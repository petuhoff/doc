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1" w:rsidRPr="002F6BDB" w:rsidRDefault="00EF70EF" w:rsidP="00711AE1">
      <w:pPr>
        <w:jc w:val="center"/>
        <w:rPr>
          <w:rStyle w:val="a9"/>
        </w:rPr>
      </w:pPr>
      <w:r w:rsidRPr="002F6BDB">
        <w:rPr>
          <w:rStyle w:val="a9"/>
        </w:rPr>
        <w:t>ООО «3В Сервис»</w:t>
      </w:r>
    </w:p>
    <w:p w:rsidR="00180F68" w:rsidRPr="00FE168B" w:rsidRDefault="00180F68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Pr="00711AE1" w:rsidRDefault="00DB6C0A" w:rsidP="00711AE1">
      <w:pPr>
        <w:jc w:val="center"/>
      </w:pPr>
    </w:p>
    <w:p w:rsidR="00711AE1" w:rsidRPr="00711AE1" w:rsidRDefault="00711AE1" w:rsidP="00711AE1">
      <w:pPr>
        <w:jc w:val="center"/>
      </w:pPr>
    </w:p>
    <w:p w:rsidR="007530C5" w:rsidRDefault="00711AE1" w:rsidP="00711AE1">
      <w:pPr>
        <w:jc w:val="center"/>
        <w:rPr>
          <w:rStyle w:val="a9"/>
        </w:rPr>
      </w:pPr>
      <w:r w:rsidRPr="002869F6">
        <w:rPr>
          <w:rStyle w:val="a9"/>
        </w:rPr>
        <w:t>УЧЕБНЫЕ ЗАДАНИЯ</w:t>
      </w:r>
      <w:r w:rsidR="00EF2060">
        <w:rPr>
          <w:rStyle w:val="a9"/>
        </w:rPr>
        <w:t xml:space="preserve"> </w:t>
      </w:r>
      <w:r w:rsidR="007530C5">
        <w:rPr>
          <w:rStyle w:val="a9"/>
        </w:rPr>
        <w:t>ПО РАБОТЕ</w:t>
      </w:r>
    </w:p>
    <w:p w:rsidR="008D6EB3" w:rsidRDefault="008D6EB3" w:rsidP="00711AE1">
      <w:pPr>
        <w:jc w:val="center"/>
        <w:rPr>
          <w:rStyle w:val="a9"/>
        </w:rPr>
      </w:pPr>
      <w:r>
        <w:rPr>
          <w:rStyle w:val="a9"/>
        </w:rPr>
        <w:t xml:space="preserve">В </w:t>
      </w:r>
      <w:r w:rsidR="00EF2060">
        <w:rPr>
          <w:rStyle w:val="a9"/>
        </w:rPr>
        <w:t>СРЕДЕ</w:t>
      </w:r>
      <w:r w:rsidR="007530C5" w:rsidRPr="007530C5">
        <w:rPr>
          <w:rStyle w:val="a9"/>
        </w:rPr>
        <w:t xml:space="preserve"> </w:t>
      </w:r>
      <w:r>
        <w:rPr>
          <w:rStyle w:val="a9"/>
          <w:lang w:val="en-US"/>
        </w:rPr>
        <w:t>SIMINTECH</w:t>
      </w:r>
    </w:p>
    <w:p w:rsidR="00727191" w:rsidRDefault="008D6EB3" w:rsidP="00711AE1">
      <w:pPr>
        <w:jc w:val="center"/>
        <w:rPr>
          <w:rStyle w:val="a9"/>
        </w:rPr>
      </w:pPr>
      <w:r w:rsidRPr="008D6EB3">
        <w:rPr>
          <w:rStyle w:val="a9"/>
        </w:rPr>
        <w:t>(</w:t>
      </w:r>
      <w:r w:rsidR="00727191">
        <w:rPr>
          <w:rStyle w:val="a9"/>
        </w:rPr>
        <w:t xml:space="preserve">НА БАЗЕ ТЕХНОЛОГИИ </w:t>
      </w:r>
      <w:r w:rsidR="00711AE1" w:rsidRPr="002869F6">
        <w:rPr>
          <w:rStyle w:val="a9"/>
        </w:rPr>
        <w:t>ПРОГРАММН</w:t>
      </w:r>
      <w:r w:rsidR="00727191">
        <w:rPr>
          <w:rStyle w:val="a9"/>
        </w:rPr>
        <w:t>ОГО</w:t>
      </w:r>
      <w:r w:rsidR="00711AE1" w:rsidRPr="002869F6">
        <w:rPr>
          <w:rStyle w:val="a9"/>
        </w:rPr>
        <w:t xml:space="preserve"> КОМПЛЕКС</w:t>
      </w:r>
      <w:r w:rsidR="00727191">
        <w:rPr>
          <w:rStyle w:val="a9"/>
        </w:rPr>
        <w:t>А</w:t>
      </w:r>
    </w:p>
    <w:p w:rsidR="00DB6C0A" w:rsidRDefault="00BA77FD" w:rsidP="00711AE1">
      <w:pPr>
        <w:jc w:val="center"/>
      </w:pPr>
      <w:r w:rsidRPr="002869F6">
        <w:rPr>
          <w:rStyle w:val="a9"/>
        </w:rPr>
        <w:t>«</w:t>
      </w:r>
      <w:r w:rsidR="00711AE1" w:rsidRPr="002869F6">
        <w:rPr>
          <w:rStyle w:val="a9"/>
        </w:rPr>
        <w:t>МОДЕЛИРО</w:t>
      </w:r>
      <w:r w:rsidR="008D6EB3">
        <w:rPr>
          <w:rStyle w:val="a9"/>
        </w:rPr>
        <w:t>ВАНИЕ</w:t>
      </w:r>
      <w:r w:rsidR="00727191">
        <w:rPr>
          <w:rStyle w:val="a9"/>
        </w:rPr>
        <w:t xml:space="preserve"> </w:t>
      </w:r>
      <w:r w:rsidRPr="002869F6">
        <w:rPr>
          <w:rStyle w:val="a9"/>
        </w:rPr>
        <w:t>В ТЕХНИЧЕСКИХ УСТРОЙСТВАХ»</w:t>
      </w:r>
      <w:r w:rsidR="008D6EB3">
        <w:rPr>
          <w:rStyle w:val="a9"/>
        </w:rPr>
        <w:t xml:space="preserve">, </w:t>
      </w:r>
      <w:r w:rsidRPr="000B11C6">
        <w:rPr>
          <w:rStyle w:val="a9"/>
        </w:rPr>
        <w:t>ПК «МВТУ»</w:t>
      </w:r>
      <w:r w:rsidR="00711AE1" w:rsidRPr="000B11C6">
        <w:rPr>
          <w:rStyle w:val="a9"/>
        </w:rPr>
        <w:t>)</w:t>
      </w:r>
    </w:p>
    <w:p w:rsidR="008D6EB3" w:rsidRDefault="008D6EB3" w:rsidP="00711AE1">
      <w:pPr>
        <w:jc w:val="center"/>
      </w:pPr>
    </w:p>
    <w:p w:rsidR="00EA6EBD" w:rsidRDefault="00DB6C0A" w:rsidP="00711AE1">
      <w:pPr>
        <w:jc w:val="center"/>
      </w:pPr>
      <w:r>
        <w:t>на примере создания прос</w:t>
      </w:r>
      <w:bookmarkStart w:id="0" w:name="_GoBack"/>
      <w:bookmarkEnd w:id="0"/>
      <w:r>
        <w:t>тейшей теплогидравлической модели</w:t>
      </w:r>
    </w:p>
    <w:p w:rsidR="00DB6C0A" w:rsidRDefault="00DB6C0A" w:rsidP="00711AE1">
      <w:pPr>
        <w:jc w:val="center"/>
      </w:pPr>
      <w:r>
        <w:t>с автоматической системой управления</w:t>
      </w: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A71947" w:rsidRDefault="00A71947" w:rsidP="00711AE1">
      <w:pPr>
        <w:jc w:val="center"/>
      </w:pPr>
    </w:p>
    <w:p w:rsidR="00DB6C0A" w:rsidRDefault="00DB6C0A" w:rsidP="00711AE1">
      <w:pPr>
        <w:jc w:val="center"/>
      </w:pPr>
    </w:p>
    <w:p w:rsidR="0018271A" w:rsidRPr="00C65BFB" w:rsidRDefault="00711AE1" w:rsidP="00711AE1">
      <w:pPr>
        <w:jc w:val="center"/>
      </w:pPr>
      <w:r>
        <w:t>Москва, 201</w:t>
      </w:r>
      <w:r w:rsidR="00EC7C2A">
        <w:t>3</w:t>
      </w:r>
    </w:p>
    <w:p w:rsidR="00700D57" w:rsidRDefault="00700D57" w:rsidP="009754E9">
      <w:pPr>
        <w:pStyle w:val="ad"/>
        <w:spacing w:before="240" w:after="240"/>
      </w:pPr>
      <w:r>
        <w:lastRenderedPageBreak/>
        <w:t>Оглавление</w:t>
      </w:r>
    </w:p>
    <w:p w:rsidR="001A06EE" w:rsidRDefault="00EC1144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 w:rsidR="00700D57">
        <w:instrText xml:space="preserve"> TOC \o "1-3" \h \z \u </w:instrText>
      </w:r>
      <w:r>
        <w:fldChar w:fldCharType="separate"/>
      </w:r>
      <w:hyperlink w:anchor="_Toc356848593" w:history="1">
        <w:r w:rsidR="001A06EE" w:rsidRPr="00C243BD">
          <w:rPr>
            <w:rStyle w:val="ae"/>
            <w:noProof/>
          </w:rPr>
          <w:t>1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  <w:lang w:val="en-US"/>
          </w:rPr>
          <w:t>C</w:t>
        </w:r>
        <w:r w:rsidR="001A06EE" w:rsidRPr="00C243BD">
          <w:rPr>
            <w:rStyle w:val="ae"/>
            <w:noProof/>
          </w:rPr>
          <w:t>оздание новой схемы автоматики с базой сигналов задвижек и датчиков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594" w:history="1">
        <w:r w:rsidR="001A06EE" w:rsidRPr="00C243BD">
          <w:rPr>
            <w:rStyle w:val="ae"/>
            <w:noProof/>
          </w:rPr>
          <w:t>1.1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новой схемы автоматики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595" w:history="1">
        <w:r w:rsidR="001A06EE" w:rsidRPr="00C243BD">
          <w:rPr>
            <w:rStyle w:val="ae"/>
            <w:noProof/>
          </w:rPr>
          <w:t>1.2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Подключение базы данных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596" w:history="1">
        <w:r w:rsidR="001A06EE" w:rsidRPr="00C243BD">
          <w:rPr>
            <w:rStyle w:val="ae"/>
            <w:noProof/>
          </w:rPr>
          <w:t>1.3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Интерфейс просмотра и редактирования базы данных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597" w:history="1">
        <w:r w:rsidR="001A06EE" w:rsidRPr="00C243BD">
          <w:rPr>
            <w:rStyle w:val="ae"/>
            <w:noProof/>
          </w:rPr>
          <w:t>1.4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Добавление категорий с редактором базы данных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598" w:history="1">
        <w:r w:rsidR="001A06EE" w:rsidRPr="00C243BD">
          <w:rPr>
            <w:rStyle w:val="ae"/>
            <w:noProof/>
          </w:rPr>
          <w:t>1.5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Сохранение базы данных проекта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599" w:history="1">
        <w:r w:rsidR="001A06EE" w:rsidRPr="00C243BD">
          <w:rPr>
            <w:rStyle w:val="ae"/>
            <w:noProof/>
          </w:rPr>
          <w:t>2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файла теплогидравлической схемы с базой данных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0" w:history="1">
        <w:r w:rsidR="001A06EE" w:rsidRPr="00C243BD">
          <w:rPr>
            <w:rStyle w:val="ae"/>
            <w:noProof/>
          </w:rPr>
          <w:t>2.1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новой теплогидравлической схемы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1" w:history="1">
        <w:r w:rsidR="001A06EE" w:rsidRPr="00C243BD">
          <w:rPr>
            <w:rStyle w:val="ae"/>
            <w:noProof/>
          </w:rPr>
          <w:t>2.2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Подключение базы данных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_Toc356848601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14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2" w:history="1">
        <w:r w:rsidR="001A06EE" w:rsidRPr="00C243BD">
          <w:rPr>
            <w:rStyle w:val="ae"/>
            <w:noProof/>
          </w:rPr>
          <w:t>2.3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Подключение схемы к существующей базе данных сигналов.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_Toc356848602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03" w:history="1">
        <w:r w:rsidR="001A06EE" w:rsidRPr="00C243BD">
          <w:rPr>
            <w:rStyle w:val="ae"/>
            <w:noProof/>
          </w:rPr>
          <w:t>3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простой теплогидравлической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4" w:history="1">
        <w:r w:rsidR="001A06EE" w:rsidRPr="00C243BD">
          <w:rPr>
            <w:rStyle w:val="ae"/>
            <w:noProof/>
          </w:rPr>
          <w:t>3.1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теплогидравлической схемы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5" w:history="1">
        <w:r w:rsidR="001A06EE" w:rsidRPr="00C243BD">
          <w:rPr>
            <w:rStyle w:val="ae"/>
            <w:noProof/>
          </w:rPr>
          <w:t>3.2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Настройка параметров расчетной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19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6" w:history="1">
        <w:r w:rsidR="001A06EE" w:rsidRPr="00C243BD">
          <w:rPr>
            <w:rStyle w:val="ae"/>
            <w:noProof/>
          </w:rPr>
          <w:t>3.3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Связь параметров расчетных элементов с сигналами из базы данных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21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7" w:history="1">
        <w:r w:rsidR="001A06EE" w:rsidRPr="00C243BD">
          <w:rPr>
            <w:rStyle w:val="ae"/>
            <w:noProof/>
          </w:rPr>
          <w:t>3.4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Просмотр расчетных параметров теплогидравлической схемы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24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8" w:history="1">
        <w:r w:rsidR="001A06EE" w:rsidRPr="00C243BD">
          <w:rPr>
            <w:rStyle w:val="ae"/>
            <w:noProof/>
          </w:rPr>
          <w:t>3.5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Добавление датчиков к теплогидравлическим элементам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28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9" w:history="1">
        <w:r w:rsidR="001A06EE" w:rsidRPr="00C243BD">
          <w:rPr>
            <w:rStyle w:val="ae"/>
            <w:noProof/>
          </w:rPr>
          <w:t>3.6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Изменение названий клапанов на схеме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10" w:history="1">
        <w:r w:rsidR="001A06EE" w:rsidRPr="00C243BD">
          <w:rPr>
            <w:rStyle w:val="ae"/>
            <w:noProof/>
          </w:rPr>
          <w:t>4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простого алгоритма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1" w:history="1">
        <w:r w:rsidR="001A06EE" w:rsidRPr="00C243BD">
          <w:rPr>
            <w:rStyle w:val="ae"/>
            <w:noProof/>
          </w:rPr>
          <w:t>4.1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простейшего алгоритма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_Toc356848611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2" w:history="1">
        <w:r w:rsidR="001A06EE" w:rsidRPr="00C243BD">
          <w:rPr>
            <w:rStyle w:val="ae"/>
            <w:noProof/>
          </w:rPr>
          <w:t>4.2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Соединение блоков с сигналами из базы данных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_Toc356848612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3" w:history="1">
        <w:r w:rsidR="001A06EE" w:rsidRPr="00C243BD">
          <w:rPr>
            <w:rStyle w:val="ae"/>
            <w:noProof/>
          </w:rPr>
          <w:t>4.3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простейшей схемы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4" w:history="1">
        <w:r w:rsidR="001A06EE" w:rsidRPr="00C243BD">
          <w:rPr>
            <w:rStyle w:val="ae"/>
            <w:noProof/>
          </w:rPr>
          <w:t>4.4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Проверка обмена с базой данных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15" w:history="1">
        <w:r w:rsidR="001A06EE" w:rsidRPr="00C243BD">
          <w:rPr>
            <w:rStyle w:val="ae"/>
            <w:noProof/>
          </w:rPr>
          <w:t>5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40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6" w:history="1">
        <w:r w:rsidR="001A06EE" w:rsidRPr="00C243BD">
          <w:rPr>
            <w:rStyle w:val="ae"/>
            <w:noProof/>
          </w:rPr>
          <w:t>5.1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40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7" w:history="1">
        <w:r w:rsidR="001A06EE" w:rsidRPr="00C243BD">
          <w:rPr>
            <w:rStyle w:val="ae"/>
            <w:noProof/>
          </w:rPr>
          <w:t>5.2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Расчет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18" w:history="1">
        <w:r w:rsidR="001A06EE" w:rsidRPr="00C243BD">
          <w:rPr>
            <w:rStyle w:val="ae"/>
            <w:noProof/>
          </w:rPr>
          <w:t>6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блока управления оборудованием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9" w:history="1">
        <w:r w:rsidR="001A06EE" w:rsidRPr="00C243BD">
          <w:rPr>
            <w:rStyle w:val="ae"/>
            <w:noProof/>
          </w:rPr>
          <w:t>6.1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блока управления оборудованием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0" w:history="1">
        <w:r w:rsidR="001A06EE" w:rsidRPr="00C243BD">
          <w:rPr>
            <w:rStyle w:val="ae"/>
            <w:noProof/>
          </w:rPr>
          <w:t>6.2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Добавление новых сигналов в базу данных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1" w:history="1">
        <w:r w:rsidR="001A06EE" w:rsidRPr="00C243BD">
          <w:rPr>
            <w:rStyle w:val="ae"/>
            <w:noProof/>
          </w:rPr>
          <w:t>6.3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блока управления оборудованием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_Toc356848621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2" w:history="1">
        <w:r w:rsidR="001A06EE" w:rsidRPr="00C243BD">
          <w:rPr>
            <w:rStyle w:val="ae"/>
            <w:noProof/>
          </w:rPr>
          <w:t>6.4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Векторная обработка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_Toc356848622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49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3" w:history="1">
        <w:r w:rsidR="001A06EE" w:rsidRPr="00C243BD">
          <w:rPr>
            <w:rStyle w:val="ae"/>
            <w:noProof/>
          </w:rPr>
          <w:t>6.5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Редактирование параметров «нового» блока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52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4" w:history="1">
        <w:r w:rsidR="001A06EE" w:rsidRPr="00C243BD">
          <w:rPr>
            <w:rStyle w:val="ae"/>
            <w:noProof/>
          </w:rPr>
          <w:t>6.6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модели управления клапаном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54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25" w:history="1">
        <w:r w:rsidR="001A06EE" w:rsidRPr="00C243BD">
          <w:rPr>
            <w:rStyle w:val="ae"/>
            <w:noProof/>
          </w:rPr>
          <w:t>7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простого алгоритма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6" w:history="1">
        <w:r w:rsidR="001A06EE" w:rsidRPr="00C243BD">
          <w:rPr>
            <w:rStyle w:val="ae"/>
            <w:noProof/>
          </w:rPr>
          <w:t>7.1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алгоритма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7" w:history="1">
        <w:r w:rsidR="001A06EE" w:rsidRPr="00C243BD">
          <w:rPr>
            <w:rStyle w:val="ae"/>
            <w:noProof/>
          </w:rPr>
          <w:t>7.2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Алгоритм управления первой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8" w:history="1">
        <w:r w:rsidR="001A06EE" w:rsidRPr="00C243BD">
          <w:rPr>
            <w:rStyle w:val="ae"/>
            <w:noProof/>
          </w:rPr>
          <w:t>7.3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Редактирование блоков «Чтение сигналов» и «Выход алгоритма»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59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9" w:history="1">
        <w:r w:rsidR="001A06EE" w:rsidRPr="00C243BD">
          <w:rPr>
            <w:rStyle w:val="ae"/>
            <w:noProof/>
          </w:rPr>
          <w:t>7.4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Структурная схема управления первой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63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0" w:history="1">
        <w:r w:rsidR="001A06EE" w:rsidRPr="00C243BD">
          <w:rPr>
            <w:rStyle w:val="ae"/>
            <w:noProof/>
          </w:rPr>
          <w:t>7.5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Проверка работы алгоритма управления первой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63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1" w:history="1">
        <w:r w:rsidR="001A06EE" w:rsidRPr="00C243BD">
          <w:rPr>
            <w:rStyle w:val="ae"/>
            <w:noProof/>
          </w:rPr>
          <w:t>7.6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Алгоритм управления второй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_Toc356848631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66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2" w:history="1">
        <w:r w:rsidR="001A06EE" w:rsidRPr="00C243BD">
          <w:rPr>
            <w:rStyle w:val="ae"/>
            <w:noProof/>
          </w:rPr>
          <w:t>7.7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Проверка работы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_Toc356848632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69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33" w:history="1">
        <w:r w:rsidR="001A06EE" w:rsidRPr="00C243BD">
          <w:rPr>
            <w:rStyle w:val="ae"/>
            <w:noProof/>
          </w:rPr>
          <w:t>8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Изменение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4" w:history="1">
        <w:r w:rsidR="001A06EE" w:rsidRPr="00C243BD">
          <w:rPr>
            <w:rStyle w:val="ae"/>
            <w:noProof/>
          </w:rPr>
          <w:t>8.1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Проверка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5" w:history="1">
        <w:r w:rsidR="001A06EE" w:rsidRPr="00C243BD">
          <w:rPr>
            <w:rStyle w:val="ae"/>
            <w:noProof/>
            <w:lang w:val="en-US"/>
          </w:rPr>
          <w:t>8.2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Задание для самостоятельной работы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36" w:history="1">
        <w:r w:rsidR="001A06EE" w:rsidRPr="00C243BD">
          <w:rPr>
            <w:rStyle w:val="ae"/>
            <w:noProof/>
          </w:rPr>
          <w:t>9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окна управления оборудованием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7" w:history="1">
        <w:r w:rsidR="001A06EE" w:rsidRPr="00C243BD">
          <w:rPr>
            <w:rStyle w:val="ae"/>
            <w:noProof/>
          </w:rPr>
          <w:t>9.1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Ручное управление в проекте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8" w:history="1">
        <w:r w:rsidR="001A06EE" w:rsidRPr="00C243BD">
          <w:rPr>
            <w:rStyle w:val="ae"/>
            <w:noProof/>
          </w:rPr>
          <w:t>9.2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окна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9" w:history="1">
        <w:r w:rsidR="001A06EE" w:rsidRPr="00C243BD">
          <w:rPr>
            <w:rStyle w:val="ae"/>
            <w:noProof/>
          </w:rPr>
          <w:t>9.3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интерфейса управления оборудованием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79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0" w:history="1">
        <w:r w:rsidR="001A06EE" w:rsidRPr="00C243BD">
          <w:rPr>
            <w:rStyle w:val="ae"/>
            <w:noProof/>
          </w:rPr>
          <w:t>9.4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переменных окна управления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81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1" w:history="1">
        <w:r w:rsidR="001A06EE" w:rsidRPr="00C243BD">
          <w:rPr>
            <w:rStyle w:val="ae"/>
            <w:noProof/>
          </w:rPr>
          <w:t>9.5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Программирование окна управления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_Toc356848641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83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2" w:history="1">
        <w:r w:rsidR="001A06EE" w:rsidRPr="00C243BD">
          <w:rPr>
            <w:rStyle w:val="ae"/>
            <w:noProof/>
          </w:rPr>
          <w:t>9.6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Связь задвижки с окном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_Toc356848642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85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3" w:history="1">
        <w:r w:rsidR="001A06EE" w:rsidRPr="00C243BD">
          <w:rPr>
            <w:rStyle w:val="ae"/>
            <w:noProof/>
          </w:rPr>
          <w:t>9.7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Ручное управление задвижкой в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87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44" w:history="1">
        <w:r w:rsidR="001A06EE" w:rsidRPr="00C243BD">
          <w:rPr>
            <w:rStyle w:val="ae"/>
            <w:noProof/>
          </w:rPr>
          <w:t>10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журнала регистрации событий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5" w:history="1">
        <w:r w:rsidR="001A06EE" w:rsidRPr="00C243BD">
          <w:rPr>
            <w:rStyle w:val="ae"/>
            <w:noProof/>
          </w:rPr>
          <w:t>10.1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Регистрация событий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6" w:history="1">
        <w:r w:rsidR="001A06EE" w:rsidRPr="00C243BD">
          <w:rPr>
            <w:rStyle w:val="ae"/>
            <w:noProof/>
          </w:rPr>
          <w:t>10.2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журнала регистрации событий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7" w:history="1">
        <w:r w:rsidR="001A06EE" w:rsidRPr="00C243BD">
          <w:rPr>
            <w:rStyle w:val="ae"/>
            <w:noProof/>
          </w:rPr>
          <w:t>10.3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Добавление параметров в «Регистратора событий»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8" w:history="1">
        <w:r w:rsidR="001A06EE" w:rsidRPr="00C243BD">
          <w:rPr>
            <w:rStyle w:val="ae"/>
            <w:noProof/>
          </w:rPr>
          <w:t>10.4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Настройка параметров регистрации событий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9" w:history="1">
        <w:r w:rsidR="001A06EE" w:rsidRPr="00C243BD">
          <w:rPr>
            <w:rStyle w:val="ae"/>
            <w:noProof/>
          </w:rPr>
          <w:t>10.5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Окно «Регистратор событий»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B618AE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50" w:history="1">
        <w:r w:rsidR="001A06EE" w:rsidRPr="00C243BD">
          <w:rPr>
            <w:rStyle w:val="ae"/>
            <w:noProof/>
          </w:rPr>
          <w:t>10.6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Использование журнала регистрации событий при моделировании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_Toc356848650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99</w:t>
        </w:r>
        <w:r w:rsidR="001A06EE">
          <w:rPr>
            <w:noProof/>
            <w:webHidden/>
          </w:rPr>
          <w:fldChar w:fldCharType="end"/>
        </w:r>
      </w:hyperlink>
    </w:p>
    <w:p w:rsidR="00700D57" w:rsidRDefault="00EC1144" w:rsidP="00D62E37">
      <w:pPr>
        <w:pStyle w:val="20"/>
      </w:pPr>
      <w:r>
        <w:fldChar w:fldCharType="end"/>
      </w:r>
    </w:p>
    <w:p w:rsidR="00D646B2" w:rsidRDefault="00593129" w:rsidP="00D646B2">
      <w:pPr>
        <w:pStyle w:val="1"/>
      </w:pPr>
      <w:bookmarkStart w:id="1" w:name="_Toc356848593"/>
      <w:r>
        <w:rPr>
          <w:lang w:val="en-US"/>
        </w:rPr>
        <w:lastRenderedPageBreak/>
        <w:t>C</w:t>
      </w:r>
      <w:r w:rsidR="00242663">
        <w:t xml:space="preserve">оздание </w:t>
      </w:r>
      <w:r w:rsidR="00035D4E">
        <w:t xml:space="preserve">новой </w:t>
      </w:r>
      <w:r w:rsidR="00242663">
        <w:t>схемы авт</w:t>
      </w:r>
      <w:r w:rsidR="00035D4E">
        <w:t>оматики с</w:t>
      </w:r>
      <w:r w:rsidR="00C86C42">
        <w:t xml:space="preserve"> </w:t>
      </w:r>
      <w:r w:rsidR="005C661A">
        <w:t>базой сигналов</w:t>
      </w:r>
      <w:r w:rsidR="002006E3">
        <w:t xml:space="preserve"> задвижек и датчиков</w:t>
      </w:r>
      <w:bookmarkEnd w:id="1"/>
    </w:p>
    <w:p w:rsidR="003E5653" w:rsidRDefault="005C661A" w:rsidP="00D646B2">
      <w:pPr>
        <w:pStyle w:val="2"/>
      </w:pPr>
      <w:bookmarkStart w:id="2" w:name="_Toc356848594"/>
      <w:r>
        <w:t>Создание новой схемы автоматики</w:t>
      </w:r>
      <w:bookmarkEnd w:id="2"/>
    </w:p>
    <w:p w:rsidR="005C661A" w:rsidRPr="00667008" w:rsidRDefault="005C661A" w:rsidP="00667008">
      <w:r>
        <w:t xml:space="preserve">Для создания схемы автоматики </w:t>
      </w:r>
      <w:r w:rsidR="00687CFC">
        <w:t xml:space="preserve">в </w:t>
      </w:r>
      <w:r w:rsidR="00EB6738">
        <w:rPr>
          <w:lang w:val="en-US"/>
        </w:rPr>
        <w:t>SimInTech</w:t>
      </w:r>
      <w:r w:rsidR="00667008">
        <w:t xml:space="preserve"> </w:t>
      </w:r>
      <w:r w:rsidR="00916716">
        <w:t xml:space="preserve">надо </w:t>
      </w:r>
      <w:r>
        <w:t>выполнит</w:t>
      </w:r>
      <w:r w:rsidR="00916716">
        <w:t>ь</w:t>
      </w:r>
      <w:r>
        <w:t xml:space="preserve"> следующие действия:</w:t>
      </w:r>
    </w:p>
    <w:p w:rsidR="003A2AEE" w:rsidRPr="003A2AEE" w:rsidRDefault="005C661A" w:rsidP="000D0BF3">
      <w:pPr>
        <w:numPr>
          <w:ilvl w:val="0"/>
          <w:numId w:val="1"/>
        </w:numPr>
      </w:pPr>
      <w:r>
        <w:t xml:space="preserve">В главной панели инструментов выбрать кнопку </w:t>
      </w:r>
      <w:r w:rsidRPr="006B3260">
        <w:rPr>
          <w:rStyle w:val="a9"/>
        </w:rPr>
        <w:t>«Новый проект»</w:t>
      </w:r>
      <w:r w:rsidR="00495622">
        <w:t>.</w:t>
      </w:r>
    </w:p>
    <w:p w:rsidR="005C661A" w:rsidRDefault="005C661A" w:rsidP="00656085">
      <w:pPr>
        <w:numPr>
          <w:ilvl w:val="0"/>
          <w:numId w:val="1"/>
        </w:numPr>
      </w:pPr>
      <w:r>
        <w:t xml:space="preserve">В выпадающем меню выбрать пункт </w:t>
      </w:r>
      <w:r w:rsidRPr="006B3260">
        <w:rPr>
          <w:rStyle w:val="a9"/>
        </w:rPr>
        <w:t>«Схема автоматики»</w:t>
      </w:r>
      <w:r>
        <w:t xml:space="preserve"> (см.</w:t>
      </w:r>
      <w:r w:rsidR="003A2AEE" w:rsidRPr="003A2AEE">
        <w:t xml:space="preserve"> </w:t>
      </w:r>
      <w:r w:rsidR="00EC1144">
        <w:fldChar w:fldCharType="begin"/>
      </w:r>
      <w:r w:rsidR="003A2AEE">
        <w:instrText xml:space="preserve"> REF _Ref255851490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</w:t>
      </w:r>
      <w:r w:rsidR="00EC1144">
        <w:fldChar w:fldCharType="end"/>
      </w:r>
      <w:r>
        <w:t>)</w:t>
      </w:r>
      <w:r w:rsidR="000D0BF3">
        <w:rPr>
          <w:lang w:val="en-US"/>
        </w:rPr>
        <w:t>.</w:t>
      </w:r>
    </w:p>
    <w:p w:rsidR="005C661A" w:rsidRDefault="00AC0CD1" w:rsidP="00732B34">
      <w:pPr>
        <w:pStyle w:val="a8"/>
      </w:pPr>
      <w:r>
        <w:rPr>
          <w:noProof/>
        </w:rPr>
        <w:drawing>
          <wp:inline distT="0" distB="0" distL="0" distR="0">
            <wp:extent cx="2886075" cy="16287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3347BB" w:rsidRDefault="005C661A" w:rsidP="006944B0">
      <w:pPr>
        <w:pStyle w:val="a4"/>
      </w:pPr>
      <w:bookmarkStart w:id="3" w:name="_Ref255851490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</w:t>
      </w:r>
      <w:r w:rsidR="00B618AE">
        <w:rPr>
          <w:noProof/>
        </w:rPr>
        <w:fldChar w:fldCharType="end"/>
      </w:r>
      <w:bookmarkEnd w:id="3"/>
      <w:r>
        <w:t xml:space="preserve">. Меню </w:t>
      </w:r>
      <w:r w:rsidRPr="006944B0">
        <w:t>создания</w:t>
      </w:r>
      <w:r>
        <w:t xml:space="preserve"> </w:t>
      </w:r>
      <w:r w:rsidRPr="00B06A56">
        <w:t>нового</w:t>
      </w:r>
      <w:r>
        <w:t xml:space="preserve"> проекта</w:t>
      </w:r>
    </w:p>
    <w:p w:rsidR="005C661A" w:rsidRDefault="005C661A" w:rsidP="00732B34">
      <w:r>
        <w:t>После этого откроется новое схемное окно, в котором и будет происходить создание</w:t>
      </w:r>
      <w:r w:rsidR="00732B34">
        <w:t xml:space="preserve"> </w:t>
      </w:r>
      <w:r>
        <w:t xml:space="preserve">структурной схемы системы </w:t>
      </w:r>
      <w:r w:rsidR="00732B34">
        <w:t>автоматики (с</w:t>
      </w:r>
      <w:r>
        <w:t>м.</w:t>
      </w:r>
      <w:r w:rsidR="00FD5D14">
        <w:t xml:space="preserve"> </w:t>
      </w:r>
      <w:r w:rsidR="00EC1144">
        <w:fldChar w:fldCharType="begin"/>
      </w:r>
      <w:r w:rsidR="00FD5D14">
        <w:instrText xml:space="preserve"> REF _Ref255851940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</w:t>
      </w:r>
      <w:r w:rsidR="00EC1144">
        <w:fldChar w:fldCharType="end"/>
      </w:r>
      <w:r>
        <w:t>)</w:t>
      </w:r>
      <w:r w:rsidR="00732B34">
        <w:t>.</w:t>
      </w:r>
    </w:p>
    <w:p w:rsidR="005C661A" w:rsidRDefault="00AC0CD1" w:rsidP="007F79C2">
      <w:pPr>
        <w:pStyle w:val="a8"/>
      </w:pPr>
      <w:r w:rsidRPr="007F79C2">
        <w:rPr>
          <w:noProof/>
        </w:rPr>
        <w:drawing>
          <wp:inline distT="0" distB="0" distL="0" distR="0">
            <wp:extent cx="5000625" cy="303847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bookmarkStart w:id="4" w:name="_Ref255851940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2</w:t>
      </w:r>
      <w:r w:rsidR="00B618AE">
        <w:rPr>
          <w:noProof/>
        </w:rPr>
        <w:fldChar w:fldCharType="end"/>
      </w:r>
      <w:bookmarkEnd w:id="4"/>
      <w:r>
        <w:t>. Схемное окно для создания схемы автоматики.</w:t>
      </w:r>
    </w:p>
    <w:p w:rsidR="005C661A" w:rsidRDefault="005C661A" w:rsidP="00C217B7">
      <w:r>
        <w:t>Для дальнейшей работы необходимо сохранить данную схему в файле с новым именем</w:t>
      </w:r>
      <w:r w:rsidR="006B3260">
        <w:t xml:space="preserve"> (для примера, "Схема автоматики 1")</w:t>
      </w:r>
      <w:r>
        <w:t>. Для этого нужно произвести следующие действия:</w:t>
      </w:r>
    </w:p>
    <w:p w:rsidR="003E5653" w:rsidRDefault="005C661A" w:rsidP="001304C2">
      <w:pPr>
        <w:numPr>
          <w:ilvl w:val="0"/>
          <w:numId w:val="10"/>
        </w:numPr>
      </w:pPr>
      <w:r w:rsidRPr="00383E05">
        <w:t>В главном меню выбрать пункт</w:t>
      </w:r>
      <w:r w:rsidRPr="006B3260">
        <w:rPr>
          <w:rStyle w:val="a9"/>
        </w:rPr>
        <w:t xml:space="preserve"> «Файл»,</w:t>
      </w:r>
      <w:r w:rsidRPr="00383E05">
        <w:t xml:space="preserve"> после чего в впадающем списке выбрать пункт </w:t>
      </w:r>
      <w:r w:rsidRPr="006B3260">
        <w:rPr>
          <w:rStyle w:val="a9"/>
        </w:rPr>
        <w:t xml:space="preserve">«Сохранить </w:t>
      </w:r>
      <w:r w:rsidR="00A51119" w:rsidRPr="006B3260">
        <w:rPr>
          <w:rStyle w:val="a9"/>
        </w:rPr>
        <w:t xml:space="preserve">проект </w:t>
      </w:r>
      <w:r w:rsidRPr="006B3260">
        <w:rPr>
          <w:rStyle w:val="a9"/>
        </w:rPr>
        <w:t>как</w:t>
      </w:r>
      <w:r w:rsidR="00383E05" w:rsidRPr="006B3260">
        <w:rPr>
          <w:rStyle w:val="a9"/>
        </w:rPr>
        <w:t>.</w:t>
      </w:r>
      <w:r w:rsidRPr="006B3260">
        <w:rPr>
          <w:rStyle w:val="a9"/>
        </w:rPr>
        <w:t>..»</w:t>
      </w:r>
    </w:p>
    <w:p w:rsidR="003E5653" w:rsidRDefault="005C661A" w:rsidP="001304C2">
      <w:pPr>
        <w:numPr>
          <w:ilvl w:val="0"/>
          <w:numId w:val="10"/>
        </w:numPr>
      </w:pPr>
      <w:r>
        <w:lastRenderedPageBreak/>
        <w:t>Используя стандартный диалог сохранения файла, выбрать новое имя и каталог для сохранения. Например</w:t>
      </w:r>
      <w:r w:rsidR="005B01E3">
        <w:t xml:space="preserve">: </w:t>
      </w:r>
      <w:r w:rsidR="00AF7F7D">
        <w:rPr>
          <w:rStyle w:val="a9"/>
        </w:rPr>
        <w:t>«C:</w:t>
      </w:r>
      <w:r w:rsidR="006B3260" w:rsidRPr="006B3260">
        <w:rPr>
          <w:rStyle w:val="a9"/>
        </w:rPr>
        <w:t>\SimInTech\Projects\Схема автоматики 1.prt</w:t>
      </w:r>
      <w:r w:rsidR="00AF7F7D">
        <w:rPr>
          <w:rStyle w:val="a9"/>
        </w:rPr>
        <w:t>»</w:t>
      </w:r>
      <w:r w:rsidRPr="001D3FC4">
        <w:t>.</w:t>
      </w:r>
    </w:p>
    <w:p w:rsidR="005C661A" w:rsidRDefault="005C661A" w:rsidP="00CA2249">
      <w:r>
        <w:t>После сохранения файла его имя и полный путь отобража</w:t>
      </w:r>
      <w:r w:rsidR="00CA2249">
        <w:t>ются в заголовке схемного окна (с</w:t>
      </w:r>
      <w:r>
        <w:t>м.</w:t>
      </w:r>
      <w:r w:rsidR="00CA2249">
        <w:t xml:space="preserve"> </w:t>
      </w:r>
      <w:r w:rsidR="00EC1144">
        <w:fldChar w:fldCharType="begin"/>
      </w:r>
      <w:r w:rsidR="00CA2249">
        <w:instrText xml:space="preserve"> REF _Ref255851940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</w:t>
      </w:r>
      <w:r w:rsidR="00EC1144">
        <w:fldChar w:fldCharType="end"/>
      </w:r>
      <w:r>
        <w:t>).</w:t>
      </w:r>
      <w:r w:rsidR="00CA2249">
        <w:t xml:space="preserve"> </w:t>
      </w:r>
      <w:r>
        <w:t xml:space="preserve">При необходимости </w:t>
      </w:r>
      <w:r w:rsidR="00D57EEB">
        <w:t>П</w:t>
      </w:r>
      <w:r>
        <w:t>ользователь может изменить размеры и местоположение окна на экране компьютера, используя для этого стандартные методы работы с окнами.</w:t>
      </w:r>
      <w:r w:rsidR="00AF7F7D">
        <w:t xml:space="preserve"> Размеры и местоположение схемного окна сохраняются в файле проекта.</w:t>
      </w:r>
    </w:p>
    <w:p w:rsidR="005C661A" w:rsidRDefault="005C661A" w:rsidP="00DB6C0A">
      <w:pPr>
        <w:pStyle w:val="2"/>
      </w:pPr>
      <w:bookmarkStart w:id="5" w:name="_Ref255855410"/>
      <w:bookmarkStart w:id="6" w:name="_Toc356848595"/>
      <w:r w:rsidRPr="00DB6C0A">
        <w:t>Подключение</w:t>
      </w:r>
      <w:r>
        <w:t xml:space="preserve"> базы данных сигналов</w:t>
      </w:r>
      <w:bookmarkEnd w:id="5"/>
      <w:bookmarkEnd w:id="6"/>
    </w:p>
    <w:p w:rsidR="005C661A" w:rsidRDefault="005C661A" w:rsidP="00D13875">
      <w:r>
        <w:t xml:space="preserve">По умолчанию схемы математических моделей предназначены для автономной отладки и не содержат в себе базы данных сигналов. Однако к любой схеме в </w:t>
      </w:r>
      <w:r w:rsidR="00EB6738" w:rsidRPr="00EB6738">
        <w:t>SimInTech</w:t>
      </w:r>
      <w:r>
        <w:t xml:space="preserve"> можно подключить базу данных сигналов для организации внешнего взаимодействия с другими программами и векторной обработки сигналов.</w:t>
      </w:r>
    </w:p>
    <w:p w:rsidR="00EC7C2A" w:rsidRDefault="00EC7C2A" w:rsidP="00EC7C2A">
      <w:r>
        <w:rPr>
          <w:b/>
        </w:rPr>
        <w:t>Примечание</w:t>
      </w:r>
      <w:r>
        <w:t xml:space="preserve">: для дальнейшей работы требуется перевести поведение и внешний вид </w:t>
      </w:r>
      <w:r w:rsidR="00EB6738" w:rsidRPr="00EB6738">
        <w:t>SimInTech</w:t>
      </w:r>
      <w:r>
        <w:t xml:space="preserve"> в режим разработчика:</w:t>
      </w:r>
    </w:p>
    <w:p w:rsidR="00EC7C2A" w:rsidRDefault="00EC7C2A" w:rsidP="00EC7C2A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3943350" cy="12668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2A" w:rsidRDefault="00EC7C2A" w:rsidP="00EC7C2A">
      <w:pPr>
        <w:pStyle w:val="a4"/>
      </w:pPr>
      <w:r>
        <w:t>Включение режима разработчика</w:t>
      </w:r>
    </w:p>
    <w:p w:rsidR="005C661A" w:rsidRPr="001D3FC4" w:rsidRDefault="005C661A" w:rsidP="00D13875">
      <w:r>
        <w:t>Подключение базы данных сигналов к схеме автоматики осуществляется следующим образом</w:t>
      </w:r>
      <w:r w:rsidRPr="001D3FC4">
        <w:t>:</w:t>
      </w:r>
    </w:p>
    <w:p w:rsidR="005C661A" w:rsidRPr="00F06FB2" w:rsidRDefault="005C661A" w:rsidP="001304C2">
      <w:pPr>
        <w:pStyle w:val="ac"/>
        <w:numPr>
          <w:ilvl w:val="0"/>
          <w:numId w:val="3"/>
        </w:numPr>
      </w:pPr>
      <w:r w:rsidRPr="006F39A2">
        <w:t xml:space="preserve">На схемном окне нажать кнопку </w:t>
      </w:r>
      <w:r w:rsidRPr="006F39A2">
        <w:rPr>
          <w:rStyle w:val="a9"/>
        </w:rPr>
        <w:t>«Параметры расчета»</w:t>
      </w:r>
      <w:r w:rsidRPr="006F39A2">
        <w:t>:</w:t>
      </w:r>
    </w:p>
    <w:p w:rsidR="005C661A" w:rsidRDefault="00AC0CD1" w:rsidP="004E5D68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3648075" cy="2009775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D432E7" w:rsidRDefault="005C661A" w:rsidP="004E5D68">
      <w:pPr>
        <w:pStyle w:val="a4"/>
      </w:pPr>
      <w:r w:rsidRPr="00D432E7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3</w:t>
      </w:r>
      <w:r w:rsidR="00B618AE">
        <w:rPr>
          <w:noProof/>
        </w:rPr>
        <w:fldChar w:fldCharType="end"/>
      </w:r>
      <w:r w:rsidRPr="00D432E7">
        <w:t xml:space="preserve">. Кнопка </w:t>
      </w:r>
      <w:r w:rsidRPr="004E5D68">
        <w:t>доступа</w:t>
      </w:r>
      <w:r w:rsidRPr="00D432E7">
        <w:t xml:space="preserve"> к параметрам расчета</w:t>
      </w:r>
    </w:p>
    <w:p w:rsidR="005C661A" w:rsidRPr="00F06FB2" w:rsidRDefault="005C661A" w:rsidP="001304C2">
      <w:pPr>
        <w:pStyle w:val="ac"/>
        <w:numPr>
          <w:ilvl w:val="0"/>
          <w:numId w:val="3"/>
        </w:numPr>
      </w:pPr>
      <w:r>
        <w:t>В появившемся диалоговом окне настроек перейти на закладку</w:t>
      </w:r>
      <w:r w:rsidRPr="00BD3FCA">
        <w:t xml:space="preserve"> </w:t>
      </w:r>
      <w:r w:rsidRPr="004E5D68">
        <w:rPr>
          <w:rStyle w:val="a9"/>
        </w:rPr>
        <w:t>«Настройки»</w:t>
      </w:r>
      <w:r>
        <w:t>. (см.</w:t>
      </w:r>
      <w:r w:rsidR="004E5D68">
        <w:t xml:space="preserve"> </w:t>
      </w:r>
      <w:r w:rsidR="00EC1144">
        <w:fldChar w:fldCharType="begin"/>
      </w:r>
      <w:r w:rsidR="004E5D68">
        <w:instrText xml:space="preserve"> REF _Ref255854270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</w:t>
      </w:r>
      <w:r w:rsidR="00EC1144">
        <w:fldChar w:fldCharType="end"/>
      </w:r>
      <w:r>
        <w:t>)</w:t>
      </w:r>
      <w:r w:rsidR="005E3A34">
        <w:t>.</w:t>
      </w:r>
    </w:p>
    <w:p w:rsidR="005E3A34" w:rsidRPr="005E3A34" w:rsidRDefault="005C661A" w:rsidP="001304C2">
      <w:pPr>
        <w:pStyle w:val="ac"/>
        <w:numPr>
          <w:ilvl w:val="0"/>
          <w:numId w:val="3"/>
        </w:numPr>
      </w:pPr>
      <w:r>
        <w:lastRenderedPageBreak/>
        <w:t xml:space="preserve">В строке редактирования </w:t>
      </w:r>
      <w:r w:rsidRPr="00BB3379">
        <w:rPr>
          <w:rStyle w:val="a9"/>
        </w:rPr>
        <w:t>«Модуль базы данных проекта»</w:t>
      </w:r>
      <w:r>
        <w:t xml:space="preserve"> не</w:t>
      </w:r>
      <w:r w:rsidR="001636E6">
        <w:t>обходимо ввести следующий текст</w:t>
      </w:r>
      <w:r w:rsidR="001636E6" w:rsidRPr="001636E6">
        <w:t>:</w:t>
      </w:r>
      <w:r>
        <w:t xml:space="preserve"> </w:t>
      </w:r>
      <w:r w:rsidRPr="006B3260">
        <w:rPr>
          <w:rStyle w:val="a9"/>
        </w:rPr>
        <w:t>$(Root)\sdb.dll</w:t>
      </w:r>
      <w:r w:rsidR="005F021B">
        <w:rPr>
          <w:rStyle w:val="a9"/>
        </w:rPr>
        <w:t xml:space="preserve"> </w:t>
      </w:r>
      <w:r w:rsidRPr="002F7D74">
        <w:t>(</w:t>
      </w:r>
      <w:r w:rsidRPr="005E3A34">
        <w:rPr>
          <w:lang w:val="en-US"/>
        </w:rPr>
        <w:t>sdb</w:t>
      </w:r>
      <w:r w:rsidRPr="00BD3FCA">
        <w:t>.</w:t>
      </w:r>
      <w:r w:rsidRPr="005E3A34">
        <w:rPr>
          <w:lang w:val="en-US"/>
        </w:rPr>
        <w:t>dll</w:t>
      </w:r>
      <w:r w:rsidRPr="002F7D74">
        <w:t xml:space="preserve"> – имя динамической библиотеки програм</w:t>
      </w:r>
      <w:r>
        <w:t>м</w:t>
      </w:r>
      <w:r w:rsidRPr="002F7D74">
        <w:t>ного модуля базы данных)</w:t>
      </w:r>
      <w:r>
        <w:t>.</w:t>
      </w:r>
    </w:p>
    <w:p w:rsidR="005E3A34" w:rsidRPr="006D39E2" w:rsidRDefault="005C661A" w:rsidP="001304C2">
      <w:pPr>
        <w:pStyle w:val="ac"/>
        <w:numPr>
          <w:ilvl w:val="0"/>
          <w:numId w:val="3"/>
        </w:numPr>
      </w:pPr>
      <w:r w:rsidRPr="00774D42">
        <w:t>В</w:t>
      </w:r>
      <w:r w:rsidR="005F021B">
        <w:t xml:space="preserve"> </w:t>
      </w:r>
      <w:r w:rsidRPr="00774D42">
        <w:t xml:space="preserve">строке редактирования </w:t>
      </w:r>
      <w:r w:rsidRPr="00250820">
        <w:rPr>
          <w:rStyle w:val="a9"/>
        </w:rPr>
        <w:t>«Имя базы данных проекта»</w:t>
      </w:r>
      <w:r w:rsidRPr="00774D42">
        <w:t xml:space="preserve"> ввести произвольное имя</w:t>
      </w:r>
      <w:r>
        <w:t xml:space="preserve"> файла для сохранения базы данных.</w:t>
      </w:r>
      <w:r w:rsidR="005F021B">
        <w:t xml:space="preserve"> </w:t>
      </w:r>
      <w:r>
        <w:t>Например</w:t>
      </w:r>
      <w:r w:rsidRPr="00BD3FCA">
        <w:t>:</w:t>
      </w:r>
      <w:r>
        <w:t xml:space="preserve"> </w:t>
      </w:r>
      <w:r w:rsidR="00C936A0" w:rsidRPr="00C936A0">
        <w:rPr>
          <w:rStyle w:val="a9"/>
        </w:rPr>
        <w:t>«</w:t>
      </w:r>
      <w:r w:rsidRPr="00C936A0">
        <w:rPr>
          <w:rStyle w:val="a9"/>
        </w:rPr>
        <w:t>signals.db</w:t>
      </w:r>
      <w:r w:rsidR="00C936A0" w:rsidRPr="00C936A0">
        <w:rPr>
          <w:rStyle w:val="a9"/>
        </w:rPr>
        <w:t>»</w:t>
      </w:r>
      <w:r w:rsidRPr="006B3260">
        <w:rPr>
          <w:rStyle w:val="a9"/>
        </w:rPr>
        <w:t xml:space="preserve"> </w:t>
      </w:r>
      <w:r w:rsidRPr="002F7D74">
        <w:t>(</w:t>
      </w:r>
      <w:r w:rsidR="00250820" w:rsidRPr="00250820">
        <w:t>в</w:t>
      </w:r>
      <w:r>
        <w:t xml:space="preserve"> случае, когда не прописывается полный путь к файлу, по умолчанию он распол</w:t>
      </w:r>
      <w:r w:rsidR="00250820">
        <w:t>агается</w:t>
      </w:r>
      <w:r>
        <w:t xml:space="preserve"> в том же каталоге, что и файл проекта</w:t>
      </w:r>
      <w:r w:rsidRPr="002F7D74">
        <w:t>)</w:t>
      </w:r>
      <w:r w:rsidR="00250820">
        <w:t>.</w:t>
      </w:r>
    </w:p>
    <w:p w:rsidR="005C661A" w:rsidRDefault="005F3A29" w:rsidP="004E5D68">
      <w:pPr>
        <w:pStyle w:val="a8"/>
      </w:pPr>
      <w:r>
        <w:rPr>
          <w:noProof/>
        </w:rPr>
        <w:drawing>
          <wp:inline distT="0" distB="0" distL="0" distR="0">
            <wp:extent cx="4210050" cy="2628900"/>
            <wp:effectExtent l="19050" t="0" r="0" b="0"/>
            <wp:docPr id="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BB5B2D" w:rsidRDefault="005C661A" w:rsidP="00827903">
      <w:pPr>
        <w:pStyle w:val="a4"/>
      </w:pPr>
      <w:bookmarkStart w:id="7" w:name="_Ref255854270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4</w:t>
      </w:r>
      <w:r w:rsidR="00B618AE">
        <w:rPr>
          <w:noProof/>
        </w:rPr>
        <w:fldChar w:fldCharType="end"/>
      </w:r>
      <w:bookmarkEnd w:id="7"/>
      <w:r>
        <w:t>. Закладка настройки базы данных проекта</w:t>
      </w:r>
    </w:p>
    <w:p w:rsidR="005C661A" w:rsidRPr="00F06FB2" w:rsidRDefault="005C661A" w:rsidP="001304C2">
      <w:pPr>
        <w:pStyle w:val="ac"/>
        <w:numPr>
          <w:ilvl w:val="0"/>
          <w:numId w:val="3"/>
        </w:numPr>
      </w:pPr>
      <w:r>
        <w:t xml:space="preserve">Закрыть диалоговое окно нажатием кнопки </w:t>
      </w:r>
      <w:r w:rsidRPr="00827903">
        <w:rPr>
          <w:rStyle w:val="a9"/>
        </w:rPr>
        <w:t>«</w:t>
      </w:r>
      <w:r w:rsidR="00827903" w:rsidRPr="00827903">
        <w:rPr>
          <w:rStyle w:val="a9"/>
        </w:rPr>
        <w:t>Ok</w:t>
      </w:r>
      <w:r w:rsidRPr="00827903">
        <w:rPr>
          <w:rStyle w:val="a9"/>
        </w:rPr>
        <w:t>»</w:t>
      </w:r>
      <w:r>
        <w:t xml:space="preserve"> (см.</w:t>
      </w:r>
      <w:r w:rsidR="00827903" w:rsidRPr="00827903">
        <w:t xml:space="preserve"> </w:t>
      </w:r>
      <w:r w:rsidR="00EC1144">
        <w:fldChar w:fldCharType="begin"/>
      </w:r>
      <w:r w:rsidR="00827903">
        <w:instrText xml:space="preserve"> REF _Ref255854270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</w:t>
      </w:r>
      <w:r w:rsidR="00EC1144">
        <w:fldChar w:fldCharType="end"/>
      </w:r>
      <w:r>
        <w:t>)</w:t>
      </w:r>
      <w:r w:rsidR="00827903" w:rsidRPr="00F06FB2">
        <w:rPr>
          <w:lang w:val="en-US"/>
        </w:rPr>
        <w:t>.</w:t>
      </w:r>
    </w:p>
    <w:p w:rsidR="005C661A" w:rsidRPr="00F06FB2" w:rsidRDefault="005C661A" w:rsidP="001304C2">
      <w:pPr>
        <w:pStyle w:val="ac"/>
        <w:numPr>
          <w:ilvl w:val="0"/>
          <w:numId w:val="3"/>
        </w:numPr>
      </w:pPr>
      <w:r>
        <w:t xml:space="preserve">Выполнить сохранение текущего проекта, нажав кнопку </w:t>
      </w:r>
      <w:r w:rsidR="00DE626E" w:rsidRPr="00827903">
        <w:rPr>
          <w:rStyle w:val="a9"/>
        </w:rPr>
        <w:t>«</w:t>
      </w:r>
      <w:r w:rsidR="00DE626E" w:rsidRPr="00DE626E">
        <w:rPr>
          <w:rStyle w:val="a9"/>
        </w:rPr>
        <w:t>Сохранить проект</w:t>
      </w:r>
      <w:r w:rsidR="00DE626E" w:rsidRPr="00827903">
        <w:rPr>
          <w:rStyle w:val="a9"/>
        </w:rPr>
        <w:t>»</w:t>
      </w:r>
      <w:r w:rsidR="00A667D9">
        <w:t xml:space="preserve"> на главном окне программы</w:t>
      </w:r>
      <w:r>
        <w:t xml:space="preserve"> (см.</w:t>
      </w:r>
      <w:r w:rsidR="00A667D9" w:rsidRPr="00A667D9">
        <w:t xml:space="preserve"> </w:t>
      </w:r>
      <w:r w:rsidR="00EC1144">
        <w:fldChar w:fldCharType="begin"/>
      </w:r>
      <w:r w:rsidR="00A667D9">
        <w:instrText xml:space="preserve"> REF _Ref255854560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</w:t>
      </w:r>
      <w:r w:rsidR="00EC1144">
        <w:fldChar w:fldCharType="end"/>
      </w:r>
      <w:r>
        <w:t>)</w:t>
      </w:r>
      <w:r w:rsidR="00A667D9" w:rsidRPr="00DE626E">
        <w:t>.</w:t>
      </w:r>
    </w:p>
    <w:p w:rsidR="005C661A" w:rsidRDefault="00AC0CD1" w:rsidP="00732B34">
      <w:pPr>
        <w:pStyle w:val="a8"/>
      </w:pPr>
      <w:r>
        <w:rPr>
          <w:noProof/>
        </w:rPr>
        <w:drawing>
          <wp:inline distT="0" distB="0" distL="0" distR="0">
            <wp:extent cx="3505690" cy="2390476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690" cy="23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53" w:rsidRDefault="005C661A" w:rsidP="00C217B7">
      <w:pPr>
        <w:pStyle w:val="a4"/>
      </w:pPr>
      <w:bookmarkStart w:id="8" w:name="_Ref255854560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5</w:t>
      </w:r>
      <w:r w:rsidR="00B618AE">
        <w:rPr>
          <w:noProof/>
        </w:rPr>
        <w:fldChar w:fldCharType="end"/>
      </w:r>
      <w:bookmarkEnd w:id="8"/>
      <w:r>
        <w:t>. Кнопка сохранения текущего проекта</w:t>
      </w:r>
    </w:p>
    <w:p w:rsidR="005C661A" w:rsidRDefault="00D0723A" w:rsidP="00930F22">
      <w:pPr>
        <w:pStyle w:val="2"/>
      </w:pPr>
      <w:bookmarkStart w:id="9" w:name="_Toc356848596"/>
      <w:r>
        <w:t>Интерфейс просмотра и редактирования</w:t>
      </w:r>
      <w:r w:rsidR="005C661A">
        <w:t xml:space="preserve"> базы данных сигналов</w:t>
      </w:r>
      <w:bookmarkEnd w:id="9"/>
    </w:p>
    <w:p w:rsidR="005C661A" w:rsidRDefault="005C661A" w:rsidP="00462FED">
      <w:r>
        <w:t>Работа по наполнению и редактированию базы данных сигналов осуществляется с помощью модуля «</w:t>
      </w:r>
      <w:r w:rsidRPr="00436617">
        <w:rPr>
          <w:rStyle w:val="a9"/>
        </w:rPr>
        <w:t>Редактор базы данных</w:t>
      </w:r>
      <w:r>
        <w:t>». Вызов базы данных сигналов</w:t>
      </w:r>
      <w:r w:rsidR="00462FED">
        <w:t xml:space="preserve"> </w:t>
      </w:r>
      <w:r>
        <w:t>осуществляется</w:t>
      </w:r>
      <w:r w:rsidR="00462FED">
        <w:t xml:space="preserve"> </w:t>
      </w:r>
      <w:r w:rsidR="00462FED">
        <w:lastRenderedPageBreak/>
        <w:t>через главное меню программы (п</w:t>
      </w:r>
      <w:r>
        <w:t>ункт меню «</w:t>
      </w:r>
      <w:r w:rsidRPr="00436617">
        <w:rPr>
          <w:rStyle w:val="a9"/>
        </w:rPr>
        <w:t>Инструменты</w:t>
      </w:r>
      <w:r>
        <w:t>», подпункт «</w:t>
      </w:r>
      <w:r w:rsidRPr="00436617">
        <w:rPr>
          <w:rStyle w:val="a9"/>
        </w:rPr>
        <w:t>База данных</w:t>
      </w:r>
      <w:r w:rsidR="00462FED">
        <w:rPr>
          <w:rStyle w:val="a9"/>
        </w:rPr>
        <w:t>.</w:t>
      </w:r>
      <w:r w:rsidRPr="00436617">
        <w:rPr>
          <w:rStyle w:val="a9"/>
        </w:rPr>
        <w:t>..</w:t>
      </w:r>
      <w:r>
        <w:t>», см.</w:t>
      </w:r>
      <w:r w:rsidR="00BC69D9">
        <w:t xml:space="preserve"> </w:t>
      </w:r>
      <w:r w:rsidR="00EC1144">
        <w:fldChar w:fldCharType="begin"/>
      </w:r>
      <w:r w:rsidR="00BC69D9">
        <w:instrText xml:space="preserve"> REF _Ref255855222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</w:t>
      </w:r>
      <w:r w:rsidR="00EC1144">
        <w:fldChar w:fldCharType="end"/>
      </w:r>
      <w:r>
        <w:t>).</w:t>
      </w:r>
    </w:p>
    <w:p w:rsidR="005C661A" w:rsidRDefault="00AC0CD1" w:rsidP="000A7F93">
      <w:pPr>
        <w:pStyle w:val="a8"/>
      </w:pPr>
      <w:r>
        <w:rPr>
          <w:noProof/>
        </w:rPr>
        <w:drawing>
          <wp:inline distT="0" distB="0" distL="0" distR="0">
            <wp:extent cx="3400425" cy="27241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bookmarkStart w:id="10" w:name="_Ref255855222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6</w:t>
      </w:r>
      <w:r w:rsidR="00B618AE">
        <w:rPr>
          <w:noProof/>
        </w:rPr>
        <w:fldChar w:fldCharType="end"/>
      </w:r>
      <w:bookmarkEnd w:id="10"/>
      <w:r>
        <w:t>. Вызов редактора базы данных</w:t>
      </w:r>
    </w:p>
    <w:p w:rsidR="005C661A" w:rsidRDefault="005C661A" w:rsidP="00E46747">
      <w:r w:rsidRPr="00DB5B45">
        <w:rPr>
          <w:rStyle w:val="a9"/>
        </w:rPr>
        <w:t>Внимание!</w:t>
      </w:r>
      <w:r w:rsidR="00DB5B45" w:rsidRPr="00DB5B45">
        <w:rPr>
          <w:rStyle w:val="a9"/>
        </w:rPr>
        <w:t>!!</w:t>
      </w:r>
      <w:r>
        <w:t xml:space="preserve"> Для проектов, в 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>
        <w:t xml:space="preserve"> </w:t>
      </w:r>
      <w:r w:rsidR="0062054C">
        <w:fldChar w:fldCharType="begin"/>
      </w:r>
      <w:r w:rsidR="0062054C">
        <w:instrText xml:space="preserve"> REF _Ref255855410 \r \h  \* MERGEFORMAT </w:instrText>
      </w:r>
      <w:r w:rsidR="0062054C">
        <w:fldChar w:fldCharType="separate"/>
      </w:r>
      <w:r w:rsidR="00CD5F96" w:rsidRPr="00CD5F96">
        <w:rPr>
          <w:rStyle w:val="a9"/>
        </w:rPr>
        <w:t>1.2</w:t>
      </w:r>
      <w:r w:rsidR="0062054C">
        <w:fldChar w:fldCharType="end"/>
      </w:r>
      <w:r w:rsidR="00943DA9" w:rsidRPr="00943DA9">
        <w:rPr>
          <w:rStyle w:val="a9"/>
        </w:rPr>
        <w:t xml:space="preserve"> </w:t>
      </w:r>
      <w:r w:rsidR="0062054C">
        <w:fldChar w:fldCharType="begin"/>
      </w:r>
      <w:r w:rsidR="0062054C">
        <w:instrText xml:space="preserve"> REF _Ref255855410 \h  \* MERGEFORMAT </w:instrText>
      </w:r>
      <w:r w:rsidR="0062054C">
        <w:fldChar w:fldCharType="separate"/>
      </w:r>
      <w:r w:rsidR="00CD5F96" w:rsidRPr="00CD5F96">
        <w:rPr>
          <w:rStyle w:val="a9"/>
        </w:rPr>
        <w:t>Подключение базы данных сигналов</w:t>
      </w:r>
      <w:r w:rsidR="0062054C">
        <w:fldChar w:fldCharType="end"/>
      </w:r>
      <w:r>
        <w:t>.</w:t>
      </w:r>
    </w:p>
    <w:p w:rsidR="003E5653" w:rsidRDefault="005C661A" w:rsidP="00BB5B2D">
      <w:r>
        <w:t xml:space="preserve">После выбора пункта меню появляется диалоговое окно редактора базы данных проекта, </w:t>
      </w:r>
      <w:r w:rsidR="00BC69D9">
        <w:t>см.</w:t>
      </w:r>
      <w:r>
        <w:t xml:space="preserve"> </w:t>
      </w:r>
      <w:r w:rsidR="00EC1144">
        <w:fldChar w:fldCharType="begin"/>
      </w:r>
      <w:r w:rsidR="00BC69D9">
        <w:instrText xml:space="preserve"> REF _Ref255855236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EC1144">
        <w:fldChar w:fldCharType="end"/>
      </w:r>
      <w:r>
        <w:t>.</w:t>
      </w:r>
    </w:p>
    <w:p w:rsidR="005C661A" w:rsidRDefault="005E0B6B" w:rsidP="005C661A">
      <w:pPr>
        <w:pStyle w:val="2"/>
      </w:pPr>
      <w:bookmarkStart w:id="11" w:name="_Toc356848597"/>
      <w:r>
        <w:t>Добавление категорий</w:t>
      </w:r>
      <w:r w:rsidR="009A4256">
        <w:t xml:space="preserve"> с р</w:t>
      </w:r>
      <w:r w:rsidR="005C661A">
        <w:t>едактор</w:t>
      </w:r>
      <w:r w:rsidR="009A4256">
        <w:t>ом</w:t>
      </w:r>
      <w:r w:rsidR="005C661A">
        <w:t xml:space="preserve"> базы данных</w:t>
      </w:r>
      <w:bookmarkEnd w:id="11"/>
    </w:p>
    <w:p w:rsidR="003E5653" w:rsidRDefault="005C661A" w:rsidP="00D7425A">
      <w:r>
        <w:t>Редактор базы данных содержит две закладки, расположенные в верхней части окна: непосредственно «</w:t>
      </w:r>
      <w:r w:rsidRPr="00436617">
        <w:rPr>
          <w:rStyle w:val="a9"/>
        </w:rPr>
        <w:t>Редактор</w:t>
      </w:r>
      <w:r>
        <w:t>» и «</w:t>
      </w:r>
      <w:r w:rsidR="00194B0C">
        <w:rPr>
          <w:rStyle w:val="a9"/>
        </w:rPr>
        <w:t>Настройки</w:t>
      </w:r>
      <w:r w:rsidR="00194B0C">
        <w:t>» (с</w:t>
      </w:r>
      <w:r>
        <w:t xml:space="preserve">м. </w:t>
      </w:r>
      <w:r w:rsidR="00194B0C">
        <w:fldChar w:fldCharType="begin"/>
      </w:r>
      <w:r w:rsidR="00194B0C">
        <w:instrText xml:space="preserve"> REF  _Ref255855236 \h </w:instrText>
      </w:r>
      <w:r w:rsidR="00194B0C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194B0C">
        <w:fldChar w:fldCharType="end"/>
      </w:r>
      <w:r>
        <w:t>). Для настройки сигналов используется закладка «</w:t>
      </w:r>
      <w:r w:rsidRPr="00436617">
        <w:rPr>
          <w:rStyle w:val="a9"/>
        </w:rPr>
        <w:t>Редактор</w:t>
      </w:r>
      <w:r>
        <w:t>».</w:t>
      </w:r>
    </w:p>
    <w:p w:rsidR="005C661A" w:rsidRPr="00B45AB2" w:rsidRDefault="005C661A" w:rsidP="00C23E48">
      <w:r>
        <w:t xml:space="preserve">Окно редактора содержит три основные </w:t>
      </w:r>
      <w:r w:rsidR="003C11A9">
        <w:t>области (</w:t>
      </w:r>
      <w:r>
        <w:t>панели</w:t>
      </w:r>
      <w:r w:rsidR="003C11A9">
        <w:t>)</w:t>
      </w:r>
      <w:r w:rsidRPr="00BD3FCA">
        <w:t>:</w:t>
      </w:r>
      <w:r w:rsidR="00B45AB2">
        <w:t xml:space="preserve"> </w:t>
      </w:r>
      <w:r w:rsidR="00F257EA" w:rsidRPr="00F257EA">
        <w:rPr>
          <w:rStyle w:val="a9"/>
        </w:rPr>
        <w:t>«</w:t>
      </w:r>
      <w:r w:rsidR="00B45AB2" w:rsidRPr="00F257EA">
        <w:rPr>
          <w:rStyle w:val="a9"/>
        </w:rPr>
        <w:t>К</w:t>
      </w:r>
      <w:r w:rsidRPr="00F257EA">
        <w:rPr>
          <w:rStyle w:val="a9"/>
        </w:rPr>
        <w:t>атегории</w:t>
      </w:r>
      <w:r w:rsidR="00F257EA" w:rsidRPr="00F257EA">
        <w:rPr>
          <w:rStyle w:val="a9"/>
        </w:rPr>
        <w:t>»</w:t>
      </w:r>
      <w:r w:rsidR="00C23E48">
        <w:t>,</w:t>
      </w:r>
      <w:r w:rsidR="00B45AB2">
        <w:t xml:space="preserve"> </w:t>
      </w:r>
      <w:r w:rsidR="00F257EA" w:rsidRPr="00F257EA">
        <w:rPr>
          <w:rStyle w:val="a9"/>
        </w:rPr>
        <w:t>«</w:t>
      </w:r>
      <w:r w:rsidRPr="00F257EA">
        <w:rPr>
          <w:rStyle w:val="a9"/>
        </w:rPr>
        <w:t>Группы сигналов</w:t>
      </w:r>
      <w:r w:rsidR="00F257EA" w:rsidRPr="00F257EA">
        <w:rPr>
          <w:rStyle w:val="a9"/>
        </w:rPr>
        <w:t>»</w:t>
      </w:r>
      <w:r w:rsidR="00C23E48" w:rsidRPr="00C23E48">
        <w:t xml:space="preserve"> и</w:t>
      </w:r>
      <w:r w:rsidR="00B45AB2" w:rsidRPr="00C23E48">
        <w:t xml:space="preserve"> </w:t>
      </w:r>
      <w:r w:rsidR="00F257EA" w:rsidRPr="00F257EA">
        <w:rPr>
          <w:rStyle w:val="a9"/>
        </w:rPr>
        <w:t>«</w:t>
      </w:r>
      <w:r w:rsidRPr="00F257EA">
        <w:rPr>
          <w:rStyle w:val="a9"/>
        </w:rPr>
        <w:t>Сигналы и данные для групп</w:t>
      </w:r>
      <w:r w:rsidR="00F257EA" w:rsidRPr="00F257EA">
        <w:rPr>
          <w:rStyle w:val="a9"/>
        </w:rPr>
        <w:t>»</w:t>
      </w:r>
      <w:r w:rsidRPr="00B45AB2">
        <w:t>.</w:t>
      </w:r>
      <w:r w:rsidR="000C0614">
        <w:t xml:space="preserve"> Также, доступна панель </w:t>
      </w:r>
      <w:r w:rsidR="000C0614" w:rsidRPr="000C0614">
        <w:rPr>
          <w:b/>
        </w:rPr>
        <w:t>«Фильтры»</w:t>
      </w:r>
      <w:r w:rsidR="000C0614"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:rsidR="003E5653" w:rsidRDefault="005C661A" w:rsidP="00D8620A">
      <w:r>
        <w:t xml:space="preserve">Панель </w:t>
      </w:r>
      <w:r w:rsidR="00D8620A" w:rsidRPr="00D8620A">
        <w:rPr>
          <w:rStyle w:val="a9"/>
        </w:rPr>
        <w:t>«</w:t>
      </w:r>
      <w:r w:rsidRPr="00D8620A">
        <w:rPr>
          <w:rStyle w:val="a9"/>
        </w:rPr>
        <w:t>Категории</w:t>
      </w:r>
      <w:r w:rsidR="00D8620A" w:rsidRPr="00D8620A">
        <w:rPr>
          <w:rStyle w:val="a9"/>
        </w:rPr>
        <w:t>»</w:t>
      </w:r>
      <w:r>
        <w:t xml:space="preserve"> содержит список типов объектов, которые могут быть помещены в базу данных. Например, </w:t>
      </w:r>
      <w:r w:rsidR="002C7E5E" w:rsidRPr="002C7E5E">
        <w:rPr>
          <w:rStyle w:val="a9"/>
        </w:rPr>
        <w:t>«</w:t>
      </w:r>
      <w:r w:rsidRPr="002C7E5E">
        <w:rPr>
          <w:rStyle w:val="a9"/>
        </w:rPr>
        <w:t>БУЗ</w:t>
      </w:r>
      <w:r w:rsidR="002C7E5E" w:rsidRPr="002C7E5E">
        <w:rPr>
          <w:rStyle w:val="a9"/>
        </w:rPr>
        <w:t>»</w:t>
      </w:r>
      <w:r>
        <w:t xml:space="preserve"> – блок управления задвижкой.</w:t>
      </w:r>
    </w:p>
    <w:p w:rsidR="003E5653" w:rsidRDefault="005C661A" w:rsidP="005E7966">
      <w:r>
        <w:t xml:space="preserve">Панель </w:t>
      </w:r>
      <w:r w:rsidRPr="00436617">
        <w:rPr>
          <w:rStyle w:val="a9"/>
        </w:rPr>
        <w:t>Группы сигналов</w:t>
      </w:r>
      <w:r>
        <w:t xml:space="preserve"> содержит список </w:t>
      </w:r>
      <w:r w:rsidR="000C0614">
        <w:t xml:space="preserve">конкретных </w:t>
      </w:r>
      <w:r>
        <w:t>объектов</w:t>
      </w:r>
      <w:r w:rsidR="000C0614">
        <w:t xml:space="preserve"> (конкретных экземпляров выбранного типа, или категории)</w:t>
      </w:r>
      <w:r>
        <w:t xml:space="preserve">, </w:t>
      </w:r>
      <w:r w:rsidR="005E7966">
        <w:t xml:space="preserve">имеющихся в базе данных проекта, которые </w:t>
      </w:r>
      <w:r>
        <w:t>соответствую</w:t>
      </w:r>
      <w:r w:rsidR="005E7966">
        <w:t>т</w:t>
      </w:r>
      <w:r>
        <w:t xml:space="preserve"> выбранной категории. Например, </w:t>
      </w:r>
      <w:r w:rsidRPr="006B3260">
        <w:rPr>
          <w:rStyle w:val="a9"/>
        </w:rPr>
        <w:t>1L01AS1_2</w:t>
      </w:r>
      <w:r>
        <w:t xml:space="preserve"> – код конкретной задвижки</w:t>
      </w:r>
      <w:r w:rsidR="0049316C">
        <w:t>, существующе</w:t>
      </w:r>
      <w:r>
        <w:t>й в базе данных</w:t>
      </w:r>
      <w:r w:rsidRPr="00CB27B3">
        <w:t xml:space="preserve"> </w:t>
      </w:r>
      <w:r>
        <w:t>и математической модели объекта.</w:t>
      </w:r>
    </w:p>
    <w:p w:rsidR="005C661A" w:rsidRPr="00CB27B3" w:rsidRDefault="005C661A" w:rsidP="009151C6">
      <w:r>
        <w:lastRenderedPageBreak/>
        <w:t xml:space="preserve">Панель </w:t>
      </w:r>
      <w:r w:rsidRPr="00436617">
        <w:rPr>
          <w:rStyle w:val="a9"/>
        </w:rPr>
        <w:t>Сигналы и данные для групп</w:t>
      </w:r>
      <w:r w:rsidRPr="00B45AB2">
        <w:t xml:space="preserve"> </w:t>
      </w:r>
      <w:r w:rsidRPr="00A73784">
        <w:t xml:space="preserve">содержит </w:t>
      </w:r>
      <w:r>
        <w:t>таблицу с сигналами и данными, соответствующими конкретной группе сигналов, выбранной в панели</w:t>
      </w:r>
      <w:r w:rsidR="005F021B">
        <w:t xml:space="preserve"> </w:t>
      </w:r>
      <w:r w:rsidRPr="00436617">
        <w:rPr>
          <w:rStyle w:val="a9"/>
        </w:rPr>
        <w:t>Группы сигналов</w:t>
      </w:r>
      <w:r w:rsidRPr="00B45AB2">
        <w:t>.</w:t>
      </w:r>
    </w:p>
    <w:p w:rsidR="005C661A" w:rsidRDefault="005C661A" w:rsidP="009151C6">
      <w: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>
        <w:t>я</w:t>
      </w:r>
      <w:r>
        <w:t xml:space="preserve"> сигналов.</w:t>
      </w:r>
    </w:p>
    <w:p w:rsidR="005C661A" w:rsidRDefault="008C7BC1" w:rsidP="00BB5B2D">
      <w:pPr>
        <w:pStyle w:val="a8"/>
      </w:pPr>
      <w:r>
        <w:rPr>
          <w:noProof/>
        </w:rPr>
        <w:drawing>
          <wp:inline distT="0" distB="0" distL="0" distR="0" wp14:anchorId="04036B5F" wp14:editId="43A490AE">
            <wp:extent cx="5940425" cy="38061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Pr="007067C3" w:rsidRDefault="00C65BFB" w:rsidP="00BB5B2D">
      <w:pPr>
        <w:pStyle w:val="a4"/>
      </w:pPr>
      <w:bookmarkStart w:id="12" w:name="_Ref255855236"/>
      <w:r>
        <w:t>Р</w:t>
      </w:r>
      <w:r w:rsidR="000D22F9">
        <w:t>исун</w:t>
      </w:r>
      <w:r w:rsidR="005C661A">
        <w:t xml:space="preserve">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7</w:t>
      </w:r>
      <w:r w:rsidR="00B618AE">
        <w:rPr>
          <w:noProof/>
        </w:rPr>
        <w:fldChar w:fldCharType="end"/>
      </w:r>
      <w:bookmarkEnd w:id="12"/>
      <w:r w:rsidR="005C661A">
        <w:t xml:space="preserve">. Диалоговое </w:t>
      </w:r>
      <w:r w:rsidR="005C661A" w:rsidRPr="00BB5B2D">
        <w:t>окно</w:t>
      </w:r>
      <w:r w:rsidR="005C661A">
        <w:t xml:space="preserve"> «Редактор базы данных проекта»</w:t>
      </w:r>
    </w:p>
    <w:p w:rsidR="005C661A" w:rsidRDefault="005C661A" w:rsidP="009151C6">
      <w: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>
        <w:t xml:space="preserve">ранее подготовленного </w:t>
      </w:r>
      <w:r>
        <w:t>файла</w:t>
      </w:r>
      <w:r w:rsidR="009151C6">
        <w:t>,</w:t>
      </w:r>
      <w:r>
        <w:t xml:space="preserve"> с уже существующей баз</w:t>
      </w:r>
      <w:r w:rsidR="009151C6">
        <w:t>ой</w:t>
      </w:r>
      <w:r>
        <w:t xml:space="preserve"> данных</w:t>
      </w:r>
      <w:r w:rsidR="00550E28">
        <w:t>.</w:t>
      </w:r>
    </w:p>
    <w:p w:rsidR="005C661A" w:rsidRPr="00BD3FCA" w:rsidRDefault="005C661A" w:rsidP="00F73919">
      <w:r>
        <w:t>Добавление новой категории осуществляется следующим образом</w:t>
      </w:r>
      <w:r w:rsidRPr="00BD3FCA">
        <w:t>:</w:t>
      </w:r>
    </w:p>
    <w:p w:rsidR="00F73919" w:rsidRPr="00F06FB2" w:rsidRDefault="005C661A" w:rsidP="001304C2">
      <w:pPr>
        <w:pStyle w:val="ac"/>
        <w:numPr>
          <w:ilvl w:val="0"/>
          <w:numId w:val="4"/>
        </w:numPr>
      </w:pPr>
      <w:r>
        <w:t>Пользователь должен нажать кнопку «</w:t>
      </w:r>
      <w:r w:rsidRPr="00436617">
        <w:rPr>
          <w:rStyle w:val="a9"/>
        </w:rPr>
        <w:t>Добавить категорию</w:t>
      </w:r>
      <w:r>
        <w:t>» в нижней част</w:t>
      </w:r>
      <w:r w:rsidR="00550E28">
        <w:t>и</w:t>
      </w:r>
      <w:r>
        <w:t xml:space="preserve"> панели (см.</w:t>
      </w:r>
      <w:r w:rsidR="00550E28">
        <w:t xml:space="preserve"> </w:t>
      </w:r>
      <w:r w:rsidR="00EC1144">
        <w:fldChar w:fldCharType="begin"/>
      </w:r>
      <w:r w:rsidR="00550E28">
        <w:instrText xml:space="preserve"> REF _Ref255855236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EC1144">
        <w:fldChar w:fldCharType="end"/>
      </w:r>
      <w:r>
        <w:t>). После этого в списке категорий появляется новая запись «</w:t>
      </w:r>
      <w:r w:rsidRPr="00436617">
        <w:rPr>
          <w:rStyle w:val="a9"/>
        </w:rPr>
        <w:t>Новая категория</w:t>
      </w:r>
      <w:r w:rsidRPr="00EF6F44">
        <w:t>».</w:t>
      </w:r>
    </w:p>
    <w:p w:rsidR="005C661A" w:rsidRPr="00F06FB2" w:rsidRDefault="005C661A" w:rsidP="001304C2">
      <w:pPr>
        <w:pStyle w:val="ac"/>
        <w:numPr>
          <w:ilvl w:val="0"/>
          <w:numId w:val="4"/>
        </w:numPr>
      </w:pPr>
      <w:r w:rsidRPr="00EF6F44">
        <w:t xml:space="preserve">Двойной клик на элементе </w:t>
      </w:r>
      <w:r w:rsidRPr="006B3260">
        <w:rPr>
          <w:rStyle w:val="a9"/>
        </w:rPr>
        <w:t>«</w:t>
      </w:r>
      <w:r w:rsidRPr="00436617">
        <w:rPr>
          <w:rStyle w:val="a9"/>
        </w:rPr>
        <w:t>Новая категория</w:t>
      </w:r>
      <w:r>
        <w:t>» открывает диалогово</w:t>
      </w:r>
      <w:r w:rsidR="00D13875">
        <w:t>е окно редактирования категории (с</w:t>
      </w:r>
      <w:r>
        <w:t>м.</w:t>
      </w:r>
      <w:r w:rsidR="00D13875">
        <w:t xml:space="preserve"> </w:t>
      </w:r>
      <w:r w:rsidR="00EC1144">
        <w:fldChar w:fldCharType="begin"/>
      </w:r>
      <w:r w:rsidR="00D13875">
        <w:instrText xml:space="preserve"> REF _Ref255856638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8</w:t>
      </w:r>
      <w:r w:rsidR="00EC1144">
        <w:fldChar w:fldCharType="end"/>
      </w:r>
      <w:r>
        <w:t>)</w:t>
      </w:r>
      <w:r w:rsidR="00D13875">
        <w:t>.</w:t>
      </w:r>
      <w:r>
        <w:t xml:space="preserve"> В данном диалоговом окне пользователь заполняет</w:t>
      </w:r>
      <w:r w:rsidR="005F021B">
        <w:t xml:space="preserve"> </w:t>
      </w:r>
      <w:r>
        <w:t>таблицу сигналов</w:t>
      </w:r>
      <w:r w:rsidRPr="00BD3FCA">
        <w:t>,</w:t>
      </w:r>
      <w:r>
        <w:t xml:space="preserve"> которые соответствуют данной категории</w:t>
      </w:r>
      <w:r w:rsidRPr="00BD3FCA">
        <w:t xml:space="preserve">. </w:t>
      </w:r>
      <w:r>
        <w:t>Например, для задвижки это могут быть</w:t>
      </w:r>
      <w:r w:rsidRPr="00BD3FCA">
        <w:t xml:space="preserve"> </w:t>
      </w:r>
      <w:r>
        <w:t>вещественное значение положения</w:t>
      </w:r>
      <w:r w:rsidRPr="00BD3FCA">
        <w:t xml:space="preserve"> </w:t>
      </w:r>
      <w:r>
        <w:t>штока</w:t>
      </w:r>
      <w:r w:rsidRPr="00BD3FCA">
        <w:t xml:space="preserve">, </w:t>
      </w:r>
      <w:r>
        <w:t>двоичное значение сигнала «открыта» или «закрыта» и т. д.</w:t>
      </w:r>
    </w:p>
    <w:p w:rsidR="005C661A" w:rsidRDefault="00CA0CFB" w:rsidP="00D13875">
      <w:pPr>
        <w:pStyle w:val="a8"/>
      </w:pPr>
      <w:r>
        <w:rPr>
          <w:noProof/>
        </w:rPr>
        <w:lastRenderedPageBreak/>
        <w:drawing>
          <wp:inline distT="0" distB="0" distL="0" distR="0">
            <wp:extent cx="5772150" cy="2609850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7171C1" w:rsidRDefault="005C661A" w:rsidP="00D13875">
      <w:pPr>
        <w:pStyle w:val="a4"/>
      </w:pPr>
      <w:bookmarkStart w:id="13" w:name="_Ref25585663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8</w:t>
      </w:r>
      <w:r w:rsidR="00B618AE">
        <w:rPr>
          <w:noProof/>
        </w:rPr>
        <w:fldChar w:fldCharType="end"/>
      </w:r>
      <w:bookmarkEnd w:id="13"/>
      <w:r>
        <w:t xml:space="preserve">. Диалоговое окно </w:t>
      </w:r>
      <w:r w:rsidRPr="00D13875">
        <w:t>редактирования</w:t>
      </w:r>
      <w:r w:rsidR="007171C1">
        <w:t xml:space="preserve"> свойства категории</w:t>
      </w:r>
    </w:p>
    <w:p w:rsidR="003E5653" w:rsidRDefault="00CA0CFB" w:rsidP="00053B98">
      <w:r>
        <w:t>Представленное на рис</w:t>
      </w:r>
      <w:r w:rsidR="00053B98" w:rsidRPr="00053B98">
        <w:t>унке</w:t>
      </w:r>
      <w:r w:rsidR="005C661A">
        <w:t xml:space="preserve"> </w:t>
      </w:r>
      <w:r w:rsidR="00EC1144">
        <w:fldChar w:fldCharType="begin"/>
      </w:r>
      <w:r>
        <w:instrText xml:space="preserve"> REF _Ref255856638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8</w:t>
      </w:r>
      <w:r w:rsidR="00EC1144">
        <w:fldChar w:fldCharType="end"/>
      </w:r>
      <w:r w:rsidR="005C661A">
        <w:t xml:space="preserve"> диалоговое окно содержит простейший образец заполнения свойств категории типа </w:t>
      </w:r>
      <w:r w:rsidR="005C661A" w:rsidRPr="006B3260">
        <w:rPr>
          <w:rStyle w:val="a9"/>
        </w:rPr>
        <w:t>«Задвижк</w:t>
      </w:r>
      <w:r>
        <w:rPr>
          <w:rStyle w:val="a9"/>
        </w:rPr>
        <w:t>и</w:t>
      </w:r>
      <w:r w:rsidR="005C661A" w:rsidRPr="006B3260">
        <w:rPr>
          <w:rStyle w:val="a9"/>
        </w:rPr>
        <w:t>»</w:t>
      </w:r>
      <w:r w:rsidR="005C661A">
        <w:t>.</w:t>
      </w:r>
    </w:p>
    <w:p w:rsidR="005C661A" w:rsidRPr="00BD3FCA" w:rsidRDefault="005C661A" w:rsidP="001069A4">
      <w:r>
        <w:t>Для сохранения сделанных изменений необходимо закрыть диалоговое окно «</w:t>
      </w:r>
      <w:r w:rsidRPr="00436617">
        <w:rPr>
          <w:rStyle w:val="a9"/>
        </w:rPr>
        <w:t>Свойства категории</w:t>
      </w:r>
      <w:r>
        <w:t xml:space="preserve">» нажатием на кнопку </w:t>
      </w:r>
      <w:r w:rsidRPr="007D6ADC">
        <w:rPr>
          <w:rStyle w:val="a9"/>
        </w:rPr>
        <w:t>«</w:t>
      </w:r>
      <w:r w:rsidR="007D6ADC" w:rsidRPr="007D6ADC">
        <w:rPr>
          <w:rStyle w:val="a9"/>
        </w:rPr>
        <w:t>Ok</w:t>
      </w:r>
      <w:r w:rsidRPr="007D6ADC">
        <w:rPr>
          <w:rStyle w:val="a9"/>
        </w:rPr>
        <w:t>»</w:t>
      </w:r>
      <w:r>
        <w:t>. После этого в списке категорий должна появиться новая категория с именем «</w:t>
      </w:r>
      <w:r w:rsidRPr="006B3260">
        <w:rPr>
          <w:rStyle w:val="a9"/>
        </w:rPr>
        <w:t>Задвижк</w:t>
      </w:r>
      <w:r w:rsidR="00CE3074">
        <w:rPr>
          <w:rStyle w:val="a9"/>
        </w:rPr>
        <w:t>и</w:t>
      </w:r>
      <w:r w:rsidR="004128C2">
        <w:t>»:</w:t>
      </w:r>
    </w:p>
    <w:p w:rsidR="003E5653" w:rsidRDefault="00FE168B" w:rsidP="004128C2">
      <w:pPr>
        <w:pStyle w:val="a8"/>
        <w:rPr>
          <w:noProof/>
        </w:rPr>
      </w:pPr>
      <w:r>
        <w:rPr>
          <w:noProof/>
        </w:rPr>
        <w:drawing>
          <wp:inline distT="0" distB="0" distL="0" distR="0" wp14:anchorId="32E420ED" wp14:editId="149198EC">
            <wp:extent cx="5940425" cy="310705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Default="005C661A" w:rsidP="004128C2">
      <w:pPr>
        <w:pStyle w:val="a4"/>
      </w:pPr>
      <w:bookmarkStart w:id="14" w:name="_Ref255857946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9</w:t>
      </w:r>
      <w:r w:rsidR="00B618AE">
        <w:rPr>
          <w:noProof/>
        </w:rPr>
        <w:fldChar w:fldCharType="end"/>
      </w:r>
      <w:bookmarkEnd w:id="14"/>
      <w:r>
        <w:t xml:space="preserve">. Редактор базы данных с </w:t>
      </w:r>
      <w:r w:rsidRPr="004128C2">
        <w:t>добавленной</w:t>
      </w:r>
      <w:r w:rsidR="004128C2">
        <w:t xml:space="preserve"> категорией</w:t>
      </w:r>
    </w:p>
    <w:p w:rsidR="005C661A" w:rsidRPr="006F7C64" w:rsidRDefault="005C661A" w:rsidP="00EE4FA0">
      <w:r>
        <w:t xml:space="preserve">Для каждой созданной категории пользователь может добавить в базу данных неограниченное количество </w:t>
      </w:r>
      <w:r w:rsidR="00FE168B">
        <w:t xml:space="preserve">групп </w:t>
      </w:r>
      <w: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</w:t>
      </w:r>
      <w:r w:rsidRPr="006F7C64">
        <w:t>:</w:t>
      </w:r>
    </w:p>
    <w:p w:rsidR="003201BD" w:rsidRPr="00F06FB2" w:rsidRDefault="005C661A" w:rsidP="001304C2">
      <w:pPr>
        <w:pStyle w:val="ac"/>
        <w:numPr>
          <w:ilvl w:val="0"/>
          <w:numId w:val="9"/>
        </w:numPr>
      </w:pPr>
      <w:r>
        <w:t xml:space="preserve">Выделить название категории в </w:t>
      </w:r>
      <w:r w:rsidR="00705197">
        <w:t>панели категорий (в</w:t>
      </w:r>
      <w:r>
        <w:t xml:space="preserve"> нашем примере это</w:t>
      </w:r>
      <w:r w:rsidR="003201BD">
        <w:t xml:space="preserve"> </w:t>
      </w:r>
      <w:r>
        <w:t xml:space="preserve">категория </w:t>
      </w:r>
      <w:r w:rsidR="0001760B">
        <w:t>«</w:t>
      </w:r>
      <w:r w:rsidRPr="006B3260">
        <w:rPr>
          <w:rStyle w:val="a9"/>
        </w:rPr>
        <w:t>Задвижк</w:t>
      </w:r>
      <w:r w:rsidR="00705197">
        <w:rPr>
          <w:rStyle w:val="a9"/>
        </w:rPr>
        <w:t>и</w:t>
      </w:r>
      <w:r w:rsidR="0001760B">
        <w:rPr>
          <w:rStyle w:val="a9"/>
        </w:rPr>
        <w:t>»</w:t>
      </w:r>
      <w:r>
        <w:t>)</w:t>
      </w:r>
      <w:r w:rsidR="00705197">
        <w:t>.</w:t>
      </w:r>
    </w:p>
    <w:p w:rsidR="005C661A" w:rsidRPr="00F06FB2" w:rsidRDefault="005C661A" w:rsidP="001304C2">
      <w:pPr>
        <w:pStyle w:val="ac"/>
        <w:numPr>
          <w:ilvl w:val="0"/>
          <w:numId w:val="9"/>
        </w:numPr>
      </w:pPr>
      <w:r>
        <w:lastRenderedPageBreak/>
        <w:t>Нажать кнопку «</w:t>
      </w:r>
      <w:r w:rsidRPr="00436617">
        <w:rPr>
          <w:rStyle w:val="a9"/>
        </w:rPr>
        <w:t>Добавить таблицу</w:t>
      </w:r>
      <w:r w:rsidR="00705197">
        <w:t xml:space="preserve">» в панели </w:t>
      </w:r>
      <w:r w:rsidR="00CB5EA6">
        <w:t>групп сигналов</w:t>
      </w:r>
      <w:r w:rsidR="00705197">
        <w:t xml:space="preserve"> (с</w:t>
      </w:r>
      <w:r>
        <w:t>м.</w:t>
      </w:r>
      <w:r w:rsidR="00705197">
        <w:t xml:space="preserve"> </w:t>
      </w:r>
      <w:r w:rsidR="00EC1144">
        <w:fldChar w:fldCharType="begin"/>
      </w:r>
      <w:r w:rsidR="00705197">
        <w:instrText xml:space="preserve"> REF _Ref255857946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9</w:t>
      </w:r>
      <w:r w:rsidR="00EC1144">
        <w:fldChar w:fldCharType="end"/>
      </w:r>
      <w:r>
        <w:t>)</w:t>
      </w:r>
      <w:r w:rsidR="00705197">
        <w:t>.</w:t>
      </w:r>
    </w:p>
    <w:p w:rsidR="005C661A" w:rsidRPr="00F06FB2" w:rsidRDefault="005C661A" w:rsidP="001304C2">
      <w:pPr>
        <w:pStyle w:val="ac"/>
        <w:numPr>
          <w:ilvl w:val="0"/>
          <w:numId w:val="9"/>
        </w:numPr>
      </w:pPr>
      <w:r>
        <w:t>В диалоговом окне «</w:t>
      </w:r>
      <w:r w:rsidRPr="00436617">
        <w:rPr>
          <w:rStyle w:val="a9"/>
        </w:rPr>
        <w:t>Создание новых групп</w:t>
      </w:r>
      <w:r>
        <w:t>» вести имена групп сигналов данной категории, которые необходимо внести в базу данных</w:t>
      </w:r>
      <w:r w:rsidRPr="00BD3FCA">
        <w:t>: (</w:t>
      </w:r>
      <w:r w:rsidR="00FE168B">
        <w:t>см</w:t>
      </w:r>
      <w:r>
        <w:t>.</w:t>
      </w:r>
      <w:r w:rsidR="00FE168B">
        <w:t xml:space="preserve"> </w:t>
      </w:r>
      <w:r w:rsidR="00FE168B">
        <w:fldChar w:fldCharType="begin"/>
      </w:r>
      <w:r w:rsidR="00FE168B">
        <w:instrText xml:space="preserve"> REF _Ref356802034 \h </w:instrText>
      </w:r>
      <w:r w:rsidR="00FE168B">
        <w:fldChar w:fldCharType="separate"/>
      </w:r>
      <w:r w:rsidR="00CD5F96">
        <w:t xml:space="preserve">Рисунок </w:t>
      </w:r>
      <w:r w:rsidR="00CD5F96">
        <w:rPr>
          <w:noProof/>
        </w:rPr>
        <w:t>10</w:t>
      </w:r>
      <w:r w:rsidR="00CD5F96">
        <w:t>. Диалоговое окно создания новых групп</w:t>
      </w:r>
      <w:r w:rsidR="00FE168B">
        <w:fldChar w:fldCharType="end"/>
      </w:r>
      <w:r w:rsidRPr="006F7C64">
        <w:t>)</w:t>
      </w:r>
      <w:r w:rsidR="00FE168B">
        <w:t>.</w:t>
      </w:r>
    </w:p>
    <w:p w:rsidR="005C661A" w:rsidRPr="00F06FB2" w:rsidRDefault="005C661A" w:rsidP="001304C2">
      <w:pPr>
        <w:pStyle w:val="ac"/>
        <w:numPr>
          <w:ilvl w:val="0"/>
          <w:numId w:val="9"/>
        </w:numPr>
      </w:pPr>
      <w:r>
        <w:t>Закрыть диалоговое окно «</w:t>
      </w:r>
      <w:r w:rsidRPr="00436617">
        <w:rPr>
          <w:rStyle w:val="a9"/>
        </w:rPr>
        <w:t>Создание новых групп</w:t>
      </w:r>
      <w:r>
        <w:t>» нажатием кнопки «</w:t>
      </w:r>
      <w:r w:rsidR="006243AD" w:rsidRPr="00F06FB2">
        <w:rPr>
          <w:rStyle w:val="a9"/>
          <w:lang w:val="en-US"/>
        </w:rPr>
        <w:t>Ok</w:t>
      </w:r>
      <w:r>
        <w:t>».</w:t>
      </w:r>
    </w:p>
    <w:p w:rsidR="003E5653" w:rsidRDefault="006243AD" w:rsidP="006243AD">
      <w:pPr>
        <w:pStyle w:val="a8"/>
        <w:rPr>
          <w:noProof/>
        </w:rPr>
      </w:pPr>
      <w:r w:rsidRPr="006243AD">
        <w:rPr>
          <w:noProof/>
        </w:rPr>
        <w:drawing>
          <wp:inline distT="0" distB="0" distL="0" distR="0" wp14:anchorId="125D91E3" wp14:editId="2AB27D85">
            <wp:extent cx="3724275" cy="2276475"/>
            <wp:effectExtent l="19050" t="0" r="952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bookmarkStart w:id="15" w:name="_Ref356802034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10</w:t>
      </w:r>
      <w:r w:rsidR="00B618AE">
        <w:rPr>
          <w:noProof/>
        </w:rPr>
        <w:fldChar w:fldCharType="end"/>
      </w:r>
      <w:r>
        <w:t>. Диалоговое окно создания новых групп</w:t>
      </w:r>
      <w:bookmarkEnd w:id="15"/>
    </w:p>
    <w:p w:rsidR="005C661A" w:rsidRDefault="005C661A" w:rsidP="00892F50">
      <w: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</w:t>
      </w:r>
      <w:r>
        <w:rPr>
          <w:lang w:val="en-US"/>
        </w:rPr>
        <w:t>PC</w:t>
      </w:r>
      <w:r w:rsidRPr="00BD3FCA">
        <w:t>.</w:t>
      </w:r>
    </w:p>
    <w:p w:rsidR="005C661A" w:rsidRDefault="005C661A" w:rsidP="00892F50">
      <w:r>
        <w:t>Заданные группы сигналов появляются в панели «</w:t>
      </w:r>
      <w:r w:rsidRPr="00436617">
        <w:rPr>
          <w:rStyle w:val="a9"/>
        </w:rPr>
        <w:t>Группы сигналов</w:t>
      </w:r>
      <w:r>
        <w:t>».</w:t>
      </w:r>
    </w:p>
    <w:p w:rsidR="005C661A" w:rsidRDefault="005C661A" w:rsidP="00892F50">
      <w:r>
        <w:t>На рисунке 11 представлено диалоговое окно редактирования «</w:t>
      </w:r>
      <w:r w:rsidRPr="00436617">
        <w:rPr>
          <w:rStyle w:val="a9"/>
        </w:rPr>
        <w:t>Свойства категории</w:t>
      </w:r>
      <w:r>
        <w:t xml:space="preserve">» для категории </w:t>
      </w:r>
      <w:r w:rsidR="00892F50" w:rsidRPr="00892F50">
        <w:rPr>
          <w:rStyle w:val="a9"/>
        </w:rPr>
        <w:t>«</w:t>
      </w:r>
      <w:r w:rsidRPr="00892F50">
        <w:rPr>
          <w:rStyle w:val="a9"/>
        </w:rPr>
        <w:t>Датчики</w:t>
      </w:r>
      <w:r w:rsidR="00892F50" w:rsidRPr="00892F50">
        <w:rPr>
          <w:rStyle w:val="a9"/>
        </w:rPr>
        <w:t>»</w:t>
      </w:r>
      <w:r w:rsidR="00F56795">
        <w:t xml:space="preserve"> в тестовом примере. Введите эту категорию в базу данных в соответствии с рисунком:</w:t>
      </w:r>
    </w:p>
    <w:p w:rsidR="003120A7" w:rsidRPr="000051B8" w:rsidRDefault="003120A7" w:rsidP="003120A7">
      <w:pPr>
        <w:pStyle w:val="a8"/>
      </w:pPr>
      <w:r>
        <w:rPr>
          <w:noProof/>
        </w:rPr>
        <w:drawing>
          <wp:inline distT="0" distB="0" distL="0" distR="0">
            <wp:extent cx="5772150" cy="2609850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11</w:t>
      </w:r>
      <w:r w:rsidR="00B618AE">
        <w:rPr>
          <w:noProof/>
        </w:rPr>
        <w:fldChar w:fldCharType="end"/>
      </w:r>
      <w:r>
        <w:t xml:space="preserve">. Диалоговое окно свойства категорий для категории </w:t>
      </w:r>
      <w:r w:rsidR="003120A7">
        <w:t>«</w:t>
      </w:r>
      <w:r>
        <w:t>Датчики</w:t>
      </w:r>
      <w:r w:rsidR="003120A7">
        <w:t>»</w:t>
      </w:r>
    </w:p>
    <w:p w:rsidR="005C661A" w:rsidRDefault="005C661A" w:rsidP="008D0018">
      <w:r>
        <w:lastRenderedPageBreak/>
        <w:t>После создания новой к</w:t>
      </w:r>
      <w:r w:rsidR="008D0018">
        <w:t>атегории, для того</w:t>
      </w:r>
      <w:r>
        <w:t xml:space="preserve"> чтобы тестовая база данных с</w:t>
      </w:r>
      <w:r w:rsidR="008D0018">
        <w:t>одержала сигналы, представленные</w:t>
      </w:r>
      <w:r>
        <w:t xml:space="preserve"> на рисунке 12, сформируйте в соответствии с описанной выше процедурой группу сигналов </w:t>
      </w:r>
      <w:r w:rsidRPr="006B3260">
        <w:rPr>
          <w:rStyle w:val="a9"/>
        </w:rPr>
        <w:t>«Датчики»</w:t>
      </w:r>
      <w:r w:rsidR="00C24598">
        <w:t>:</w:t>
      </w:r>
    </w:p>
    <w:p w:rsidR="003E5653" w:rsidRDefault="007D308F" w:rsidP="007D308F">
      <w:pPr>
        <w:pStyle w:val="a8"/>
        <w:rPr>
          <w:noProof/>
        </w:rPr>
      </w:pPr>
      <w:r w:rsidRPr="007D308F">
        <w:rPr>
          <w:noProof/>
        </w:rPr>
        <w:drawing>
          <wp:inline distT="0" distB="0" distL="0" distR="0">
            <wp:extent cx="5867400" cy="3113723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1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5C661A">
      <w:pPr>
        <w:pStyle w:val="a4"/>
      </w:pPr>
      <w:bookmarkStart w:id="16" w:name="_Ref255858959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12</w:t>
      </w:r>
      <w:r w:rsidR="00B618AE">
        <w:rPr>
          <w:noProof/>
        </w:rPr>
        <w:fldChar w:fldCharType="end"/>
      </w:r>
      <w:bookmarkEnd w:id="16"/>
      <w:r>
        <w:t>. Редактор базы данных с добавленной категории датчики</w:t>
      </w:r>
    </w:p>
    <w:p w:rsidR="007D308F" w:rsidRDefault="005C661A" w:rsidP="000856B9">
      <w:r>
        <w:t xml:space="preserve">После добавления в </w:t>
      </w:r>
      <w:r w:rsidR="000C2553">
        <w:t>БД</w:t>
      </w:r>
      <w:r>
        <w:t xml:space="preserve"> категорий и групп сигналов можно осуществлять переключение между ними, выбирая нуж</w:t>
      </w:r>
      <w:r w:rsidR="007D308F">
        <w:t>ную категорию и группу сигналов (с</w:t>
      </w:r>
      <w:r>
        <w:t>м.</w:t>
      </w:r>
      <w:r w:rsidR="007D308F">
        <w:t xml:space="preserve"> </w:t>
      </w:r>
      <w:r w:rsidR="00EC1144">
        <w:fldChar w:fldCharType="begin"/>
      </w:r>
      <w:r w:rsidR="007D308F">
        <w:instrText xml:space="preserve"> REF _Ref255858959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</w:t>
      </w:r>
      <w:r w:rsidR="00EC1144">
        <w:fldChar w:fldCharType="end"/>
      </w:r>
      <w:r>
        <w:t>).</w:t>
      </w:r>
    </w:p>
    <w:p w:rsidR="005C661A" w:rsidRDefault="005C661A" w:rsidP="007D308F">
      <w:pPr>
        <w:pStyle w:val="2"/>
      </w:pPr>
      <w:bookmarkStart w:id="17" w:name="_Toc356848598"/>
      <w:r>
        <w:t>Сохранение базы данных проекта</w:t>
      </w:r>
      <w:bookmarkEnd w:id="17"/>
    </w:p>
    <w:p w:rsidR="005C661A" w:rsidRDefault="005C661A" w:rsidP="007D308F">
      <w:r>
        <w:t>Прежде чем закрывать</w:t>
      </w:r>
      <w:r w:rsidR="007C61FF">
        <w:t xml:space="preserve"> редактор, необходимо убедиться,</w:t>
      </w:r>
      <w: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>
        <w:t>вкладку</w:t>
      </w:r>
      <w:r>
        <w:t xml:space="preserve"> «</w:t>
      </w:r>
      <w:r w:rsidR="001F7F30">
        <w:rPr>
          <w:rStyle w:val="a9"/>
        </w:rPr>
        <w:t>Настройки</w:t>
      </w:r>
      <w:r>
        <w:t>» и установить галочки в пунктах «</w:t>
      </w:r>
      <w:r w:rsidRPr="00436617">
        <w:rPr>
          <w:rStyle w:val="a9"/>
        </w:rPr>
        <w:t>Сохранять базу</w:t>
      </w:r>
      <w:r>
        <w:t>» и «</w:t>
      </w:r>
      <w:r w:rsidRPr="00436617">
        <w:rPr>
          <w:rStyle w:val="a9"/>
        </w:rPr>
        <w:t>Резервировать БД</w:t>
      </w:r>
      <w:r w:rsidR="007C61FF">
        <w:t>» (с</w:t>
      </w:r>
      <w:r>
        <w:t>м.</w:t>
      </w:r>
      <w:r w:rsidR="007C61FF">
        <w:t xml:space="preserve"> </w:t>
      </w:r>
      <w:r w:rsidR="00EC1144">
        <w:fldChar w:fldCharType="begin"/>
      </w:r>
      <w:r w:rsidR="007C61FF">
        <w:instrText xml:space="preserve"> REF _Ref255859008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</w:t>
      </w:r>
      <w:r w:rsidR="00EC1144">
        <w:fldChar w:fldCharType="end"/>
      </w:r>
      <w:r w:rsidR="007C61FF">
        <w:t>)</w:t>
      </w:r>
      <w:r>
        <w:t>.</w:t>
      </w:r>
    </w:p>
    <w:p w:rsidR="005C661A" w:rsidRDefault="007C61FF" w:rsidP="007C61FF">
      <w:pPr>
        <w:pStyle w:val="a8"/>
      </w:pPr>
      <w:r w:rsidRPr="007C61FF">
        <w:rPr>
          <w:noProof/>
        </w:rPr>
        <w:lastRenderedPageBreak/>
        <w:drawing>
          <wp:inline distT="0" distB="0" distL="0" distR="0">
            <wp:extent cx="4933334" cy="3971429"/>
            <wp:effectExtent l="19050" t="0" r="616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34" cy="39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7C61FF">
      <w:pPr>
        <w:pStyle w:val="a4"/>
      </w:pPr>
      <w:bookmarkStart w:id="18" w:name="_Ref25585900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13</w:t>
      </w:r>
      <w:r w:rsidR="00B618AE">
        <w:rPr>
          <w:noProof/>
        </w:rPr>
        <w:fldChar w:fldCharType="end"/>
      </w:r>
      <w:bookmarkEnd w:id="18"/>
      <w:r>
        <w:t xml:space="preserve">. </w:t>
      </w:r>
      <w:r w:rsidRPr="007C61FF">
        <w:t>Настройки</w:t>
      </w:r>
      <w:r>
        <w:t xml:space="preserve"> сохранения базы данных</w:t>
      </w:r>
    </w:p>
    <w:p w:rsidR="005C661A" w:rsidRDefault="005C661A" w:rsidP="007C61FF">
      <w:r>
        <w:t xml:space="preserve">Установив опции </w:t>
      </w:r>
      <w:r w:rsidRPr="007C61FF">
        <w:rPr>
          <w:rStyle w:val="a9"/>
        </w:rPr>
        <w:t>«Сохранять базу»</w:t>
      </w:r>
      <w:r w:rsidR="007C61FF" w:rsidRPr="007C61FF">
        <w:t xml:space="preserve"> и </w:t>
      </w:r>
      <w:r w:rsidR="007C61FF">
        <w:rPr>
          <w:rStyle w:val="a9"/>
        </w:rPr>
        <w:t>«Резервировать БД»</w:t>
      </w:r>
      <w:r w:rsidR="007C61FF">
        <w:t>, необходимо переключи</w:t>
      </w:r>
      <w:r>
        <w:t>ться на закладку «</w:t>
      </w:r>
      <w:r w:rsidRPr="00436617">
        <w:rPr>
          <w:rStyle w:val="a9"/>
        </w:rPr>
        <w:t>Редактор</w:t>
      </w:r>
      <w:r>
        <w:t>» и закрыть диалоговое окно «</w:t>
      </w:r>
      <w:r w:rsidRPr="00436617">
        <w:rPr>
          <w:rStyle w:val="a9"/>
        </w:rPr>
        <w:t>Редактор базы данных</w:t>
      </w:r>
      <w:r>
        <w:t xml:space="preserve">» нажатием кнопки </w:t>
      </w:r>
      <w:r w:rsidRPr="0041156A">
        <w:rPr>
          <w:rStyle w:val="a9"/>
        </w:rPr>
        <w:t>«</w:t>
      </w:r>
      <w:r w:rsidR="0041156A" w:rsidRPr="0041156A">
        <w:rPr>
          <w:rStyle w:val="a9"/>
        </w:rPr>
        <w:t>Ok</w:t>
      </w:r>
      <w:r w:rsidRPr="0041156A">
        <w:rPr>
          <w:rStyle w:val="a9"/>
        </w:rPr>
        <w:t>»</w:t>
      </w:r>
      <w:r>
        <w:t>.</w:t>
      </w:r>
    </w:p>
    <w:p w:rsidR="005C661A" w:rsidRPr="0041156A" w:rsidRDefault="005C661A" w:rsidP="0041156A">
      <w:r>
        <w:t>После это</w:t>
      </w:r>
      <w:r w:rsidR="0041156A">
        <w:t>го необходимо сохранить проект.</w:t>
      </w:r>
    </w:p>
    <w:p w:rsidR="005C661A" w:rsidRDefault="005C661A" w:rsidP="0041156A">
      <w:r>
        <w:t>Данные установки позволяют</w:t>
      </w:r>
      <w:r w:rsidR="0041156A">
        <w:t xml:space="preserve"> автоматически сохран</w:t>
      </w:r>
      <w:r w:rsidR="0041156A" w:rsidRPr="0041156A">
        <w:t>я</w:t>
      </w:r>
      <w:r>
        <w:t xml:space="preserve">ть базу данных проекта </w:t>
      </w:r>
      <w:r w:rsidR="0041156A">
        <w:t xml:space="preserve">(файл с базой данных проекта) </w:t>
      </w:r>
      <w:r>
        <w:t xml:space="preserve">при закрытии файла </w:t>
      </w:r>
      <w:r w:rsidR="0041156A">
        <w:t xml:space="preserve">самого </w:t>
      </w:r>
      <w:r>
        <w:t>проекта.</w:t>
      </w:r>
    </w:p>
    <w:p w:rsidR="003F5933" w:rsidRPr="003B1764" w:rsidRDefault="005C661A" w:rsidP="0041156A">
      <w:r>
        <w:t xml:space="preserve">Если все вышеописанные действия были выполнены правильно, то после закрытия проекта в директории, в которой был сохранен проект, должен появиться файл с именем </w:t>
      </w:r>
      <w:r w:rsidR="0041156A" w:rsidRPr="0041156A">
        <w:rPr>
          <w:rStyle w:val="a9"/>
        </w:rPr>
        <w:t>«</w:t>
      </w:r>
      <w:r w:rsidRPr="0041156A">
        <w:rPr>
          <w:rStyle w:val="a9"/>
        </w:rPr>
        <w:t>signals.db</w:t>
      </w:r>
      <w:r w:rsidR="0041156A" w:rsidRPr="0041156A">
        <w:rPr>
          <w:rStyle w:val="a9"/>
        </w:rPr>
        <w:t>»</w:t>
      </w:r>
      <w:r w:rsidR="0041156A" w:rsidRPr="0041156A">
        <w:t>.</w:t>
      </w:r>
    </w:p>
    <w:p w:rsidR="00FE6C74" w:rsidRPr="00FE6C74" w:rsidRDefault="00FE6C74" w:rsidP="00FE6C74">
      <w:pPr>
        <w:pStyle w:val="1"/>
      </w:pPr>
      <w:bookmarkStart w:id="19" w:name="_Toc356848599"/>
      <w:r>
        <w:lastRenderedPageBreak/>
        <w:t xml:space="preserve">Создание </w:t>
      </w:r>
      <w:r w:rsidR="00E12594">
        <w:t xml:space="preserve">файла </w:t>
      </w:r>
      <w:r w:rsidR="00D32FF8">
        <w:t xml:space="preserve">теплогидравлической </w:t>
      </w:r>
      <w:r w:rsidRPr="00FE6C74">
        <w:t>схемы</w:t>
      </w:r>
      <w:r w:rsidR="00D32FF8">
        <w:t xml:space="preserve"> </w:t>
      </w:r>
      <w:r>
        <w:t>с базой данных сигналов</w:t>
      </w:r>
      <w:bookmarkEnd w:id="19"/>
    </w:p>
    <w:p w:rsidR="00B854A4" w:rsidRDefault="00B854A4" w:rsidP="00B854A4">
      <w:pPr>
        <w:pStyle w:val="2"/>
      </w:pPr>
      <w:bookmarkStart w:id="20" w:name="_Toc356848600"/>
      <w:r>
        <w:t>Создан</w:t>
      </w:r>
      <w:r w:rsidR="00D32FF8">
        <w:t>ие новой теплогидравлической схемы</w:t>
      </w:r>
      <w:bookmarkEnd w:id="20"/>
    </w:p>
    <w:p w:rsidR="0031664B" w:rsidRDefault="004D77AF" w:rsidP="009B18C4">
      <w:r>
        <w:t xml:space="preserve">Для создания </w:t>
      </w:r>
      <w:r w:rsidR="009B18C4">
        <w:t xml:space="preserve">новой теплогидравлической </w:t>
      </w:r>
      <w:r>
        <w:t xml:space="preserve">схемы </w:t>
      </w:r>
      <w:r w:rsidR="0031664B">
        <w:t>необходимо выполнить следующие действия:</w:t>
      </w:r>
    </w:p>
    <w:p w:rsidR="00413BF2" w:rsidRPr="00E720F9" w:rsidRDefault="0031664B" w:rsidP="001304C2">
      <w:pPr>
        <w:pStyle w:val="ac"/>
        <w:numPr>
          <w:ilvl w:val="0"/>
          <w:numId w:val="11"/>
        </w:numPr>
      </w:pPr>
      <w:r>
        <w:t xml:space="preserve">В </w:t>
      </w:r>
      <w:r w:rsidRPr="00656085">
        <w:t>главной</w:t>
      </w:r>
      <w:r>
        <w:t xml:space="preserve"> </w:t>
      </w:r>
      <w:r w:rsidRPr="0064564A">
        <w:t>панели</w:t>
      </w:r>
      <w:r>
        <w:t xml:space="preserve"> инструментов выбрать кнопку </w:t>
      </w:r>
      <w:r w:rsidRPr="009F514F">
        <w:rPr>
          <w:rStyle w:val="a9"/>
        </w:rPr>
        <w:t>«Новый проект»</w:t>
      </w:r>
      <w:r w:rsidR="00C45959" w:rsidRPr="00C45959">
        <w:t>.</w:t>
      </w:r>
    </w:p>
    <w:p w:rsidR="003E5653" w:rsidRDefault="0031664B" w:rsidP="001304C2">
      <w:pPr>
        <w:pStyle w:val="ac"/>
        <w:numPr>
          <w:ilvl w:val="0"/>
          <w:numId w:val="11"/>
        </w:numPr>
      </w:pPr>
      <w:r>
        <w:t>В выпадающем меню выбрать пункт «</w:t>
      </w:r>
      <w:r w:rsidRPr="00413BF2">
        <w:rPr>
          <w:rStyle w:val="a9"/>
        </w:rPr>
        <w:t>Схема TPP</w:t>
      </w:r>
      <w:r>
        <w:t xml:space="preserve">» (см. </w:t>
      </w:r>
      <w:r w:rsidR="00EC1144">
        <w:fldChar w:fldCharType="begin"/>
      </w:r>
      <w:r>
        <w:instrText xml:space="preserve"> REF _Ref185778888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14</w:t>
      </w:r>
      <w:r w:rsidR="00EC1144">
        <w:fldChar w:fldCharType="end"/>
      </w:r>
      <w:r>
        <w:t>)</w:t>
      </w:r>
    </w:p>
    <w:p w:rsidR="0031664B" w:rsidRDefault="00E720F9" w:rsidP="00E720F9">
      <w:pPr>
        <w:pStyle w:val="a8"/>
      </w:pPr>
      <w:r>
        <w:rPr>
          <w:noProof/>
        </w:rPr>
        <w:drawing>
          <wp:inline distT="0" distB="0" distL="0" distR="0">
            <wp:extent cx="3590925" cy="1857375"/>
            <wp:effectExtent l="19050" t="0" r="952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E720F9">
      <w:pPr>
        <w:pStyle w:val="a4"/>
      </w:pPr>
      <w:bookmarkStart w:id="21" w:name="_Ref185778888"/>
      <w:r>
        <w:t xml:space="preserve">Рисунок </w:t>
      </w:r>
      <w:r w:rsidR="00B618AE">
        <w:fldChar w:fldCharType="begin"/>
      </w:r>
      <w:r w:rsidR="00B618AE">
        <w:instrText xml:space="preserve"> SEQ "Рисунок" \*Arabi</w:instrText>
      </w:r>
      <w:r w:rsidR="00B618AE">
        <w:instrText xml:space="preserve">c </w:instrText>
      </w:r>
      <w:r w:rsidR="00B618AE">
        <w:fldChar w:fldCharType="separate"/>
      </w:r>
      <w:r w:rsidR="00CD5F96">
        <w:rPr>
          <w:noProof/>
        </w:rPr>
        <w:t>14</w:t>
      </w:r>
      <w:r w:rsidR="00B618AE">
        <w:rPr>
          <w:noProof/>
        </w:rPr>
        <w:fldChar w:fldCharType="end"/>
      </w:r>
      <w:bookmarkEnd w:id="21"/>
      <w:r>
        <w:t xml:space="preserve">. Меню создания </w:t>
      </w:r>
      <w:r w:rsidRPr="00E720F9">
        <w:t>нового</w:t>
      </w:r>
      <w:r>
        <w:t xml:space="preserve"> проекта</w:t>
      </w:r>
    </w:p>
    <w:p w:rsidR="0031664B" w:rsidRDefault="0031664B" w:rsidP="00E720F9">
      <w:r>
        <w:t>После это появится новое схемное окно, в котором будет происходить создание схе</w:t>
      </w:r>
      <w:r w:rsidR="00621205">
        <w:t>мы теплогидравлической модели (с</w:t>
      </w:r>
      <w:r>
        <w:t xml:space="preserve">м. </w:t>
      </w:r>
      <w:r w:rsidR="00EC1144">
        <w:fldChar w:fldCharType="begin"/>
      </w:r>
      <w:r>
        <w:instrText xml:space="preserve"> REF _Ref185780032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15</w:t>
      </w:r>
      <w:r w:rsidR="00EC1144">
        <w:fldChar w:fldCharType="end"/>
      </w:r>
      <w:r>
        <w:t>)</w:t>
      </w:r>
      <w:r w:rsidR="00E611BD">
        <w:t>.</w:t>
      </w:r>
    </w:p>
    <w:p w:rsidR="0031664B" w:rsidRDefault="004B783B" w:rsidP="004B783B">
      <w:pPr>
        <w:pStyle w:val="a8"/>
      </w:pPr>
      <w:r>
        <w:rPr>
          <w:noProof/>
        </w:rPr>
        <w:drawing>
          <wp:inline distT="0" distB="0" distL="0" distR="0">
            <wp:extent cx="4276725" cy="3200400"/>
            <wp:effectExtent l="19050" t="0" r="952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22" w:name="_Ref185780032"/>
      <w:r>
        <w:t xml:space="preserve">Рисунок </w:t>
      </w:r>
      <w:r w:rsidR="00B618AE">
        <w:fldChar w:fldCharType="begin"/>
      </w:r>
      <w:r w:rsidR="00B618AE">
        <w:instrText xml:space="preserve"> SEQ "Рисунок" \*Arabic </w:instrText>
      </w:r>
      <w:r w:rsidR="00B618AE">
        <w:fldChar w:fldCharType="separate"/>
      </w:r>
      <w:r w:rsidR="00CD5F96">
        <w:rPr>
          <w:noProof/>
        </w:rPr>
        <w:t>15</w:t>
      </w:r>
      <w:r w:rsidR="00B618AE">
        <w:rPr>
          <w:noProof/>
        </w:rPr>
        <w:fldChar w:fldCharType="end"/>
      </w:r>
      <w:bookmarkEnd w:id="22"/>
      <w:r>
        <w:t xml:space="preserve">. Схемное окно для создания схемы </w:t>
      </w:r>
      <w:r w:rsidR="004B783B">
        <w:t xml:space="preserve">теплогидравлической </w:t>
      </w:r>
      <w:r>
        <w:t>модели</w:t>
      </w:r>
    </w:p>
    <w:p w:rsidR="0031664B" w:rsidRDefault="0031664B" w:rsidP="004158FC">
      <w:r>
        <w:t xml:space="preserve">Для дальнейшей работы необходимо сохранить данную схему в </w:t>
      </w:r>
      <w:r w:rsidR="007530C5">
        <w:t>файл</w:t>
      </w:r>
      <w:r>
        <w:t xml:space="preserve"> с новым именем в той же директории, в которой была сохранена схема автоматики. Для этого н</w:t>
      </w:r>
      <w:r w:rsidR="007530C5">
        <w:t>адо</w:t>
      </w:r>
      <w:r>
        <w:t>:</w:t>
      </w:r>
    </w:p>
    <w:p w:rsidR="0031664B" w:rsidRDefault="0031664B" w:rsidP="001304C2">
      <w:pPr>
        <w:pStyle w:val="ac"/>
        <w:numPr>
          <w:ilvl w:val="0"/>
          <w:numId w:val="5"/>
        </w:numPr>
      </w:pPr>
      <w:r>
        <w:t xml:space="preserve">В </w:t>
      </w:r>
      <w:r w:rsidRPr="00762803">
        <w:t>главном</w:t>
      </w:r>
      <w:r>
        <w:t xml:space="preserve"> меню выбрать пункт</w:t>
      </w:r>
      <w:r w:rsidRPr="00413BF2">
        <w:rPr>
          <w:rStyle w:val="a9"/>
        </w:rPr>
        <w:t xml:space="preserve"> «Файл», </w:t>
      </w:r>
      <w:r>
        <w:t>в выпадающем списке выбрать пункт меню</w:t>
      </w:r>
      <w:r w:rsidRPr="00413BF2">
        <w:rPr>
          <w:rStyle w:val="a9"/>
        </w:rPr>
        <w:t xml:space="preserve"> «Сохранить </w:t>
      </w:r>
      <w:r w:rsidR="00E33882">
        <w:rPr>
          <w:rStyle w:val="a9"/>
        </w:rPr>
        <w:t xml:space="preserve">проект </w:t>
      </w:r>
      <w:r w:rsidRPr="00413BF2">
        <w:rPr>
          <w:rStyle w:val="a9"/>
        </w:rPr>
        <w:t>как</w:t>
      </w:r>
      <w:r w:rsidR="00762803">
        <w:rPr>
          <w:rStyle w:val="a9"/>
        </w:rPr>
        <w:t>.</w:t>
      </w:r>
      <w:r w:rsidRPr="00413BF2">
        <w:rPr>
          <w:rStyle w:val="a9"/>
        </w:rPr>
        <w:t>..»</w:t>
      </w:r>
      <w:r w:rsidR="00762803">
        <w:t>.</w:t>
      </w:r>
    </w:p>
    <w:p w:rsidR="0031664B" w:rsidRPr="00E720F9" w:rsidRDefault="0031664B" w:rsidP="001304C2">
      <w:pPr>
        <w:pStyle w:val="ac"/>
        <w:numPr>
          <w:ilvl w:val="0"/>
          <w:numId w:val="5"/>
        </w:numPr>
      </w:pPr>
      <w:r>
        <w:lastRenderedPageBreak/>
        <w:t xml:space="preserve">Используя стандартный диалог сохранения файла, выбрать новое имя и каталог для сохранения. Например, </w:t>
      </w:r>
      <w:r w:rsidR="00762803" w:rsidRPr="00762803">
        <w:rPr>
          <w:rStyle w:val="a9"/>
        </w:rPr>
        <w:t>«</w:t>
      </w:r>
      <w:r w:rsidRPr="00762803">
        <w:rPr>
          <w:rStyle w:val="a9"/>
        </w:rPr>
        <w:t>Схема Т</w:t>
      </w:r>
      <w:r w:rsidRPr="00762803">
        <w:rPr>
          <w:rStyle w:val="a9"/>
          <w:lang w:val="en-US"/>
        </w:rPr>
        <w:t>PP</w:t>
      </w:r>
      <w:r w:rsidRPr="00762803">
        <w:rPr>
          <w:rStyle w:val="a9"/>
        </w:rPr>
        <w:t xml:space="preserve"> 1.</w:t>
      </w:r>
      <w:r w:rsidRPr="00762803">
        <w:rPr>
          <w:rStyle w:val="a9"/>
          <w:lang w:val="en-US"/>
        </w:rPr>
        <w:t>prt</w:t>
      </w:r>
      <w:r w:rsidR="00762803" w:rsidRPr="00762803">
        <w:rPr>
          <w:rStyle w:val="a9"/>
        </w:rPr>
        <w:t>»</w:t>
      </w:r>
      <w:r>
        <w:t>.</w:t>
      </w:r>
    </w:p>
    <w:p w:rsidR="00347D63" w:rsidRDefault="0031664B" w:rsidP="00347D63">
      <w:r>
        <w:t>После сохранения файла его имя и полный путь отображаются в заголовке схемно</w:t>
      </w:r>
      <w:r w:rsidR="00425678">
        <w:t>го окна (с</w:t>
      </w:r>
      <w:r>
        <w:t xml:space="preserve">м. </w:t>
      </w:r>
      <w:r w:rsidR="00EC1144">
        <w:fldChar w:fldCharType="begin"/>
      </w:r>
      <w:r>
        <w:instrText xml:space="preserve"> REF _Ref185780032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15</w:t>
      </w:r>
      <w:r w:rsidR="00EC1144">
        <w:fldChar w:fldCharType="end"/>
      </w:r>
      <w:r>
        <w:t>).</w:t>
      </w:r>
      <w:r w:rsidR="00347D63">
        <w:t xml:space="preserve"> </w:t>
      </w:r>
      <w:r>
        <w:t>При необходимости пользователь может изменить размеры и местоположение окна на экране компьютера, используя для этого стандартные методы рабо</w:t>
      </w:r>
      <w:r w:rsidR="00347D63">
        <w:t>ты с окнами.</w:t>
      </w:r>
    </w:p>
    <w:p w:rsidR="0031664B" w:rsidRDefault="0031664B" w:rsidP="00347D63">
      <w:pPr>
        <w:pStyle w:val="2"/>
      </w:pPr>
      <w:bookmarkStart w:id="23" w:name="_Toc356848601"/>
      <w:r>
        <w:t>Подключение базы данных сигналов</w:t>
      </w:r>
      <w:bookmarkEnd w:id="23"/>
    </w:p>
    <w:p w:rsidR="0031664B" w:rsidRDefault="0031664B" w:rsidP="004158FC">
      <w:r>
        <w:t>Для совместной работы нескольких расчетных кодов необходимо, чтобы они использовали одну и ту же базу сигналов</w:t>
      </w:r>
      <w:r w:rsidR="001A5C41">
        <w:t xml:space="preserve"> (которая в нашем случае находится в </w:t>
      </w:r>
      <w:r w:rsidR="0024379B" w:rsidRPr="0024379B">
        <w:t xml:space="preserve">ранее созданном </w:t>
      </w:r>
      <w:r w:rsidR="001A5C41">
        <w:t xml:space="preserve">файле </w:t>
      </w:r>
      <w:r w:rsidR="001A5C41" w:rsidRPr="001A5C41">
        <w:rPr>
          <w:rStyle w:val="a9"/>
        </w:rPr>
        <w:t>«signals.db»</w:t>
      </w:r>
      <w:r w:rsidR="001A5C41" w:rsidRPr="001A5C41">
        <w:t>)</w:t>
      </w:r>
      <w:r w:rsidR="001A5C41">
        <w:t>.</w:t>
      </w:r>
    </w:p>
    <w:p w:rsidR="008171AA" w:rsidRDefault="008171AA" w:rsidP="008171AA">
      <w:pPr>
        <w:pStyle w:val="a8"/>
      </w:pPr>
      <w:bookmarkStart w:id="24" w:name="_Ref205558040"/>
      <w:r>
        <w:rPr>
          <w:noProof/>
        </w:rPr>
        <w:drawing>
          <wp:inline distT="0" distB="0" distL="0" distR="0" wp14:anchorId="4BE6F0C8" wp14:editId="75B015AD">
            <wp:extent cx="3905250" cy="4667250"/>
            <wp:effectExtent l="1905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5" w:name="_Ref1858163461"/>
    </w:p>
    <w:p w:rsidR="008171AA" w:rsidRDefault="0031664B" w:rsidP="008171AA">
      <w:pPr>
        <w:pStyle w:val="a4"/>
      </w:pPr>
      <w:bookmarkStart w:id="26" w:name="_Ref356848305"/>
      <w:r>
        <w:t xml:space="preserve">Рисунок </w:t>
      </w:r>
      <w:r w:rsidR="00B618AE">
        <w:fldChar w:fldCharType="begin"/>
      </w:r>
      <w:r w:rsidR="00B618AE">
        <w:instrText xml:space="preserve"> SEQ "Рисунок" \*Arabic </w:instrText>
      </w:r>
      <w:r w:rsidR="00B618AE">
        <w:fldChar w:fldCharType="separate"/>
      </w:r>
      <w:r w:rsidR="00CD5F96">
        <w:rPr>
          <w:noProof/>
        </w:rPr>
        <w:t>16</w:t>
      </w:r>
      <w:r w:rsidR="00B618AE">
        <w:rPr>
          <w:noProof/>
        </w:rPr>
        <w:fldChar w:fldCharType="end"/>
      </w:r>
      <w:bookmarkEnd w:id="24"/>
      <w:bookmarkEnd w:id="25"/>
      <w:bookmarkEnd w:id="26"/>
      <w:r>
        <w:t>.</w:t>
      </w:r>
      <w:r w:rsidR="00FD7C10">
        <w:t xml:space="preserve"> </w:t>
      </w:r>
      <w:r>
        <w:t>Диалоговое окно настройки параметров программного</w:t>
      </w:r>
      <w:r w:rsidR="0010288C">
        <w:t xml:space="preserve"> комплекса</w:t>
      </w:r>
    </w:p>
    <w:p w:rsidR="008171AA" w:rsidRDefault="008171AA" w:rsidP="00D57FB6">
      <w:r>
        <w:t>Для подключения базы данных к вновь созданному проекту теплогидравлики необходимо перевести программный комплекс в режим разработчика, для этого нужно в главном меню программы выбрать пункт «</w:t>
      </w:r>
      <w:r w:rsidRPr="00413BF2">
        <w:rPr>
          <w:rStyle w:val="a9"/>
        </w:rPr>
        <w:t>Файл</w:t>
      </w:r>
      <w:r>
        <w:t>», затем подпункт «</w:t>
      </w:r>
      <w:r w:rsidRPr="00413BF2">
        <w:rPr>
          <w:rStyle w:val="a9"/>
        </w:rPr>
        <w:t>Параметры</w:t>
      </w:r>
      <w:r>
        <w:t>». В появившемся диалоговом окне «</w:t>
      </w:r>
      <w:r w:rsidRPr="00413BF2">
        <w:rPr>
          <w:rStyle w:val="a9"/>
        </w:rPr>
        <w:t>Параметры</w:t>
      </w:r>
      <w:r>
        <w:t>» перейти на закладку «</w:t>
      </w:r>
      <w:r w:rsidRPr="00413BF2">
        <w:rPr>
          <w:rStyle w:val="a9"/>
        </w:rPr>
        <w:t>Вид</w:t>
      </w:r>
      <w:r>
        <w:t>» и установить галочку в опции «</w:t>
      </w:r>
      <w:r w:rsidRPr="00413BF2">
        <w:rPr>
          <w:rStyle w:val="a9"/>
        </w:rPr>
        <w:t>Режим разработчика</w:t>
      </w:r>
      <w:r>
        <w:t>» (см</w:t>
      </w:r>
      <w:r w:rsidR="004E2ACB">
        <w:t>.</w:t>
      </w:r>
      <w:r w:rsidR="00D57FB6">
        <w:t xml:space="preserve"> </w:t>
      </w:r>
      <w:r w:rsidR="00D57FB6">
        <w:fldChar w:fldCharType="begin"/>
      </w:r>
      <w:r w:rsidR="00D57FB6">
        <w:instrText xml:space="preserve"> REF _Ref356848305 \h </w:instrText>
      </w:r>
      <w:r w:rsidR="00D57FB6">
        <w:fldChar w:fldCharType="separate"/>
      </w:r>
      <w:r w:rsidR="00CD5F96">
        <w:t xml:space="preserve">Рисунок </w:t>
      </w:r>
      <w:r w:rsidR="00CD5F96">
        <w:rPr>
          <w:noProof/>
        </w:rPr>
        <w:t>16</w:t>
      </w:r>
      <w:r w:rsidR="00D57FB6">
        <w:fldChar w:fldCharType="end"/>
      </w:r>
      <w:r>
        <w:t>).</w:t>
      </w:r>
    </w:p>
    <w:p w:rsidR="0031664B" w:rsidRDefault="0031664B" w:rsidP="008171AA">
      <w:r>
        <w:lastRenderedPageBreak/>
        <w:t xml:space="preserve">Подключение базы данных сигналов к схеме </w:t>
      </w:r>
      <w:r w:rsidR="00E33882">
        <w:t>теплогидр</w:t>
      </w:r>
      <w:r>
        <w:t>а</w:t>
      </w:r>
      <w:r w:rsidR="005B338C">
        <w:t>вл</w:t>
      </w:r>
      <w:r>
        <w:t>ики осуществляется следующим образом:</w:t>
      </w:r>
    </w:p>
    <w:p w:rsidR="0031664B" w:rsidRPr="00E720F9" w:rsidRDefault="0031664B" w:rsidP="001304C2">
      <w:pPr>
        <w:pStyle w:val="ac"/>
        <w:numPr>
          <w:ilvl w:val="0"/>
          <w:numId w:val="6"/>
        </w:numPr>
      </w:pPr>
      <w:r>
        <w:t xml:space="preserve">На схемном окне </w:t>
      </w:r>
      <w:r w:rsidRPr="002965CA">
        <w:t>нажать</w:t>
      </w:r>
      <w:r>
        <w:t xml:space="preserve"> кнопку «</w:t>
      </w:r>
      <w:r w:rsidRPr="00413BF2">
        <w:rPr>
          <w:rStyle w:val="a9"/>
        </w:rPr>
        <w:t>Параметры расч</w:t>
      </w:r>
      <w:r w:rsidR="00D04AAB">
        <w:rPr>
          <w:rStyle w:val="a9"/>
        </w:rPr>
        <w:t>ё</w:t>
      </w:r>
      <w:r w:rsidRPr="00413BF2">
        <w:rPr>
          <w:rStyle w:val="a9"/>
        </w:rPr>
        <w:t>та</w:t>
      </w:r>
      <w:r>
        <w:t>»:</w:t>
      </w:r>
    </w:p>
    <w:p w:rsidR="0031664B" w:rsidRDefault="00DE3EA2" w:rsidP="00DE3EA2">
      <w:pPr>
        <w:pStyle w:val="a8"/>
      </w:pPr>
      <w:r>
        <w:rPr>
          <w:noProof/>
        </w:rPr>
        <w:drawing>
          <wp:inline distT="0" distB="0" distL="0" distR="0">
            <wp:extent cx="3276600" cy="2124075"/>
            <wp:effectExtent l="1905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27" w:name="_Ref205558014"/>
      <w:r>
        <w:t xml:space="preserve">Рисунок </w:t>
      </w:r>
      <w:r w:rsidR="00B618AE">
        <w:fldChar w:fldCharType="begin"/>
      </w:r>
      <w:r w:rsidR="00B618AE">
        <w:instrText xml:space="preserve"> SEQ "Рисунок" \*Arabic </w:instrText>
      </w:r>
      <w:r w:rsidR="00B618AE">
        <w:fldChar w:fldCharType="separate"/>
      </w:r>
      <w:r w:rsidR="00CD5F96">
        <w:rPr>
          <w:noProof/>
        </w:rPr>
        <w:t>17</w:t>
      </w:r>
      <w:r w:rsidR="00B618AE">
        <w:rPr>
          <w:noProof/>
        </w:rPr>
        <w:fldChar w:fldCharType="end"/>
      </w:r>
      <w:bookmarkEnd w:id="27"/>
      <w:r>
        <w:t>. Кнопка доступа к параметрам расчета</w:t>
      </w:r>
    </w:p>
    <w:p w:rsidR="0031664B" w:rsidRPr="00E720F9" w:rsidRDefault="0031664B" w:rsidP="001304C2">
      <w:pPr>
        <w:pStyle w:val="ac"/>
        <w:numPr>
          <w:ilvl w:val="0"/>
          <w:numId w:val="6"/>
        </w:numPr>
      </w:pPr>
      <w:r>
        <w:t>В появившемся диалоговом окне настроек перейти на закладку «</w:t>
      </w:r>
      <w:r w:rsidRPr="00413BF2">
        <w:rPr>
          <w:rStyle w:val="a9"/>
        </w:rPr>
        <w:t>Настройки</w:t>
      </w:r>
      <w:r>
        <w:t>»</w:t>
      </w:r>
      <w:r w:rsidR="00DE3EA2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_Ref185816346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18</w:t>
      </w:r>
      <w:r w:rsidR="00EC1144">
        <w:fldChar w:fldCharType="end"/>
      </w:r>
      <w:r w:rsidR="00DE3EA2">
        <w:t>).</w:t>
      </w:r>
    </w:p>
    <w:p w:rsidR="000C17B7" w:rsidRDefault="0031664B" w:rsidP="001304C2">
      <w:pPr>
        <w:pStyle w:val="ac"/>
        <w:numPr>
          <w:ilvl w:val="0"/>
          <w:numId w:val="6"/>
        </w:numPr>
      </w:pPr>
      <w:r>
        <w:t>В строке редактирования «</w:t>
      </w:r>
      <w:r w:rsidRPr="00413BF2">
        <w:rPr>
          <w:rStyle w:val="a9"/>
        </w:rPr>
        <w:t>Модуль базы данных проекта</w:t>
      </w:r>
      <w:r>
        <w:t xml:space="preserve">» необходимо ввести следующий текст: </w:t>
      </w:r>
      <w:r w:rsidR="003C12E6">
        <w:t>«</w:t>
      </w:r>
      <w:r w:rsidRPr="009F514F">
        <w:rPr>
          <w:rStyle w:val="a9"/>
        </w:rPr>
        <w:t>$(</w:t>
      </w:r>
      <w:r w:rsidRPr="009F514F">
        <w:rPr>
          <w:rStyle w:val="a9"/>
          <w:lang w:val="en-US"/>
        </w:rPr>
        <w:t>Root</w:t>
      </w:r>
      <w:r w:rsidRPr="009F514F">
        <w:rPr>
          <w:rStyle w:val="a9"/>
        </w:rPr>
        <w:t>)\</w:t>
      </w:r>
      <w:r w:rsidRPr="009F514F">
        <w:rPr>
          <w:rStyle w:val="a9"/>
          <w:lang w:val="en-US"/>
        </w:rPr>
        <w:t>sdb</w:t>
      </w:r>
      <w:r w:rsidRPr="009F514F">
        <w:rPr>
          <w:rStyle w:val="a9"/>
        </w:rPr>
        <w:t>.</w:t>
      </w:r>
      <w:r w:rsidRPr="009F514F">
        <w:rPr>
          <w:rStyle w:val="a9"/>
          <w:lang w:val="en-US"/>
        </w:rPr>
        <w:t>dll</w:t>
      </w:r>
      <w:r w:rsidRPr="009F514F">
        <w:rPr>
          <w:rStyle w:val="a9"/>
        </w:rPr>
        <w:t>@</w:t>
      </w:r>
      <w:r w:rsidRPr="009F514F">
        <w:rPr>
          <w:rStyle w:val="a9"/>
          <w:lang w:val="en-US"/>
        </w:rPr>
        <w:t>db</w:t>
      </w:r>
      <w:r w:rsidR="003C12E6" w:rsidRPr="009F514F">
        <w:rPr>
          <w:rStyle w:val="a9"/>
        </w:rPr>
        <w:t>»</w:t>
      </w:r>
      <w:r w:rsidR="00FD7C10" w:rsidRPr="009F514F">
        <w:rPr>
          <w:rStyle w:val="a9"/>
        </w:rPr>
        <w:t xml:space="preserve"> </w:t>
      </w:r>
      <w:r>
        <w:t>(</w:t>
      </w:r>
      <w:r w:rsidR="003C12E6">
        <w:t>вводить без кавычек</w:t>
      </w:r>
      <w:r w:rsidR="003C12E6" w:rsidRPr="003C12E6">
        <w:t>;</w:t>
      </w:r>
      <w:r w:rsidR="003C12E6">
        <w:t xml:space="preserve"> </w:t>
      </w:r>
      <w:r w:rsidRPr="00E720F9">
        <w:rPr>
          <w:lang w:val="en-US"/>
        </w:rPr>
        <w:t>sdb</w:t>
      </w:r>
      <w:r>
        <w:t>.</w:t>
      </w:r>
      <w:r w:rsidRPr="00E720F9">
        <w:rPr>
          <w:lang w:val="en-US"/>
        </w:rPr>
        <w:t>dll</w:t>
      </w:r>
      <w:r>
        <w:t xml:space="preserve"> – имя динамической библиотеки программного модуля базы данных).</w:t>
      </w:r>
    </w:p>
    <w:p w:rsidR="0031664B" w:rsidRPr="000C17B7" w:rsidRDefault="0031664B" w:rsidP="001304C2">
      <w:pPr>
        <w:pStyle w:val="ac"/>
        <w:numPr>
          <w:ilvl w:val="0"/>
          <w:numId w:val="6"/>
        </w:numPr>
      </w:pPr>
      <w:r>
        <w:t>В</w:t>
      </w:r>
      <w:r w:rsidR="00FD7C10">
        <w:t xml:space="preserve"> </w:t>
      </w:r>
      <w:r>
        <w:t xml:space="preserve">строке редактирования </w:t>
      </w:r>
      <w:r w:rsidRPr="004B5E29">
        <w:rPr>
          <w:rStyle w:val="a9"/>
        </w:rPr>
        <w:t>«Имя базы данных проекта»</w:t>
      </w:r>
      <w:r>
        <w:t xml:space="preserve"> ввести произвольное имя файла для сохранения базы данных. Для использования </w:t>
      </w:r>
      <w:r w:rsidR="009F514F">
        <w:t xml:space="preserve">файла </w:t>
      </w:r>
      <w:r>
        <w:t>базы данных предварительно созданной схемы автомат</w:t>
      </w:r>
      <w:r w:rsidR="009F514F">
        <w:t xml:space="preserve">ики необходимо ввести именно это </w:t>
      </w:r>
      <w:r>
        <w:t>имя файла</w:t>
      </w:r>
      <w:r w:rsidR="009F514F">
        <w:t xml:space="preserve"> (как и в первом учебном задании</w:t>
      </w:r>
      <w:r>
        <w:t xml:space="preserve">, </w:t>
      </w:r>
      <w:r w:rsidR="009F514F">
        <w:t>т.е. в нашем случае</w:t>
      </w:r>
      <w:r>
        <w:t xml:space="preserve">, </w:t>
      </w:r>
      <w:r w:rsidR="009F514F" w:rsidRPr="009F514F">
        <w:rPr>
          <w:rStyle w:val="a9"/>
        </w:rPr>
        <w:t>«</w:t>
      </w:r>
      <w:r w:rsidRPr="009F514F">
        <w:rPr>
          <w:rStyle w:val="a9"/>
          <w:lang w:val="en-US"/>
        </w:rPr>
        <w:t>signals</w:t>
      </w:r>
      <w:r w:rsidRPr="009F514F">
        <w:rPr>
          <w:rStyle w:val="a9"/>
        </w:rPr>
        <w:t>.</w:t>
      </w:r>
      <w:r w:rsidRPr="009F514F">
        <w:rPr>
          <w:rStyle w:val="a9"/>
          <w:lang w:val="en-US"/>
        </w:rPr>
        <w:t>db</w:t>
      </w:r>
      <w:r w:rsidR="009F514F" w:rsidRPr="009F514F">
        <w:rPr>
          <w:rStyle w:val="a9"/>
        </w:rPr>
        <w:t>»</w:t>
      </w:r>
      <w:r w:rsidR="009F514F" w:rsidRPr="009F514F">
        <w:t xml:space="preserve">, </w:t>
      </w:r>
      <w:r w:rsidR="009F514F">
        <w:t xml:space="preserve">см. </w:t>
      </w:r>
      <w:r w:rsidR="00EC1144">
        <w:fldChar w:fldCharType="begin"/>
      </w:r>
      <w:r w:rsidR="009F514F">
        <w:instrText xml:space="preserve"> REF _Ref185816346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18</w:t>
      </w:r>
      <w:r w:rsidR="00EC1144">
        <w:fldChar w:fldCharType="end"/>
      </w:r>
      <w:r w:rsidR="009F514F" w:rsidRPr="009F514F">
        <w:t>)</w:t>
      </w:r>
      <w:r w:rsidR="009F514F">
        <w:t>.</w:t>
      </w:r>
    </w:p>
    <w:p w:rsidR="003E5653" w:rsidRDefault="009F514F" w:rsidP="00455F82">
      <w:pPr>
        <w:pStyle w:val="a8"/>
        <w:rPr>
          <w:noProof/>
        </w:rPr>
      </w:pPr>
      <w:r>
        <w:rPr>
          <w:noProof/>
        </w:rPr>
        <w:drawing>
          <wp:inline distT="0" distB="0" distL="0" distR="0">
            <wp:extent cx="4333875" cy="2705100"/>
            <wp:effectExtent l="1905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28" w:name="_Ref185816346"/>
      <w:r>
        <w:t xml:space="preserve">Рисунок </w:t>
      </w:r>
      <w:r w:rsidR="00B618AE">
        <w:fldChar w:fldCharType="begin"/>
      </w:r>
      <w:r w:rsidR="00B618AE">
        <w:instrText xml:space="preserve"> SEQ "Рисунок" \*Arabic </w:instrText>
      </w:r>
      <w:r w:rsidR="00B618AE">
        <w:fldChar w:fldCharType="separate"/>
      </w:r>
      <w:r w:rsidR="00CD5F96">
        <w:rPr>
          <w:noProof/>
        </w:rPr>
        <w:t>18</w:t>
      </w:r>
      <w:r w:rsidR="00B618AE">
        <w:rPr>
          <w:noProof/>
        </w:rPr>
        <w:fldChar w:fldCharType="end"/>
      </w:r>
      <w:bookmarkEnd w:id="28"/>
      <w:r>
        <w:t>.</w:t>
      </w:r>
      <w:r w:rsidR="00FD7C10">
        <w:t xml:space="preserve"> </w:t>
      </w:r>
      <w:r>
        <w:t>Закладка настройки базы данных проекта</w:t>
      </w:r>
    </w:p>
    <w:p w:rsidR="00A278F7" w:rsidRPr="00A278F7" w:rsidRDefault="0031664B" w:rsidP="001304C2">
      <w:pPr>
        <w:pStyle w:val="ac"/>
        <w:numPr>
          <w:ilvl w:val="0"/>
          <w:numId w:val="6"/>
        </w:numPr>
      </w:pPr>
      <w:r>
        <w:t xml:space="preserve">Закрыть диалоговое окно нажатием кнопки </w:t>
      </w:r>
      <w:r w:rsidRPr="00A278F7">
        <w:rPr>
          <w:rStyle w:val="a9"/>
        </w:rPr>
        <w:t>«</w:t>
      </w:r>
      <w:r w:rsidR="00A278F7" w:rsidRPr="00A278F7">
        <w:rPr>
          <w:rStyle w:val="a9"/>
        </w:rPr>
        <w:t>Ok</w:t>
      </w:r>
      <w:r w:rsidRPr="00A278F7">
        <w:rPr>
          <w:rStyle w:val="a9"/>
        </w:rPr>
        <w:t>»</w:t>
      </w:r>
      <w:r>
        <w:t xml:space="preserve"> (см. </w:t>
      </w:r>
      <w:r w:rsidR="0062054C">
        <w:fldChar w:fldCharType="begin"/>
      </w:r>
      <w:r w:rsidR="0062054C">
        <w:instrText xml:space="preserve"> REF _Ref185816346 \h  \* MERGEFORMAT </w:instrText>
      </w:r>
      <w:r w:rsidR="0062054C">
        <w:fldChar w:fldCharType="separate"/>
      </w:r>
      <w:r w:rsidR="00CD5F96">
        <w:t>Рисунок 18</w:t>
      </w:r>
      <w:r w:rsidR="0062054C">
        <w:fldChar w:fldCharType="end"/>
      </w:r>
      <w:r>
        <w:t>).</w:t>
      </w:r>
    </w:p>
    <w:p w:rsidR="0031664B" w:rsidRDefault="0031664B" w:rsidP="00A278F7">
      <w:pPr>
        <w:pStyle w:val="2"/>
      </w:pPr>
      <w:bookmarkStart w:id="29" w:name="_Toc356848602"/>
      <w:r>
        <w:lastRenderedPageBreak/>
        <w:t>Подключение схемы к существующей базе данных сигналов.</w:t>
      </w:r>
      <w:bookmarkEnd w:id="29"/>
    </w:p>
    <w:p w:rsidR="0031664B" w:rsidRDefault="0031664B" w:rsidP="00A278F7">
      <w:r>
        <w:t>Для использования существующей базы данных сигналов</w:t>
      </w:r>
      <w:r w:rsidR="008072F7">
        <w:t>,</w:t>
      </w:r>
      <w:r>
        <w:t xml:space="preserve"> созданной при создании схемы автоматики необходимо выполнить следующую процедуру:</w:t>
      </w:r>
    </w:p>
    <w:p w:rsidR="0031664B" w:rsidRDefault="0031664B" w:rsidP="001304C2">
      <w:pPr>
        <w:pStyle w:val="ac"/>
        <w:numPr>
          <w:ilvl w:val="0"/>
          <w:numId w:val="7"/>
        </w:numPr>
      </w:pPr>
      <w:r>
        <w:t>Вызвать редактор базы данных через главное меню программы. Пункт меню «</w:t>
      </w:r>
      <w:r w:rsidRPr="00413BF2">
        <w:rPr>
          <w:rStyle w:val="a9"/>
        </w:rPr>
        <w:t>Инструменты</w:t>
      </w:r>
      <w:r>
        <w:t>», подпункт «</w:t>
      </w:r>
      <w:r w:rsidRPr="00413BF2">
        <w:rPr>
          <w:rStyle w:val="a9"/>
        </w:rPr>
        <w:t>База данных...</w:t>
      </w:r>
      <w:r>
        <w:t xml:space="preserve">» (см. </w:t>
      </w:r>
      <w:r w:rsidR="00EC1144">
        <w:fldChar w:fldCharType="begin"/>
      </w:r>
      <w:r>
        <w:instrText xml:space="preserve"> REF _Ref185851786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19</w:t>
      </w:r>
      <w:r w:rsidR="00EC1144">
        <w:fldChar w:fldCharType="end"/>
      </w:r>
      <w:r>
        <w:t>).</w:t>
      </w:r>
    </w:p>
    <w:p w:rsidR="0031664B" w:rsidRDefault="00FA19ED" w:rsidP="00455F82">
      <w:pPr>
        <w:pStyle w:val="a8"/>
      </w:pPr>
      <w:r w:rsidRPr="00FA19ED">
        <w:rPr>
          <w:noProof/>
        </w:rPr>
        <w:drawing>
          <wp:inline distT="0" distB="0" distL="0" distR="0">
            <wp:extent cx="3400425" cy="2724150"/>
            <wp:effectExtent l="19050" t="0" r="9525" b="0"/>
            <wp:docPr id="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30" w:name="_Ref185851786"/>
      <w:r>
        <w:t xml:space="preserve">Рисунок </w:t>
      </w:r>
      <w:r w:rsidR="00B618AE">
        <w:fldChar w:fldCharType="begin"/>
      </w:r>
      <w:r w:rsidR="00B618AE">
        <w:instrText xml:space="preserve"> SEQ "Рисунок" \*Arabic </w:instrText>
      </w:r>
      <w:r w:rsidR="00B618AE">
        <w:fldChar w:fldCharType="separate"/>
      </w:r>
      <w:r w:rsidR="00CD5F96">
        <w:rPr>
          <w:noProof/>
        </w:rPr>
        <w:t>19</w:t>
      </w:r>
      <w:r w:rsidR="00B618AE">
        <w:rPr>
          <w:noProof/>
        </w:rPr>
        <w:fldChar w:fldCharType="end"/>
      </w:r>
      <w:bookmarkEnd w:id="30"/>
      <w:r>
        <w:t>. Вызов редактора базы данных</w:t>
      </w:r>
    </w:p>
    <w:p w:rsidR="0031664B" w:rsidRDefault="0031664B" w:rsidP="001304C2">
      <w:pPr>
        <w:pStyle w:val="ac"/>
        <w:numPr>
          <w:ilvl w:val="0"/>
          <w:numId w:val="7"/>
        </w:numPr>
      </w:pPr>
      <w:r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>
        <w:t>теплогидр</w:t>
      </w:r>
      <w:r>
        <w:t>авлики.</w:t>
      </w:r>
      <w:r w:rsidR="00FA19ED">
        <w:t xml:space="preserve"> Поэтому, п</w:t>
      </w:r>
      <w:r>
        <w:t xml:space="preserve">режде чем закрывать окно редактора необходимо убедиться, что настройки редактора </w:t>
      </w:r>
      <w:r w:rsidR="00FA19ED">
        <w:t xml:space="preserve">НЕ </w:t>
      </w:r>
      <w:r>
        <w:t xml:space="preserve">предполагают автоматическое сохранение базы данных. Для этого нужно перейти на </w:t>
      </w:r>
      <w:r w:rsidR="001F7F30">
        <w:t>вкладку</w:t>
      </w:r>
      <w:r>
        <w:t xml:space="preserve"> «</w:t>
      </w:r>
      <w:r w:rsidR="001F7F30" w:rsidRPr="001F7F30">
        <w:rPr>
          <w:b/>
        </w:rPr>
        <w:t>Настройки</w:t>
      </w:r>
      <w:r>
        <w:t>» и снять галочку в пункте «</w:t>
      </w:r>
      <w:r w:rsidRPr="00413BF2">
        <w:rPr>
          <w:rStyle w:val="a9"/>
        </w:rPr>
        <w:t>Сохранять базу</w:t>
      </w:r>
      <w:r w:rsidR="000D22F9">
        <w:t>» (с</w:t>
      </w:r>
      <w:r>
        <w:t xml:space="preserve">м. </w:t>
      </w:r>
      <w:r w:rsidR="00EC1144">
        <w:fldChar w:fldCharType="begin"/>
      </w:r>
      <w:r>
        <w:instrText xml:space="preserve"> REF _Ref185858239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20</w:t>
      </w:r>
      <w:r w:rsidR="00EC1144">
        <w:fldChar w:fldCharType="end"/>
      </w:r>
      <w:r>
        <w:t>)</w:t>
      </w:r>
      <w:r w:rsidR="00FA19ED">
        <w:t>, если галочка там стоит</w:t>
      </w:r>
      <w:r>
        <w:t>.</w:t>
      </w:r>
    </w:p>
    <w:p w:rsidR="00687217" w:rsidRDefault="00EF2FE0" w:rsidP="001304C2">
      <w:pPr>
        <w:pStyle w:val="ac"/>
        <w:numPr>
          <w:ilvl w:val="0"/>
          <w:numId w:val="7"/>
        </w:numPr>
      </w:pPr>
      <w:r>
        <w:t xml:space="preserve">Выключив </w:t>
      </w:r>
      <w:r w:rsidR="0031664B">
        <w:t>опцию «</w:t>
      </w:r>
      <w:r w:rsidR="0031664B" w:rsidRPr="00413BF2">
        <w:rPr>
          <w:rStyle w:val="a9"/>
        </w:rPr>
        <w:t>Сохранять базу»</w:t>
      </w:r>
      <w:r w:rsidR="0031664B">
        <w:t>, необходимо п</w:t>
      </w:r>
      <w:r>
        <w:t>е</w:t>
      </w:r>
      <w:r w:rsidR="0031664B">
        <w:t>р</w:t>
      </w:r>
      <w:r>
        <w:t>е</w:t>
      </w:r>
      <w:r w:rsidR="0031664B">
        <w:t>ключиться на закладку «</w:t>
      </w:r>
      <w:r w:rsidR="0031664B" w:rsidRPr="00413BF2">
        <w:rPr>
          <w:rStyle w:val="a9"/>
        </w:rPr>
        <w:t>Редактор</w:t>
      </w:r>
      <w:r w:rsidR="0031664B">
        <w:t>» и закрыть диалоговое окно «</w:t>
      </w:r>
      <w:r w:rsidR="0031664B" w:rsidRPr="00413BF2">
        <w:rPr>
          <w:rStyle w:val="a9"/>
        </w:rPr>
        <w:t>Редактор базы данных</w:t>
      </w:r>
      <w:r w:rsidR="0031664B">
        <w:t>»</w:t>
      </w:r>
      <w:r w:rsidR="00687217">
        <w:t>,</w:t>
      </w:r>
      <w:r w:rsidR="0031664B">
        <w:t xml:space="preserve"> нажа</w:t>
      </w:r>
      <w:r w:rsidR="00687217">
        <w:t>в на</w:t>
      </w:r>
      <w:r w:rsidR="0031664B">
        <w:t xml:space="preserve"> </w:t>
      </w:r>
      <w:r w:rsidR="0031664B" w:rsidRPr="00687217">
        <w:rPr>
          <w:rStyle w:val="a9"/>
        </w:rPr>
        <w:t>«</w:t>
      </w:r>
      <w:r w:rsidR="00687217" w:rsidRPr="00687217">
        <w:rPr>
          <w:rStyle w:val="a9"/>
        </w:rPr>
        <w:t>Ok</w:t>
      </w:r>
      <w:r w:rsidR="0031664B" w:rsidRPr="00687217">
        <w:rPr>
          <w:rStyle w:val="a9"/>
        </w:rPr>
        <w:t>»</w:t>
      </w:r>
      <w:r w:rsidR="0031664B">
        <w:t>.</w:t>
      </w:r>
    </w:p>
    <w:p w:rsidR="003E5653" w:rsidRDefault="0031664B" w:rsidP="001304C2">
      <w:pPr>
        <w:pStyle w:val="ac"/>
        <w:numPr>
          <w:ilvl w:val="0"/>
          <w:numId w:val="7"/>
        </w:numPr>
      </w:pPr>
      <w:r>
        <w:t>После этого необходимо сохранить схему и закрыть проект.</w:t>
      </w:r>
    </w:p>
    <w:p w:rsidR="0031664B" w:rsidRDefault="0031664B" w:rsidP="004158FC">
      <w:r>
        <w:t xml:space="preserve">Данные установки позволяют не сохранять базу данных при сохранении схемы </w:t>
      </w:r>
      <w:r w:rsidR="00E33882">
        <w:t>теплогидр</w:t>
      </w:r>
      <w:r>
        <w:t>авлики. Это позволяет исключить ошибочное изменение базы данных при редактировании схемы.</w:t>
      </w:r>
    </w:p>
    <w:p w:rsidR="0031664B" w:rsidRDefault="0031664B" w:rsidP="004158FC">
      <w:r>
        <w:t xml:space="preserve">Если все вышеописанные действия были выполнены правильно, то после повторного открытия </w:t>
      </w:r>
      <w:r w:rsidR="00E33882">
        <w:t>теплогидр</w:t>
      </w:r>
      <w:r>
        <w:t xml:space="preserve">авлической схемы база данных сигналов автоматически загрузится из файла </w:t>
      </w:r>
      <w:r w:rsidR="00687217" w:rsidRPr="00687217">
        <w:rPr>
          <w:rStyle w:val="a9"/>
        </w:rPr>
        <w:t>«</w:t>
      </w:r>
      <w:r w:rsidRPr="00687217">
        <w:rPr>
          <w:rStyle w:val="a9"/>
        </w:rPr>
        <w:t>signals.db</w:t>
      </w:r>
      <w:r w:rsidR="00687217" w:rsidRPr="00687217">
        <w:rPr>
          <w:rStyle w:val="a9"/>
        </w:rPr>
        <w:t>»</w:t>
      </w:r>
      <w:r w:rsidRPr="00687217">
        <w:t xml:space="preserve"> и </w:t>
      </w:r>
      <w:r>
        <w:t>будет содержать все сигналы, сформированные при создании схемы автоматики.</w:t>
      </w:r>
    </w:p>
    <w:p w:rsidR="0031664B" w:rsidRDefault="00A047AC" w:rsidP="00455F82">
      <w:pPr>
        <w:pStyle w:val="a8"/>
      </w:pPr>
      <w:r>
        <w:rPr>
          <w:noProof/>
        </w:rPr>
        <w:lastRenderedPageBreak/>
        <w:drawing>
          <wp:inline distT="0" distB="0" distL="0" distR="0">
            <wp:extent cx="4638675" cy="4105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33" w:rsidRDefault="0031664B" w:rsidP="009332B0">
      <w:pPr>
        <w:pStyle w:val="a4"/>
      </w:pPr>
      <w:bookmarkStart w:id="31" w:name="_Ref185858239"/>
      <w:r>
        <w:t xml:space="preserve">Рисунок </w:t>
      </w:r>
      <w:r w:rsidR="00B618AE">
        <w:fldChar w:fldCharType="begin"/>
      </w:r>
      <w:r w:rsidR="00B618AE">
        <w:instrText xml:space="preserve"> SEQ "Рисунок" \*Arabic </w:instrText>
      </w:r>
      <w:r w:rsidR="00B618AE">
        <w:fldChar w:fldCharType="separate"/>
      </w:r>
      <w:r w:rsidR="00CD5F96">
        <w:rPr>
          <w:noProof/>
        </w:rPr>
        <w:t>20</w:t>
      </w:r>
      <w:r w:rsidR="00B618AE">
        <w:rPr>
          <w:noProof/>
        </w:rPr>
        <w:fldChar w:fldCharType="end"/>
      </w:r>
      <w:bookmarkEnd w:id="31"/>
      <w:r>
        <w:t xml:space="preserve">. Настройки сохранения базы данных для </w:t>
      </w:r>
      <w:r w:rsidR="00E33882">
        <w:t>теплогидр</w:t>
      </w:r>
      <w:r>
        <w:t>авлической схемы</w:t>
      </w:r>
    </w:p>
    <w:p w:rsidR="002951DE" w:rsidRDefault="00A53E10" w:rsidP="009873D5">
      <w:pPr>
        <w:pStyle w:val="1"/>
      </w:pPr>
      <w:bookmarkStart w:id="32" w:name="_Toc356848603"/>
      <w:r>
        <w:lastRenderedPageBreak/>
        <w:t xml:space="preserve">Создание простой </w:t>
      </w:r>
      <w:r w:rsidR="002951DE">
        <w:t xml:space="preserve">теплогидравлической </w:t>
      </w:r>
      <w:r>
        <w:t>модели</w:t>
      </w:r>
      <w:bookmarkEnd w:id="32"/>
    </w:p>
    <w:p w:rsidR="00A53E10" w:rsidRDefault="00A53E10" w:rsidP="002951DE">
      <w:pPr>
        <w:pStyle w:val="2"/>
      </w:pPr>
      <w:bookmarkStart w:id="33" w:name="_Toc356848604"/>
      <w:r>
        <w:t xml:space="preserve">Создание </w:t>
      </w:r>
      <w:r w:rsidR="00E33882">
        <w:t>теплогидр</w:t>
      </w:r>
      <w:r>
        <w:t>авлической схемы</w:t>
      </w:r>
      <w:bookmarkEnd w:id="33"/>
    </w:p>
    <w:p w:rsidR="00A53E10" w:rsidRPr="004D16FC" w:rsidRDefault="00A53E10" w:rsidP="004158FC">
      <w:r>
        <w:t xml:space="preserve">Откройте файл с именем </w:t>
      </w:r>
      <w:r w:rsidR="000E5851" w:rsidRPr="000E5851">
        <w:rPr>
          <w:rStyle w:val="a9"/>
        </w:rPr>
        <w:t>«</w:t>
      </w:r>
      <w:r w:rsidRPr="000E5851">
        <w:rPr>
          <w:rStyle w:val="a9"/>
        </w:rPr>
        <w:t>Схема ТPP 1.prt</w:t>
      </w:r>
      <w:r w:rsidR="000E5851" w:rsidRPr="000E5851">
        <w:rPr>
          <w:rStyle w:val="a9"/>
        </w:rPr>
        <w:t>»</w:t>
      </w:r>
      <w:r>
        <w:t xml:space="preserve">. Данный файл был создан при выполнении второго </w:t>
      </w:r>
      <w:r w:rsidR="000E5851">
        <w:t>учебного задания</w:t>
      </w:r>
      <w:r>
        <w:t xml:space="preserve"> и настроен на работу с базой данных, сохраненн</w:t>
      </w:r>
      <w:r w:rsidR="000E5851">
        <w:t>ой</w:t>
      </w:r>
      <w:r>
        <w:t xml:space="preserve"> в файле </w:t>
      </w:r>
      <w:r w:rsidR="000E5851" w:rsidRPr="000E5851">
        <w:rPr>
          <w:rStyle w:val="a9"/>
        </w:rPr>
        <w:t>«</w:t>
      </w:r>
      <w:r w:rsidRPr="000E5851">
        <w:rPr>
          <w:rStyle w:val="a9"/>
        </w:rPr>
        <w:t>signals.db</w:t>
      </w:r>
      <w:r w:rsidR="000E5851" w:rsidRPr="000E5851">
        <w:rPr>
          <w:rStyle w:val="a9"/>
        </w:rPr>
        <w:t>»</w:t>
      </w:r>
      <w:r w:rsidRPr="004D16FC">
        <w:t>.</w:t>
      </w:r>
    </w:p>
    <w:p w:rsidR="00A53E10" w:rsidRDefault="00A53E10" w:rsidP="004158FC">
      <w:r>
        <w:t>Убедитесь, что база данных содержит сигналы, созданные при выполнении первого</w:t>
      </w:r>
      <w:r w:rsidR="00DA3C38">
        <w:t xml:space="preserve"> учебного задания</w:t>
      </w:r>
      <w:r>
        <w:t>.</w:t>
      </w:r>
    </w:p>
    <w:p w:rsidR="00A53E10" w:rsidRPr="008F0162" w:rsidRDefault="00A53E10" w:rsidP="004158FC">
      <w:r>
        <w:t xml:space="preserve">Для создания схемы используются блоки, расположенные в закладке </w:t>
      </w:r>
      <w:r w:rsidRPr="00CD1F1F">
        <w:rPr>
          <w:rStyle w:val="a9"/>
        </w:rPr>
        <w:t>«Технологические блоки</w:t>
      </w:r>
      <w:r w:rsidR="0009617B">
        <w:rPr>
          <w:rStyle w:val="a9"/>
        </w:rPr>
        <w:t xml:space="preserve"> ТРР</w:t>
      </w:r>
      <w:r w:rsidRPr="00CD1F1F">
        <w:rPr>
          <w:rStyle w:val="a9"/>
        </w:rPr>
        <w:t>»</w:t>
      </w:r>
      <w:r>
        <w:t xml:space="preserve"> палитры блоков. Блоки сгруппированы в выпадающие списки (см.</w:t>
      </w:r>
      <w:r w:rsidR="000D22F9">
        <w:t xml:space="preserve"> </w:t>
      </w:r>
      <w:r w:rsidR="00EC1144">
        <w:fldChar w:fldCharType="begin"/>
      </w:r>
      <w:r w:rsidR="00CD1F1F">
        <w:instrText xml:space="preserve"> REF _Ref255866372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21</w:t>
      </w:r>
      <w:r w:rsidR="00EC1144">
        <w:fldChar w:fldCharType="end"/>
      </w:r>
      <w:r w:rsidR="00CD1F1F">
        <w:t>).</w:t>
      </w:r>
    </w:p>
    <w:p w:rsidR="00A53E10" w:rsidRDefault="00CD1F1F" w:rsidP="00616FE0">
      <w:pPr>
        <w:pStyle w:val="a8"/>
      </w:pPr>
      <w:r>
        <w:rPr>
          <w:noProof/>
        </w:rPr>
        <w:drawing>
          <wp:inline distT="0" distB="0" distL="0" distR="0">
            <wp:extent cx="4714875" cy="295275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34" w:name="_Ref255866372"/>
      <w:bookmarkStart w:id="35" w:name="_Ref255866357"/>
      <w:r>
        <w:t xml:space="preserve">Рисунок </w:t>
      </w:r>
      <w:r w:rsidR="00B618AE">
        <w:fldChar w:fldCharType="begin"/>
      </w:r>
      <w:r w:rsidR="00B618AE">
        <w:instrText xml:space="preserve"> SEQ Рисунок </w:instrText>
      </w:r>
      <w:r w:rsidR="00B618AE">
        <w:instrText xml:space="preserve">\* ARABIC </w:instrText>
      </w:r>
      <w:r w:rsidR="00B618AE">
        <w:fldChar w:fldCharType="separate"/>
      </w:r>
      <w:r w:rsidR="00CD5F96">
        <w:rPr>
          <w:noProof/>
        </w:rPr>
        <w:t>21</w:t>
      </w:r>
      <w:r w:rsidR="00B618AE">
        <w:rPr>
          <w:noProof/>
        </w:rPr>
        <w:fldChar w:fldCharType="end"/>
      </w:r>
      <w:bookmarkEnd w:id="34"/>
      <w:r>
        <w:t xml:space="preserve">. Выпадающий список </w:t>
      </w:r>
      <w:r w:rsidR="00CD1F1F">
        <w:t xml:space="preserve">теплогидравлических </w:t>
      </w:r>
      <w:r>
        <w:t>блоков</w:t>
      </w:r>
      <w:bookmarkEnd w:id="35"/>
    </w:p>
    <w:p w:rsidR="0099310F" w:rsidRDefault="0099310F" w:rsidP="004158FC">
      <w:r>
        <w:t>Далее выполняем последовательные действия:</w:t>
      </w:r>
    </w:p>
    <w:p w:rsidR="00A53E10" w:rsidRPr="004D16FC" w:rsidRDefault="00A53E10" w:rsidP="001304C2">
      <w:pPr>
        <w:pStyle w:val="ac"/>
        <w:numPr>
          <w:ilvl w:val="0"/>
          <w:numId w:val="17"/>
        </w:numPr>
      </w:pPr>
      <w:r>
        <w:t xml:space="preserve">Поместите на схемное </w:t>
      </w:r>
      <w:r w:rsidRPr="0099310F">
        <w:t>окно</w:t>
      </w:r>
      <w:r>
        <w:t xml:space="preserve"> следующие расчетные </w:t>
      </w:r>
      <w:r w:rsidR="00E33882">
        <w:t>теплогидр</w:t>
      </w:r>
      <w:r>
        <w:t>авлические блоки</w:t>
      </w:r>
      <w:r w:rsidRPr="004D16FC">
        <w:t>: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 xml:space="preserve">Граничный узел </w:t>
      </w:r>
      <w:r w:rsidR="00A53E10" w:rsidRPr="0009617B">
        <w:rPr>
          <w:b/>
          <w:lang w:val="en-US"/>
        </w:rPr>
        <w:t>P</w:t>
      </w:r>
      <w:r w:rsidR="00A53E10" w:rsidRPr="003813C4">
        <w:t>»</w:t>
      </w:r>
      <w:r w:rsidR="0009617B">
        <w:t xml:space="preserve"> (из списка «Узлы»)</w:t>
      </w:r>
      <w:r>
        <w:t>,</w:t>
      </w:r>
    </w:p>
    <w:p w:rsidR="00A53E10" w:rsidRPr="004D16FC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Прямая труба</w:t>
      </w:r>
      <w:r w:rsidR="00A53E10" w:rsidRPr="003813C4">
        <w:t>»</w:t>
      </w:r>
      <w:r w:rsidR="0009617B">
        <w:t xml:space="preserve"> (из списка «Каналы»)</w:t>
      </w:r>
      <w:r>
        <w:t>,</w:t>
      </w:r>
    </w:p>
    <w:p w:rsidR="00A53E10" w:rsidRPr="004D16FC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Внутренний узел</w:t>
      </w:r>
      <w:r w:rsidR="00A53E10" w:rsidRPr="003813C4">
        <w:t>»</w:t>
      </w:r>
      <w:r w:rsidR="0009617B">
        <w:t xml:space="preserve"> (из списка «Узлы»)</w:t>
      </w:r>
      <w:r>
        <w:t>,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Прямая труба</w:t>
      </w:r>
      <w:r w:rsidR="00A53E10" w:rsidRPr="003813C4">
        <w:t>»</w:t>
      </w:r>
      <w:r w:rsidR="0009617B">
        <w:t xml:space="preserve"> (из списка «Каналы»)</w:t>
      </w:r>
      <w:r>
        <w:t>,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 xml:space="preserve">Граничный узел </w:t>
      </w:r>
      <w:r w:rsidR="00A53E10" w:rsidRPr="0009617B">
        <w:rPr>
          <w:b/>
          <w:lang w:val="en-US"/>
        </w:rPr>
        <w:t>P</w:t>
      </w:r>
      <w:r w:rsidR="00A53E10" w:rsidRPr="003813C4">
        <w:t>»</w:t>
      </w:r>
      <w:r w:rsidR="0009617B">
        <w:t xml:space="preserve"> (из списка «Узлы»)</w:t>
      </w:r>
      <w:r w:rsidR="00A53E10" w:rsidRPr="004D16FC">
        <w:t>.</w:t>
      </w:r>
    </w:p>
    <w:p w:rsidR="003E5653" w:rsidRDefault="00A53E10" w:rsidP="004158FC">
      <w:r>
        <w:t xml:space="preserve">Изображение блоков схемы может состоять из нескольких </w:t>
      </w:r>
      <w:r w:rsidR="0009617B">
        <w:t xml:space="preserve">связанных </w:t>
      </w:r>
      <w:r>
        <w:t>графических элементов, которые могут быть перемещены относительно друг друга.</w:t>
      </w:r>
    </w:p>
    <w:p w:rsidR="003E5653" w:rsidRDefault="00A53E10" w:rsidP="004158FC">
      <w:r>
        <w:t>При установке на схему внутреннего узла одновременно добавляются два датчика</w:t>
      </w:r>
      <w:r w:rsidRPr="00A53E10">
        <w:t>:</w:t>
      </w:r>
      <w:r>
        <w:t xml:space="preserve"> датчик давления и датчик температуры</w:t>
      </w:r>
      <w:r w:rsidR="00833305">
        <w:t>,</w:t>
      </w:r>
      <w:r>
        <w:t xml:space="preserve"> привязанные к данному узлу.</w:t>
      </w:r>
    </w:p>
    <w:p w:rsidR="00A53E10" w:rsidRDefault="00E60C7F" w:rsidP="00E60C7F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847242"/>
            <wp:effectExtent l="1905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3813C4" w:rsidRDefault="00A53E10" w:rsidP="00A53E10">
      <w:pPr>
        <w:pStyle w:val="a4"/>
      </w:pPr>
      <w:bookmarkStart w:id="36" w:name="_Ref18593083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22</w:t>
      </w:r>
      <w:r w:rsidR="00B618AE">
        <w:rPr>
          <w:noProof/>
        </w:rPr>
        <w:fldChar w:fldCharType="end"/>
      </w:r>
      <w:bookmarkEnd w:id="36"/>
      <w:r>
        <w:t>.</w:t>
      </w:r>
      <w:r w:rsidR="00FD7C10">
        <w:t xml:space="preserve"> </w:t>
      </w:r>
      <w:r>
        <w:t xml:space="preserve">Тестовая схема </w:t>
      </w:r>
      <w:r w:rsidR="00E33882">
        <w:t>теплогидр</w:t>
      </w:r>
      <w:r>
        <w:t>авлической модели.</w:t>
      </w:r>
    </w:p>
    <w:p w:rsidR="00A53E10" w:rsidRDefault="00A53E10" w:rsidP="001304C2">
      <w:pPr>
        <w:pStyle w:val="ac"/>
        <w:numPr>
          <w:ilvl w:val="0"/>
          <w:numId w:val="17"/>
        </w:numPr>
      </w:pPr>
      <w:r>
        <w:t xml:space="preserve">Произведите последовательное соединение элементов таким образом, чтобы два элемента </w:t>
      </w:r>
      <w:r w:rsidRPr="00413BF2">
        <w:rPr>
          <w:rStyle w:val="a9"/>
        </w:rPr>
        <w:t>«Прямая труба»</w:t>
      </w:r>
      <w:r>
        <w:t xml:space="preserve"> образовали одну гидравлическую линию с внутренним узлом.</w:t>
      </w:r>
      <w:r w:rsidR="00833305">
        <w:t xml:space="preserve"> </w:t>
      </w:r>
      <w:r>
        <w:t xml:space="preserve">Граничные узлы </w:t>
      </w:r>
      <w:r>
        <w:rPr>
          <w:lang w:val="en-US"/>
        </w:rPr>
        <w:t>P</w:t>
      </w:r>
      <w:r w:rsidRPr="004D16FC">
        <w:t xml:space="preserve"> </w:t>
      </w:r>
      <w:r w:rsidR="00833305">
        <w:t>будут определять давление на границах</w:t>
      </w:r>
      <w:r>
        <w:t xml:space="preserve"> данной гидравлической линии.</w:t>
      </w:r>
    </w:p>
    <w:p w:rsidR="00A53E10" w:rsidRDefault="00A53E10" w:rsidP="001304C2">
      <w:pPr>
        <w:pStyle w:val="ac"/>
        <w:numPr>
          <w:ilvl w:val="0"/>
          <w:numId w:val="17"/>
        </w:numPr>
      </w:pPr>
      <w:r>
        <w:t>Поместите на первый элемент «</w:t>
      </w:r>
      <w:r w:rsidRPr="00413BF2">
        <w:rPr>
          <w:rStyle w:val="a9"/>
        </w:rPr>
        <w:t>Прямая труба</w:t>
      </w:r>
      <w:r>
        <w:t>» элемент</w:t>
      </w:r>
      <w:r w:rsidR="00FD7C10">
        <w:t xml:space="preserve"> </w:t>
      </w:r>
      <w:r>
        <w:t>«</w:t>
      </w:r>
      <w:r w:rsidRPr="00413BF2">
        <w:rPr>
          <w:rStyle w:val="a9"/>
        </w:rPr>
        <w:t>Регулирующий клапан</w:t>
      </w:r>
      <w:r>
        <w:t>».</w:t>
      </w:r>
    </w:p>
    <w:p w:rsidR="00A53E10" w:rsidRDefault="00A53E10" w:rsidP="001304C2">
      <w:pPr>
        <w:pStyle w:val="ac"/>
        <w:numPr>
          <w:ilvl w:val="0"/>
          <w:numId w:val="17"/>
        </w:numPr>
      </w:pPr>
      <w:r>
        <w:t>Поместите на второй элемент «</w:t>
      </w:r>
      <w:r w:rsidRPr="00413BF2">
        <w:rPr>
          <w:rStyle w:val="a9"/>
        </w:rPr>
        <w:t>Прямая труба</w:t>
      </w:r>
      <w:r>
        <w:t>» элемент «</w:t>
      </w:r>
      <w:r w:rsidRPr="00413BF2">
        <w:rPr>
          <w:rStyle w:val="a9"/>
        </w:rPr>
        <w:t>Регулирующий клапан</w:t>
      </w:r>
      <w:r>
        <w:t>».</w:t>
      </w:r>
    </w:p>
    <w:p w:rsidR="003E5653" w:rsidRPr="00142D79" w:rsidRDefault="00FC2C23" w:rsidP="004158FC">
      <w:r>
        <w:t>В итоге с</w:t>
      </w:r>
      <w:r w:rsidR="00A53E10">
        <w:t xml:space="preserve">хема </w:t>
      </w:r>
      <w:r w:rsidR="00E33882">
        <w:t>теплогидр</w:t>
      </w:r>
      <w:r w:rsidR="00A53E10">
        <w:t xml:space="preserve">авлической модели должна выглядеть </w:t>
      </w:r>
      <w:r>
        <w:t xml:space="preserve">сходно с рисунком </w:t>
      </w:r>
      <w:r w:rsidR="0099310F">
        <w:t>(с</w:t>
      </w:r>
      <w:r w:rsidR="00A53E10">
        <w:t xml:space="preserve">м. </w:t>
      </w:r>
      <w:r w:rsidR="00EC1144">
        <w:fldChar w:fldCharType="begin"/>
      </w:r>
      <w:r w:rsidR="00A53E10">
        <w:instrText xml:space="preserve"> REF _Ref185930838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22</w:t>
      </w:r>
      <w:r w:rsidR="00EC1144">
        <w:fldChar w:fldCharType="end"/>
      </w:r>
      <w:r w:rsidR="00A53E10">
        <w:t>).</w:t>
      </w:r>
      <w:r w:rsidR="00142D79" w:rsidRPr="00A67A31">
        <w:t xml:space="preserve"> </w:t>
      </w:r>
      <w:r w:rsidR="00A67A31" w:rsidRPr="00A67A31">
        <w:rPr>
          <w:b/>
        </w:rPr>
        <w:t>Примечание</w:t>
      </w:r>
      <w:r w:rsidR="00A67A31">
        <w:t>: изображения</w:t>
      </w:r>
      <w:r w:rsidR="00142D79">
        <w:t xml:space="preserve"> регулирующих клапанов мо</w:t>
      </w:r>
      <w:r w:rsidR="00A67A31">
        <w:t>гут</w:t>
      </w:r>
      <w:r w:rsidR="00142D79">
        <w:t xml:space="preserve"> отличаться от </w:t>
      </w:r>
      <w:r w:rsidR="00A67A31">
        <w:t xml:space="preserve">приведенного </w:t>
      </w:r>
      <w:r w:rsidR="00142D79">
        <w:t>рисунка</w:t>
      </w:r>
      <w:r w:rsidR="00A67A31">
        <w:t>, а внутренний узел – установиться на схему без блоков типа датчик давления и датчик температуры</w:t>
      </w:r>
      <w:r w:rsidR="00142D79">
        <w:t>.</w:t>
      </w:r>
    </w:p>
    <w:p w:rsidR="00A53E10" w:rsidRDefault="00A53E10" w:rsidP="00C45834">
      <w:pPr>
        <w:pStyle w:val="2"/>
      </w:pPr>
      <w:bookmarkStart w:id="37" w:name="_Toc356848605"/>
      <w:r>
        <w:t>Настройка параметров расчетной модели</w:t>
      </w:r>
      <w:bookmarkEnd w:id="37"/>
    </w:p>
    <w:p w:rsidR="00A53E10" w:rsidRDefault="00A53E10" w:rsidP="004158FC">
      <w:r>
        <w:t xml:space="preserve">Для корректного расчета </w:t>
      </w:r>
      <w:r w:rsidR="00E33882">
        <w:t>теплогидр</w:t>
      </w:r>
      <w:r>
        <w:t xml:space="preserve">авлической модели необходимо задать </w:t>
      </w:r>
      <w:r w:rsidR="00A67A31">
        <w:t xml:space="preserve">геометрические и другие важные для расчета </w:t>
      </w:r>
      <w:r>
        <w:t xml:space="preserve">свойства </w:t>
      </w:r>
      <w:r w:rsidRPr="00A67A31">
        <w:rPr>
          <w:b/>
        </w:rPr>
        <w:t>каждого</w:t>
      </w:r>
      <w:r>
        <w:t xml:space="preserve"> </w:t>
      </w:r>
      <w:r w:rsidR="00A67A31">
        <w:t>блока (</w:t>
      </w:r>
      <w:r>
        <w:t>элемента</w:t>
      </w:r>
      <w:r w:rsidR="00A67A31">
        <w:t>)</w:t>
      </w:r>
      <w:r>
        <w:t xml:space="preserve"> схемы. Для этого необходимо:</w:t>
      </w:r>
    </w:p>
    <w:p w:rsidR="00A53E10" w:rsidRPr="00E720F9" w:rsidRDefault="00A53E10" w:rsidP="001304C2">
      <w:pPr>
        <w:pStyle w:val="ac"/>
        <w:numPr>
          <w:ilvl w:val="0"/>
          <w:numId w:val="16"/>
        </w:numPr>
      </w:pPr>
      <w:r>
        <w:t xml:space="preserve">Выделить </w:t>
      </w:r>
      <w:r w:rsidRPr="00E855C1">
        <w:t>нужный</w:t>
      </w:r>
      <w:r>
        <w:t xml:space="preserve"> элемент.</w:t>
      </w:r>
    </w:p>
    <w:p w:rsidR="00A53E10" w:rsidRPr="00E720F9" w:rsidRDefault="00A53E10" w:rsidP="001304C2">
      <w:pPr>
        <w:pStyle w:val="ac"/>
        <w:numPr>
          <w:ilvl w:val="0"/>
          <w:numId w:val="16"/>
        </w:numPr>
      </w:pPr>
      <w:r>
        <w:t>Во всплывающем меню выбрать пункт «</w:t>
      </w:r>
      <w:r w:rsidRPr="00413BF2">
        <w:rPr>
          <w:rStyle w:val="a9"/>
        </w:rPr>
        <w:t>Свойства объекта</w:t>
      </w:r>
      <w:r>
        <w:t xml:space="preserve">» (см. </w:t>
      </w:r>
      <w:r w:rsidR="00EC1144">
        <w:fldChar w:fldCharType="begin"/>
      </w:r>
      <w:r>
        <w:instrText xml:space="preserve"> REF _Ref185933501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23</w:t>
      </w:r>
      <w:r w:rsidR="00EC1144">
        <w:fldChar w:fldCharType="end"/>
      </w:r>
      <w:r>
        <w:t>)</w:t>
      </w:r>
      <w:r w:rsidR="00253651">
        <w:t>.</w:t>
      </w:r>
    </w:p>
    <w:p w:rsidR="00A53E10" w:rsidRDefault="002C4F8B" w:rsidP="00F8103B">
      <w:pPr>
        <w:pStyle w:val="a8"/>
      </w:pPr>
      <w:r>
        <w:rPr>
          <w:noProof/>
        </w:rPr>
        <w:lastRenderedPageBreak/>
        <w:drawing>
          <wp:inline distT="0" distB="0" distL="0" distR="0">
            <wp:extent cx="2238375" cy="3429000"/>
            <wp:effectExtent l="1905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0C17B7" w:rsidRDefault="00A53E10" w:rsidP="000C17B7">
      <w:pPr>
        <w:pStyle w:val="a4"/>
      </w:pPr>
      <w:bookmarkStart w:id="38" w:name="_Ref185933501"/>
      <w:r w:rsidRPr="000C17B7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23</w:t>
      </w:r>
      <w:r w:rsidR="00B618AE">
        <w:rPr>
          <w:noProof/>
        </w:rPr>
        <w:fldChar w:fldCharType="end"/>
      </w:r>
      <w:bookmarkEnd w:id="38"/>
      <w:r w:rsidRPr="000C17B7">
        <w:t xml:space="preserve">. </w:t>
      </w:r>
      <w:r w:rsidR="00476C3C">
        <w:t>Контекстное меню элемента схемы (верхняя часть меню)</w:t>
      </w:r>
    </w:p>
    <w:p w:rsidR="003E5653" w:rsidRDefault="00A53E10" w:rsidP="004158FC">
      <w:r>
        <w:t>После этого появится диалоговое окно «</w:t>
      </w:r>
      <w:r w:rsidRPr="00413BF2">
        <w:rPr>
          <w:rStyle w:val="a9"/>
        </w:rPr>
        <w:t>Свойства</w:t>
      </w:r>
      <w:r>
        <w:t xml:space="preserve">», в котором можно задать </w:t>
      </w:r>
      <w:r w:rsidR="00A67A31">
        <w:t>свойства</w:t>
      </w:r>
      <w:r>
        <w:t xml:space="preserve"> элемента. Ниже представлено диалоговое окно для объекта «</w:t>
      </w:r>
      <w:r w:rsidRPr="00413BF2">
        <w:rPr>
          <w:rStyle w:val="a9"/>
        </w:rPr>
        <w:t>Граничный узел Р</w:t>
      </w:r>
      <w:r>
        <w:t xml:space="preserve">» (см. </w:t>
      </w:r>
      <w:r w:rsidR="00EC1144">
        <w:fldChar w:fldCharType="begin"/>
      </w:r>
      <w:r>
        <w:instrText xml:space="preserve"> REF _Ref187311370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24</w:t>
      </w:r>
      <w:r w:rsidR="00EC1144">
        <w:fldChar w:fldCharType="end"/>
      </w:r>
      <w:r>
        <w:t>).</w:t>
      </w:r>
    </w:p>
    <w:p w:rsidR="00A53E10" w:rsidRDefault="00B9712B" w:rsidP="00F8103B">
      <w:pPr>
        <w:pStyle w:val="a8"/>
      </w:pPr>
      <w:r>
        <w:rPr>
          <w:noProof/>
        </w:rPr>
        <w:drawing>
          <wp:inline distT="0" distB="0" distL="0" distR="0">
            <wp:extent cx="3476625" cy="4410075"/>
            <wp:effectExtent l="19050" t="0" r="952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A658D1" w:rsidRDefault="00A53E10" w:rsidP="00A53E10">
      <w:pPr>
        <w:pStyle w:val="a4"/>
      </w:pPr>
      <w:bookmarkStart w:id="39" w:name="_Ref187311370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24</w:t>
      </w:r>
      <w:r w:rsidR="00B618AE">
        <w:rPr>
          <w:noProof/>
        </w:rPr>
        <w:fldChar w:fldCharType="end"/>
      </w:r>
      <w:bookmarkEnd w:id="39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 w:rsidR="00B9712B">
        <w:t>» для граничного узла</w:t>
      </w:r>
      <w:r w:rsidR="00A67A31">
        <w:t xml:space="preserve"> Р</w:t>
      </w:r>
    </w:p>
    <w:p w:rsidR="00A53E10" w:rsidRDefault="00A53E10" w:rsidP="004158FC">
      <w:r>
        <w:lastRenderedPageBreak/>
        <w:t xml:space="preserve">Установите в граничных узлах давление </w:t>
      </w:r>
      <w:r w:rsidR="00D30394" w:rsidRPr="00D30394">
        <w:rPr>
          <w:rStyle w:val="a9"/>
        </w:rPr>
        <w:t>«</w:t>
      </w:r>
      <w:r w:rsidRPr="00D30394">
        <w:rPr>
          <w:rStyle w:val="a9"/>
        </w:rPr>
        <w:t>1.5</w:t>
      </w:r>
      <w:r w:rsidR="00D30394" w:rsidRPr="00D30394">
        <w:rPr>
          <w:rStyle w:val="a9"/>
        </w:rPr>
        <w:t>»</w:t>
      </w:r>
      <w:r>
        <w:t xml:space="preserve"> для левого узла и </w:t>
      </w:r>
      <w:r w:rsidR="00D30394" w:rsidRPr="00D30394">
        <w:rPr>
          <w:rStyle w:val="a9"/>
        </w:rPr>
        <w:t>«</w:t>
      </w:r>
      <w:r w:rsidRPr="00D30394">
        <w:rPr>
          <w:rStyle w:val="a9"/>
        </w:rPr>
        <w:t>1</w:t>
      </w:r>
      <w:r w:rsidR="00D30394" w:rsidRPr="00D30394">
        <w:rPr>
          <w:rStyle w:val="a9"/>
        </w:rPr>
        <w:t>»</w:t>
      </w:r>
      <w:r>
        <w:t xml:space="preserve"> для правого. Этими установками</w:t>
      </w:r>
      <w:r w:rsidR="00FD7C10">
        <w:t xml:space="preserve"> </w:t>
      </w:r>
      <w:r>
        <w:t xml:space="preserve">будет задана </w:t>
      </w:r>
      <w:r w:rsidR="00A67A31">
        <w:t xml:space="preserve">постоянная </w:t>
      </w:r>
      <w:r>
        <w:t xml:space="preserve">величина </w:t>
      </w:r>
      <w:r w:rsidR="00A67A31">
        <w:t xml:space="preserve">перепада давления на границах моделируемого трубопровода и, следовательно, наличие </w:t>
      </w:r>
      <w:r>
        <w:t>расхода в трубопроводе.</w:t>
      </w:r>
    </w:p>
    <w:p w:rsidR="00A53E10" w:rsidRDefault="00A53E10" w:rsidP="004158FC">
      <w:r>
        <w:t xml:space="preserve">Для </w:t>
      </w:r>
      <w:r w:rsidR="00A67A31">
        <w:t>корректной</w:t>
      </w:r>
      <w:r>
        <w:t xml:space="preserve"> работы задвижек в схеме необходимо, чтобы гидравлическое сопротивление участка трубопровода, в котором они установлены, не равнялось нулю. В нашем примере </w:t>
      </w:r>
      <w:r w:rsidR="00A67A31">
        <w:t xml:space="preserve">каждый из </w:t>
      </w:r>
      <w:r>
        <w:t>трубопровод</w:t>
      </w:r>
      <w:r w:rsidR="00A67A31">
        <w:t>ов</w:t>
      </w:r>
      <w:r>
        <w:t xml:space="preserve"> имеет всего один участок. Установите сопротивление для участка трубы равным 1</w:t>
      </w:r>
      <w:r w:rsidR="00A67A31">
        <w:t xml:space="preserve"> (как для левого трубопровода, так и для правого)</w:t>
      </w:r>
      <w:r>
        <w:t>.</w:t>
      </w:r>
    </w:p>
    <w:p w:rsidR="00A53E10" w:rsidRPr="008F3E4C" w:rsidRDefault="00A53E10" w:rsidP="004158FC">
      <w:r>
        <w:t>Для этого вызовите диалоговое окно «</w:t>
      </w:r>
      <w:r w:rsidRPr="00413BF2">
        <w:rPr>
          <w:rStyle w:val="a9"/>
        </w:rPr>
        <w:t>Свойства</w:t>
      </w:r>
      <w:r>
        <w:t xml:space="preserve">» для элемента </w:t>
      </w:r>
      <w:r w:rsidRPr="00413BF2">
        <w:rPr>
          <w:rStyle w:val="a9"/>
        </w:rPr>
        <w:t>«Прямая труба»</w:t>
      </w:r>
      <w:r>
        <w:t xml:space="preserve"> и в строках «</w:t>
      </w:r>
      <w:r w:rsidRPr="00413BF2">
        <w:rPr>
          <w:rStyle w:val="a9"/>
        </w:rPr>
        <w:t>Прямое местное сопротивление</w:t>
      </w:r>
      <w:r>
        <w:t>» и «</w:t>
      </w:r>
      <w:r w:rsidRPr="00413BF2">
        <w:rPr>
          <w:rStyle w:val="a9"/>
        </w:rPr>
        <w:t>Обратное местное сопротивление</w:t>
      </w:r>
      <w:r>
        <w:t xml:space="preserve">» введите строку </w:t>
      </w:r>
      <w:r w:rsidRPr="00455F82">
        <w:rPr>
          <w:rStyle w:val="a9"/>
        </w:rPr>
        <w:t>Self.Count#1</w:t>
      </w:r>
      <w:r w:rsidRPr="008F3E4C">
        <w:t>.</w:t>
      </w:r>
      <w:r>
        <w:t xml:space="preserve"> Данная строка устанавливает сопротивление, равное 1, для всех участков тру</w:t>
      </w:r>
      <w:r w:rsidR="000D22F9">
        <w:t>бопровода (с</w:t>
      </w:r>
      <w:r>
        <w:t>м.</w:t>
      </w:r>
      <w:r w:rsidR="000D22F9">
        <w:t xml:space="preserve"> </w:t>
      </w:r>
      <w:r w:rsidR="00EC1144">
        <w:fldChar w:fldCharType="begin"/>
      </w:r>
      <w:r>
        <w:instrText xml:space="preserve"> REF _Ref187315085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25</w:t>
      </w:r>
      <w:r w:rsidR="00EC1144">
        <w:fldChar w:fldCharType="end"/>
      </w:r>
      <w:r>
        <w:t>).</w:t>
      </w:r>
    </w:p>
    <w:p w:rsidR="00A53E10" w:rsidRDefault="00F46EA4" w:rsidP="00455F82">
      <w:pPr>
        <w:pStyle w:val="a8"/>
      </w:pPr>
      <w:r>
        <w:rPr>
          <w:noProof/>
        </w:rPr>
        <w:drawing>
          <wp:inline distT="0" distB="0" distL="0" distR="0">
            <wp:extent cx="3733800" cy="4410075"/>
            <wp:effectExtent l="1905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A658D1" w:rsidRDefault="00A53E10" w:rsidP="00A53E10">
      <w:pPr>
        <w:pStyle w:val="a4"/>
      </w:pPr>
      <w:bookmarkStart w:id="40" w:name="_Ref187315085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25</w:t>
      </w:r>
      <w:r w:rsidR="00B618AE">
        <w:rPr>
          <w:noProof/>
        </w:rPr>
        <w:fldChar w:fldCharType="end"/>
      </w:r>
      <w:bookmarkEnd w:id="40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>
        <w:t>» для прямой трубы.</w:t>
      </w:r>
    </w:p>
    <w:p w:rsidR="00A53E10" w:rsidRDefault="00CD4DB8" w:rsidP="004158FC">
      <w:r>
        <w:t>Теперь перейдём к задвижкам. Напомним, что п</w:t>
      </w:r>
      <w:r w:rsidR="00A53E10">
        <w:t xml:space="preserve">ри создании схемы автоматики мы использовали название для задвижек </w:t>
      </w:r>
      <w:r w:rsidR="00A12596" w:rsidRPr="00A12596">
        <w:rPr>
          <w:rStyle w:val="a9"/>
        </w:rPr>
        <w:t>«</w:t>
      </w:r>
      <w:r w:rsidR="00A53E10" w:rsidRPr="00A12596">
        <w:rPr>
          <w:rStyle w:val="a9"/>
        </w:rPr>
        <w:t>Z1</w:t>
      </w:r>
      <w:r w:rsidR="00A12596" w:rsidRPr="00A12596">
        <w:rPr>
          <w:rStyle w:val="a9"/>
        </w:rPr>
        <w:t>»</w:t>
      </w:r>
      <w:r w:rsidR="00A53E10" w:rsidRPr="00A53E10">
        <w:t xml:space="preserve"> </w:t>
      </w:r>
      <w:r w:rsidR="00A53E10">
        <w:t>и</w:t>
      </w:r>
      <w:r w:rsidR="00A53E10" w:rsidRPr="00A53E10">
        <w:t xml:space="preserve"> </w:t>
      </w:r>
      <w:r w:rsidR="00A12596" w:rsidRPr="00A12596">
        <w:rPr>
          <w:rStyle w:val="a9"/>
        </w:rPr>
        <w:t>«</w:t>
      </w:r>
      <w:r w:rsidR="00A53E10" w:rsidRPr="00A12596">
        <w:rPr>
          <w:rStyle w:val="a9"/>
        </w:rPr>
        <w:t>Z2</w:t>
      </w:r>
      <w:r w:rsidR="00A12596" w:rsidRPr="00A12596">
        <w:rPr>
          <w:rStyle w:val="a9"/>
        </w:rPr>
        <w:t>»</w:t>
      </w:r>
      <w:r w:rsidR="00A53E10">
        <w:t>.</w:t>
      </w:r>
    </w:p>
    <w:p w:rsidR="00A53E10" w:rsidRDefault="00A53E10" w:rsidP="00C45834">
      <w:pPr>
        <w:pStyle w:val="2"/>
      </w:pPr>
      <w:bookmarkStart w:id="41" w:name="_Toc356848606"/>
      <w:r>
        <w:t>Связь параметров расчетных элементов с сигналами из базы данных</w:t>
      </w:r>
      <w:bookmarkEnd w:id="41"/>
    </w:p>
    <w:p w:rsidR="003E5653" w:rsidRDefault="00A53E10" w:rsidP="004158FC">
      <w:r>
        <w:t>После создания простейшей расчетной схемы необходимо связать параметры расчетных элементов с сигналами из базы данных.</w:t>
      </w:r>
    </w:p>
    <w:p w:rsidR="00A53E10" w:rsidRDefault="00A53E10" w:rsidP="004158FC">
      <w:r>
        <w:lastRenderedPageBreak/>
        <w:t>Выделите на схеме регулирующий клапан и осуществите вызов контекстного меню (правая клавиша мыши). Выберите в меню пункт «</w:t>
      </w:r>
      <w:r w:rsidRPr="00413BF2">
        <w:rPr>
          <w:rStyle w:val="a9"/>
        </w:rPr>
        <w:t>Свойства объекта</w:t>
      </w:r>
      <w:r w:rsidR="000D22F9">
        <w:t>» (с</w:t>
      </w:r>
      <w:r>
        <w:t xml:space="preserve">м. </w:t>
      </w:r>
      <w:r w:rsidR="00EC1144">
        <w:fldChar w:fldCharType="begin"/>
      </w:r>
      <w:r>
        <w:instrText xml:space="preserve"> REF _Ref185933501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23</w:t>
      </w:r>
      <w:r w:rsidR="00EC1144">
        <w:fldChar w:fldCharType="end"/>
      </w:r>
      <w:r>
        <w:t>)</w:t>
      </w:r>
    </w:p>
    <w:p w:rsidR="00A53E10" w:rsidRDefault="00A53E10" w:rsidP="004158FC">
      <w:r>
        <w:t>После этого появится диалоговое окно редактирования параметров объекта для элемента типа «</w:t>
      </w:r>
      <w:r w:rsidRPr="00413BF2">
        <w:rPr>
          <w:rStyle w:val="a9"/>
        </w:rPr>
        <w:t>Регулирующий клапан</w:t>
      </w:r>
      <w:r>
        <w:t>», представленное на рисунке ниже</w:t>
      </w:r>
      <w:r w:rsidR="00316770">
        <w:t xml:space="preserve"> (</w:t>
      </w:r>
      <w:r w:rsidR="00EC1144">
        <w:fldChar w:fldCharType="begin"/>
      </w:r>
      <w:r w:rsidR="00316770">
        <w:instrText xml:space="preserve"> REF _Ref185934498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EC1144">
        <w:fldChar w:fldCharType="end"/>
      </w:r>
      <w:r w:rsidR="00316770">
        <w:t>)</w:t>
      </w:r>
      <w:r w:rsidRPr="004D16FC">
        <w:t>:</w:t>
      </w:r>
    </w:p>
    <w:p w:rsidR="00A53E10" w:rsidRPr="004D16FC" w:rsidRDefault="00026644" w:rsidP="00F8103B">
      <w:pPr>
        <w:pStyle w:val="a8"/>
      </w:pPr>
      <w:r>
        <w:rPr>
          <w:noProof/>
        </w:rPr>
        <w:drawing>
          <wp:inline distT="0" distB="0" distL="0" distR="0">
            <wp:extent cx="3486150" cy="4429125"/>
            <wp:effectExtent l="1905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331B16" w:rsidRDefault="00A53E10" w:rsidP="00A53E10">
      <w:pPr>
        <w:pStyle w:val="a4"/>
      </w:pPr>
      <w:bookmarkStart w:id="42" w:name="_Ref18593449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26</w:t>
      </w:r>
      <w:r w:rsidR="00B618AE">
        <w:rPr>
          <w:noProof/>
        </w:rPr>
        <w:fldChar w:fldCharType="end"/>
      </w:r>
      <w:bookmarkEnd w:id="42"/>
      <w:r>
        <w:t>.</w:t>
      </w:r>
      <w:r w:rsidR="00FD7C10">
        <w:t xml:space="preserve"> </w:t>
      </w:r>
      <w:r>
        <w:t>Диалоговое окно редактирования свойств элемента «Регулирующий клапан»</w:t>
      </w:r>
    </w:p>
    <w:p w:rsidR="00A53E10" w:rsidRDefault="00A53E10" w:rsidP="004158FC">
      <w:r>
        <w:t>Параметры, представленные в окне редактирования на закладке «</w:t>
      </w:r>
      <w:r w:rsidRPr="00413BF2">
        <w:rPr>
          <w:rStyle w:val="a9"/>
        </w:rPr>
        <w:t>Свойства</w:t>
      </w:r>
      <w:r>
        <w:t xml:space="preserve">» (см. </w:t>
      </w:r>
      <w:r w:rsidR="0062054C">
        <w:fldChar w:fldCharType="begin"/>
      </w:r>
      <w:r w:rsidR="0062054C">
        <w:instrText xml:space="preserve"> REF _Ref185934498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62054C">
        <w:fldChar w:fldCharType="end"/>
      </w:r>
      <w:r w:rsidR="00A47A79">
        <w:t>), могут быть зада</w:t>
      </w:r>
      <w:r>
        <w:t>ны как с помощью числовых значений непосредственно в редакторе свойств, так и посредством импорта из базы данных сигналов.</w:t>
      </w:r>
    </w:p>
    <w:p w:rsidR="00A53E10" w:rsidRDefault="00A53E10" w:rsidP="004158FC">
      <w:r>
        <w:t xml:space="preserve">Чтобы связать параметр объекта с сигналом из базы данных необходимо в таблице свойств выделить значение параметра (в данном примере </w:t>
      </w:r>
      <w:r w:rsidRPr="00607357">
        <w:rPr>
          <w:rStyle w:val="a9"/>
        </w:rPr>
        <w:t>«</w:t>
      </w:r>
      <w:r w:rsidR="00607357" w:rsidRPr="00607357">
        <w:rPr>
          <w:rStyle w:val="a9"/>
        </w:rPr>
        <w:t>Положение, %</w:t>
      </w:r>
      <w:r w:rsidRPr="00607357">
        <w:rPr>
          <w:rStyle w:val="a9"/>
        </w:rPr>
        <w:t>»</w:t>
      </w:r>
      <w:r>
        <w:t xml:space="preserve">), удалить цифровое значение (в данном примере </w:t>
      </w:r>
      <w:r w:rsidRPr="00316770">
        <w:rPr>
          <w:rStyle w:val="a9"/>
        </w:rPr>
        <w:t>«50»</w:t>
      </w:r>
      <w:r>
        <w:t>) и нажать кнопку «</w:t>
      </w:r>
      <w:r w:rsidRPr="00413BF2">
        <w:rPr>
          <w:rStyle w:val="a9"/>
        </w:rPr>
        <w:t>Найти значение в базе</w:t>
      </w:r>
      <w:r>
        <w:t xml:space="preserve">» (см. </w:t>
      </w:r>
      <w:r w:rsidR="0062054C">
        <w:fldChar w:fldCharType="begin"/>
      </w:r>
      <w:r w:rsidR="0062054C">
        <w:instrText xml:space="preserve"> REF _Ref185934498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62054C">
        <w:fldChar w:fldCharType="end"/>
      </w:r>
      <w:r>
        <w:t>).</w:t>
      </w:r>
    </w:p>
    <w:p w:rsidR="00A53E10" w:rsidRPr="00A47A79" w:rsidRDefault="00A47A79" w:rsidP="004158FC">
      <w:r>
        <w:t xml:space="preserve">При </w:t>
      </w:r>
      <w:r w:rsidR="00C646DA">
        <w:t xml:space="preserve">нажатии </w:t>
      </w:r>
      <w:r>
        <w:t xml:space="preserve">этой кнопки </w:t>
      </w:r>
      <w:r w:rsidR="00C646DA">
        <w:t>п</w:t>
      </w:r>
      <w:r w:rsidR="00A53E10">
        <w:t>роисходит вызов диалогового окна «</w:t>
      </w:r>
      <w:r w:rsidR="00A53E10" w:rsidRPr="00413BF2">
        <w:rPr>
          <w:rStyle w:val="a9"/>
        </w:rPr>
        <w:t>Редактор базы данных</w:t>
      </w:r>
      <w:r w:rsidR="00A53E10">
        <w:t>» (см.</w:t>
      </w:r>
      <w:r w:rsidR="00026644">
        <w:t xml:space="preserve">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 w:rsidR="00A53E10">
        <w:t>). В диалоговом окне нужно выбрать последовательно</w:t>
      </w:r>
      <w:r w:rsidR="00A53E10" w:rsidRPr="00A47A79">
        <w:t>:</w:t>
      </w:r>
    </w:p>
    <w:p w:rsidR="00C646DA" w:rsidRPr="00C646DA" w:rsidRDefault="00A53E10" w:rsidP="001304C2">
      <w:pPr>
        <w:pStyle w:val="ac"/>
        <w:numPr>
          <w:ilvl w:val="0"/>
          <w:numId w:val="18"/>
        </w:numPr>
      </w:pPr>
      <w:r w:rsidRPr="00396832">
        <w:t>Категорию</w:t>
      </w:r>
      <w:r w:rsidR="00396832">
        <w:t xml:space="preserve"> </w:t>
      </w:r>
      <w:r w:rsidR="00396832" w:rsidRPr="00396832">
        <w:rPr>
          <w:b/>
        </w:rPr>
        <w:t>«Задвижки»</w:t>
      </w:r>
      <w:r w:rsidRPr="00C646DA">
        <w:t>.</w:t>
      </w:r>
    </w:p>
    <w:p w:rsidR="00C646DA" w:rsidRPr="00C646DA" w:rsidRDefault="00A53E10" w:rsidP="001304C2">
      <w:pPr>
        <w:pStyle w:val="ac"/>
        <w:numPr>
          <w:ilvl w:val="0"/>
          <w:numId w:val="18"/>
        </w:numPr>
      </w:pPr>
      <w:r w:rsidRPr="00396832">
        <w:t>Группу сигналов</w:t>
      </w:r>
      <w:r w:rsidR="00396832">
        <w:t xml:space="preserve"> </w:t>
      </w:r>
      <w:r w:rsidR="00396832" w:rsidRPr="00396832">
        <w:rPr>
          <w:b/>
        </w:rPr>
        <w:t>«Z1»</w:t>
      </w:r>
      <w:r w:rsidR="00396832">
        <w:t xml:space="preserve"> для левой задвижки (</w:t>
      </w:r>
      <w:r w:rsidR="00396832" w:rsidRPr="00396832">
        <w:rPr>
          <w:b/>
        </w:rPr>
        <w:t>«Z2»</w:t>
      </w:r>
      <w:r w:rsidR="00396832">
        <w:t xml:space="preserve"> для правой)</w:t>
      </w:r>
      <w:r w:rsidR="00C646DA" w:rsidRPr="00C646DA">
        <w:t>.</w:t>
      </w:r>
    </w:p>
    <w:p w:rsidR="00A53E10" w:rsidRPr="00C646DA" w:rsidRDefault="00A53E10" w:rsidP="001304C2">
      <w:pPr>
        <w:pStyle w:val="ac"/>
        <w:numPr>
          <w:ilvl w:val="0"/>
          <w:numId w:val="18"/>
        </w:numPr>
      </w:pPr>
      <w:r w:rsidRPr="00396832">
        <w:t>Имя сигнала</w:t>
      </w:r>
      <w:r w:rsidR="00396832">
        <w:t xml:space="preserve"> </w:t>
      </w:r>
      <w:r w:rsidR="00396832" w:rsidRPr="00396832">
        <w:rPr>
          <w:b/>
          <w:bCs/>
        </w:rPr>
        <w:t>«Положение»</w:t>
      </w:r>
      <w:r w:rsidRPr="00C646DA">
        <w:t>.</w:t>
      </w:r>
    </w:p>
    <w:p w:rsidR="00A53E10" w:rsidRPr="00A53E10" w:rsidRDefault="00A53E10" w:rsidP="004158FC">
      <w:r>
        <w:lastRenderedPageBreak/>
        <w:t>В данном у</w:t>
      </w:r>
      <w:r w:rsidR="00AD5B05">
        <w:t>чебном задании</w:t>
      </w:r>
      <w:r w:rsidR="00FD7C10">
        <w:t xml:space="preserve"> </w:t>
      </w:r>
      <w:r>
        <w:t xml:space="preserve">необходимо связать свойства объекта </w:t>
      </w:r>
      <w:r w:rsidR="000367A0" w:rsidRPr="00607357">
        <w:rPr>
          <w:rStyle w:val="a9"/>
        </w:rPr>
        <w:t>«Положение, %»</w:t>
      </w:r>
      <w:r>
        <w:t xml:space="preserve"> и сигнал </w:t>
      </w:r>
      <w:r w:rsidRPr="00413BF2">
        <w:rPr>
          <w:rStyle w:val="a9"/>
        </w:rPr>
        <w:t>«Положение»</w:t>
      </w:r>
      <w:r>
        <w:t xml:space="preserve"> в базе данных для задвижки с именем </w:t>
      </w:r>
      <w:r w:rsidRPr="00455F82">
        <w:rPr>
          <w:rStyle w:val="a9"/>
        </w:rPr>
        <w:t>Z1</w:t>
      </w:r>
      <w:r>
        <w:t xml:space="preserve"> (см.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).</w:t>
      </w:r>
    </w:p>
    <w:p w:rsidR="003E5653" w:rsidRDefault="00A53E10" w:rsidP="004158FC">
      <w:r>
        <w:t xml:space="preserve">Выберите данный сигнал и нажмите клавишу </w:t>
      </w:r>
      <w:r w:rsidRPr="00413BF2">
        <w:rPr>
          <w:rStyle w:val="a9"/>
        </w:rPr>
        <w:t>«Добавить»</w:t>
      </w:r>
      <w:r w:rsidRPr="004158FC">
        <w:t xml:space="preserve"> </w:t>
      </w:r>
      <w:r>
        <w:t>в панели «</w:t>
      </w:r>
      <w:r w:rsidRPr="00413BF2">
        <w:rPr>
          <w:rStyle w:val="a9"/>
        </w:rPr>
        <w:t>Выбранные данные</w:t>
      </w:r>
      <w:r w:rsidR="000D22F9">
        <w:t>» (с</w:t>
      </w:r>
      <w:r>
        <w:t xml:space="preserve">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</w:t>
      </w:r>
      <w:r w:rsidR="000D22F9">
        <w:t>.</w:t>
      </w:r>
      <w:r>
        <w:t xml:space="preserve"> При необходимости предварительно удалите существующие записи.</w:t>
      </w:r>
    </w:p>
    <w:p w:rsidR="003E5653" w:rsidRDefault="00A53E10" w:rsidP="004158FC">
      <w:r>
        <w:t xml:space="preserve">Введите значение </w:t>
      </w:r>
      <w:r w:rsidRPr="00455F82">
        <w:rPr>
          <w:rStyle w:val="a9"/>
        </w:rPr>
        <w:t>50</w:t>
      </w:r>
      <w:r>
        <w:t xml:space="preserve"> для сигнала </w:t>
      </w:r>
      <w:r w:rsidRPr="00455F82">
        <w:rPr>
          <w:rStyle w:val="a9"/>
        </w:rPr>
        <w:t xml:space="preserve">Положение </w:t>
      </w:r>
      <w:r w:rsidR="000D22F9">
        <w:t>(с</w:t>
      </w:r>
      <w:r>
        <w:t xml:space="preserve">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). Задание сигнала в базе данных устанавливает значение положения клапана открыто на 50</w:t>
      </w:r>
      <w:r w:rsidRPr="00A53E10">
        <w:t>%</w:t>
      </w:r>
    </w:p>
    <w:p w:rsidR="00A53E10" w:rsidRPr="00CB14AF" w:rsidRDefault="00A53E10" w:rsidP="004158FC">
      <w: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(в данном примере </w:t>
      </w:r>
      <w:r w:rsidRPr="00455F82">
        <w:rPr>
          <w:rStyle w:val="a9"/>
        </w:rPr>
        <w:t>Z1_xq1)</w:t>
      </w:r>
      <w:r w:rsidRPr="004D16FC">
        <w:t xml:space="preserve">. </w:t>
      </w:r>
      <w:r>
        <w:t>Закройте окно редактора базы данных нажатием кнопки «</w:t>
      </w:r>
      <w:r w:rsidR="00CD62D1">
        <w:rPr>
          <w:rStyle w:val="a9"/>
        </w:rPr>
        <w:t>O</w:t>
      </w:r>
      <w:r w:rsidR="00A47A79">
        <w:rPr>
          <w:rStyle w:val="a9"/>
          <w:lang w:val="en-US"/>
        </w:rPr>
        <w:t>k</w:t>
      </w:r>
      <w:r>
        <w:t>».</w:t>
      </w:r>
    </w:p>
    <w:p w:rsidR="00A53E10" w:rsidRPr="003813C4" w:rsidRDefault="000367A0" w:rsidP="000367A0">
      <w:pPr>
        <w:pStyle w:val="a8"/>
      </w:pPr>
      <w:r>
        <w:rPr>
          <w:noProof/>
        </w:rPr>
        <w:drawing>
          <wp:inline distT="0" distB="0" distL="0" distR="0">
            <wp:extent cx="5934075" cy="3162300"/>
            <wp:effectExtent l="1905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43" w:name="_Ref186202650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27</w:t>
      </w:r>
      <w:r w:rsidR="00B618AE">
        <w:rPr>
          <w:noProof/>
        </w:rPr>
        <w:fldChar w:fldCharType="end"/>
      </w:r>
      <w:bookmarkEnd w:id="43"/>
      <w:r w:rsidRPr="004D16FC">
        <w:t xml:space="preserve">. </w:t>
      </w:r>
      <w:r>
        <w:t xml:space="preserve">Выбор сигнала в </w:t>
      </w:r>
      <w:r w:rsidR="000367A0">
        <w:t>базе данных для свойств объекта</w:t>
      </w:r>
    </w:p>
    <w:p w:rsidR="003F77A7" w:rsidRDefault="00A53E10" w:rsidP="004158FC">
      <w: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5439A5">
        <w:rPr>
          <w:rStyle w:val="a9"/>
        </w:rPr>
        <w:t>«</w:t>
      </w:r>
      <w:r w:rsidRPr="005439A5">
        <w:rPr>
          <w:rStyle w:val="a9"/>
        </w:rPr>
        <w:t>Z2</w:t>
      </w:r>
      <w:r w:rsidR="005439A5" w:rsidRPr="005439A5">
        <w:rPr>
          <w:rStyle w:val="a9"/>
        </w:rPr>
        <w:t>»</w:t>
      </w:r>
      <w:r>
        <w:t>.</w:t>
      </w:r>
      <w:r w:rsidR="003F77A7">
        <w:t xml:space="preserve"> </w:t>
      </w:r>
      <w:r>
        <w:t xml:space="preserve">Диалоговое окно свойств этой задвижки </w:t>
      </w:r>
      <w:r w:rsidR="00A47A79">
        <w:t>должно выглядеть</w:t>
      </w:r>
      <w:r>
        <w:t xml:space="preserve"> так</w:t>
      </w:r>
      <w:r w:rsidR="00A47A79">
        <w:t>,</w:t>
      </w:r>
      <w:r>
        <w:t xml:space="preserve"> как показано на рисунке (см.</w:t>
      </w:r>
      <w:r w:rsidR="003F77A7">
        <w:t xml:space="preserve"> </w:t>
      </w:r>
      <w:r w:rsidR="00EC1144">
        <w:fldChar w:fldCharType="begin"/>
      </w:r>
      <w:r w:rsidR="003F77A7">
        <w:instrText xml:space="preserve"> REF _Ref255868868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28</w:t>
      </w:r>
      <w:r w:rsidR="00EC1144">
        <w:fldChar w:fldCharType="end"/>
      </w:r>
      <w:r>
        <w:t>)</w:t>
      </w:r>
      <w:r w:rsidR="001F5C3F">
        <w:t>.</w:t>
      </w:r>
    </w:p>
    <w:p w:rsidR="00A47A79" w:rsidRPr="00A47A79" w:rsidRDefault="00A47A79" w:rsidP="004158FC">
      <w:r>
        <w:t>Имя используемого сигнала (</w:t>
      </w:r>
      <w:r w:rsidRPr="00A47A79">
        <w:rPr>
          <w:b/>
          <w:lang w:val="en-US"/>
        </w:rPr>
        <w:t>Z</w:t>
      </w:r>
      <w:r w:rsidRPr="00A47A79">
        <w:rPr>
          <w:b/>
        </w:rPr>
        <w:t>1_</w:t>
      </w:r>
      <w:r w:rsidRPr="00A47A79">
        <w:rPr>
          <w:b/>
          <w:lang w:val="en-US"/>
        </w:rPr>
        <w:t>xq</w:t>
      </w:r>
      <w:r w:rsidRPr="00A47A79">
        <w:rPr>
          <w:b/>
        </w:rPr>
        <w:t>01</w:t>
      </w:r>
      <w:r w:rsidRPr="00A47A79">
        <w:t xml:space="preserve"> </w:t>
      </w:r>
      <w:r>
        <w:t xml:space="preserve">и </w:t>
      </w:r>
      <w:r w:rsidRPr="00A47A79">
        <w:rPr>
          <w:b/>
          <w:lang w:val="en-US"/>
        </w:rPr>
        <w:t>Z</w:t>
      </w:r>
      <w:r w:rsidRPr="00A47A79">
        <w:rPr>
          <w:b/>
        </w:rPr>
        <w:t>2_</w:t>
      </w:r>
      <w:r w:rsidRPr="00A47A79">
        <w:rPr>
          <w:b/>
          <w:lang w:val="en-US"/>
        </w:rPr>
        <w:t>xq</w:t>
      </w:r>
      <w:r w:rsidRPr="00A47A79">
        <w:rPr>
          <w:b/>
        </w:rPr>
        <w:t>01</w:t>
      </w:r>
      <w:r w:rsidRPr="00A47A79">
        <w:t xml:space="preserve">) </w:t>
      </w:r>
      <w:r>
        <w:t>можно было вводить и вручную…</w:t>
      </w:r>
    </w:p>
    <w:p w:rsidR="00A53E10" w:rsidRDefault="001F5C3F" w:rsidP="000C17B7">
      <w:pPr>
        <w:pStyle w:val="a8"/>
      </w:pPr>
      <w:bookmarkStart w:id="44" w:name="_Ref186206849"/>
      <w:r>
        <w:rPr>
          <w:noProof/>
        </w:rPr>
        <w:lastRenderedPageBreak/>
        <w:drawing>
          <wp:inline distT="0" distB="0" distL="0" distR="0">
            <wp:extent cx="3533775" cy="4410075"/>
            <wp:effectExtent l="1905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2278D2" w:rsidRDefault="00A53E10" w:rsidP="001F5C3F">
      <w:pPr>
        <w:pStyle w:val="a4"/>
      </w:pPr>
      <w:bookmarkStart w:id="45" w:name="_Ref25586886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28</w:t>
      </w:r>
      <w:r w:rsidR="00B618AE">
        <w:rPr>
          <w:noProof/>
        </w:rPr>
        <w:fldChar w:fldCharType="end"/>
      </w:r>
      <w:bookmarkEnd w:id="44"/>
      <w:bookmarkEnd w:id="45"/>
      <w:r w:rsidR="001F5C3F">
        <w:t>. С</w:t>
      </w:r>
      <w:r>
        <w:t>войства клапана</w:t>
      </w:r>
      <w:r w:rsidR="001F5C3F">
        <w:t xml:space="preserve"> после связывания</w:t>
      </w:r>
      <w:r>
        <w:t xml:space="preserve"> сигнала </w:t>
      </w:r>
      <w:r w:rsidRPr="0096747F">
        <w:rPr>
          <w:lang w:val="en-US"/>
        </w:rPr>
        <w:t>Z</w:t>
      </w:r>
      <w:r w:rsidRPr="0096747F">
        <w:t>2</w:t>
      </w:r>
      <w:r w:rsidRPr="004D16FC">
        <w:t>_</w:t>
      </w:r>
      <w:r w:rsidRPr="0096747F">
        <w:rPr>
          <w:lang w:val="en-US"/>
        </w:rPr>
        <w:t>xq</w:t>
      </w:r>
      <w:r w:rsidR="001F5C3F">
        <w:t>01</w:t>
      </w:r>
      <w:r>
        <w:t xml:space="preserve"> </w:t>
      </w:r>
      <w:r w:rsidR="003B1764">
        <w:t xml:space="preserve">из базы данных </w:t>
      </w:r>
      <w:r>
        <w:t xml:space="preserve">и </w:t>
      </w:r>
      <w:r w:rsidR="001F5C3F">
        <w:t>«Положение, %»</w:t>
      </w:r>
    </w:p>
    <w:p w:rsidR="003E5653" w:rsidRDefault="00164770" w:rsidP="00C45834">
      <w:pPr>
        <w:pStyle w:val="2"/>
      </w:pPr>
      <w:bookmarkStart w:id="46" w:name="_Toc356848607"/>
      <w:r>
        <w:t>Просмотр рас</w:t>
      </w:r>
      <w:r w:rsidR="00A53E10">
        <w:t>ч</w:t>
      </w:r>
      <w:r>
        <w:t>етных</w:t>
      </w:r>
      <w:r w:rsidR="00A53E10">
        <w:t xml:space="preserve"> параметров теплогидравлической схемы</w:t>
      </w:r>
      <w:bookmarkEnd w:id="46"/>
    </w:p>
    <w:p w:rsidR="00A53E10" w:rsidRPr="00D71EE3" w:rsidRDefault="00A53E10" w:rsidP="004158FC">
      <w:r>
        <w:t xml:space="preserve">Каждый элемент расчетной схемы содержит набор параметров, которые рассчитываются кодом и могут быть использованы для анализа переходных процессов и </w:t>
      </w:r>
      <w:r w:rsidR="00A47A79">
        <w:t>для создания точек контроля объекта (для использования их в системе</w:t>
      </w:r>
      <w:r>
        <w:t xml:space="preserve"> управления</w:t>
      </w:r>
      <w:r w:rsidR="00A47A79">
        <w:t>)</w:t>
      </w:r>
      <w:r>
        <w:t>. Эти</w:t>
      </w:r>
      <w:r w:rsidR="00FD7C10">
        <w:t xml:space="preserve"> </w:t>
      </w:r>
      <w: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>
        <w:t>теплогидр</w:t>
      </w:r>
      <w:r>
        <w:t>авлической схемы. Для того, чтобы просмотреть список параметров, доступных для каждого элемента схемы, необходимо</w:t>
      </w:r>
      <w:r w:rsidRPr="00D71EE3">
        <w:t>:</w:t>
      </w:r>
    </w:p>
    <w:p w:rsidR="00A53E10" w:rsidRPr="00E720F9" w:rsidRDefault="00A53E10" w:rsidP="001304C2">
      <w:pPr>
        <w:pStyle w:val="ac"/>
        <w:numPr>
          <w:ilvl w:val="0"/>
          <w:numId w:val="15"/>
        </w:numPr>
      </w:pPr>
      <w:r>
        <w:t xml:space="preserve">Выделить элемент </w:t>
      </w:r>
      <w:r w:rsidR="00E33882" w:rsidRPr="00E855C1">
        <w:t>теплогидр</w:t>
      </w:r>
      <w:r w:rsidRPr="00E855C1">
        <w:t>авлической</w:t>
      </w:r>
      <w:r>
        <w:t xml:space="preserve"> схемы.</w:t>
      </w:r>
    </w:p>
    <w:p w:rsidR="00A53E10" w:rsidRPr="00E720F9" w:rsidRDefault="00A53E10" w:rsidP="001304C2">
      <w:pPr>
        <w:pStyle w:val="ac"/>
        <w:numPr>
          <w:ilvl w:val="0"/>
          <w:numId w:val="15"/>
        </w:numPr>
      </w:pPr>
      <w:r>
        <w:t>Нажать правую кнопку мыши.</w:t>
      </w:r>
    </w:p>
    <w:p w:rsidR="003E5653" w:rsidRDefault="00A53E10" w:rsidP="004158FC">
      <w:pPr>
        <w:pStyle w:val="ac"/>
        <w:numPr>
          <w:ilvl w:val="0"/>
          <w:numId w:val="15"/>
        </w:numPr>
      </w:pPr>
      <w:r>
        <w:t>Во всплывающем меню выбрать пункт «</w:t>
      </w:r>
      <w:r w:rsidRPr="00413BF2">
        <w:rPr>
          <w:rStyle w:val="a9"/>
        </w:rPr>
        <w:t>Параметры объекта</w:t>
      </w:r>
      <w:r>
        <w:t xml:space="preserve">» (см. </w:t>
      </w:r>
      <w:r w:rsidR="00EC1144">
        <w:fldChar w:fldCharType="begin"/>
      </w:r>
      <w:r>
        <w:instrText xml:space="preserve"> REF _Ref187306798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29</w:t>
      </w:r>
      <w:r w:rsidR="00EC1144">
        <w:fldChar w:fldCharType="end"/>
      </w:r>
      <w:r>
        <w:t>).</w:t>
      </w:r>
    </w:p>
    <w:p w:rsidR="00A53E10" w:rsidRDefault="00EF393D" w:rsidP="00455F82">
      <w:pPr>
        <w:pStyle w:val="a8"/>
      </w:pPr>
      <w:r>
        <w:rPr>
          <w:noProof/>
        </w:rPr>
        <w:lastRenderedPageBreak/>
        <w:drawing>
          <wp:inline distT="0" distB="0" distL="0" distR="0">
            <wp:extent cx="2257425" cy="3200400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4"/>
      </w:pPr>
      <w:bookmarkStart w:id="47" w:name="_Ref18730679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29</w:t>
      </w:r>
      <w:r w:rsidR="00B618AE">
        <w:rPr>
          <w:noProof/>
        </w:rPr>
        <w:fldChar w:fldCharType="end"/>
      </w:r>
      <w:bookmarkEnd w:id="47"/>
      <w:r>
        <w:t>. Вспл</w:t>
      </w:r>
      <w:r w:rsidR="00EF393D">
        <w:t>ывающее меню для элемента схемы</w:t>
      </w:r>
    </w:p>
    <w:p w:rsidR="00A53E10" w:rsidRDefault="00A53E10" w:rsidP="004158FC">
      <w:r>
        <w:t>После этого появляется окно со списком параметров, которые можно получить из расчетного кода для данного элемента схемы.</w:t>
      </w:r>
    </w:p>
    <w:p w:rsidR="003E5653" w:rsidRDefault="00A53E10" w:rsidP="004158FC">
      <w:r>
        <w:t xml:space="preserve">Выделите на </w:t>
      </w:r>
      <w:r w:rsidR="00EF393D">
        <w:t>тепло</w:t>
      </w:r>
      <w:r>
        <w:t xml:space="preserve">гидравлической схеме внутренний узел (см. </w:t>
      </w:r>
      <w:r w:rsidR="00EC1144">
        <w:fldChar w:fldCharType="begin"/>
      </w:r>
      <w:r>
        <w:instrText xml:space="preserve"> REF _Ref187316953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30</w:t>
      </w:r>
      <w:r w:rsidR="00EC1144">
        <w:fldChar w:fldCharType="end"/>
      </w:r>
      <w:r>
        <w:t>)</w:t>
      </w:r>
    </w:p>
    <w:p w:rsidR="00A53E10" w:rsidRDefault="00EF393D" w:rsidP="00EF393D">
      <w:pPr>
        <w:pStyle w:val="a8"/>
      </w:pPr>
      <w:r>
        <w:rPr>
          <w:noProof/>
        </w:rPr>
        <w:drawing>
          <wp:inline distT="0" distB="0" distL="0" distR="0">
            <wp:extent cx="5940425" cy="2847242"/>
            <wp:effectExtent l="19050" t="0" r="317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4"/>
      </w:pPr>
      <w:bookmarkStart w:id="48" w:name="_Ref187316953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30</w:t>
      </w:r>
      <w:r w:rsidR="00B618AE">
        <w:rPr>
          <w:noProof/>
        </w:rPr>
        <w:fldChar w:fldCharType="end"/>
      </w:r>
      <w:bookmarkEnd w:id="48"/>
      <w:r>
        <w:t>. В</w:t>
      </w:r>
      <w:r w:rsidR="00EF393D">
        <w:t>ыделение внутреннего узла схемы</w:t>
      </w:r>
    </w:p>
    <w:p w:rsidR="00A53E10" w:rsidRDefault="00A53E10" w:rsidP="004158FC">
      <w:r>
        <w:t>Выберите пункт</w:t>
      </w:r>
      <w:r w:rsidRPr="00455F82">
        <w:rPr>
          <w:rStyle w:val="a9"/>
        </w:rPr>
        <w:t xml:space="preserve"> «</w:t>
      </w:r>
      <w:r w:rsidRPr="00413BF2">
        <w:rPr>
          <w:rStyle w:val="a9"/>
        </w:rPr>
        <w:t>Параметры объекта</w:t>
      </w:r>
      <w:r w:rsidRPr="00455F82">
        <w:rPr>
          <w:rStyle w:val="a9"/>
        </w:rPr>
        <w:t>»</w:t>
      </w:r>
      <w:r>
        <w:t xml:space="preserve"> во всплывающем меню. (см. </w:t>
      </w:r>
      <w:r w:rsidR="00EC1144">
        <w:fldChar w:fldCharType="begin"/>
      </w:r>
      <w:r>
        <w:instrText xml:space="preserve"> REF _Ref187306798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29</w:t>
      </w:r>
      <w:r w:rsidR="00EC1144">
        <w:fldChar w:fldCharType="end"/>
      </w:r>
      <w:r>
        <w:t>). Появится диалоговое окно параметры для выбранного элемента</w:t>
      </w:r>
      <w:r w:rsidR="00EF393D">
        <w:t xml:space="preserve"> (для внутреннего узла, </w:t>
      </w:r>
      <w:r>
        <w:t xml:space="preserve">см. </w:t>
      </w:r>
      <w:r w:rsidR="00EC1144">
        <w:fldChar w:fldCharType="begin"/>
      </w:r>
      <w:r>
        <w:instrText xml:space="preserve"> REF _Ref187317305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31</w:t>
      </w:r>
      <w:r w:rsidR="00EC1144">
        <w:fldChar w:fldCharType="end"/>
      </w:r>
      <w:r>
        <w:t xml:space="preserve">). Данное окно отображает список параметров элемента, выбранного в данный момент на схеме. Не закрывая </w:t>
      </w:r>
      <w:r w:rsidR="00EF393D">
        <w:t xml:space="preserve">это </w:t>
      </w:r>
      <w:r>
        <w:t>окно, можно выделить другой элемент схемы и посмотреть список его параметров.</w:t>
      </w:r>
    </w:p>
    <w:p w:rsidR="00A53E10" w:rsidRDefault="00EF393D" w:rsidP="00F8103B">
      <w:pPr>
        <w:pStyle w:val="a8"/>
      </w:pPr>
      <w:r>
        <w:rPr>
          <w:noProof/>
        </w:rPr>
        <w:lastRenderedPageBreak/>
        <w:drawing>
          <wp:inline distT="0" distB="0" distL="0" distR="0">
            <wp:extent cx="3476625" cy="2590800"/>
            <wp:effectExtent l="19050" t="0" r="9525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4"/>
      </w:pPr>
      <w:bookmarkStart w:id="49" w:name="_Ref187317305"/>
      <w:r>
        <w:t xml:space="preserve">Рисунок </w:t>
      </w:r>
      <w:r w:rsidR="00B618AE">
        <w:fldChar w:fldCharType="begin"/>
      </w:r>
      <w:r w:rsidR="00B618AE">
        <w:instrText xml:space="preserve"> </w:instrText>
      </w:r>
      <w:r w:rsidR="00B618AE">
        <w:instrText xml:space="preserve">SEQ Рисунок \* ARABIC </w:instrText>
      </w:r>
      <w:r w:rsidR="00B618AE">
        <w:fldChar w:fldCharType="separate"/>
      </w:r>
      <w:r w:rsidR="00CD5F96">
        <w:rPr>
          <w:noProof/>
        </w:rPr>
        <w:t>31</w:t>
      </w:r>
      <w:r w:rsidR="00B618AE">
        <w:rPr>
          <w:noProof/>
        </w:rPr>
        <w:fldChar w:fldCharType="end"/>
      </w:r>
      <w:bookmarkEnd w:id="49"/>
      <w:r>
        <w:t>. Диалоговое окно «</w:t>
      </w:r>
      <w:r w:rsidRPr="000C17B7">
        <w:t>П</w:t>
      </w:r>
      <w:r w:rsidR="00EF393D">
        <w:t>а</w:t>
      </w:r>
      <w:r w:rsidRPr="000C17B7">
        <w:t>раметры</w:t>
      </w:r>
      <w:r w:rsidR="00EF393D">
        <w:t>» для внутреннего узла схемы</w:t>
      </w:r>
    </w:p>
    <w:p w:rsidR="00A53E10" w:rsidRDefault="00A53E10" w:rsidP="004158FC">
      <w:r>
        <w:t>Выберите в списке параметр «</w:t>
      </w:r>
      <w:r w:rsidRPr="00413BF2">
        <w:rPr>
          <w:rStyle w:val="a9"/>
        </w:rPr>
        <w:t>Давление</w:t>
      </w:r>
      <w:r>
        <w:t xml:space="preserve">» и нажмите </w:t>
      </w:r>
      <w:r w:rsidR="00EF393D">
        <w:t xml:space="preserve">здесь же, слева вверху, </w:t>
      </w:r>
      <w:r>
        <w:t xml:space="preserve">кнопку </w:t>
      </w:r>
      <w:r w:rsidRPr="00413BF2">
        <w:rPr>
          <w:rStyle w:val="a9"/>
        </w:rPr>
        <w:t>«Создать график»</w:t>
      </w:r>
      <w:r>
        <w:t xml:space="preserve"> (см. </w:t>
      </w:r>
      <w:r w:rsidR="00EC1144">
        <w:fldChar w:fldCharType="begin"/>
      </w:r>
      <w:r>
        <w:instrText xml:space="preserve"> REF _Ref187317305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31</w:t>
      </w:r>
      <w:r w:rsidR="00EC1144">
        <w:fldChar w:fldCharType="end"/>
      </w:r>
      <w:r>
        <w:t>). Появится новое окно «</w:t>
      </w:r>
      <w:r w:rsidRPr="00413BF2">
        <w:rPr>
          <w:rStyle w:val="a9"/>
        </w:rPr>
        <w:t>Временной график</w:t>
      </w:r>
      <w:r>
        <w:t xml:space="preserve">», в котором будет отображаться изменение выбранного параметра по времени (см. </w:t>
      </w:r>
      <w:r w:rsidR="00EC1144">
        <w:fldChar w:fldCharType="begin"/>
      </w:r>
      <w:r>
        <w:instrText xml:space="preserve"> REF _Ref187320039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32</w:t>
      </w:r>
      <w:r w:rsidR="00EC1144">
        <w:fldChar w:fldCharType="end"/>
      </w:r>
      <w:r>
        <w:t>).</w:t>
      </w:r>
    </w:p>
    <w:p w:rsidR="00A53E10" w:rsidRDefault="002122DB" w:rsidP="00F8103B">
      <w:pPr>
        <w:pStyle w:val="a8"/>
      </w:pPr>
      <w:r>
        <w:rPr>
          <w:noProof/>
        </w:rPr>
        <w:drawing>
          <wp:inline distT="0" distB="0" distL="0" distR="0">
            <wp:extent cx="3810000" cy="2876550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4"/>
      </w:pPr>
      <w:bookmarkStart w:id="50" w:name="_Ref187320039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32</w:t>
      </w:r>
      <w:r w:rsidR="00B618AE">
        <w:rPr>
          <w:noProof/>
        </w:rPr>
        <w:fldChar w:fldCharType="end"/>
      </w:r>
      <w:bookmarkEnd w:id="50"/>
      <w:r>
        <w:t>.</w:t>
      </w:r>
      <w:r w:rsidR="00FD7C10">
        <w:t xml:space="preserve"> </w:t>
      </w:r>
      <w:r w:rsidR="002122DB">
        <w:t>Окно временного графика</w:t>
      </w:r>
    </w:p>
    <w:p w:rsidR="00A53E10" w:rsidRDefault="00A53E10" w:rsidP="004158FC">
      <w:r>
        <w:t>Имя переменной на графике формируется из имени элемента и имени параметра, которые разделяются точкой. Например, для элемента «</w:t>
      </w:r>
      <w:r w:rsidRPr="00413BF2">
        <w:rPr>
          <w:rStyle w:val="a9"/>
        </w:rPr>
        <w:t>Внутренний узел</w:t>
      </w:r>
      <w:r>
        <w:t xml:space="preserve">», с именем </w:t>
      </w:r>
      <w:r w:rsidR="000D200F" w:rsidRPr="000D200F">
        <w:rPr>
          <w:rStyle w:val="a9"/>
        </w:rPr>
        <w:t>«</w:t>
      </w:r>
      <w:r w:rsidRPr="000D200F">
        <w:rPr>
          <w:rStyle w:val="a9"/>
        </w:rPr>
        <w:t>U26</w:t>
      </w:r>
      <w:r w:rsidR="000D200F" w:rsidRPr="000D200F">
        <w:rPr>
          <w:rStyle w:val="a9"/>
        </w:rPr>
        <w:t>»</w:t>
      </w:r>
      <w:r w:rsidRPr="00455F82">
        <w:rPr>
          <w:rStyle w:val="a9"/>
        </w:rPr>
        <w:t xml:space="preserve">, </w:t>
      </w:r>
      <w:r w:rsidRPr="008630EB">
        <w:t>и</w:t>
      </w:r>
      <w:r>
        <w:t xml:space="preserve"> параметра давление </w:t>
      </w:r>
      <w:r w:rsidR="000D200F">
        <w:t xml:space="preserve">с наименованием </w:t>
      </w:r>
      <w:r w:rsidR="000D200F" w:rsidRPr="000D200F">
        <w:rPr>
          <w:rStyle w:val="a9"/>
        </w:rPr>
        <w:t>«</w:t>
      </w:r>
      <w:r w:rsidRPr="000D200F">
        <w:rPr>
          <w:rStyle w:val="a9"/>
        </w:rPr>
        <w:t>p_</w:t>
      </w:r>
      <w:r w:rsidR="000D200F" w:rsidRPr="000D200F">
        <w:rPr>
          <w:rStyle w:val="a9"/>
        </w:rPr>
        <w:t>»</w:t>
      </w:r>
      <w:r>
        <w:t xml:space="preserve">, имя переменной на графике – </w:t>
      </w:r>
      <w:r w:rsidR="000D200F" w:rsidRPr="000D200F">
        <w:rPr>
          <w:rStyle w:val="a9"/>
        </w:rPr>
        <w:t>«</w:t>
      </w:r>
      <w:r w:rsidRPr="000D200F">
        <w:rPr>
          <w:rStyle w:val="a9"/>
        </w:rPr>
        <w:t>U26.p_</w:t>
      </w:r>
      <w:r w:rsidR="000D200F" w:rsidRPr="000D200F">
        <w:rPr>
          <w:rStyle w:val="a9"/>
        </w:rPr>
        <w:t>»</w:t>
      </w:r>
      <w:r w:rsidRPr="00455F82">
        <w:rPr>
          <w:rStyle w:val="a9"/>
        </w:rPr>
        <w:t xml:space="preserve"> </w:t>
      </w:r>
      <w:r w:rsidRPr="004D16FC">
        <w:t>(</w:t>
      </w:r>
      <w:r w:rsidRPr="006344EE">
        <w:t>см.</w:t>
      </w:r>
      <w:r w:rsidRPr="00455F82">
        <w:rPr>
          <w:rStyle w:val="a9"/>
        </w:rPr>
        <w:t xml:space="preserve"> </w:t>
      </w:r>
      <w:r w:rsidR="00EC1144">
        <w:rPr>
          <w:b/>
        </w:rPr>
        <w:fldChar w:fldCharType="begin"/>
      </w:r>
      <w:r>
        <w:rPr>
          <w:b/>
        </w:rPr>
        <w:instrText xml:space="preserve"> REF _Ref187320039 \h </w:instrText>
      </w:r>
      <w:r w:rsidR="00EC1144">
        <w:rPr>
          <w:b/>
        </w:rPr>
      </w:r>
      <w:r w:rsidR="00EC1144">
        <w:rPr>
          <w:b/>
        </w:rPr>
        <w:fldChar w:fldCharType="separate"/>
      </w:r>
      <w:r w:rsidR="00CD5F96">
        <w:t xml:space="preserve">Рисунок </w:t>
      </w:r>
      <w:r w:rsidR="00CD5F96">
        <w:rPr>
          <w:noProof/>
        </w:rPr>
        <w:t>32</w:t>
      </w:r>
      <w:r w:rsidR="00EC1144">
        <w:rPr>
          <w:b/>
        </w:rPr>
        <w:fldChar w:fldCharType="end"/>
      </w:r>
      <w:r w:rsidRPr="00D71EE3">
        <w:t>)</w:t>
      </w:r>
      <w:r w:rsidRPr="00E20465">
        <w:t>.</w:t>
      </w:r>
    </w:p>
    <w:p w:rsidR="00A53E10" w:rsidRDefault="00A53E10" w:rsidP="004158FC">
      <w:r>
        <w:t>Не закрывая диалогового окна</w:t>
      </w:r>
      <w:r w:rsidR="00FD7C10">
        <w:t xml:space="preserve"> </w:t>
      </w:r>
      <w:r>
        <w:t>«</w:t>
      </w:r>
      <w:r w:rsidRPr="00413BF2">
        <w:rPr>
          <w:rStyle w:val="a9"/>
        </w:rPr>
        <w:t>Параметры</w:t>
      </w:r>
      <w:r>
        <w:t xml:space="preserve">», выберите на </w:t>
      </w:r>
      <w:r w:rsidR="00E33882">
        <w:t>теплогидр</w:t>
      </w:r>
      <w:r>
        <w:t xml:space="preserve">авлической схеме </w:t>
      </w:r>
      <w:r w:rsidR="000D200F">
        <w:t xml:space="preserve">первый (левый) </w:t>
      </w:r>
      <w:r>
        <w:t>элемент «</w:t>
      </w:r>
      <w:r w:rsidRPr="00413BF2">
        <w:rPr>
          <w:rStyle w:val="a9"/>
        </w:rPr>
        <w:t>Прямая труба</w:t>
      </w:r>
      <w:r>
        <w:t xml:space="preserve">» (см. </w:t>
      </w:r>
      <w:r w:rsidR="00EC1144">
        <w:fldChar w:fldCharType="begin"/>
      </w:r>
      <w:r>
        <w:instrText xml:space="preserve"> REF _Ref187318079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33</w:t>
      </w:r>
      <w:r w:rsidR="00EC1144">
        <w:fldChar w:fldCharType="end"/>
      </w:r>
      <w:r>
        <w:t>)</w:t>
      </w:r>
      <w:r w:rsidR="000D200F">
        <w:t>.</w:t>
      </w:r>
    </w:p>
    <w:p w:rsidR="00A53E10" w:rsidRDefault="000D200F" w:rsidP="000D200F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84724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51" w:name="_Ref187318079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33</w:t>
      </w:r>
      <w:r w:rsidR="00B618AE">
        <w:rPr>
          <w:noProof/>
        </w:rPr>
        <w:fldChar w:fldCharType="end"/>
      </w:r>
      <w:bookmarkEnd w:id="51"/>
      <w:r>
        <w:t>. Схема с выделенным элементом «Прямая труба»</w:t>
      </w:r>
    </w:p>
    <w:p w:rsidR="00A53E10" w:rsidRDefault="00A53E10" w:rsidP="004158FC">
      <w:r>
        <w:t>Диалоговое окно параметры при этом будет отображать список параметров</w:t>
      </w:r>
      <w:r w:rsidR="000D200F">
        <w:t>,</w:t>
      </w:r>
      <w:r>
        <w:t xml:space="preserve"> соответствующих </w:t>
      </w:r>
      <w:r w:rsidR="000D200F">
        <w:t xml:space="preserve">уже вновь выбранному </w:t>
      </w:r>
      <w:r>
        <w:t xml:space="preserve">элементу </w:t>
      </w:r>
      <w:r w:rsidRPr="000D200F">
        <w:rPr>
          <w:rStyle w:val="a9"/>
        </w:rPr>
        <w:t>«Прямая труба»</w:t>
      </w:r>
      <w:r>
        <w:t xml:space="preserve"> (см. </w:t>
      </w:r>
      <w:r w:rsidR="00EC1144">
        <w:fldChar w:fldCharType="begin"/>
      </w:r>
      <w:r>
        <w:instrText xml:space="preserve"> REF _Ref187318957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34</w:t>
      </w:r>
      <w:r w:rsidR="00EC1144">
        <w:fldChar w:fldCharType="end"/>
      </w:r>
      <w:r>
        <w:t>)</w:t>
      </w:r>
      <w:r w:rsidR="000D200F">
        <w:t>.</w:t>
      </w:r>
    </w:p>
    <w:p w:rsidR="00A53E10" w:rsidRDefault="006931D3" w:rsidP="00F8103B">
      <w:pPr>
        <w:pStyle w:val="a8"/>
      </w:pPr>
      <w:r>
        <w:rPr>
          <w:noProof/>
        </w:rPr>
        <w:drawing>
          <wp:inline distT="0" distB="0" distL="0" distR="0">
            <wp:extent cx="3467100" cy="1905000"/>
            <wp:effectExtent l="19050" t="0" r="0" b="0"/>
            <wp:docPr id="2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0C17B7" w:rsidRDefault="00A53E10" w:rsidP="000C17B7">
      <w:pPr>
        <w:pStyle w:val="a4"/>
      </w:pPr>
      <w:bookmarkStart w:id="52" w:name="_Ref187318957"/>
      <w:r w:rsidRPr="000C17B7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34</w:t>
      </w:r>
      <w:r w:rsidR="00B618AE">
        <w:rPr>
          <w:noProof/>
        </w:rPr>
        <w:fldChar w:fldCharType="end"/>
      </w:r>
      <w:bookmarkEnd w:id="52"/>
      <w:r w:rsidRPr="000C17B7">
        <w:t>. Диалоговое о</w:t>
      </w:r>
      <w:r w:rsidR="004D2ADB">
        <w:t>кно «Параметры» для прямой трубы</w:t>
      </w:r>
    </w:p>
    <w:p w:rsidR="00A53E10" w:rsidRPr="00413BF2" w:rsidRDefault="00A53E10" w:rsidP="004158FC">
      <w:pPr>
        <w:rPr>
          <w:rStyle w:val="a9"/>
        </w:rPr>
      </w:pPr>
      <w:r>
        <w:t xml:space="preserve">Выделите параметр </w:t>
      </w:r>
      <w:r w:rsidRPr="00B8076D">
        <w:rPr>
          <w:rStyle w:val="a9"/>
        </w:rPr>
        <w:t>«</w:t>
      </w:r>
      <w:r w:rsidR="00B8076D" w:rsidRPr="00B8076D">
        <w:rPr>
          <w:rStyle w:val="a9"/>
        </w:rPr>
        <w:t>q (</w:t>
      </w:r>
      <w:r w:rsidRPr="00B8076D">
        <w:rPr>
          <w:rStyle w:val="a9"/>
        </w:rPr>
        <w:t>Массовый расход</w:t>
      </w:r>
      <w:r w:rsidR="00B8076D" w:rsidRPr="00B8076D">
        <w:rPr>
          <w:rStyle w:val="a9"/>
        </w:rPr>
        <w:t>)</w:t>
      </w:r>
      <w:r w:rsidRPr="00B8076D">
        <w:rPr>
          <w:rStyle w:val="a9"/>
        </w:rPr>
        <w:t>»</w:t>
      </w:r>
      <w:r>
        <w:t xml:space="preserve"> и нажмите кнопку </w:t>
      </w:r>
      <w:r w:rsidRPr="00B8076D">
        <w:rPr>
          <w:rStyle w:val="a9"/>
        </w:rPr>
        <w:t>«Создать график»</w:t>
      </w:r>
      <w:r w:rsidRPr="00B8076D">
        <w:t>.</w:t>
      </w:r>
    </w:p>
    <w:p w:rsidR="00A53E10" w:rsidRPr="00727B5E" w:rsidRDefault="006931D3" w:rsidP="004158FC">
      <w:r>
        <w:t>Запустите задачу на расчет (</w:t>
      </w:r>
      <w:r w:rsidRPr="006931D3">
        <w:t>п</w:t>
      </w:r>
      <w:r w:rsidR="00A53E10">
        <w:t xml:space="preserve">ункт </w:t>
      </w:r>
      <w:r w:rsidR="00A53E10" w:rsidRPr="006931D3">
        <w:rPr>
          <w:rStyle w:val="a9"/>
        </w:rPr>
        <w:t>«Расчёт»</w:t>
      </w:r>
      <w:r w:rsidR="00A53E10" w:rsidRPr="00413BF2">
        <w:rPr>
          <w:rStyle w:val="a9"/>
        </w:rPr>
        <w:t xml:space="preserve"> </w:t>
      </w:r>
      <w:r w:rsidR="00727B5E">
        <w:t>главного окна,</w:t>
      </w:r>
      <w:r w:rsidR="00A53E10" w:rsidRPr="00E26340">
        <w:t xml:space="preserve"> подпункт </w:t>
      </w:r>
      <w:r w:rsidR="00A53E10">
        <w:t>«</w:t>
      </w:r>
      <w:r w:rsidR="00A53E10" w:rsidRPr="00413BF2">
        <w:rPr>
          <w:rStyle w:val="a9"/>
        </w:rPr>
        <w:t>Пуск</w:t>
      </w:r>
      <w:r w:rsidR="00A53E10" w:rsidRPr="00E26340">
        <w:t>»</w:t>
      </w:r>
      <w:r w:rsidR="00A53E10">
        <w:t>).</w:t>
      </w:r>
      <w:r w:rsidR="00727B5E">
        <w:t xml:space="preserve"> Запустить задачу на расчет также можно нажав клавишу </w:t>
      </w:r>
      <w:r w:rsidR="00727B5E" w:rsidRPr="00727B5E">
        <w:rPr>
          <w:rStyle w:val="a9"/>
        </w:rPr>
        <w:t>«F9»</w:t>
      </w:r>
      <w:r w:rsidR="00727B5E">
        <w:t xml:space="preserve"> на клавиатуре.</w:t>
      </w:r>
    </w:p>
    <w:p w:rsidR="00A53E10" w:rsidRDefault="00A53E10" w:rsidP="004158FC">
      <w:r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</w:t>
      </w:r>
      <w:r w:rsidRPr="004D16FC">
        <w:t>:</w:t>
      </w:r>
    </w:p>
    <w:p w:rsidR="00A53E10" w:rsidRDefault="00A53E10" w:rsidP="004158FC">
      <w:r>
        <w:t>Давление во внутреннем узле (</w:t>
      </w:r>
      <w:r w:rsidR="008438AD" w:rsidRPr="008438AD">
        <w:rPr>
          <w:rStyle w:val="a9"/>
        </w:rPr>
        <w:t>«</w:t>
      </w:r>
      <w:r w:rsidRPr="008438AD">
        <w:rPr>
          <w:rStyle w:val="a9"/>
        </w:rPr>
        <w:t>U26.p_</w:t>
      </w:r>
      <w:r w:rsidR="008438AD" w:rsidRPr="008438AD">
        <w:rPr>
          <w:rStyle w:val="a9"/>
        </w:rPr>
        <w:t>»</w:t>
      </w:r>
      <w:r>
        <w:t>)</w:t>
      </w:r>
      <w:r w:rsidR="00FD7C10">
        <w:t xml:space="preserve"> </w:t>
      </w:r>
      <w:r w:rsidR="00727B5E">
        <w:t>=</w:t>
      </w:r>
      <w:r w:rsidR="004D0513">
        <w:t xml:space="preserve"> 1,</w:t>
      </w:r>
      <w:r>
        <w:t xml:space="preserve">25 (см. </w:t>
      </w:r>
      <w:r w:rsidR="00EC1144">
        <w:fldChar w:fldCharType="begin"/>
      </w:r>
      <w:r>
        <w:instrText xml:space="preserve"> REF _Ref187329023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35</w:t>
      </w:r>
      <w:r w:rsidR="00EC1144">
        <w:fldChar w:fldCharType="end"/>
      </w:r>
      <w:r>
        <w:t>),</w:t>
      </w:r>
    </w:p>
    <w:p w:rsidR="00A53E10" w:rsidRDefault="00A53E10" w:rsidP="004158FC">
      <w:r>
        <w:t>Массовый расход</w:t>
      </w:r>
      <w:r w:rsidRPr="004D16FC">
        <w:t xml:space="preserve"> </w:t>
      </w:r>
      <w:r>
        <w:t>по трубе (</w:t>
      </w:r>
      <w:r w:rsidR="008438AD" w:rsidRPr="008438AD">
        <w:rPr>
          <w:rStyle w:val="a9"/>
        </w:rPr>
        <w:t>«</w:t>
      </w:r>
      <w:r w:rsidRPr="008438AD">
        <w:rPr>
          <w:rStyle w:val="a9"/>
        </w:rPr>
        <w:t>Tube15.g</w:t>
      </w:r>
      <w:r w:rsidR="008438AD" w:rsidRPr="008438AD">
        <w:rPr>
          <w:rStyle w:val="a9"/>
        </w:rPr>
        <w:t>»</w:t>
      </w:r>
      <w:r w:rsidR="00727B5E">
        <w:t>) =</w:t>
      </w:r>
      <w:r>
        <w:t xml:space="preserve"> </w:t>
      </w:r>
      <w:r w:rsidR="00EF62BD" w:rsidRPr="00EF62BD">
        <w:t>2</w:t>
      </w:r>
      <w:r w:rsidR="00EF62BD" w:rsidRPr="00513ADA">
        <w:t>3</w:t>
      </w:r>
      <w:r w:rsidR="00513ADA" w:rsidRPr="00513ADA">
        <w:t>.</w:t>
      </w:r>
      <w:r w:rsidR="00513ADA" w:rsidRPr="00901E49">
        <w:t>8</w:t>
      </w:r>
      <w:r>
        <w:t xml:space="preserve"> (см. </w:t>
      </w:r>
      <w:r w:rsidR="00EC1144">
        <w:fldChar w:fldCharType="begin"/>
      </w:r>
      <w:r>
        <w:instrText xml:space="preserve"> REF _Ref187329061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36</w:t>
      </w:r>
      <w:r w:rsidR="00EC1144">
        <w:fldChar w:fldCharType="end"/>
      </w:r>
      <w:r>
        <w:t>).</w:t>
      </w:r>
    </w:p>
    <w:p w:rsidR="00A53E10" w:rsidRDefault="00382E61" w:rsidP="00455F82">
      <w:pPr>
        <w:pStyle w:val="a8"/>
      </w:pPr>
      <w:r>
        <w:rPr>
          <w:noProof/>
        </w:rPr>
        <w:lastRenderedPageBreak/>
        <w:drawing>
          <wp:inline distT="0" distB="0" distL="0" distR="0">
            <wp:extent cx="3657600" cy="3067050"/>
            <wp:effectExtent l="19050" t="0" r="0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53" w:name="_Ref187329023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35</w:t>
      </w:r>
      <w:r w:rsidR="00B618AE">
        <w:rPr>
          <w:noProof/>
        </w:rPr>
        <w:fldChar w:fldCharType="end"/>
      </w:r>
      <w:bookmarkEnd w:id="53"/>
      <w:r>
        <w:t>. График да</w:t>
      </w:r>
      <w:r w:rsidR="00727B5E">
        <w:t>вления во внутреннем узле схемы</w:t>
      </w:r>
    </w:p>
    <w:p w:rsidR="00A53E10" w:rsidRDefault="00382E61" w:rsidP="00455F82">
      <w:pPr>
        <w:pStyle w:val="a8"/>
      </w:pPr>
      <w:r>
        <w:rPr>
          <w:noProof/>
        </w:rPr>
        <w:drawing>
          <wp:inline distT="0" distB="0" distL="0" distR="0">
            <wp:extent cx="3657600" cy="3067050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E20465" w:rsidRDefault="00A53E10" w:rsidP="00A23D07">
      <w:pPr>
        <w:pStyle w:val="a4"/>
      </w:pPr>
      <w:bookmarkStart w:id="54" w:name="_Ref187329061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36</w:t>
      </w:r>
      <w:r w:rsidR="00B618AE">
        <w:rPr>
          <w:noProof/>
        </w:rPr>
        <w:fldChar w:fldCharType="end"/>
      </w:r>
      <w:bookmarkEnd w:id="54"/>
      <w:r>
        <w:t>. Г</w:t>
      </w:r>
      <w:r w:rsidR="00727B5E">
        <w:t>рафик массового расхода в трубе</w:t>
      </w:r>
    </w:p>
    <w:p w:rsidR="00A53E10" w:rsidRDefault="00A53E10" w:rsidP="00C45834">
      <w:pPr>
        <w:pStyle w:val="2"/>
      </w:pPr>
      <w:bookmarkStart w:id="55" w:name="_Toc356848608"/>
      <w:r>
        <w:t xml:space="preserve">Добавление датчиков к </w:t>
      </w:r>
      <w:r w:rsidR="00E33882">
        <w:t>теплогидр</w:t>
      </w:r>
      <w:r>
        <w:t>авлическим элементам</w:t>
      </w:r>
      <w:bookmarkEnd w:id="55"/>
    </w:p>
    <w:p w:rsidR="003E5653" w:rsidRDefault="00A53E10" w:rsidP="004158FC">
      <w:r>
        <w:t xml:space="preserve">На </w:t>
      </w:r>
      <w:r w:rsidR="00E33882">
        <w:t>теплогидр</w:t>
      </w:r>
      <w:r>
        <w:t xml:space="preserve">авлической схеме можно разместить дополнительные элементы – датчики, которые позволяют </w:t>
      </w:r>
      <w:r w:rsidR="00A47A79">
        <w:t>считывать</w:t>
      </w:r>
      <w:r>
        <w:t xml:space="preserve"> па</w:t>
      </w:r>
      <w:r w:rsidR="005B0DEF">
        <w:t>раметры, рассчитываемые тепло</w:t>
      </w:r>
      <w:r>
        <w:t>гидравлическим кодом</w:t>
      </w:r>
      <w:r w:rsidR="00A47A79">
        <w:t>, и записывать их с каким-то технологическим именем в базу данных</w:t>
      </w:r>
      <w:r>
        <w:t xml:space="preserve">. Каждый элемент расчетной схемы содержит набор параметров, которые можно передавать </w:t>
      </w:r>
      <w:r w:rsidR="005B0DEF">
        <w:t xml:space="preserve">в </w:t>
      </w:r>
      <w:r>
        <w:t>базу данных сигналов с помощью датчиков.</w:t>
      </w:r>
    </w:p>
    <w:p w:rsidR="003E5653" w:rsidRDefault="00A53E10" w:rsidP="004158FC">
      <w:r>
        <w:lastRenderedPageBreak/>
        <w:t>Это позволяет создавать математическую модель системы управления, получающую сигналы от датчиков из гидравлической системы, в полном соответствии с реальным объектом.</w:t>
      </w:r>
    </w:p>
    <w:p w:rsidR="00A53E10" w:rsidRPr="004D16FC" w:rsidRDefault="00A53E10" w:rsidP="004158FC">
      <w:r>
        <w:t xml:space="preserve">Для того чтобы добавить датчик на элемент </w:t>
      </w:r>
      <w:r w:rsidR="00E33882">
        <w:t>теплогидр</w:t>
      </w:r>
      <w:r>
        <w:t>авлической схемы, выполните следующие действия</w:t>
      </w:r>
      <w:r w:rsidRPr="004D16FC">
        <w:t>:</w:t>
      </w:r>
    </w:p>
    <w:p w:rsidR="00A53E10" w:rsidRPr="00E720F9" w:rsidRDefault="00A53E10" w:rsidP="001304C2">
      <w:pPr>
        <w:pStyle w:val="ac"/>
        <w:numPr>
          <w:ilvl w:val="0"/>
          <w:numId w:val="14"/>
        </w:numPr>
      </w:pPr>
      <w:r>
        <w:t xml:space="preserve">Выберите </w:t>
      </w:r>
      <w:r w:rsidRPr="001C2D9F">
        <w:t>элемент</w:t>
      </w:r>
      <w:r>
        <w:t xml:space="preserve"> </w:t>
      </w:r>
      <w:r w:rsidRPr="005B0DEF">
        <w:rPr>
          <w:b/>
          <w:bCs/>
        </w:rPr>
        <w:t>«Датчик массового расхода в канале</w:t>
      </w:r>
      <w:r w:rsidR="008B5F2B">
        <w:rPr>
          <w:b/>
          <w:bCs/>
        </w:rPr>
        <w:t xml:space="preserve"> </w:t>
      </w:r>
      <w:r w:rsidR="008B5F2B">
        <w:rPr>
          <w:b/>
          <w:bCs/>
          <w:lang w:val="en-US"/>
        </w:rPr>
        <w:t>TPP</w:t>
      </w:r>
      <w:r w:rsidRPr="005B0DEF">
        <w:rPr>
          <w:b/>
          <w:bCs/>
        </w:rPr>
        <w:t>»</w:t>
      </w:r>
      <w:r>
        <w:t xml:space="preserve"> из линейки блоков </w:t>
      </w:r>
      <w:r w:rsidRPr="005B0DEF">
        <w:rPr>
          <w:b/>
          <w:bCs/>
        </w:rPr>
        <w:t>«Датчики</w:t>
      </w:r>
      <w:r w:rsidR="008B5F2B">
        <w:rPr>
          <w:b/>
          <w:bCs/>
        </w:rPr>
        <w:t xml:space="preserve"> TPP</w:t>
      </w:r>
      <w:r w:rsidRPr="005B0DEF">
        <w:rPr>
          <w:b/>
          <w:bCs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_Ref187330735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37</w:t>
      </w:r>
      <w:r w:rsidR="00EC1144">
        <w:fldChar w:fldCharType="end"/>
      </w:r>
      <w:r>
        <w:t>)</w:t>
      </w:r>
      <w:r w:rsidR="00A47A79">
        <w:t>.</w:t>
      </w:r>
    </w:p>
    <w:p w:rsidR="00A53E10" w:rsidRDefault="008B5F2B" w:rsidP="00455F82">
      <w:pPr>
        <w:pStyle w:val="a8"/>
      </w:pPr>
      <w:r>
        <w:rPr>
          <w:noProof/>
        </w:rPr>
        <w:drawing>
          <wp:inline distT="0" distB="0" distL="0" distR="0">
            <wp:extent cx="5934075" cy="147637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8B5F2B" w:rsidRDefault="00A53E10" w:rsidP="00A53E10">
      <w:pPr>
        <w:pStyle w:val="a4"/>
      </w:pPr>
      <w:bookmarkStart w:id="56" w:name="_Ref187330735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37</w:t>
      </w:r>
      <w:r w:rsidR="00B618AE">
        <w:rPr>
          <w:noProof/>
        </w:rPr>
        <w:fldChar w:fldCharType="end"/>
      </w:r>
      <w:bookmarkEnd w:id="56"/>
      <w:r>
        <w:t xml:space="preserve">. </w:t>
      </w:r>
      <w:r w:rsidR="008B5F2B">
        <w:t>Палитра элементов, б</w:t>
      </w:r>
      <w:r>
        <w:t>лок «</w:t>
      </w:r>
      <w:r w:rsidR="008B5F2B" w:rsidRPr="008B5F2B">
        <w:t>Датчик массового расхода</w:t>
      </w:r>
      <w:r w:rsidR="008B5F2B">
        <w:t xml:space="preserve"> в канале TPP»</w:t>
      </w:r>
    </w:p>
    <w:p w:rsidR="00A53E10" w:rsidRPr="00E720F9" w:rsidRDefault="00A53E10" w:rsidP="001304C2">
      <w:pPr>
        <w:pStyle w:val="ac"/>
        <w:numPr>
          <w:ilvl w:val="0"/>
          <w:numId w:val="14"/>
        </w:numPr>
      </w:pPr>
      <w:r>
        <w:t xml:space="preserve">Поместите указатель мыши на элемент </w:t>
      </w:r>
      <w:r w:rsidRPr="008B5F2B">
        <w:rPr>
          <w:b/>
          <w:bCs/>
        </w:rPr>
        <w:t>«Tube 15</w:t>
      </w:r>
      <w:r w:rsidR="008B5F2B" w:rsidRPr="008B5F2B">
        <w:rPr>
          <w:b/>
          <w:bCs/>
        </w:rPr>
        <w:t>:</w:t>
      </w:r>
      <w:r w:rsidRPr="008B5F2B">
        <w:rPr>
          <w:b/>
          <w:bCs/>
        </w:rPr>
        <w:t xml:space="preserve"> Прямая труба»</w:t>
      </w:r>
      <w:r>
        <w:t>.</w:t>
      </w:r>
    </w:p>
    <w:p w:rsidR="00A53E10" w:rsidRPr="00E720F9" w:rsidRDefault="00A53E10" w:rsidP="001304C2">
      <w:pPr>
        <w:pStyle w:val="ac"/>
        <w:numPr>
          <w:ilvl w:val="0"/>
          <w:numId w:val="14"/>
        </w:numPr>
      </w:pPr>
      <w:r>
        <w:t>Нажмите левую кнопку мыши.</w:t>
      </w:r>
    </w:p>
    <w:p w:rsidR="00A53E10" w:rsidRDefault="00A53E10" w:rsidP="004158FC">
      <w:r>
        <w:t xml:space="preserve">При правильном позиционировании вновь добавленный элемент должен получить имя владельца блока </w:t>
      </w:r>
      <w:r w:rsidRPr="008B5F2B">
        <w:rPr>
          <w:rStyle w:val="a9"/>
        </w:rPr>
        <w:t>«Tube15»</w:t>
      </w:r>
      <w:r>
        <w:t>. Имя владельца блока</w:t>
      </w:r>
      <w:r w:rsidR="00FD7C10">
        <w:t xml:space="preserve"> </w:t>
      </w:r>
      <w:r>
        <w:t xml:space="preserve">выводится в всплывающей подсказки при наведении курсора мыши (см. </w:t>
      </w:r>
      <w:r w:rsidR="0062054C">
        <w:fldChar w:fldCharType="begin"/>
      </w:r>
      <w:r w:rsidR="0062054C">
        <w:instrText xml:space="preserve"> REF _Ref187331163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38</w:t>
      </w:r>
      <w:r w:rsidR="0062054C">
        <w:fldChar w:fldCharType="end"/>
      </w:r>
      <w:r>
        <w:t>).</w:t>
      </w:r>
    </w:p>
    <w:p w:rsidR="00A53E10" w:rsidRDefault="008B5F2B" w:rsidP="00455F82">
      <w:pPr>
        <w:pStyle w:val="a8"/>
      </w:pPr>
      <w:r>
        <w:rPr>
          <w:noProof/>
        </w:rPr>
        <w:drawing>
          <wp:inline distT="0" distB="0" distL="0" distR="0">
            <wp:extent cx="5191125" cy="1438275"/>
            <wp:effectExtent l="1905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57" w:name="_Ref187331163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38</w:t>
      </w:r>
      <w:r w:rsidR="00B618AE">
        <w:rPr>
          <w:noProof/>
        </w:rPr>
        <w:fldChar w:fldCharType="end"/>
      </w:r>
      <w:bookmarkEnd w:id="57"/>
      <w:r>
        <w:t>. Блок «</w:t>
      </w:r>
      <w:r w:rsidR="008B5F2B" w:rsidRPr="008B5F2B">
        <w:t>Датчик массового расхода</w:t>
      </w:r>
      <w:r w:rsidR="008B5F2B">
        <w:t xml:space="preserve"> в канале TPP</w:t>
      </w:r>
      <w:r>
        <w:t>», вставленный в блок «Прям</w:t>
      </w:r>
      <w:r w:rsidR="008B5F2B">
        <w:t>ая труба»</w:t>
      </w:r>
    </w:p>
    <w:p w:rsidR="00A53E10" w:rsidRDefault="00A53E10" w:rsidP="004158FC">
      <w:r>
        <w:t xml:space="preserve">После помещения блока на элемент схемы, он может быть перемещен в любое место схемного окна. При этом связь </w:t>
      </w:r>
      <w:r w:rsidR="008B5F2B">
        <w:t xml:space="preserve">блока (датчика массового расхода в данном случае) </w:t>
      </w:r>
      <w:r>
        <w:t>и владель</w:t>
      </w:r>
      <w:r w:rsidR="008B5F2B">
        <w:t xml:space="preserve">ца </w:t>
      </w:r>
      <w:r>
        <w:t>сохраняется.</w:t>
      </w:r>
    </w:p>
    <w:p w:rsidR="00A53E10" w:rsidRDefault="00A53E10" w:rsidP="004158FC">
      <w:r>
        <w:t xml:space="preserve">Для изменения владельца блока необходимо во всплывающем меню выбрать пункт </w:t>
      </w:r>
      <w:r w:rsidRPr="008B5F2B">
        <w:rPr>
          <w:rStyle w:val="a9"/>
        </w:rPr>
        <w:t>«Действие»</w:t>
      </w:r>
      <w:r>
        <w:t xml:space="preserve"> и далее </w:t>
      </w:r>
      <w:r w:rsidRPr="008B5F2B">
        <w:rPr>
          <w:rStyle w:val="a9"/>
        </w:rPr>
        <w:t>«Сменить владельца»</w:t>
      </w:r>
      <w:r>
        <w:t xml:space="preserve"> (см. </w:t>
      </w:r>
      <w:r w:rsidR="0062054C">
        <w:fldChar w:fldCharType="begin"/>
      </w:r>
      <w:r w:rsidR="0062054C">
        <w:instrText xml:space="preserve"> REF _Ref187332946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39</w:t>
      </w:r>
      <w:r w:rsidR="0062054C">
        <w:fldChar w:fldCharType="end"/>
      </w:r>
      <w:r>
        <w:t>).</w:t>
      </w:r>
    </w:p>
    <w:p w:rsidR="00A53E10" w:rsidRPr="009719BB" w:rsidRDefault="008B5F2B" w:rsidP="008B5F2B">
      <w:pPr>
        <w:pStyle w:val="a8"/>
      </w:pPr>
      <w:r>
        <w:rPr>
          <w:noProof/>
        </w:rPr>
        <w:drawing>
          <wp:inline distT="0" distB="0" distL="0" distR="0">
            <wp:extent cx="3848100" cy="50482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58" w:name="_Ref187332946"/>
      <w:r>
        <w:t xml:space="preserve">Рисунок </w:t>
      </w:r>
      <w:r w:rsidR="00B618AE">
        <w:fldChar w:fldCharType="begin"/>
      </w:r>
      <w:r w:rsidR="00B618AE">
        <w:instrText xml:space="preserve"> SEQ Ри</w:instrText>
      </w:r>
      <w:r w:rsidR="00B618AE">
        <w:instrText xml:space="preserve">сунок \* ARABIC </w:instrText>
      </w:r>
      <w:r w:rsidR="00B618AE">
        <w:fldChar w:fldCharType="separate"/>
      </w:r>
      <w:r w:rsidR="00CD5F96">
        <w:rPr>
          <w:noProof/>
        </w:rPr>
        <w:t>39</w:t>
      </w:r>
      <w:r w:rsidR="00B618AE">
        <w:rPr>
          <w:noProof/>
        </w:rPr>
        <w:fldChar w:fldCharType="end"/>
      </w:r>
      <w:bookmarkEnd w:id="58"/>
      <w:r>
        <w:t>. Пункт всплыв</w:t>
      </w:r>
      <w:r w:rsidR="008B5F2B">
        <w:t>ающего меню «</w:t>
      </w:r>
      <w:r w:rsidR="008B5F2B" w:rsidRPr="008B5F2B">
        <w:t>Действия</w:t>
      </w:r>
      <w:r w:rsidR="008B5F2B">
        <w:t xml:space="preserve"> → Сменить владельца»</w:t>
      </w:r>
    </w:p>
    <w:p w:rsidR="003E5653" w:rsidRDefault="00A53E10" w:rsidP="004158FC">
      <w:r>
        <w:lastRenderedPageBreak/>
        <w:t>Для настройки точки контроля выполните двойной клик на элементе «</w:t>
      </w:r>
      <w:r w:rsidRPr="00455F82">
        <w:rPr>
          <w:rStyle w:val="a9"/>
        </w:rPr>
        <w:t>Датчик массового расхода</w:t>
      </w:r>
      <w:r w:rsidR="00A975D0">
        <w:rPr>
          <w:rStyle w:val="a9"/>
        </w:rPr>
        <w:t xml:space="preserve"> в канале ТРР</w:t>
      </w:r>
      <w:r>
        <w:t xml:space="preserve">». В появившемся диалоговом окне </w:t>
      </w:r>
      <w:r w:rsidRPr="00AF7074">
        <w:rPr>
          <w:rStyle w:val="a9"/>
        </w:rPr>
        <w:t>«</w:t>
      </w:r>
      <w:r w:rsidR="00AF7074" w:rsidRPr="00AF7074">
        <w:rPr>
          <w:rStyle w:val="a9"/>
        </w:rPr>
        <w:t>Изменение точки</w:t>
      </w:r>
      <w:r w:rsidRPr="00AF7074">
        <w:rPr>
          <w:rStyle w:val="a9"/>
        </w:rPr>
        <w:t xml:space="preserve"> контроля»</w:t>
      </w:r>
      <w:r>
        <w:t xml:space="preserve"> в поле «</w:t>
      </w:r>
      <w:r w:rsidRPr="00413BF2">
        <w:rPr>
          <w:rStyle w:val="a9"/>
        </w:rPr>
        <w:t>Значение (источник)</w:t>
      </w:r>
      <w:r>
        <w:t xml:space="preserve">» введите строку </w:t>
      </w:r>
      <w:r w:rsidRPr="00455F82">
        <w:rPr>
          <w:rStyle w:val="a9"/>
        </w:rPr>
        <w:t>parent.g</w:t>
      </w:r>
      <w:r w:rsidR="007524A9">
        <w:t xml:space="preserve"> (с</w:t>
      </w:r>
      <w:r>
        <w:t xml:space="preserve">м. </w:t>
      </w:r>
      <w:r w:rsidR="0062054C">
        <w:fldChar w:fldCharType="begin"/>
      </w:r>
      <w:r w:rsidR="0062054C">
        <w:instrText xml:space="preserve"> REF _Ref187334400 \h  \* MERGEFORMAT </w:instrText>
      </w:r>
      <w:r w:rsidR="0062054C">
        <w:fldChar w:fldCharType="separate"/>
      </w:r>
      <w:r w:rsidR="00CD5F96" w:rsidRPr="00BE5DF7">
        <w:t xml:space="preserve">Рисунок </w:t>
      </w:r>
      <w:r w:rsidR="00CD5F96">
        <w:rPr>
          <w:noProof/>
        </w:rPr>
        <w:t>40</w:t>
      </w:r>
      <w:r w:rsidR="0062054C">
        <w:fldChar w:fldCharType="end"/>
      </w:r>
      <w:r>
        <w:t>).</w:t>
      </w:r>
      <w:r w:rsidRPr="00617344">
        <w:t xml:space="preserve"> </w:t>
      </w:r>
      <w:r>
        <w:t>Значение строки формируются из имени элемента (</w:t>
      </w:r>
      <w:r>
        <w:rPr>
          <w:lang w:val="en-US"/>
        </w:rPr>
        <w:t>parent</w:t>
      </w:r>
      <w:r>
        <w:t>) и</w:t>
      </w:r>
      <w:r w:rsidRPr="004D16FC">
        <w:t xml:space="preserve"> </w:t>
      </w:r>
      <w:r>
        <w:t>названия параметра (</w:t>
      </w:r>
      <w:r>
        <w:rPr>
          <w:lang w:val="en-US"/>
        </w:rPr>
        <w:t>g</w:t>
      </w:r>
      <w:r>
        <w:t>),</w:t>
      </w:r>
      <w:r w:rsidRPr="004D16FC">
        <w:t xml:space="preserve"> </w:t>
      </w:r>
      <w:r>
        <w:t xml:space="preserve">разделенных точкой. В нашем случае слово </w:t>
      </w:r>
      <w:r w:rsidRPr="00455F82">
        <w:rPr>
          <w:rStyle w:val="a9"/>
        </w:rPr>
        <w:t>parent</w:t>
      </w:r>
      <w:r w:rsidRPr="004D16FC">
        <w:t xml:space="preserve"> </w:t>
      </w:r>
      <w:r w:rsidR="008E6D81">
        <w:t xml:space="preserve">означает и </w:t>
      </w:r>
      <w:r>
        <w:t xml:space="preserve">заменяется </w:t>
      </w:r>
      <w:r w:rsidR="00AF7074">
        <w:t xml:space="preserve">на </w:t>
      </w:r>
      <w:r>
        <w:t>имя владельца блока. Аналогичн</w:t>
      </w:r>
      <w:r w:rsidR="008E6D81">
        <w:t>ой</w:t>
      </w:r>
      <w:r>
        <w:t xml:space="preserve"> является запись </w:t>
      </w:r>
      <w:r w:rsidRPr="00455F82">
        <w:rPr>
          <w:rStyle w:val="a9"/>
        </w:rPr>
        <w:t>Tube15.g</w:t>
      </w:r>
    </w:p>
    <w:p w:rsidR="003E5653" w:rsidRDefault="008778CA" w:rsidP="00941400">
      <w:pPr>
        <w:pStyle w:val="a8"/>
        <w:rPr>
          <w:noProof/>
        </w:rPr>
      </w:pPr>
      <w:r>
        <w:rPr>
          <w:noProof/>
        </w:rPr>
        <w:drawing>
          <wp:inline distT="0" distB="0" distL="0" distR="0">
            <wp:extent cx="4667250" cy="18669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BE5DF7" w:rsidRDefault="00A53E10" w:rsidP="00BE5DF7">
      <w:pPr>
        <w:pStyle w:val="a4"/>
      </w:pPr>
      <w:bookmarkStart w:id="59" w:name="_Ref187334400"/>
      <w:r w:rsidRPr="00BE5DF7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40</w:t>
      </w:r>
      <w:r w:rsidR="00B618AE">
        <w:rPr>
          <w:noProof/>
        </w:rPr>
        <w:fldChar w:fldCharType="end"/>
      </w:r>
      <w:bookmarkEnd w:id="59"/>
      <w:r w:rsidR="00C47336">
        <w:t xml:space="preserve">. </w:t>
      </w:r>
      <w:r w:rsidRPr="00BE5DF7">
        <w:t>«</w:t>
      </w:r>
      <w:r w:rsidR="0083752D" w:rsidRPr="00BE5DF7">
        <w:t>Изменение точки контроля</w:t>
      </w:r>
      <w:r w:rsidRPr="00BE5DF7">
        <w:t>»</w:t>
      </w:r>
    </w:p>
    <w:p w:rsidR="00A53E10" w:rsidRPr="009124A7" w:rsidRDefault="00A53E10" w:rsidP="004158FC">
      <w:r>
        <w:t xml:space="preserve">Поставьте галочки в полях </w:t>
      </w:r>
      <w:r w:rsidRPr="00BE5DF7">
        <w:rPr>
          <w:rStyle w:val="a9"/>
        </w:rPr>
        <w:t>«Создавать сигналы автоматически»</w:t>
      </w:r>
      <w:r>
        <w:t xml:space="preserve"> и </w:t>
      </w:r>
      <w:r w:rsidRPr="00A27F50">
        <w:rPr>
          <w:rStyle w:val="a9"/>
        </w:rPr>
        <w:t>«Переименовывать сигналы автоматически»</w:t>
      </w:r>
      <w:r>
        <w:t>.</w:t>
      </w:r>
      <w:r w:rsidR="005B0B89">
        <w:t xml:space="preserve"> Имя точки контроля замените на </w:t>
      </w:r>
      <w:r w:rsidR="005B0B89" w:rsidRPr="005B0B89">
        <w:rPr>
          <w:rStyle w:val="a9"/>
        </w:rPr>
        <w:t>«RT237»</w:t>
      </w:r>
      <w:r w:rsidR="005B0B89" w:rsidRPr="009124A7">
        <w:t>.</w:t>
      </w:r>
    </w:p>
    <w:p w:rsidR="00A53E10" w:rsidRDefault="00A53E10" w:rsidP="004158FC">
      <w:r>
        <w:t>Для блока внутренний узел уже существуют два датчика давления и температуры.</w:t>
      </w:r>
    </w:p>
    <w:p w:rsidR="00A53E10" w:rsidRDefault="00A53E10" w:rsidP="004158FC">
      <w:r>
        <w:t>Для связи с базой данных достаточно изменить имя точки контроля.</w:t>
      </w:r>
    </w:p>
    <w:p w:rsidR="00A53E10" w:rsidRPr="00E720F9" w:rsidRDefault="00A53E10" w:rsidP="001304C2">
      <w:pPr>
        <w:pStyle w:val="ac"/>
        <w:numPr>
          <w:ilvl w:val="0"/>
          <w:numId w:val="13"/>
        </w:numPr>
      </w:pPr>
      <w:r w:rsidRPr="00656085">
        <w:t>Вставьте</w:t>
      </w:r>
      <w:r w:rsidR="009A13C7">
        <w:t xml:space="preserve"> </w:t>
      </w:r>
      <w:r>
        <w:t xml:space="preserve">блок </w:t>
      </w:r>
      <w:r w:rsidRPr="009A13C7">
        <w:rPr>
          <w:rStyle w:val="a9"/>
        </w:rPr>
        <w:t>«</w:t>
      </w:r>
      <w:r w:rsidR="009A13C7" w:rsidRPr="009A13C7">
        <w:rPr>
          <w:rStyle w:val="a9"/>
        </w:rPr>
        <w:t>Датчик давления в узле TPP</w:t>
      </w:r>
      <w:r w:rsidRPr="009A13C7">
        <w:rPr>
          <w:rStyle w:val="a9"/>
        </w:rPr>
        <w:t>»</w:t>
      </w:r>
      <w:r w:rsidR="00FD7C10">
        <w:t xml:space="preserve"> </w:t>
      </w:r>
      <w:r>
        <w:t>в элемент «</w:t>
      </w:r>
      <w:r w:rsidRPr="00413BF2">
        <w:rPr>
          <w:rStyle w:val="a9"/>
        </w:rPr>
        <w:t>Внутренний узел</w:t>
      </w:r>
      <w:r w:rsidR="00A27F50">
        <w:t>».</w:t>
      </w:r>
    </w:p>
    <w:p w:rsidR="00A53E10" w:rsidRPr="00E720F9" w:rsidRDefault="00A53E10" w:rsidP="001304C2">
      <w:pPr>
        <w:pStyle w:val="ac"/>
        <w:numPr>
          <w:ilvl w:val="0"/>
          <w:numId w:val="13"/>
        </w:numPr>
      </w:pPr>
      <w:r>
        <w:t>Задайте в поле «</w:t>
      </w:r>
      <w:r w:rsidRPr="00413BF2">
        <w:rPr>
          <w:rStyle w:val="a9"/>
        </w:rPr>
        <w:t>Имя точки контроля</w:t>
      </w:r>
      <w:r>
        <w:t xml:space="preserve">» строку </w:t>
      </w:r>
      <w:r w:rsidR="00C47336" w:rsidRPr="00C47336">
        <w:rPr>
          <w:rStyle w:val="a9"/>
        </w:rPr>
        <w:t>«</w:t>
      </w:r>
      <w:r w:rsidRPr="00C47336">
        <w:rPr>
          <w:rStyle w:val="a9"/>
        </w:rPr>
        <w:t>RT238</w:t>
      </w:r>
      <w:r w:rsidR="00C47336" w:rsidRPr="00C47336">
        <w:rPr>
          <w:rStyle w:val="a9"/>
        </w:rPr>
        <w:t>»</w:t>
      </w:r>
      <w:r w:rsidR="00A27F50">
        <w:t>.</w:t>
      </w:r>
    </w:p>
    <w:p w:rsidR="00A53E10" w:rsidRPr="00E720F9" w:rsidRDefault="00A53E10" w:rsidP="001304C2">
      <w:pPr>
        <w:pStyle w:val="ac"/>
        <w:numPr>
          <w:ilvl w:val="0"/>
          <w:numId w:val="13"/>
        </w:numPr>
      </w:pPr>
      <w:r>
        <w:t>Задайте в поле «</w:t>
      </w:r>
      <w:r w:rsidRPr="00413BF2">
        <w:rPr>
          <w:rStyle w:val="a9"/>
        </w:rPr>
        <w:t>Значение (Источник)»</w:t>
      </w:r>
      <w:r>
        <w:t xml:space="preserve"> строку </w:t>
      </w:r>
      <w:r w:rsidR="00C47336" w:rsidRPr="00C47336">
        <w:rPr>
          <w:rStyle w:val="a9"/>
        </w:rPr>
        <w:t>«</w:t>
      </w:r>
      <w:r w:rsidRPr="00C47336">
        <w:rPr>
          <w:rStyle w:val="a9"/>
        </w:rPr>
        <w:t>parent.</w:t>
      </w:r>
      <w:r w:rsidR="009A13C7" w:rsidRPr="00C47336">
        <w:rPr>
          <w:rStyle w:val="a9"/>
        </w:rPr>
        <w:t>P</w:t>
      </w:r>
      <w:r w:rsidRPr="00C47336">
        <w:rPr>
          <w:rStyle w:val="a9"/>
        </w:rPr>
        <w:t>_</w:t>
      </w:r>
      <w:r w:rsidR="00C47336" w:rsidRPr="00C47336">
        <w:rPr>
          <w:rStyle w:val="a9"/>
        </w:rPr>
        <w:t>»</w:t>
      </w:r>
      <w:r w:rsidR="00A27F50">
        <w:t>.</w:t>
      </w:r>
    </w:p>
    <w:p w:rsidR="00A53E10" w:rsidRPr="00E720F9" w:rsidRDefault="00A53E10" w:rsidP="001304C2">
      <w:pPr>
        <w:pStyle w:val="ac"/>
        <w:numPr>
          <w:ilvl w:val="0"/>
          <w:numId w:val="13"/>
        </w:numPr>
      </w:pPr>
      <w:r>
        <w:t>Задайте в поле «</w:t>
      </w:r>
      <w:r w:rsidRPr="00413BF2">
        <w:rPr>
          <w:rStyle w:val="a9"/>
        </w:rPr>
        <w:t>Название сигнала</w:t>
      </w:r>
      <w:r>
        <w:t xml:space="preserve">» строку </w:t>
      </w:r>
      <w:r w:rsidR="00C47336" w:rsidRPr="00C47336">
        <w:rPr>
          <w:rStyle w:val="a9"/>
        </w:rPr>
        <w:t>«</w:t>
      </w:r>
      <w:r w:rsidR="00C47336">
        <w:rPr>
          <w:rStyle w:val="a9"/>
        </w:rPr>
        <w:t>Расчетное д</w:t>
      </w:r>
      <w:r w:rsidRPr="00C47336">
        <w:rPr>
          <w:rStyle w:val="a9"/>
        </w:rPr>
        <w:t>авление</w:t>
      </w:r>
      <w:r w:rsidR="00C47336">
        <w:rPr>
          <w:rStyle w:val="a9"/>
        </w:rPr>
        <w:t xml:space="preserve"> в узле, бар</w:t>
      </w:r>
      <w:r w:rsidR="00C47336" w:rsidRPr="00C47336">
        <w:rPr>
          <w:rStyle w:val="a9"/>
        </w:rPr>
        <w:t>»</w:t>
      </w:r>
      <w:r w:rsidRPr="009F514F">
        <w:rPr>
          <w:rStyle w:val="a9"/>
        </w:rPr>
        <w:t xml:space="preserve"> </w:t>
      </w:r>
      <w:r w:rsidRPr="0023670B">
        <w:t>(см</w:t>
      </w:r>
      <w:r>
        <w:t xml:space="preserve">. </w:t>
      </w:r>
      <w:r w:rsidR="0062054C">
        <w:fldChar w:fldCharType="begin"/>
      </w:r>
      <w:r w:rsidR="0062054C">
        <w:instrText xml:space="preserve"> REF _Ref187336379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41</w:t>
      </w:r>
      <w:r w:rsidR="0062054C">
        <w:fldChar w:fldCharType="end"/>
      </w:r>
      <w:r w:rsidRPr="0023670B">
        <w:t>)</w:t>
      </w:r>
      <w:r>
        <w:t>.</w:t>
      </w:r>
    </w:p>
    <w:p w:rsidR="003E5653" w:rsidRDefault="00A53E10" w:rsidP="004158FC">
      <w:r>
        <w:t>Таким образом, мы добавили на схему два датчика, один из которых (</w:t>
      </w:r>
      <w:r w:rsidR="00C47336" w:rsidRPr="00C47336">
        <w:rPr>
          <w:rStyle w:val="a9"/>
        </w:rPr>
        <w:t>«</w:t>
      </w:r>
      <w:r w:rsidRPr="00C47336">
        <w:rPr>
          <w:rStyle w:val="a9"/>
        </w:rPr>
        <w:t>RT237</w:t>
      </w:r>
      <w:r w:rsidR="00C47336" w:rsidRPr="00C47336">
        <w:rPr>
          <w:rStyle w:val="a9"/>
        </w:rPr>
        <w:t>»</w:t>
      </w:r>
      <w:r>
        <w:t>) изме</w:t>
      </w:r>
      <w:r w:rsidR="00C47336">
        <w:t>ряет расход в трубе, второй (</w:t>
      </w:r>
      <w:r w:rsidR="00C47336" w:rsidRPr="00C47336">
        <w:rPr>
          <w:rStyle w:val="a9"/>
        </w:rPr>
        <w:t>«</w:t>
      </w:r>
      <w:r w:rsidRPr="00C47336">
        <w:rPr>
          <w:rStyle w:val="a9"/>
        </w:rPr>
        <w:t>RT</w:t>
      </w:r>
      <w:r w:rsidR="00C47336" w:rsidRPr="00C47336">
        <w:rPr>
          <w:rStyle w:val="a9"/>
        </w:rPr>
        <w:t>238»</w:t>
      </w:r>
      <w:r w:rsidR="00C47336">
        <w:t>)</w:t>
      </w:r>
      <w:r>
        <w:t xml:space="preserve"> – давление во внутреннем узле.</w:t>
      </w:r>
    </w:p>
    <w:p w:rsidR="003E5653" w:rsidRDefault="008778CA" w:rsidP="00F8103B">
      <w:pPr>
        <w:pStyle w:val="a8"/>
        <w:rPr>
          <w:noProof/>
        </w:rPr>
      </w:pPr>
      <w:r>
        <w:rPr>
          <w:noProof/>
        </w:rPr>
        <w:drawing>
          <wp:inline distT="0" distB="0" distL="0" distR="0">
            <wp:extent cx="4667250" cy="18669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60" w:name="_Ref187336379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41</w:t>
      </w:r>
      <w:r w:rsidR="00B618AE">
        <w:rPr>
          <w:noProof/>
        </w:rPr>
        <w:fldChar w:fldCharType="end"/>
      </w:r>
      <w:bookmarkEnd w:id="60"/>
      <w:r>
        <w:t>. Окно редактирования</w:t>
      </w:r>
      <w:r w:rsidR="00FD7C10">
        <w:t xml:space="preserve"> </w:t>
      </w:r>
      <w:r>
        <w:t>«</w:t>
      </w:r>
      <w:r w:rsidR="009B4A9E">
        <w:t>Изменение точки</w:t>
      </w:r>
      <w:r>
        <w:t xml:space="preserve"> контроля»</w:t>
      </w:r>
      <w:r w:rsidR="00F95A86">
        <w:t xml:space="preserve"> давления во внутреннем узле</w:t>
      </w:r>
    </w:p>
    <w:p w:rsidR="00A53E10" w:rsidRDefault="008741A0" w:rsidP="004158FC">
      <w:r>
        <w:t>Запустите задачу на расчет нажатием на п</w:t>
      </w:r>
      <w:r w:rsidR="00A53E10">
        <w:t xml:space="preserve">ункт </w:t>
      </w:r>
      <w:r w:rsidR="00A53E10" w:rsidRPr="008741A0">
        <w:rPr>
          <w:rStyle w:val="a9"/>
        </w:rPr>
        <w:t xml:space="preserve">«Расчёт» </w:t>
      </w:r>
      <w:r w:rsidRPr="008741A0">
        <w:rPr>
          <w:rStyle w:val="a9"/>
        </w:rPr>
        <w:t xml:space="preserve">→ </w:t>
      </w:r>
      <w:r w:rsidR="00A53E10" w:rsidRPr="008741A0">
        <w:rPr>
          <w:rStyle w:val="a9"/>
        </w:rPr>
        <w:t>«Пуск»</w:t>
      </w:r>
      <w:r w:rsidRPr="008741A0">
        <w:t xml:space="preserve"> в</w:t>
      </w:r>
      <w:r w:rsidR="0009605F">
        <w:t xml:space="preserve"> главном меню</w:t>
      </w:r>
      <w:r w:rsidR="00A53E10">
        <w:t>.</w:t>
      </w:r>
    </w:p>
    <w:p w:rsidR="003E5653" w:rsidRDefault="00A53E10" w:rsidP="004158FC">
      <w:pPr>
        <w:rPr>
          <w:rStyle w:val="a9"/>
        </w:rPr>
      </w:pPr>
      <w:r>
        <w:lastRenderedPageBreak/>
        <w:t>Если добавление датчиков на схему было выполнено прави</w:t>
      </w:r>
      <w:r w:rsidR="008741A0">
        <w:t xml:space="preserve">льно, то в базе данных </w:t>
      </w:r>
      <w:r>
        <w:t xml:space="preserve">в категории </w:t>
      </w:r>
      <w:r w:rsidRPr="008741A0">
        <w:rPr>
          <w:rStyle w:val="a9"/>
        </w:rPr>
        <w:t>«Датчики»</w:t>
      </w:r>
      <w:r>
        <w:t xml:space="preserve"> </w:t>
      </w:r>
      <w:r w:rsidR="008741A0">
        <w:t xml:space="preserve">появятся </w:t>
      </w:r>
      <w:r>
        <w:t xml:space="preserve">две </w:t>
      </w:r>
      <w:r w:rsidR="008741A0">
        <w:t xml:space="preserve">новые </w:t>
      </w:r>
      <w:r>
        <w:t xml:space="preserve">группы сигналов </w:t>
      </w:r>
      <w:r w:rsidR="008741A0" w:rsidRPr="008741A0">
        <w:rPr>
          <w:rStyle w:val="a9"/>
        </w:rPr>
        <w:t>«</w:t>
      </w:r>
      <w:r w:rsidRPr="008741A0">
        <w:rPr>
          <w:rStyle w:val="a9"/>
        </w:rPr>
        <w:t>RT237</w:t>
      </w:r>
      <w:r w:rsidR="008741A0" w:rsidRPr="008741A0">
        <w:rPr>
          <w:rStyle w:val="a9"/>
        </w:rPr>
        <w:t>»</w:t>
      </w:r>
      <w:r w:rsidRPr="004D16FC">
        <w:t xml:space="preserve"> </w:t>
      </w:r>
      <w:r>
        <w:t xml:space="preserve">и </w:t>
      </w:r>
      <w:r w:rsidR="008741A0" w:rsidRPr="008741A0">
        <w:rPr>
          <w:rStyle w:val="a9"/>
        </w:rPr>
        <w:t>«</w:t>
      </w:r>
      <w:r w:rsidRPr="008741A0">
        <w:rPr>
          <w:rStyle w:val="a9"/>
        </w:rPr>
        <w:t>RT238</w:t>
      </w:r>
      <w:r w:rsidR="008741A0" w:rsidRPr="008741A0">
        <w:rPr>
          <w:rStyle w:val="a9"/>
        </w:rPr>
        <w:t>»</w:t>
      </w:r>
      <w:r w:rsidRPr="004D16FC">
        <w:t>.</w:t>
      </w:r>
      <w:r w:rsidR="0053356E">
        <w:t xml:space="preserve"> </w:t>
      </w:r>
      <w:r>
        <w:t>Вызо</w:t>
      </w:r>
      <w:r w:rsidR="0053356E">
        <w:t>вите редактор базы данных (п</w:t>
      </w:r>
      <w:r>
        <w:t>ункт «</w:t>
      </w:r>
      <w:r w:rsidRPr="00413BF2">
        <w:rPr>
          <w:rStyle w:val="a9"/>
        </w:rPr>
        <w:t>Инструменты</w:t>
      </w:r>
      <w:r w:rsidRPr="00E26340">
        <w:t>»</w:t>
      </w:r>
      <w:r w:rsidRPr="00413BF2">
        <w:rPr>
          <w:rStyle w:val="a9"/>
        </w:rPr>
        <w:t xml:space="preserve"> </w:t>
      </w:r>
      <w:r w:rsidR="0053356E">
        <w:rPr>
          <w:rStyle w:val="a9"/>
        </w:rPr>
        <w:t xml:space="preserve">→ </w:t>
      </w:r>
      <w:r w:rsidR="0053356E" w:rsidRPr="0053356E">
        <w:rPr>
          <w:rStyle w:val="a9"/>
        </w:rPr>
        <w:t>«База данных»</w:t>
      </w:r>
      <w:r w:rsidR="0053356E" w:rsidRPr="0053356E">
        <w:t xml:space="preserve"> </w:t>
      </w:r>
      <w:r w:rsidRPr="00E26340">
        <w:t xml:space="preserve">главного </w:t>
      </w:r>
      <w:r w:rsidR="0053356E">
        <w:t>меню</w:t>
      </w:r>
      <w:r w:rsidRPr="00E26340">
        <w:t xml:space="preserve"> программы</w:t>
      </w:r>
      <w:r w:rsidR="0053356E">
        <w:t>).</w:t>
      </w:r>
      <w:r w:rsidR="00EF7F44">
        <w:t xml:space="preserve"> </w:t>
      </w:r>
      <w:r>
        <w:t xml:space="preserve">Установите в </w:t>
      </w:r>
      <w:r w:rsidR="00EF7F44" w:rsidRPr="00EF7F44">
        <w:rPr>
          <w:rStyle w:val="a9"/>
        </w:rPr>
        <w:t>«</w:t>
      </w:r>
      <w:r w:rsidRPr="00EF7F44">
        <w:rPr>
          <w:rStyle w:val="a9"/>
        </w:rPr>
        <w:t>Редакторе базы данных</w:t>
      </w:r>
      <w:r w:rsidR="00EF7F44" w:rsidRPr="00EF7F44">
        <w:rPr>
          <w:rStyle w:val="a9"/>
        </w:rPr>
        <w:t>»</w:t>
      </w:r>
      <w:r>
        <w:t xml:space="preserve"> галочки в полях «</w:t>
      </w:r>
      <w:r w:rsidRPr="00413BF2">
        <w:rPr>
          <w:rStyle w:val="a9"/>
        </w:rPr>
        <w:t>Режим просмотра сигналов</w:t>
      </w:r>
      <w:r>
        <w:t>» и «</w:t>
      </w:r>
      <w:r w:rsidRPr="00413BF2">
        <w:rPr>
          <w:rStyle w:val="a9"/>
        </w:rPr>
        <w:t>Обновлять с интервалом</w:t>
      </w:r>
      <w:r>
        <w:t xml:space="preserve">» (см. </w:t>
      </w:r>
      <w:r w:rsidR="00EC1144">
        <w:fldChar w:fldCharType="begin"/>
      </w:r>
      <w:r>
        <w:instrText xml:space="preserve"> REF _Ref187339473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42</w:t>
      </w:r>
      <w:r w:rsidR="00EC1144">
        <w:fldChar w:fldCharType="end"/>
      </w:r>
      <w:r>
        <w:t xml:space="preserve">). В этом режиме </w:t>
      </w:r>
      <w:r w:rsidRPr="00EF7F44">
        <w:rPr>
          <w:rStyle w:val="a9"/>
        </w:rPr>
        <w:t>«Редактор базы данных»</w:t>
      </w:r>
      <w:r>
        <w:t xml:space="preserve"> отображает значения сигналов, рассчитываемых схемой. Убедитесь, что значения в таблице для точек контроля </w:t>
      </w:r>
      <w:r w:rsidRPr="00455F82">
        <w:rPr>
          <w:rStyle w:val="a9"/>
        </w:rPr>
        <w:t>RT237</w:t>
      </w:r>
      <w:r w:rsidRPr="004D16FC">
        <w:t xml:space="preserve"> </w:t>
      </w:r>
      <w:r>
        <w:t xml:space="preserve">и </w:t>
      </w:r>
      <w:r w:rsidRPr="00455F82">
        <w:rPr>
          <w:rStyle w:val="a9"/>
        </w:rPr>
        <w:t xml:space="preserve">RT238 </w:t>
      </w:r>
      <w:r w:rsidRPr="00AF15B2">
        <w:t>соответству</w:t>
      </w:r>
      <w:r>
        <w:t>ю</w:t>
      </w:r>
      <w:r w:rsidRPr="00AF15B2">
        <w:t xml:space="preserve">т расходу в трубе и давлению в узле </w:t>
      </w:r>
      <w:r>
        <w:t>с</w:t>
      </w:r>
      <w:r w:rsidRPr="00AF15B2">
        <w:t>х</w:t>
      </w:r>
      <w:r>
        <w:t>ем</w:t>
      </w:r>
      <w:r w:rsidRPr="00AF15B2">
        <w:t>ы.</w:t>
      </w:r>
    </w:p>
    <w:p w:rsidR="003E5653" w:rsidRDefault="00A53E10" w:rsidP="004158FC">
      <w:r>
        <w:t xml:space="preserve"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«Сохранить в файл» (см. </w:t>
      </w:r>
      <w:r w:rsidR="0062054C">
        <w:fldChar w:fldCharType="begin"/>
      </w:r>
      <w:r w:rsidR="0062054C">
        <w:instrText xml:space="preserve"> REF _Ref187339473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42</w:t>
      </w:r>
      <w:r w:rsidR="0062054C">
        <w:fldChar w:fldCharType="end"/>
      </w:r>
      <w:r>
        <w:t>)</w:t>
      </w:r>
      <w:r w:rsidR="00FD7C10">
        <w:t xml:space="preserve"> </w:t>
      </w:r>
      <w:r>
        <w:t xml:space="preserve">и сохраните базу данных в файл с именем </w:t>
      </w:r>
      <w:r w:rsidR="00027884" w:rsidRPr="00027884">
        <w:rPr>
          <w:rStyle w:val="a9"/>
        </w:rPr>
        <w:t>«</w:t>
      </w:r>
      <w:r w:rsidRPr="00027884">
        <w:rPr>
          <w:rStyle w:val="a9"/>
        </w:rPr>
        <w:t>signals.db</w:t>
      </w:r>
      <w:r w:rsidR="00027884" w:rsidRPr="00027884">
        <w:rPr>
          <w:rStyle w:val="a9"/>
        </w:rPr>
        <w:t>»</w:t>
      </w:r>
      <w:r w:rsidR="00027884" w:rsidRPr="00027884">
        <w:t>.</w:t>
      </w:r>
    </w:p>
    <w:p w:rsidR="00A53E10" w:rsidRDefault="00792618" w:rsidP="00027884">
      <w:pPr>
        <w:pStyle w:val="a8"/>
      </w:pPr>
      <w:r>
        <w:rPr>
          <w:noProof/>
        </w:rPr>
        <w:drawing>
          <wp:inline distT="0" distB="0" distL="0" distR="0">
            <wp:extent cx="5934075" cy="2733675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61" w:name="_Ref187339473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42</w:t>
      </w:r>
      <w:r w:rsidR="00B618AE">
        <w:rPr>
          <w:noProof/>
        </w:rPr>
        <w:fldChar w:fldCharType="end"/>
      </w:r>
      <w:bookmarkEnd w:id="61"/>
      <w:r>
        <w:t>. Редактор базы данных в режиме просмотра значений сигналов для точки контроля.</w:t>
      </w:r>
    </w:p>
    <w:p w:rsidR="00A53E10" w:rsidRPr="00EE1F83" w:rsidRDefault="00317B86" w:rsidP="00C45834">
      <w:pPr>
        <w:pStyle w:val="2"/>
      </w:pPr>
      <w:bookmarkStart w:id="62" w:name="_Toc356848609"/>
      <w:r>
        <w:t>Изменение названий</w:t>
      </w:r>
      <w:r w:rsidR="00A53E10">
        <w:t xml:space="preserve"> клапанов на схеме</w:t>
      </w:r>
      <w:bookmarkEnd w:id="62"/>
    </w:p>
    <w:p w:rsidR="003E5653" w:rsidRDefault="00A53E10" w:rsidP="004158FC">
      <w:r>
        <w:t>Помещенные на схему клапана по умолчанию имею</w:t>
      </w:r>
      <w:r w:rsidR="00455DC1">
        <w:t>т</w:t>
      </w:r>
      <w:r>
        <w:t xml:space="preserve"> названия</w:t>
      </w:r>
      <w:r w:rsidR="00455DC1">
        <w:t>,</w:t>
      </w:r>
      <w:r>
        <w:t xml:space="preserve"> соответствующие не</w:t>
      </w:r>
      <w:r w:rsidR="00455DC1">
        <w:t>которой кодировке</w:t>
      </w:r>
      <w: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>
        <w:t>задании</w:t>
      </w:r>
      <w:r>
        <w:t xml:space="preserve"> мы используем названия </w:t>
      </w:r>
      <w:r w:rsidR="00455DC1" w:rsidRPr="00455DC1">
        <w:rPr>
          <w:rStyle w:val="a9"/>
        </w:rPr>
        <w:t>«</w:t>
      </w:r>
      <w:r w:rsidRPr="00455DC1">
        <w:rPr>
          <w:rStyle w:val="a9"/>
        </w:rPr>
        <w:t>Z1</w:t>
      </w:r>
      <w:r w:rsidR="00455DC1" w:rsidRPr="00455DC1">
        <w:rPr>
          <w:rStyle w:val="a9"/>
        </w:rPr>
        <w:t>»</w:t>
      </w:r>
      <w:r w:rsidRPr="00A53E10">
        <w:t xml:space="preserve"> </w:t>
      </w:r>
      <w:r>
        <w:t>и</w:t>
      </w:r>
      <w:r w:rsidRPr="00A53E10">
        <w:t xml:space="preserve"> </w:t>
      </w:r>
      <w:r w:rsidR="00455DC1" w:rsidRPr="00455DC1">
        <w:rPr>
          <w:rStyle w:val="a9"/>
        </w:rPr>
        <w:t>«</w:t>
      </w:r>
      <w:r w:rsidRPr="00455DC1">
        <w:rPr>
          <w:rStyle w:val="a9"/>
        </w:rPr>
        <w:t>Z2</w:t>
      </w:r>
      <w:r w:rsidR="00455DC1" w:rsidRPr="00455DC1">
        <w:rPr>
          <w:rStyle w:val="a9"/>
        </w:rPr>
        <w:t>»</w:t>
      </w:r>
      <w:r>
        <w:t xml:space="preserve"> и не делаем различия между клапанами и задвижками. Прежде чем перейти к выполнению следующего </w:t>
      </w:r>
      <w:r w:rsidR="00455DC1">
        <w:t>учебного задания,</w:t>
      </w:r>
      <w:r>
        <w:t xml:space="preserve"> изменит</w:t>
      </w:r>
      <w:r w:rsidR="00455DC1">
        <w:t>е</w:t>
      </w:r>
      <w:r>
        <w:t xml:space="preserve"> названия клапанов.</w:t>
      </w:r>
    </w:p>
    <w:p w:rsidR="00A53E10" w:rsidRPr="00A53E10" w:rsidRDefault="00A53E10" w:rsidP="004158FC">
      <w:r>
        <w:t xml:space="preserve">Для изменения названия клапанов </w:t>
      </w:r>
      <w:r w:rsidR="00455DC1">
        <w:t xml:space="preserve">следует </w:t>
      </w:r>
      <w:r>
        <w:t>выполнит</w:t>
      </w:r>
      <w:r w:rsidR="00455DC1">
        <w:t>ь</w:t>
      </w:r>
      <w:r>
        <w:t xml:space="preserve"> следующие действия</w:t>
      </w:r>
      <w:r w:rsidRPr="00A53E10">
        <w:t>:</w:t>
      </w:r>
    </w:p>
    <w:p w:rsidR="00A53E10" w:rsidRPr="00E720F9" w:rsidRDefault="00A53E10" w:rsidP="001304C2">
      <w:pPr>
        <w:pStyle w:val="ac"/>
        <w:numPr>
          <w:ilvl w:val="0"/>
          <w:numId w:val="12"/>
        </w:numPr>
      </w:pPr>
      <w:r>
        <w:t xml:space="preserve">Выделите </w:t>
      </w:r>
      <w:r w:rsidRPr="00656085">
        <w:t>клапан</w:t>
      </w:r>
      <w:r>
        <w:t xml:space="preserve"> на схеме.</w:t>
      </w:r>
    </w:p>
    <w:p w:rsidR="00A53E10" w:rsidRPr="00E720F9" w:rsidRDefault="00A53E10" w:rsidP="001304C2">
      <w:pPr>
        <w:pStyle w:val="ac"/>
        <w:numPr>
          <w:ilvl w:val="0"/>
          <w:numId w:val="12"/>
        </w:numPr>
      </w:pPr>
      <w:r>
        <w:t>Нажмите правую кнопку мыши</w:t>
      </w:r>
      <w:r w:rsidR="00C47441">
        <w:t>.</w:t>
      </w:r>
    </w:p>
    <w:p w:rsidR="00A53E10" w:rsidRPr="00E720F9" w:rsidRDefault="00A53E10" w:rsidP="001304C2">
      <w:pPr>
        <w:pStyle w:val="ac"/>
        <w:numPr>
          <w:ilvl w:val="0"/>
          <w:numId w:val="12"/>
        </w:numPr>
      </w:pPr>
      <w:r>
        <w:t xml:space="preserve">В всплывающем меню выберете пункт </w:t>
      </w:r>
      <w:r w:rsidRPr="00C47441">
        <w:rPr>
          <w:rStyle w:val="a9"/>
        </w:rPr>
        <w:t>«Свойства объекта»</w:t>
      </w:r>
      <w:r w:rsidR="00C47441">
        <w:t>.</w:t>
      </w:r>
    </w:p>
    <w:p w:rsidR="00A53E10" w:rsidRPr="00E720F9" w:rsidRDefault="00A53E10" w:rsidP="001304C2">
      <w:pPr>
        <w:pStyle w:val="ac"/>
        <w:numPr>
          <w:ilvl w:val="0"/>
          <w:numId w:val="12"/>
        </w:numPr>
      </w:pPr>
      <w:r>
        <w:lastRenderedPageBreak/>
        <w:t xml:space="preserve">В диалоговом окне </w:t>
      </w:r>
      <w:r w:rsidRPr="00C47441">
        <w:rPr>
          <w:rStyle w:val="a9"/>
        </w:rPr>
        <w:t>«Свойства»</w:t>
      </w:r>
      <w:r>
        <w:t xml:space="preserve"> перейдите на закладку</w:t>
      </w:r>
      <w:r w:rsidR="00FD7C10">
        <w:t xml:space="preserve"> </w:t>
      </w:r>
      <w:r w:rsidRPr="00C47441">
        <w:rPr>
          <w:rStyle w:val="a9"/>
        </w:rPr>
        <w:t>«Общие»</w:t>
      </w:r>
      <w:r w:rsidR="00C47441" w:rsidRPr="00C47441">
        <w:t>.</w:t>
      </w:r>
    </w:p>
    <w:p w:rsidR="00683E58" w:rsidRDefault="00A53E10" w:rsidP="001304C2">
      <w:pPr>
        <w:pStyle w:val="ac"/>
        <w:numPr>
          <w:ilvl w:val="0"/>
          <w:numId w:val="12"/>
        </w:numPr>
      </w:pPr>
      <w:r w:rsidRPr="003B7708">
        <w:t xml:space="preserve">В строке название объекта введите </w:t>
      </w:r>
      <w:r w:rsidR="00C47441" w:rsidRPr="00C47441">
        <w:rPr>
          <w:rStyle w:val="a9"/>
        </w:rPr>
        <w:t>«</w:t>
      </w:r>
      <w:r w:rsidRPr="00C47441">
        <w:rPr>
          <w:rStyle w:val="a9"/>
        </w:rPr>
        <w:t>Z1</w:t>
      </w:r>
      <w:r w:rsidR="00C47441" w:rsidRPr="00C47441">
        <w:rPr>
          <w:rStyle w:val="a9"/>
        </w:rPr>
        <w:t>»</w:t>
      </w:r>
      <w:r w:rsidRPr="003B7708">
        <w:t xml:space="preserve"> (см. </w:t>
      </w:r>
      <w:r w:rsidR="0062054C">
        <w:fldChar w:fldCharType="begin"/>
      </w:r>
      <w:r w:rsidR="0062054C">
        <w:instrText xml:space="preserve"> REF _Ref205640287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43</w:t>
      </w:r>
      <w:r w:rsidR="0062054C">
        <w:fldChar w:fldCharType="end"/>
      </w:r>
      <w:r w:rsidRPr="003B7708">
        <w:t>)</w:t>
      </w:r>
      <w:r w:rsidR="00C47441">
        <w:t>.</w:t>
      </w:r>
    </w:p>
    <w:p w:rsidR="00A53E10" w:rsidRPr="00A53E10" w:rsidRDefault="00A53E10" w:rsidP="001304C2">
      <w:pPr>
        <w:pStyle w:val="ac"/>
        <w:numPr>
          <w:ilvl w:val="0"/>
          <w:numId w:val="12"/>
        </w:numPr>
      </w:pPr>
      <w:r>
        <w:t>Аналогичным образом и</w:t>
      </w:r>
      <w:r w:rsidRPr="003B7708">
        <w:t>змените название объекта для второго клапана</w:t>
      </w:r>
      <w:r w:rsidR="004A39C4">
        <w:t>,</w:t>
      </w:r>
      <w:r w:rsidRPr="003B7708">
        <w:t xml:space="preserve"> </w:t>
      </w:r>
      <w:r w:rsidR="004A39C4" w:rsidRPr="004A39C4">
        <w:rPr>
          <w:rStyle w:val="a9"/>
        </w:rPr>
        <w:t>«</w:t>
      </w:r>
      <w:r w:rsidRPr="004A39C4">
        <w:rPr>
          <w:rStyle w:val="a9"/>
        </w:rPr>
        <w:t>Z2</w:t>
      </w:r>
      <w:r w:rsidR="004A39C4" w:rsidRPr="004A39C4">
        <w:rPr>
          <w:rStyle w:val="a9"/>
        </w:rPr>
        <w:t>»</w:t>
      </w:r>
      <w:r w:rsidR="004A39C4" w:rsidRPr="004A39C4">
        <w:t>.</w:t>
      </w:r>
    </w:p>
    <w:p w:rsidR="00A53E10" w:rsidRDefault="004A39C4" w:rsidP="00F8103B">
      <w:pPr>
        <w:pStyle w:val="a8"/>
      </w:pPr>
      <w:r>
        <w:rPr>
          <w:noProof/>
        </w:rPr>
        <w:drawing>
          <wp:inline distT="0" distB="0" distL="0" distR="0">
            <wp:extent cx="4219575" cy="4410075"/>
            <wp:effectExtent l="1905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53E10" w:rsidP="009332B0">
      <w:pPr>
        <w:pStyle w:val="a4"/>
      </w:pPr>
      <w:bookmarkStart w:id="63" w:name="_Ref205640287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43</w:t>
      </w:r>
      <w:r w:rsidR="00B618AE">
        <w:rPr>
          <w:noProof/>
        </w:rPr>
        <w:fldChar w:fldCharType="end"/>
      </w:r>
      <w:bookmarkEnd w:id="63"/>
      <w:r>
        <w:t>.</w:t>
      </w:r>
      <w:r w:rsidR="004A39C4">
        <w:t xml:space="preserve"> Изменение наименования клапана</w:t>
      </w:r>
    </w:p>
    <w:p w:rsidR="00A23D07" w:rsidRDefault="00A23D07" w:rsidP="00A23D07">
      <w:pPr>
        <w:pStyle w:val="1"/>
      </w:pPr>
      <w:bookmarkStart w:id="64" w:name="_Toc356848610"/>
      <w:r>
        <w:lastRenderedPageBreak/>
        <w:t>Создание простого алгоритма управления</w:t>
      </w:r>
      <w:bookmarkEnd w:id="64"/>
    </w:p>
    <w:p w:rsidR="00A23D07" w:rsidRDefault="00A23D07" w:rsidP="00A23D07">
      <w:pPr>
        <w:pStyle w:val="2"/>
      </w:pPr>
      <w:bookmarkStart w:id="65" w:name="_Toc356848611"/>
      <w:r>
        <w:t>Создание</w:t>
      </w:r>
      <w:r w:rsidRPr="00540631">
        <w:t xml:space="preserve"> </w:t>
      </w:r>
      <w:r>
        <w:t>простейшего алгоритма управления</w:t>
      </w:r>
      <w:bookmarkEnd w:id="65"/>
    </w:p>
    <w:p w:rsidR="00A23D07" w:rsidRDefault="00A23D07" w:rsidP="001145E0">
      <w:r>
        <w:t xml:space="preserve">Откройте файл с именем </w:t>
      </w:r>
      <w:r w:rsidR="001145E0">
        <w:t>«</w:t>
      </w:r>
      <w:r w:rsidRPr="001145E0">
        <w:rPr>
          <w:rStyle w:val="a9"/>
        </w:rPr>
        <w:t>Схема автоматики 1.prt</w:t>
      </w:r>
      <w:r w:rsidR="001145E0" w:rsidRPr="001145E0">
        <w:rPr>
          <w:rStyle w:val="a9"/>
        </w:rPr>
        <w:t>»</w:t>
      </w:r>
      <w:r>
        <w:t xml:space="preserve">. Данный файл был создан при выполнении первого </w:t>
      </w:r>
      <w:r w:rsidR="001145E0">
        <w:t>учебного задания</w:t>
      </w:r>
      <w:r>
        <w:t xml:space="preserve"> и настроен на работу с базой данных, сохраненных в файле </w:t>
      </w:r>
      <w:r w:rsidR="001145E0">
        <w:t>«</w:t>
      </w:r>
      <w:r w:rsidRPr="001145E0">
        <w:rPr>
          <w:rStyle w:val="a9"/>
        </w:rPr>
        <w:t>signals.db</w:t>
      </w:r>
      <w:r w:rsidR="001145E0">
        <w:t>»</w:t>
      </w:r>
      <w:r w:rsidRPr="00540631">
        <w:t>.</w:t>
      </w:r>
      <w:r>
        <w:t xml:space="preserve"> Убедитесь, что база данных содержит сигналы, созданные при выполнении первого у</w:t>
      </w:r>
      <w:r w:rsidR="00592004">
        <w:t>чебного задания</w:t>
      </w:r>
      <w:r>
        <w:t xml:space="preserve">, а также категорию </w:t>
      </w:r>
      <w:r w:rsidRPr="001145E0">
        <w:rPr>
          <w:rStyle w:val="a9"/>
        </w:rPr>
        <w:t>«Точки контроля»,</w:t>
      </w:r>
      <w:r>
        <w:t xml:space="preserve"> и группы сигналов </w:t>
      </w:r>
      <w:r w:rsidR="001145E0">
        <w:t>«</w:t>
      </w:r>
      <w:r w:rsidRPr="001145E0">
        <w:rPr>
          <w:rStyle w:val="a9"/>
        </w:rPr>
        <w:t>RT237</w:t>
      </w:r>
      <w:r w:rsidR="001145E0" w:rsidRPr="001145E0">
        <w:rPr>
          <w:rStyle w:val="a9"/>
        </w:rPr>
        <w:t>»</w:t>
      </w:r>
      <w:r w:rsidRPr="00540631">
        <w:t xml:space="preserve"> </w:t>
      </w:r>
      <w:r>
        <w:t>и</w:t>
      </w:r>
      <w:r w:rsidRPr="00540631">
        <w:t xml:space="preserve"> </w:t>
      </w:r>
      <w:r w:rsidR="001145E0">
        <w:t>«</w:t>
      </w:r>
      <w:r w:rsidRPr="001145E0">
        <w:rPr>
          <w:rStyle w:val="a9"/>
        </w:rPr>
        <w:t>RT238</w:t>
      </w:r>
      <w:r w:rsidR="001145E0" w:rsidRPr="001145E0">
        <w:rPr>
          <w:rStyle w:val="a9"/>
        </w:rPr>
        <w:t>»</w:t>
      </w:r>
      <w:r w:rsidRPr="001145E0">
        <w:rPr>
          <w:rStyle w:val="a9"/>
        </w:rPr>
        <w:t>,</w:t>
      </w:r>
      <w:r w:rsidR="0003098D">
        <w:t xml:space="preserve"> </w:t>
      </w:r>
      <w:r>
        <w:t xml:space="preserve">созданные и сохраненные при создании теплогидравлической схемы в </w:t>
      </w:r>
      <w:r w:rsidR="001145E0">
        <w:t>учебном задании 3</w:t>
      </w:r>
      <w:r>
        <w:t>.</w:t>
      </w:r>
    </w:p>
    <w:p w:rsidR="00A23D07" w:rsidRDefault="00A23D07" w:rsidP="00E73F0B">
      <w:r>
        <w:t>Прейдите на закладку «</w:t>
      </w:r>
      <w:r w:rsidRPr="001145E0">
        <w:rPr>
          <w:rStyle w:val="a9"/>
        </w:rPr>
        <w:t>Субструктуры</w:t>
      </w:r>
      <w:r>
        <w:t>» палитры блоков в главном окне программы и выберите блок «</w:t>
      </w:r>
      <w:r w:rsidR="00EB6738">
        <w:rPr>
          <w:rStyle w:val="a9"/>
        </w:rPr>
        <w:t>Субмодель</w:t>
      </w:r>
      <w:r w:rsidR="00DD1BBF">
        <w:t>» (с</w:t>
      </w:r>
      <w:r>
        <w:t>м.</w:t>
      </w:r>
      <w:r w:rsidR="00DD1BBF">
        <w:t xml:space="preserve"> </w:t>
      </w:r>
      <w:r w:rsidR="00EC1144">
        <w:fldChar w:fldCharType="begin"/>
      </w:r>
      <w:r w:rsidR="00DD1BBF">
        <w:instrText xml:space="preserve"> REF _Ref255949066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44</w:t>
      </w:r>
      <w:r w:rsidR="00EC1144">
        <w:fldChar w:fldCharType="end"/>
      </w:r>
      <w:r>
        <w:t>).</w:t>
      </w:r>
    </w:p>
    <w:p w:rsidR="00A23D07" w:rsidRPr="003F630A" w:rsidRDefault="00044F29" w:rsidP="00E73F0B">
      <w:r>
        <w:rPr>
          <w:noProof/>
        </w:rPr>
        <w:drawing>
          <wp:inline distT="0" distB="0" distL="0" distR="0">
            <wp:extent cx="5191125" cy="2000250"/>
            <wp:effectExtent l="1905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3813C4" w:rsidRDefault="00A23D07" w:rsidP="00A23D07">
      <w:pPr>
        <w:pStyle w:val="a4"/>
      </w:pPr>
      <w:bookmarkStart w:id="66" w:name="_Ref255949066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44</w:t>
      </w:r>
      <w:r w:rsidR="00B618AE">
        <w:rPr>
          <w:noProof/>
        </w:rPr>
        <w:fldChar w:fldCharType="end"/>
      </w:r>
      <w:bookmarkEnd w:id="66"/>
      <w:r>
        <w:t>.</w:t>
      </w:r>
      <w:r w:rsidR="0003098D">
        <w:t xml:space="preserve"> </w:t>
      </w:r>
      <w:r>
        <w:t>Выбор блока «С</w:t>
      </w:r>
      <w:r w:rsidR="00EB6738">
        <w:t>убмодель</w:t>
      </w:r>
      <w:r w:rsidR="00DD1BBF">
        <w:t>» в палитре блоков</w:t>
      </w:r>
    </w:p>
    <w:p w:rsidR="00A23D07" w:rsidRDefault="00A23D07" w:rsidP="00E73F0B">
      <w:pPr>
        <w:rPr>
          <w:lang w:val="en-US"/>
        </w:rPr>
      </w:pPr>
      <w:r>
        <w:t>Поместите выбранный блок на схемное окно</w:t>
      </w:r>
      <w:r w:rsidRPr="00540631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_Ref186205418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45</w:t>
      </w:r>
      <w:r w:rsidR="00EC1144">
        <w:fldChar w:fldCharType="end"/>
      </w:r>
      <w:r>
        <w:rPr>
          <w:lang w:val="en-US"/>
        </w:rPr>
        <w:t>):</w:t>
      </w:r>
    </w:p>
    <w:p w:rsidR="00A23D07" w:rsidRDefault="00E73F0B" w:rsidP="00A23D07">
      <w:r>
        <w:rPr>
          <w:noProof/>
        </w:rPr>
        <w:drawing>
          <wp:inline distT="0" distB="0" distL="0" distR="0">
            <wp:extent cx="5000625" cy="303847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3F630A" w:rsidRDefault="00A23D07" w:rsidP="00A23D07">
      <w:pPr>
        <w:pStyle w:val="a4"/>
      </w:pPr>
      <w:bookmarkStart w:id="67" w:name="_Ref18620541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45</w:t>
      </w:r>
      <w:r w:rsidR="00B618AE">
        <w:rPr>
          <w:noProof/>
        </w:rPr>
        <w:fldChar w:fldCharType="end"/>
      </w:r>
      <w:bookmarkEnd w:id="67"/>
      <w:r>
        <w:t>. Схема модели автоматики с вс</w:t>
      </w:r>
      <w:r w:rsidR="00EB6738">
        <w:t>тавленным блоком «Субмодель</w:t>
      </w:r>
      <w:r>
        <w:t>»</w:t>
      </w:r>
    </w:p>
    <w:p w:rsidR="00A23D07" w:rsidRDefault="00A23D07" w:rsidP="00E73F0B">
      <w:r>
        <w:lastRenderedPageBreak/>
        <w:t xml:space="preserve">Произведите двойной клик на блоке </w:t>
      </w:r>
      <w:r w:rsidR="00EB6738">
        <w:rPr>
          <w:rStyle w:val="a9"/>
        </w:rPr>
        <w:t>«Субмодель</w:t>
      </w:r>
      <w:r w:rsidRPr="00E73F0B">
        <w:rPr>
          <w:rStyle w:val="a9"/>
        </w:rPr>
        <w:t>»</w:t>
      </w:r>
      <w:r>
        <w:t>.</w:t>
      </w:r>
      <w:r w:rsidR="0003098D">
        <w:t xml:space="preserve"> </w:t>
      </w:r>
      <w: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>
        <w:fldChar w:fldCharType="begin"/>
      </w:r>
      <w:r>
        <w:instrText xml:space="preserve"> REF _Ref186205857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46</w:t>
      </w:r>
      <w:r w:rsidR="00EC1144">
        <w:fldChar w:fldCharType="end"/>
      </w:r>
      <w:r>
        <w:t>).</w:t>
      </w:r>
    </w:p>
    <w:p w:rsidR="00A23D07" w:rsidRDefault="00DF12C5" w:rsidP="00A23D07">
      <w:r>
        <w:rPr>
          <w:noProof/>
        </w:rPr>
        <w:drawing>
          <wp:inline distT="0" distB="0" distL="0" distR="0">
            <wp:extent cx="5048250" cy="303847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68" w:name="_Ref186205857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46</w:t>
      </w:r>
      <w:r w:rsidR="00B618AE">
        <w:rPr>
          <w:noProof/>
        </w:rPr>
        <w:fldChar w:fldCharType="end"/>
      </w:r>
      <w:bookmarkEnd w:id="68"/>
      <w:r>
        <w:t>.</w:t>
      </w:r>
      <w:r w:rsidR="0003098D">
        <w:t xml:space="preserve"> </w:t>
      </w:r>
      <w:r>
        <w:t>Схемное окно внутренней структур</w:t>
      </w:r>
      <w:r w:rsidR="00DF12C5">
        <w:t>ы</w:t>
      </w:r>
      <w:r>
        <w:t xml:space="preserve"> блока «Су</w:t>
      </w:r>
      <w:r w:rsidR="001D445C">
        <w:t>бмодель»</w:t>
      </w:r>
    </w:p>
    <w:p w:rsidR="00A23D07" w:rsidRPr="001145E0" w:rsidRDefault="00A23D07" w:rsidP="00E73F0B">
      <w:pPr>
        <w:rPr>
          <w:rStyle w:val="a9"/>
        </w:rPr>
      </w:pPr>
      <w:r>
        <w:t xml:space="preserve">Заголовок окна после перехода в субмодель содержит в себе имя файла проекта и имя субмодели, в которой </w:t>
      </w:r>
      <w:r w:rsidR="00583E9F">
        <w:t xml:space="preserve">в </w:t>
      </w:r>
      <w:r>
        <w:t xml:space="preserve">данный момент находится пользователь. В данном примере это </w:t>
      </w:r>
      <w:r w:rsidR="00DF12C5" w:rsidRPr="00C621BA">
        <w:rPr>
          <w:rStyle w:val="a9"/>
        </w:rPr>
        <w:t>«</w:t>
      </w:r>
      <w:r w:rsidR="00C621BA">
        <w:rPr>
          <w:rStyle w:val="a9"/>
        </w:rPr>
        <w:t>...</w:t>
      </w:r>
      <w:r w:rsidRPr="00C621BA">
        <w:rPr>
          <w:rStyle w:val="a9"/>
        </w:rPr>
        <w:t>Схема автоматики 1.prt/ Macro5</w:t>
      </w:r>
      <w:r w:rsidR="00DF12C5" w:rsidRPr="00C621BA">
        <w:rPr>
          <w:rStyle w:val="a9"/>
        </w:rPr>
        <w:t>»</w:t>
      </w:r>
      <w:r w:rsidRPr="001145E0">
        <w:rPr>
          <w:rStyle w:val="a9"/>
        </w:rPr>
        <w:t xml:space="preserve"> </w:t>
      </w:r>
      <w:r w:rsidRPr="00771237">
        <w:t xml:space="preserve">(см. </w:t>
      </w:r>
      <w:r w:rsidR="00EC1144">
        <w:fldChar w:fldCharType="begin"/>
      </w:r>
      <w:r>
        <w:instrText xml:space="preserve"> REF _Ref186205857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46</w:t>
      </w:r>
      <w:r w:rsidR="00EC1144">
        <w:fldChar w:fldCharType="end"/>
      </w:r>
      <w:r w:rsidRPr="00771237">
        <w:t xml:space="preserve">) </w:t>
      </w:r>
      <w:r w:rsidR="00DF12C5">
        <w:t>.</w:t>
      </w:r>
    </w:p>
    <w:p w:rsidR="00A23D07" w:rsidRPr="00540631" w:rsidRDefault="00A23D07" w:rsidP="00E73F0B">
      <w:r>
        <w:t xml:space="preserve">Поместите на схемное окно </w:t>
      </w:r>
      <w:r w:rsidR="00FC047F">
        <w:t xml:space="preserve">(т.е. внутри субмодели) </w:t>
      </w:r>
      <w:r>
        <w:t>два блока «</w:t>
      </w:r>
      <w:r w:rsidRPr="001145E0">
        <w:rPr>
          <w:rStyle w:val="a9"/>
        </w:rPr>
        <w:t>Запись сигналов в список</w:t>
      </w:r>
      <w:r>
        <w:t>» и одни блок «</w:t>
      </w:r>
      <w:r w:rsidRPr="001145E0">
        <w:rPr>
          <w:rStyle w:val="a9"/>
        </w:rPr>
        <w:t>Чтение сигналов из списка</w:t>
      </w:r>
      <w:r>
        <w:t>»</w:t>
      </w:r>
      <w:r w:rsidR="0003098D">
        <w:t xml:space="preserve"> </w:t>
      </w:r>
      <w:r>
        <w:t>из линейки блоков «</w:t>
      </w:r>
      <w:r w:rsidRPr="001145E0">
        <w:rPr>
          <w:rStyle w:val="a9"/>
        </w:rPr>
        <w:t>Данные</w:t>
      </w:r>
      <w: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>
        <w:fldChar w:fldCharType="begin"/>
      </w:r>
      <w:r>
        <w:instrText xml:space="preserve"> REF _Ref186207512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47</w:t>
      </w:r>
      <w:r w:rsidR="00EC1144">
        <w:fldChar w:fldCharType="end"/>
      </w:r>
      <w:r>
        <w:t>)</w:t>
      </w:r>
      <w:r w:rsidRPr="00540631">
        <w:t>:</w:t>
      </w:r>
    </w:p>
    <w:p w:rsidR="00A23D07" w:rsidRDefault="00861A00" w:rsidP="001A54D6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5524500" cy="23241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F0B" w:rsidRDefault="00A23D07" w:rsidP="00E73F0B">
      <w:pPr>
        <w:pStyle w:val="a4"/>
      </w:pPr>
      <w:bookmarkStart w:id="69" w:name="_Ref186207512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47</w:t>
      </w:r>
      <w:r w:rsidR="00B618AE">
        <w:rPr>
          <w:noProof/>
        </w:rPr>
        <w:fldChar w:fldCharType="end"/>
      </w:r>
      <w:bookmarkEnd w:id="69"/>
      <w:r w:rsidRPr="00540631">
        <w:t xml:space="preserve">. </w:t>
      </w:r>
      <w:r>
        <w:t>Блоки «Чтение сигналов из списка» и «Запись сиг</w:t>
      </w:r>
      <w:r w:rsidR="007A7091">
        <w:t>налов в список»</w:t>
      </w:r>
    </w:p>
    <w:p w:rsidR="00A23D07" w:rsidRDefault="00A23D07" w:rsidP="00E73F0B">
      <w:pPr>
        <w:pStyle w:val="2"/>
      </w:pPr>
      <w:bookmarkStart w:id="70" w:name="_Toc356848612"/>
      <w:r>
        <w:lastRenderedPageBreak/>
        <w:t>Соединение блоков с сигналами из базы данных</w:t>
      </w:r>
      <w:bookmarkEnd w:id="70"/>
    </w:p>
    <w:p w:rsidR="00A23D07" w:rsidRPr="00540631" w:rsidRDefault="00A23D07" w:rsidP="00E73F0B">
      <w:r>
        <w:t>Данные блоки будут осуществлять передачу данных из алгоритмов управления в базу данных сигналов</w:t>
      </w:r>
      <w:r w:rsidR="00361B29">
        <w:t>,</w:t>
      </w:r>
      <w:r>
        <w:t xml:space="preserve"> и обратно. Для соединения блока с конкретным сигналом из базы данных необходимо выполнить следующие действия</w:t>
      </w:r>
      <w:r w:rsidRPr="00540631">
        <w:t>:</w:t>
      </w:r>
    </w:p>
    <w:p w:rsidR="00A23D07" w:rsidRPr="00542659" w:rsidRDefault="00A23D07" w:rsidP="002340FC">
      <w:pPr>
        <w:pStyle w:val="ac"/>
        <w:numPr>
          <w:ilvl w:val="0"/>
          <w:numId w:val="20"/>
        </w:numPr>
      </w:pPr>
      <w:r>
        <w:t>Выделить блок на схемном окне.</w:t>
      </w:r>
    </w:p>
    <w:p w:rsidR="00A23D07" w:rsidRPr="00542659" w:rsidRDefault="00A23D07" w:rsidP="002340FC">
      <w:pPr>
        <w:pStyle w:val="ac"/>
        <w:numPr>
          <w:ilvl w:val="0"/>
          <w:numId w:val="20"/>
        </w:numPr>
      </w:pPr>
      <w:r>
        <w:t>Нажать правую клавишу мыши.</w:t>
      </w:r>
    </w:p>
    <w:p w:rsidR="00A23D07" w:rsidRPr="00542659" w:rsidRDefault="00A23D07" w:rsidP="002340FC">
      <w:pPr>
        <w:pStyle w:val="ac"/>
        <w:numPr>
          <w:ilvl w:val="0"/>
          <w:numId w:val="20"/>
        </w:numPr>
      </w:pPr>
      <w:r>
        <w:t>В выпа</w:t>
      </w:r>
      <w:r w:rsidR="006E748E" w:rsidRPr="006E748E">
        <w:t>вшем</w:t>
      </w:r>
      <w:r>
        <w:t xml:space="preserve"> меню выбрать пункт «</w:t>
      </w:r>
      <w:r w:rsidRPr="001145E0">
        <w:rPr>
          <w:rStyle w:val="a9"/>
        </w:rPr>
        <w:t>Свойства объекта</w:t>
      </w:r>
      <w:r w:rsidR="007524A9">
        <w:t>» (с</w:t>
      </w:r>
      <w:r>
        <w:t xml:space="preserve">м. </w:t>
      </w:r>
      <w:r w:rsidR="0062054C">
        <w:fldChar w:fldCharType="begin"/>
      </w:r>
      <w:r w:rsidR="0062054C">
        <w:instrText xml:space="preserve"> REF _Ref186207937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48</w:t>
      </w:r>
      <w:r w:rsidR="0062054C">
        <w:fldChar w:fldCharType="end"/>
      </w:r>
      <w:r>
        <w:t>).</w:t>
      </w:r>
    </w:p>
    <w:p w:rsidR="00A23D07" w:rsidRDefault="00361B29" w:rsidP="001A54D6">
      <w:pPr>
        <w:pStyle w:val="a8"/>
      </w:pPr>
      <w:r>
        <w:rPr>
          <w:noProof/>
        </w:rPr>
        <w:drawing>
          <wp:inline distT="0" distB="0" distL="0" distR="0">
            <wp:extent cx="2247900" cy="130492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F4337F" w:rsidRDefault="00A23D07" w:rsidP="00A23D07">
      <w:pPr>
        <w:pStyle w:val="a4"/>
      </w:pPr>
      <w:bookmarkStart w:id="71" w:name="_Ref186207937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48</w:t>
      </w:r>
      <w:r w:rsidR="00B618AE">
        <w:rPr>
          <w:noProof/>
        </w:rPr>
        <w:fldChar w:fldCharType="end"/>
      </w:r>
      <w:bookmarkEnd w:id="71"/>
      <w:r>
        <w:t>. Контекстное меню элемента схемного окна</w:t>
      </w:r>
    </w:p>
    <w:p w:rsidR="00A23D07" w:rsidRDefault="00583E9F" w:rsidP="001A54D6">
      <w:pPr>
        <w:pStyle w:val="a8"/>
      </w:pPr>
      <w:r>
        <w:rPr>
          <w:noProof/>
        </w:rPr>
        <w:drawing>
          <wp:inline distT="0" distB="0" distL="0" distR="0">
            <wp:extent cx="3476625" cy="1990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2" w:name="_Ref186208345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49</w:t>
      </w:r>
      <w:r w:rsidR="00B618AE">
        <w:rPr>
          <w:noProof/>
        </w:rPr>
        <w:fldChar w:fldCharType="end"/>
      </w:r>
      <w:bookmarkEnd w:id="72"/>
      <w:r>
        <w:t>. Диалоговое окно «Свойства объекта» для блока «Запись сигнала в список»</w:t>
      </w:r>
    </w:p>
    <w:p w:rsidR="00542659" w:rsidRDefault="00542659" w:rsidP="00E73F0B">
      <w:r>
        <w:t xml:space="preserve">После этого появится диалоговое окно </w:t>
      </w:r>
      <w:r w:rsidRPr="001145E0">
        <w:rPr>
          <w:rStyle w:val="a9"/>
        </w:rPr>
        <w:t>«Свойства объекта»</w:t>
      </w:r>
      <w:r>
        <w:t xml:space="preserve"> для блока «</w:t>
      </w:r>
      <w:r w:rsidRPr="001145E0">
        <w:rPr>
          <w:rStyle w:val="a9"/>
        </w:rPr>
        <w:t>Запись сигналов в список</w:t>
      </w:r>
      <w:r w:rsidRPr="00F4337F">
        <w:t>»</w:t>
      </w:r>
      <w:r>
        <w:t>. В данном диалоговом окне необходимо выделить строку «</w:t>
      </w:r>
      <w:r w:rsidRPr="001145E0">
        <w:rPr>
          <w:rStyle w:val="a9"/>
        </w:rPr>
        <w:t>Имена сигналов</w:t>
      </w:r>
      <w:r>
        <w:t>» и нажать кнопку «</w:t>
      </w:r>
      <w:r w:rsidRPr="001145E0">
        <w:rPr>
          <w:rStyle w:val="a9"/>
        </w:rPr>
        <w:t>Заполнить из базы данных</w:t>
      </w:r>
      <w:r>
        <w:t>»</w:t>
      </w:r>
      <w:r w:rsidR="00011857">
        <w:t>, которая расположена</w:t>
      </w:r>
      <w:r>
        <w:t xml:space="preserve"> внизу диалогового окна (см. </w:t>
      </w:r>
      <w:r w:rsidR="00EC1144">
        <w:fldChar w:fldCharType="begin"/>
      </w:r>
      <w:r>
        <w:instrText xml:space="preserve"> REF _Ref186208345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49</w:t>
      </w:r>
      <w:r w:rsidR="00EC1144">
        <w:fldChar w:fldCharType="end"/>
      </w:r>
      <w:r>
        <w:t>).</w:t>
      </w:r>
    </w:p>
    <w:p w:rsidR="00A23D07" w:rsidRPr="00540631" w:rsidRDefault="00A23D07" w:rsidP="00E73F0B">
      <w:r>
        <w:t>Нажатие кнопки приводит к вызову диалогового окна «</w:t>
      </w:r>
      <w:r w:rsidRPr="001145E0">
        <w:rPr>
          <w:rStyle w:val="a9"/>
        </w:rPr>
        <w:t>Редактор базы данных</w:t>
      </w:r>
      <w:r w:rsidR="007524A9">
        <w:t>» (с</w:t>
      </w:r>
      <w:r>
        <w:t xml:space="preserve">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 xml:space="preserve">). В данном диалоговом окне происходит настройка соединения сигнала в базе данных и значения на расчетной схеме модели системы управления. Эта настройка полностью аналогична настройке, выполненной для теплогидравлической модели в </w:t>
      </w:r>
      <w:r w:rsidR="00A3389D">
        <w:t xml:space="preserve">учебном задании </w:t>
      </w:r>
      <w:r>
        <w:t>3</w:t>
      </w:r>
      <w:r w:rsidRPr="00540631">
        <w:t>:</w:t>
      </w:r>
      <w:r w:rsidR="00011857">
        <w:t xml:space="preserve"> в</w:t>
      </w:r>
      <w:r>
        <w:t xml:space="preserve"> диалоговом окне нужно выбрать последовательно</w:t>
      </w:r>
      <w:r w:rsidRPr="00540631">
        <w:t>:</w:t>
      </w:r>
    </w:p>
    <w:p w:rsidR="003E5653" w:rsidRDefault="00A23D07" w:rsidP="002340FC">
      <w:pPr>
        <w:pStyle w:val="ac"/>
        <w:numPr>
          <w:ilvl w:val="0"/>
          <w:numId w:val="19"/>
        </w:numPr>
      </w:pPr>
      <w:r>
        <w:t>«</w:t>
      </w:r>
      <w:r w:rsidRPr="001145E0">
        <w:rPr>
          <w:rStyle w:val="a9"/>
        </w:rPr>
        <w:t>Категорию</w:t>
      </w:r>
      <w:r>
        <w:t>».</w:t>
      </w:r>
    </w:p>
    <w:p w:rsidR="003E5653" w:rsidRDefault="00A23D07" w:rsidP="002340FC">
      <w:pPr>
        <w:pStyle w:val="ac"/>
        <w:numPr>
          <w:ilvl w:val="0"/>
          <w:numId w:val="19"/>
        </w:numPr>
      </w:pPr>
      <w:r>
        <w:t>«</w:t>
      </w:r>
      <w:r w:rsidRPr="001145E0">
        <w:rPr>
          <w:rStyle w:val="a9"/>
        </w:rPr>
        <w:t>Группу сигналов</w:t>
      </w:r>
      <w:r>
        <w:t>».</w:t>
      </w:r>
    </w:p>
    <w:p w:rsidR="00A23D07" w:rsidRPr="00873D44" w:rsidRDefault="00A23D07" w:rsidP="002340FC">
      <w:pPr>
        <w:pStyle w:val="ac"/>
        <w:numPr>
          <w:ilvl w:val="0"/>
          <w:numId w:val="19"/>
        </w:numPr>
      </w:pPr>
      <w:r>
        <w:t>«</w:t>
      </w:r>
      <w:r w:rsidRPr="001145E0">
        <w:rPr>
          <w:rStyle w:val="a9"/>
        </w:rPr>
        <w:t>Имя сигнала</w:t>
      </w:r>
      <w:r>
        <w:t>».</w:t>
      </w:r>
    </w:p>
    <w:p w:rsidR="003E5653" w:rsidRDefault="00A23D07" w:rsidP="00E73F0B">
      <w:r>
        <w:lastRenderedPageBreak/>
        <w:t>В данном у</w:t>
      </w:r>
      <w:r w:rsidR="00592004">
        <w:t>чебном задании</w:t>
      </w:r>
      <w:r w:rsidR="0003098D">
        <w:t xml:space="preserve"> </w:t>
      </w:r>
      <w:r>
        <w:t>необходимо связать свойства объекта «</w:t>
      </w:r>
      <w:r w:rsidRPr="001145E0">
        <w:rPr>
          <w:rStyle w:val="a9"/>
        </w:rPr>
        <w:t>Состояние</w:t>
      </w:r>
      <w:r>
        <w:t>» и сигнал «</w:t>
      </w:r>
      <w:r w:rsidRPr="001145E0">
        <w:rPr>
          <w:rStyle w:val="a9"/>
        </w:rPr>
        <w:t>Положение»</w:t>
      </w:r>
      <w:r>
        <w:t xml:space="preserve"> в базе данных для задвижки с именем </w:t>
      </w:r>
      <w:r w:rsidRPr="001145E0">
        <w:rPr>
          <w:rStyle w:val="a9"/>
        </w:rPr>
        <w:t>Z1</w:t>
      </w:r>
      <w:r>
        <w:t xml:space="preserve"> (см.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 xml:space="preserve">). Выберите данный сигнал и нажмите клавишу </w:t>
      </w:r>
      <w:r w:rsidRPr="001145E0">
        <w:rPr>
          <w:rStyle w:val="a9"/>
        </w:rPr>
        <w:t>«Добавить»</w:t>
      </w:r>
      <w:r>
        <w:t xml:space="preserve"> в панели «</w:t>
      </w:r>
      <w:r w:rsidRPr="001145E0">
        <w:rPr>
          <w:rStyle w:val="a9"/>
        </w:rPr>
        <w:t>Выбранные данные</w:t>
      </w:r>
      <w:r>
        <w:t xml:space="preserve">». (см.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>). При необходимости предварительно удалите существующие записи.</w:t>
      </w:r>
    </w:p>
    <w:p w:rsidR="00A23D07" w:rsidRPr="00CB14AF" w:rsidRDefault="00A23D07" w:rsidP="00E73F0B">
      <w: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(в данном примере </w:t>
      </w:r>
      <w:r w:rsidRPr="001145E0">
        <w:rPr>
          <w:rStyle w:val="a9"/>
        </w:rPr>
        <w:t>Z1_xq1)</w:t>
      </w:r>
      <w:r w:rsidRPr="00540631">
        <w:t xml:space="preserve">. </w:t>
      </w:r>
      <w:r>
        <w:t xml:space="preserve">Закройте окно редактора базы данных нажатием кнопки </w:t>
      </w:r>
      <w:r w:rsidRPr="001E3595">
        <w:rPr>
          <w:rStyle w:val="a9"/>
        </w:rPr>
        <w:t>«</w:t>
      </w:r>
      <w:r w:rsidR="001E3595" w:rsidRPr="001E3595">
        <w:rPr>
          <w:rStyle w:val="a9"/>
        </w:rPr>
        <w:t>Ok</w:t>
      </w:r>
      <w:r w:rsidRPr="001E3595">
        <w:rPr>
          <w:rStyle w:val="a9"/>
        </w:rPr>
        <w:t>»</w:t>
      </w:r>
      <w:r>
        <w:t>.</w:t>
      </w:r>
    </w:p>
    <w:p w:rsidR="00A23D07" w:rsidRPr="003813C4" w:rsidRDefault="00E80405" w:rsidP="00E80405">
      <w:pPr>
        <w:pStyle w:val="a8"/>
      </w:pPr>
      <w:r>
        <w:rPr>
          <w:noProof/>
        </w:rPr>
        <w:drawing>
          <wp:inline distT="0" distB="0" distL="0" distR="0">
            <wp:extent cx="5940425" cy="3226731"/>
            <wp:effectExtent l="1905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3" w:name="_Ref186208789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50</w:t>
      </w:r>
      <w:r w:rsidR="00B618AE">
        <w:rPr>
          <w:noProof/>
        </w:rPr>
        <w:fldChar w:fldCharType="end"/>
      </w:r>
      <w:bookmarkEnd w:id="73"/>
      <w:r w:rsidRPr="00540631">
        <w:t xml:space="preserve">. </w:t>
      </w:r>
      <w:r>
        <w:t xml:space="preserve">Выбор сигнала в </w:t>
      </w:r>
      <w:r w:rsidR="001D445C">
        <w:t>базе данных для свойств объекта</w:t>
      </w:r>
    </w:p>
    <w:p w:rsidR="003E5653" w:rsidRDefault="00A23D07" w:rsidP="00E73F0B">
      <w:pPr>
        <w:rPr>
          <w:rStyle w:val="a9"/>
        </w:rPr>
      </w:pPr>
      <w:r>
        <w:t xml:space="preserve">Имя сигнала, выбранное в диалоговом окне, отражается на схемном окне в рамках соответствующего блока. Настройте второй блок </w:t>
      </w:r>
      <w:r w:rsidRPr="00AA2C8A">
        <w:rPr>
          <w:rStyle w:val="a9"/>
        </w:rPr>
        <w:t>«Запись сигналов в список»</w:t>
      </w:r>
      <w:r>
        <w:t xml:space="preserve"> на аналогичный сигнал</w:t>
      </w:r>
      <w:r w:rsidR="0003098D">
        <w:t xml:space="preserve"> </w:t>
      </w:r>
      <w:r>
        <w:t>в базе данных</w:t>
      </w:r>
      <w:r w:rsidRPr="00540631">
        <w:t>,</w:t>
      </w:r>
      <w:r>
        <w:t xml:space="preserve"> но для задвижки с именем </w:t>
      </w:r>
      <w:r w:rsidR="00AA2C8A" w:rsidRPr="00AA2C8A">
        <w:rPr>
          <w:rStyle w:val="a9"/>
        </w:rPr>
        <w:t>«</w:t>
      </w:r>
      <w:r w:rsidRPr="00AA2C8A">
        <w:rPr>
          <w:rStyle w:val="a9"/>
        </w:rPr>
        <w:t>Z2</w:t>
      </w:r>
      <w:r w:rsidR="00AA2C8A" w:rsidRPr="00AA2C8A">
        <w:rPr>
          <w:rStyle w:val="a9"/>
        </w:rPr>
        <w:t>»</w:t>
      </w:r>
      <w:r w:rsidRPr="00540631">
        <w:t>.</w:t>
      </w:r>
    </w:p>
    <w:p w:rsidR="00A23D07" w:rsidRDefault="00A23D07" w:rsidP="00E73F0B">
      <w:r>
        <w:t>Блок «</w:t>
      </w:r>
      <w:r w:rsidRPr="001145E0">
        <w:rPr>
          <w:rStyle w:val="a9"/>
        </w:rPr>
        <w:t>Чтение сигналов из списка</w:t>
      </w:r>
      <w:r w:rsidRPr="00C97E04">
        <w:t>»</w:t>
      </w:r>
      <w:r>
        <w:t xml:space="preserve"> свяжите сигналом </w:t>
      </w:r>
      <w:r w:rsidRPr="007F6C19">
        <w:rPr>
          <w:rStyle w:val="a9"/>
        </w:rPr>
        <w:t>«</w:t>
      </w:r>
      <w:r w:rsidRPr="001145E0">
        <w:rPr>
          <w:rStyle w:val="a9"/>
        </w:rPr>
        <w:t>Давление в узле»</w:t>
      </w:r>
      <w:r>
        <w:t xml:space="preserve"> из базы данных, относящимся к категории «</w:t>
      </w:r>
      <w:r w:rsidRPr="001145E0">
        <w:rPr>
          <w:rStyle w:val="a9"/>
        </w:rPr>
        <w:t>Датчики»</w:t>
      </w:r>
      <w:r w:rsidRPr="0069503E">
        <w:t xml:space="preserve"> и</w:t>
      </w:r>
      <w:r>
        <w:t xml:space="preserve"> группе сигналов </w:t>
      </w:r>
      <w:r w:rsidRPr="001145E0">
        <w:rPr>
          <w:rStyle w:val="a9"/>
        </w:rPr>
        <w:t>RT238</w:t>
      </w:r>
      <w:r>
        <w:t>.</w:t>
      </w:r>
    </w:p>
    <w:p w:rsidR="00A23D07" w:rsidRDefault="00A23D07" w:rsidP="00E73F0B">
      <w: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>
        <w:fldChar w:fldCharType="begin"/>
      </w:r>
      <w:r>
        <w:instrText xml:space="preserve"> REF _Ref186210208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51</w:t>
      </w:r>
      <w:r w:rsidR="00EC1144">
        <w:fldChar w:fldCharType="end"/>
      </w:r>
      <w:r>
        <w:t>):</w:t>
      </w:r>
    </w:p>
    <w:p w:rsidR="00A23D07" w:rsidRDefault="00C123A5" w:rsidP="00C123A5">
      <w:pPr>
        <w:pStyle w:val="a8"/>
      </w:pPr>
      <w:r>
        <w:rPr>
          <w:noProof/>
        </w:rPr>
        <w:lastRenderedPageBreak/>
        <w:drawing>
          <wp:inline distT="0" distB="0" distL="0" distR="0">
            <wp:extent cx="5524500" cy="2324100"/>
            <wp:effectExtent l="1905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4" w:name="_Ref18621020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51</w:t>
      </w:r>
      <w:r w:rsidR="00B618AE">
        <w:rPr>
          <w:noProof/>
        </w:rPr>
        <w:fldChar w:fldCharType="end"/>
      </w:r>
      <w:bookmarkEnd w:id="74"/>
      <w:r w:rsidRPr="00540631">
        <w:t xml:space="preserve">. </w:t>
      </w:r>
      <w:r>
        <w:t>Схема субмодели после выполнения связи свойств</w:t>
      </w:r>
      <w:r w:rsidR="0097267B">
        <w:t xml:space="preserve"> блоков с базой данных сигналов</w:t>
      </w:r>
    </w:p>
    <w:p w:rsidR="00A23D07" w:rsidRPr="002B3DFE" w:rsidRDefault="00A23D07" w:rsidP="002B3DFE">
      <w:pPr>
        <w:pStyle w:val="2"/>
      </w:pPr>
      <w:bookmarkStart w:id="75" w:name="_Toc356848613"/>
      <w:r w:rsidRPr="002B3DFE">
        <w:t xml:space="preserve">Создание простейшей схемы </w:t>
      </w:r>
      <w:r w:rsidR="009F7D07" w:rsidRPr="002B3DFE">
        <w:t>управления</w:t>
      </w:r>
      <w:bookmarkEnd w:id="75"/>
    </w:p>
    <w:p w:rsidR="00A23D07" w:rsidRDefault="00A23D07" w:rsidP="00CF6E59">
      <w:r>
        <w:t xml:space="preserve">Поместите на схему дополнительно блок </w:t>
      </w:r>
      <w:r w:rsidRPr="005003C9">
        <w:rPr>
          <w:rStyle w:val="a9"/>
        </w:rPr>
        <w:t>«Константа»</w:t>
      </w:r>
      <w:r>
        <w:t xml:space="preserve"> из закладки </w:t>
      </w:r>
      <w:r w:rsidRPr="005003C9">
        <w:rPr>
          <w:rStyle w:val="a9"/>
        </w:rPr>
        <w:t>«Источники»</w:t>
      </w:r>
      <w:r>
        <w:t>. Установите значение свойства блока</w:t>
      </w:r>
      <w:r w:rsidR="0003098D">
        <w:t xml:space="preserve"> </w:t>
      </w:r>
      <w:r>
        <w:t xml:space="preserve">равным </w:t>
      </w:r>
      <w:r w:rsidR="0023557C" w:rsidRPr="0042043F">
        <w:rPr>
          <w:rStyle w:val="a9"/>
        </w:rPr>
        <w:t>«</w:t>
      </w:r>
      <w:r w:rsidRPr="0042043F">
        <w:rPr>
          <w:rStyle w:val="a9"/>
        </w:rPr>
        <w:t>1.4</w:t>
      </w:r>
      <w:r w:rsidR="0023557C" w:rsidRPr="0042043F">
        <w:rPr>
          <w:rStyle w:val="a9"/>
        </w:rPr>
        <w:t>»</w:t>
      </w:r>
      <w:r w:rsidR="002B3DFE">
        <w:t>.</w:t>
      </w:r>
    </w:p>
    <w:p w:rsidR="00A23D07" w:rsidRDefault="00A23D07" w:rsidP="00CF6E59">
      <w:r>
        <w:t>Поместите на схему блок «</w:t>
      </w:r>
      <w:r w:rsidRPr="001145E0">
        <w:rPr>
          <w:rStyle w:val="a9"/>
        </w:rPr>
        <w:t>Ступенька</w:t>
      </w:r>
      <w:r>
        <w:t>» из закладки «</w:t>
      </w:r>
      <w:r w:rsidRPr="001145E0">
        <w:rPr>
          <w:rStyle w:val="a9"/>
        </w:rPr>
        <w:t>Источники</w:t>
      </w:r>
      <w:r>
        <w:t>». Установите следующие значения для свойств блока: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Время срабатывания </w:t>
      </w:r>
      <w:r w:rsidRPr="00A948B3">
        <w:rPr>
          <w:b/>
          <w:bCs/>
        </w:rPr>
        <w:t>100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Начальное состояние </w:t>
      </w:r>
      <w:r w:rsidRPr="00A948B3">
        <w:rPr>
          <w:b/>
          <w:bCs/>
        </w:rPr>
        <w:t>50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Конечное состояние </w:t>
      </w:r>
      <w:r w:rsidRPr="00A948B3">
        <w:rPr>
          <w:b/>
          <w:bCs/>
        </w:rPr>
        <w:t>10</w:t>
      </w:r>
      <w:r w:rsidR="00011857">
        <w:rPr>
          <w:b/>
          <w:bCs/>
          <w:lang w:val="en-US"/>
        </w:rPr>
        <w:t>.</w:t>
      </w:r>
    </w:p>
    <w:p w:rsidR="00A23D07" w:rsidRDefault="00A23D07" w:rsidP="00CF6E59">
      <w:r>
        <w:t>Поместите на схему блок «</w:t>
      </w:r>
      <w:r w:rsidRPr="001145E0">
        <w:rPr>
          <w:rStyle w:val="a9"/>
        </w:rPr>
        <w:t>Сравнивающие устройство</w:t>
      </w:r>
      <w:r>
        <w:t>» из закладки «</w:t>
      </w:r>
      <w:r w:rsidRPr="001145E0">
        <w:rPr>
          <w:rStyle w:val="a9"/>
        </w:rPr>
        <w:t>Операторы</w:t>
      </w:r>
      <w:r w:rsidR="002B3DFE">
        <w:t>».</w:t>
      </w:r>
    </w:p>
    <w:p w:rsidR="00A23D07" w:rsidRPr="00540631" w:rsidRDefault="00A23D07" w:rsidP="00E73F0B">
      <w:r>
        <w:t>Поместите на схему блок «</w:t>
      </w:r>
      <w:r w:rsidRPr="001145E0">
        <w:rPr>
          <w:rStyle w:val="a9"/>
        </w:rPr>
        <w:t>Интегратор с ограничением</w:t>
      </w:r>
      <w:r>
        <w:t>» из закладки «</w:t>
      </w:r>
      <w:r w:rsidRPr="001145E0">
        <w:rPr>
          <w:rStyle w:val="a9"/>
        </w:rPr>
        <w:t>Динамические</w:t>
      </w:r>
      <w:r>
        <w:t>». Установите следующие значения для свойств блока</w:t>
      </w:r>
      <w:r w:rsidRPr="00540631">
        <w:t>: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Коэффициент усиления </w:t>
      </w:r>
      <w:r w:rsidR="00D04F61" w:rsidRPr="00A948B3">
        <w:rPr>
          <w:b/>
          <w:bCs/>
        </w:rPr>
        <w:t>-</w:t>
      </w:r>
      <w:r w:rsidRPr="00A948B3">
        <w:rPr>
          <w:b/>
          <w:bCs/>
        </w:rPr>
        <w:t>1</w:t>
      </w:r>
      <w:r w:rsidR="00FA68AF"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Максимальное значение </w:t>
      </w:r>
      <w:r w:rsidR="00D04F61" w:rsidRPr="00A948B3">
        <w:rPr>
          <w:b/>
          <w:bCs/>
        </w:rPr>
        <w:t>10</w:t>
      </w:r>
      <w:r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Минимальное значение </w:t>
      </w:r>
      <w:r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Начальные условия </w:t>
      </w:r>
      <w:r w:rsidR="00A60828" w:rsidRPr="00A948B3">
        <w:rPr>
          <w:b/>
          <w:bCs/>
        </w:rPr>
        <w:t>5</w:t>
      </w:r>
      <w:r w:rsidR="00011857">
        <w:rPr>
          <w:b/>
          <w:bCs/>
        </w:rPr>
        <w:t>0</w:t>
      </w:r>
      <w:r w:rsidR="00011857">
        <w:rPr>
          <w:b/>
          <w:bCs/>
          <w:lang w:val="en-US"/>
        </w:rPr>
        <w:t>.</w:t>
      </w:r>
    </w:p>
    <w:p w:rsidR="00A23D07" w:rsidRDefault="00A23D07" w:rsidP="00E73F0B">
      <w:r>
        <w:t xml:space="preserve">Свяжите блоки линиями связи в структурную схему, как показано следующем рисунке (см. </w:t>
      </w:r>
      <w:r w:rsidR="00EC1144">
        <w:fldChar w:fldCharType="begin"/>
      </w:r>
      <w:r>
        <w:instrText xml:space="preserve"> REF _Ref186210842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52</w:t>
      </w:r>
      <w:r w:rsidR="00EC1144">
        <w:fldChar w:fldCharType="end"/>
      </w:r>
      <w:r>
        <w:t>):</w:t>
      </w:r>
    </w:p>
    <w:p w:rsidR="00A23D07" w:rsidRDefault="00DA6C98" w:rsidP="00DA6C98">
      <w:pPr>
        <w:pStyle w:val="a8"/>
      </w:pPr>
      <w:r>
        <w:rPr>
          <w:noProof/>
        </w:rPr>
        <w:lastRenderedPageBreak/>
        <w:drawing>
          <wp:inline distT="0" distB="0" distL="0" distR="0">
            <wp:extent cx="5524500" cy="2447925"/>
            <wp:effectExtent l="1905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6" w:name="_Ref186210842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52</w:t>
      </w:r>
      <w:r w:rsidR="00B618AE">
        <w:rPr>
          <w:noProof/>
        </w:rPr>
        <w:fldChar w:fldCharType="end"/>
      </w:r>
      <w:bookmarkEnd w:id="76"/>
      <w:r w:rsidRPr="00540631">
        <w:t xml:space="preserve">. </w:t>
      </w:r>
      <w:r w:rsidR="001D445C">
        <w:t>Схема модели управления</w:t>
      </w:r>
    </w:p>
    <w:p w:rsidR="00A23D07" w:rsidRPr="00EA6DAD" w:rsidRDefault="00A23D07" w:rsidP="00E73F0B">
      <w:r>
        <w:t>Сохраните созданный проект.</w:t>
      </w:r>
    </w:p>
    <w:p w:rsidR="00A23D07" w:rsidRDefault="00A23D07" w:rsidP="00E73F0B">
      <w:r>
        <w:t>Созданная схема простейшего алгоритма обеспечивает поддержание д</w:t>
      </w:r>
      <w:r w:rsidR="00DA6C98">
        <w:t>ав</w:t>
      </w:r>
      <w:r>
        <w:t>ления на уровне 1.4 во внутреннем узле за счет открытия задвижки на первом участке трубопрово</w:t>
      </w:r>
      <w:r w:rsidR="00DA6C98">
        <w:t>да.</w:t>
      </w:r>
    </w:p>
    <w:p w:rsidR="00A23D07" w:rsidRDefault="00A23D07" w:rsidP="00E73F0B">
      <w:r>
        <w:t>Сигнал</w:t>
      </w:r>
      <w:r w:rsidRPr="001145E0">
        <w:rPr>
          <w:rStyle w:val="a9"/>
        </w:rPr>
        <w:t xml:space="preserve"> «Давление в узле»</w:t>
      </w:r>
      <w:r>
        <w:t xml:space="preserve">, полученный из базы данных, сравнивается с константой 1.4. Результат сравнения подается на интегратор с ограничением. Если давление больше уставки, то на выходе из </w:t>
      </w:r>
      <w:r w:rsidR="00011857">
        <w:t>сравнивающего устройства</w:t>
      </w:r>
      <w:r>
        <w:t xml:space="preserve"> формируется </w:t>
      </w:r>
      <w:r w:rsidR="00011857">
        <w:t>положительное рассогласование,</w:t>
      </w:r>
      <w:r>
        <w:t xml:space="preserve"> </w:t>
      </w:r>
      <w:r w:rsidR="00011857">
        <w:t xml:space="preserve">а за счет отрицательного коэффициента усиления интегратора </w:t>
      </w:r>
      <w:r>
        <w:t>(коэффициент усиления -1</w:t>
      </w:r>
      <w:r w:rsidR="00FA68AF">
        <w:t>0</w:t>
      </w:r>
      <w:r w:rsidR="00011857">
        <w:t>) «</w:t>
      </w:r>
      <w:r>
        <w:t>задвижка</w:t>
      </w:r>
      <w:r w:rsidR="00011857">
        <w:t>»</w:t>
      </w:r>
      <w:r>
        <w:t xml:space="preserve"> закрывается, если давление меньше уставки, то формируется </w:t>
      </w:r>
      <w:r w:rsidR="00011857">
        <w:t>отрицательный сигнал рассогласования</w:t>
      </w:r>
      <w:r>
        <w:t xml:space="preserve"> и </w:t>
      </w:r>
      <w:r w:rsidR="00011857">
        <w:t>«</w:t>
      </w:r>
      <w:r>
        <w:t>задвижка</w:t>
      </w:r>
      <w:r w:rsidR="00011857">
        <w:t>»</w:t>
      </w:r>
      <w:r>
        <w:t xml:space="preserve"> открывается.</w:t>
      </w:r>
    </w:p>
    <w:p w:rsidR="00A23D07" w:rsidRDefault="00A23D07" w:rsidP="00E73F0B">
      <w:r>
        <w:t>Положение второй задвижки в начальный момент времени имеет значение 50 и меняется скачком до 10 через 1</w:t>
      </w:r>
      <w:r w:rsidR="00FA68AF">
        <w:t>00 секунд после начала расчета.</w:t>
      </w:r>
    </w:p>
    <w:p w:rsidR="00A23D07" w:rsidRDefault="00B10688" w:rsidP="009F7D07">
      <w:pPr>
        <w:pStyle w:val="2"/>
      </w:pPr>
      <w:bookmarkStart w:id="77" w:name="_Toc356848614"/>
      <w:r>
        <w:t xml:space="preserve">Проверка обмена </w:t>
      </w:r>
      <w:r w:rsidR="00A23D07">
        <w:t>с базой данных сигн</w:t>
      </w:r>
      <w:r w:rsidR="009F7D07">
        <w:t>алов</w:t>
      </w:r>
      <w:bookmarkEnd w:id="77"/>
    </w:p>
    <w:p w:rsidR="00A23D07" w:rsidRDefault="00A23D07" w:rsidP="00E73F0B">
      <w:r>
        <w:t>Созданная схема алгоритма управления в режиме расчета обменивается сигналами с базой данных. Так как на данном э</w:t>
      </w:r>
      <w:r w:rsidR="00AB2254">
        <w:t>тапе к базе не подключена тепло</w:t>
      </w:r>
      <w:r>
        <w:t>гидравлическая модель, то можно проверить только процедуры записи и чтения сигналов.</w:t>
      </w:r>
    </w:p>
    <w:p w:rsidR="003E5653" w:rsidRDefault="00A23D07" w:rsidP="00E73F0B">
      <w:r>
        <w:t>Произведите инициализацию схемы: пункт меню «</w:t>
      </w:r>
      <w:r w:rsidRPr="001145E0">
        <w:rPr>
          <w:rStyle w:val="a9"/>
        </w:rPr>
        <w:t>Расчет</w:t>
      </w:r>
      <w:r>
        <w:t>» главного меню программы, подпункт «</w:t>
      </w:r>
      <w:r w:rsidRPr="001145E0">
        <w:rPr>
          <w:rStyle w:val="a9"/>
        </w:rPr>
        <w:t>Инициализация</w:t>
      </w:r>
      <w:r>
        <w:t xml:space="preserve">» (см. </w:t>
      </w:r>
      <w:r w:rsidR="00EC1144">
        <w:fldChar w:fldCharType="begin"/>
      </w:r>
      <w:r>
        <w:instrText xml:space="preserve"> REF _Ref187402442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53</w:t>
      </w:r>
      <w:r w:rsidR="00EC1144">
        <w:fldChar w:fldCharType="end"/>
      </w:r>
      <w:r>
        <w:t>).</w:t>
      </w:r>
    </w:p>
    <w:p w:rsidR="00A23D07" w:rsidRDefault="00D30B8D" w:rsidP="001A54D6">
      <w:pPr>
        <w:pStyle w:val="a8"/>
      </w:pPr>
      <w:r>
        <w:rPr>
          <w:noProof/>
        </w:rPr>
        <w:drawing>
          <wp:inline distT="0" distB="0" distL="0" distR="0">
            <wp:extent cx="1971675" cy="1095375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8" w:name="_Ref187402442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53</w:t>
      </w:r>
      <w:r w:rsidR="00B618AE">
        <w:rPr>
          <w:noProof/>
        </w:rPr>
        <w:fldChar w:fldCharType="end"/>
      </w:r>
      <w:bookmarkEnd w:id="78"/>
      <w:r w:rsidR="001D445C">
        <w:t>. Инициализация расчета</w:t>
      </w:r>
    </w:p>
    <w:p w:rsidR="00A23D07" w:rsidRDefault="00A23D07" w:rsidP="00E73F0B">
      <w:r>
        <w:lastRenderedPageBreak/>
        <w:t>Войдите в редактор базы данных и убедитесь, что положение задвижек в начальный момент времени равно 50.</w:t>
      </w:r>
    </w:p>
    <w:p w:rsidR="00A23D07" w:rsidRDefault="00A23D07" w:rsidP="00E73F0B">
      <w:r>
        <w:t>Запустите схему на расчет (пункт меню «</w:t>
      </w:r>
      <w:r w:rsidRPr="001145E0">
        <w:rPr>
          <w:rStyle w:val="a9"/>
        </w:rPr>
        <w:t>Расчет</w:t>
      </w:r>
      <w:r>
        <w:t>» главного меню программы, подпункт «</w:t>
      </w:r>
      <w:r w:rsidRPr="001145E0">
        <w:rPr>
          <w:rStyle w:val="a9"/>
        </w:rPr>
        <w:t>Пуск</w:t>
      </w:r>
      <w:r>
        <w:t xml:space="preserve">» (см. </w:t>
      </w:r>
      <w:r w:rsidR="0062054C">
        <w:fldChar w:fldCharType="begin"/>
      </w:r>
      <w:r w:rsidR="0062054C">
        <w:instrText xml:space="preserve"> REF _Ref187402791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54</w:t>
      </w:r>
      <w:r w:rsidR="0062054C">
        <w:fldChar w:fldCharType="end"/>
      </w:r>
      <w:r>
        <w:t>)).</w:t>
      </w:r>
    </w:p>
    <w:p w:rsidR="00A23D07" w:rsidRDefault="00D30B8D" w:rsidP="001A54D6">
      <w:pPr>
        <w:pStyle w:val="a8"/>
      </w:pPr>
      <w:r>
        <w:rPr>
          <w:noProof/>
        </w:rPr>
        <w:drawing>
          <wp:inline distT="0" distB="0" distL="0" distR="0">
            <wp:extent cx="1962150" cy="1114425"/>
            <wp:effectExtent l="1905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9" w:name="_Ref187402791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54</w:t>
      </w:r>
      <w:r w:rsidR="00B618AE">
        <w:rPr>
          <w:noProof/>
        </w:rPr>
        <w:fldChar w:fldCharType="end"/>
      </w:r>
      <w:bookmarkEnd w:id="79"/>
      <w:r w:rsidR="001D445C">
        <w:t>. Запуск расчета</w:t>
      </w:r>
    </w:p>
    <w:p w:rsidR="00A23D07" w:rsidRDefault="00A23D07" w:rsidP="00E73F0B">
      <w:r>
        <w:t>Во время расчета в базе данных сигнал давления, и</w:t>
      </w:r>
      <w:r w:rsidR="00902058">
        <w:t>спользуемый в алгоритме, равен нулю</w:t>
      </w:r>
      <w:r>
        <w:t>. Соответственно, первая задвижка открывается практически сразу, и ее положение равно</w:t>
      </w:r>
      <w:r w:rsidR="003C7EFF">
        <w:t xml:space="preserve"> </w:t>
      </w:r>
      <w:r>
        <w:t>1</w:t>
      </w:r>
      <w:r w:rsidR="00902058">
        <w:t>00</w:t>
      </w:r>
      <w:r>
        <w:t xml:space="preserve">. Вторая задвижка приходит в </w:t>
      </w:r>
      <w:r w:rsidRPr="00902058">
        <w:t>положение</w:t>
      </w:r>
      <w:r w:rsidR="00902058">
        <w:t xml:space="preserve"> </w:t>
      </w:r>
      <w:r>
        <w:t>5</w:t>
      </w:r>
      <w:r w:rsidR="00902058">
        <w:t>0</w:t>
      </w:r>
      <w:r>
        <w:t xml:space="preserve">. Через 100 секунд расчета срабатывает блок </w:t>
      </w:r>
      <w:r w:rsidRPr="001145E0">
        <w:rPr>
          <w:rStyle w:val="a9"/>
        </w:rPr>
        <w:t xml:space="preserve">«Ступенька», </w:t>
      </w:r>
      <w:r>
        <w:t>и вторая задвижка п</w:t>
      </w:r>
      <w:r w:rsidR="00902058">
        <w:t xml:space="preserve">ереходит в положение </w:t>
      </w:r>
      <w:r>
        <w:t>1</w:t>
      </w:r>
      <w:r w:rsidR="00902058">
        <w:t>0</w:t>
      </w:r>
      <w:r>
        <w:t>.</w:t>
      </w:r>
    </w:p>
    <w:p w:rsidR="003E5653" w:rsidRDefault="00A23D07" w:rsidP="00E73F0B">
      <w:r>
        <w:t>Для отслеживания этих изменений вызовите редактор базы данных и установите галочки в пунктах «</w:t>
      </w:r>
      <w:r w:rsidRPr="001145E0">
        <w:rPr>
          <w:rStyle w:val="a9"/>
        </w:rPr>
        <w:t>Режим просмотра значение</w:t>
      </w:r>
      <w:r>
        <w:t>» и «</w:t>
      </w:r>
      <w:r w:rsidRPr="001145E0">
        <w:rPr>
          <w:rStyle w:val="a9"/>
        </w:rPr>
        <w:t>Обновлять с интервалом</w:t>
      </w:r>
      <w:r>
        <w:t xml:space="preserve">» (см. </w:t>
      </w:r>
      <w:r w:rsidR="0062054C">
        <w:fldChar w:fldCharType="begin"/>
      </w:r>
      <w:r w:rsidR="0062054C">
        <w:instrText xml:space="preserve"> REF _Ref187403826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55</w:t>
      </w:r>
      <w:r w:rsidR="0062054C">
        <w:fldChar w:fldCharType="end"/>
      </w:r>
      <w:r>
        <w:t>).</w:t>
      </w:r>
    </w:p>
    <w:p w:rsidR="00A23D07" w:rsidRDefault="00B775EC" w:rsidP="007A06BD">
      <w:pPr>
        <w:pStyle w:val="a8"/>
      </w:pPr>
      <w:r>
        <w:rPr>
          <w:noProof/>
        </w:rPr>
        <w:drawing>
          <wp:inline distT="0" distB="0" distL="0" distR="0">
            <wp:extent cx="5940425" cy="2632688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4A7" w:rsidRPr="00EF62BD" w:rsidRDefault="00A23D07" w:rsidP="009332B0">
      <w:pPr>
        <w:pStyle w:val="a4"/>
      </w:pPr>
      <w:bookmarkStart w:id="80" w:name="_Ref187403826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55</w:t>
      </w:r>
      <w:r w:rsidR="00B618AE">
        <w:rPr>
          <w:noProof/>
        </w:rPr>
        <w:fldChar w:fldCharType="end"/>
      </w:r>
      <w:bookmarkEnd w:id="80"/>
      <w:r>
        <w:t>. Редактор базы данных в реж</w:t>
      </w:r>
      <w:r w:rsidR="001D445C">
        <w:t>име просмотра значений сигналов</w:t>
      </w:r>
    </w:p>
    <w:p w:rsidR="00DD6E6F" w:rsidRDefault="00DD6E6F" w:rsidP="00DD6E6F">
      <w:pPr>
        <w:pStyle w:val="1"/>
      </w:pPr>
      <w:bookmarkStart w:id="81" w:name="_Toc356848615"/>
      <w:r>
        <w:lastRenderedPageBreak/>
        <w:t>Создание комплексной модели</w:t>
      </w:r>
      <w:bookmarkEnd w:id="81"/>
    </w:p>
    <w:p w:rsidR="00DD6E6F" w:rsidRDefault="00DD6E6F" w:rsidP="00DD6E6F">
      <w:pPr>
        <w:pStyle w:val="2"/>
      </w:pPr>
      <w:bookmarkStart w:id="82" w:name="_Toc356848616"/>
      <w:r>
        <w:t>Создание</w:t>
      </w:r>
      <w:r w:rsidRPr="00DD6E6F">
        <w:t xml:space="preserve"> </w:t>
      </w:r>
      <w:r>
        <w:t>комплексной модели</w:t>
      </w:r>
      <w:bookmarkEnd w:id="82"/>
    </w:p>
    <w:p w:rsidR="00DD6E6F" w:rsidRDefault="00DD6E6F" w:rsidP="00DD6E6F">
      <w:r>
        <w:t>Комплексная модель может состоять из нескольких математических моделей, рассчитываемых различными расчетными кодами и работающих совместно. Для обмена данными используется единая база данных сигналов.</w:t>
      </w:r>
    </w:p>
    <w:p w:rsidR="00DD6E6F" w:rsidRDefault="00DD6E6F" w:rsidP="00DD6E6F">
      <w:r>
        <w:t>Выполняя предыдущие у</w:t>
      </w:r>
      <w:r w:rsidR="00835B4F">
        <w:t>чебные задания</w:t>
      </w:r>
      <w:r>
        <w:t>, Вы создали две простейшие мате</w:t>
      </w:r>
      <w:r w:rsidR="00CD57E7">
        <w:t>матические модели: модель тепло</w:t>
      </w:r>
      <w:r>
        <w:t xml:space="preserve">гидравлики (файл </w:t>
      </w:r>
      <w:r w:rsidR="00CD57E7" w:rsidRPr="00CD57E7">
        <w:rPr>
          <w:rStyle w:val="a9"/>
        </w:rPr>
        <w:t>«</w:t>
      </w:r>
      <w:r w:rsidRPr="00CD57E7">
        <w:rPr>
          <w:rStyle w:val="a9"/>
        </w:rPr>
        <w:t>Схема ТPP 1.</w:t>
      </w:r>
      <w:r w:rsidR="00CD57E7" w:rsidRPr="00CD57E7">
        <w:rPr>
          <w:rStyle w:val="a9"/>
        </w:rPr>
        <w:t>prt»</w:t>
      </w:r>
      <w:r>
        <w:t>) и модель системы управления</w:t>
      </w:r>
      <w:r w:rsidRPr="00BD6A6B">
        <w:t xml:space="preserve"> (</w:t>
      </w:r>
      <w:r>
        <w:t xml:space="preserve">файл </w:t>
      </w:r>
      <w:r w:rsidR="00CD57E7" w:rsidRPr="00CD57E7">
        <w:rPr>
          <w:rStyle w:val="a9"/>
        </w:rPr>
        <w:t>«</w:t>
      </w:r>
      <w:r w:rsidR="00FC4E81">
        <w:rPr>
          <w:rStyle w:val="a9"/>
        </w:rPr>
        <w:t>Схема а</w:t>
      </w:r>
      <w:r w:rsidRPr="00CD57E7">
        <w:rPr>
          <w:rStyle w:val="a9"/>
        </w:rPr>
        <w:t>втоматики 1.</w:t>
      </w:r>
      <w:r w:rsidR="00CD57E7" w:rsidRPr="00CD57E7">
        <w:rPr>
          <w:rStyle w:val="a9"/>
        </w:rPr>
        <w:t>prt»</w:t>
      </w:r>
      <w:r w:rsidRPr="00BD6A6B">
        <w:t>)</w:t>
      </w:r>
      <w:r>
        <w:t>, которые используют одну и ту же базу данных сигналов</w:t>
      </w:r>
      <w:r w:rsidRPr="00BD6A6B">
        <w:t xml:space="preserve"> (</w:t>
      </w:r>
      <w:r>
        <w:t xml:space="preserve">файл </w:t>
      </w:r>
      <w:r w:rsidR="00CD57E7" w:rsidRPr="00CD57E7">
        <w:rPr>
          <w:rStyle w:val="a9"/>
        </w:rPr>
        <w:t>«</w:t>
      </w:r>
      <w:r w:rsidRPr="00CD57E7">
        <w:rPr>
          <w:rStyle w:val="a9"/>
        </w:rPr>
        <w:t>signals.bd</w:t>
      </w:r>
      <w:r w:rsidR="00CD57E7" w:rsidRPr="00CD57E7">
        <w:rPr>
          <w:rStyle w:val="a9"/>
        </w:rPr>
        <w:t>»</w:t>
      </w:r>
      <w:r w:rsidRPr="00BD6A6B">
        <w:t>)</w:t>
      </w:r>
      <w:r w:rsidR="00CD57E7">
        <w:t>.</w:t>
      </w:r>
    </w:p>
    <w:p w:rsidR="00DD6E6F" w:rsidRPr="00BD6A6B" w:rsidRDefault="00DD6E6F" w:rsidP="00DD6E6F">
      <w:r>
        <w:t>Для создания комплексной модели выполните следующие действия</w:t>
      </w:r>
      <w:r w:rsidRPr="00BD6A6B">
        <w:t>:</w:t>
      </w:r>
    </w:p>
    <w:p w:rsidR="003020C7" w:rsidRPr="00C07D2E" w:rsidRDefault="00DD6E6F" w:rsidP="00EB6738">
      <w:pPr>
        <w:pStyle w:val="ac"/>
        <w:numPr>
          <w:ilvl w:val="0"/>
          <w:numId w:val="21"/>
        </w:numPr>
      </w:pPr>
      <w:r>
        <w:t xml:space="preserve">Закройте все открытые в </w:t>
      </w:r>
      <w:r w:rsidR="00EB6738" w:rsidRPr="00EB6738">
        <w:t>SimInTech</w:t>
      </w:r>
      <w:r w:rsidRPr="00BD6A6B">
        <w:t xml:space="preserve"> </w:t>
      </w:r>
      <w:r>
        <w:t>проекты.</w:t>
      </w:r>
    </w:p>
    <w:p w:rsidR="00DD6E6F" w:rsidRPr="00C07D2E" w:rsidRDefault="00DD6E6F" w:rsidP="002340FC">
      <w:pPr>
        <w:pStyle w:val="ac"/>
        <w:numPr>
          <w:ilvl w:val="0"/>
          <w:numId w:val="21"/>
        </w:numPr>
      </w:pPr>
      <w:r>
        <w:t xml:space="preserve">Выберите в основном меню главного окна программы пункт </w:t>
      </w:r>
      <w:r w:rsidRPr="00C07D2E">
        <w:rPr>
          <w:b/>
          <w:bCs/>
        </w:rPr>
        <w:t>«Файл»</w:t>
      </w:r>
      <w:r>
        <w:t xml:space="preserve">, затем </w:t>
      </w:r>
      <w:r w:rsidRPr="00C07D2E">
        <w:rPr>
          <w:b/>
          <w:bCs/>
        </w:rPr>
        <w:t>«Новый проект»</w:t>
      </w:r>
      <w:r>
        <w:t xml:space="preserve">, затем </w:t>
      </w:r>
      <w:r w:rsidRPr="00C07D2E">
        <w:rPr>
          <w:b/>
          <w:bCs/>
        </w:rPr>
        <w:t>«Пакет»</w:t>
      </w:r>
      <w:r>
        <w:t xml:space="preserve"> (см. </w:t>
      </w:r>
      <w:r w:rsidR="00EC1144">
        <w:fldChar w:fldCharType="begin"/>
      </w:r>
      <w:r>
        <w:instrText xml:space="preserve"> REF _Ref187406348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56</w:t>
      </w:r>
      <w:r w:rsidR="00EC1144">
        <w:fldChar w:fldCharType="end"/>
      </w:r>
      <w:r>
        <w:t>).</w:t>
      </w:r>
    </w:p>
    <w:p w:rsidR="00DD6E6F" w:rsidRDefault="0042043F" w:rsidP="00C07D2E">
      <w:pPr>
        <w:pStyle w:val="a8"/>
      </w:pPr>
      <w:r>
        <w:rPr>
          <w:noProof/>
        </w:rPr>
        <w:drawing>
          <wp:inline distT="0" distB="0" distL="0" distR="0">
            <wp:extent cx="4457700" cy="1771650"/>
            <wp:effectExtent l="19050" t="0" r="0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4"/>
      </w:pPr>
      <w:bookmarkStart w:id="83" w:name="_Ref18740634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56</w:t>
      </w:r>
      <w:r w:rsidR="00B618AE">
        <w:rPr>
          <w:noProof/>
        </w:rPr>
        <w:fldChar w:fldCharType="end"/>
      </w:r>
      <w:bookmarkEnd w:id="83"/>
      <w:r>
        <w:t>.</w:t>
      </w:r>
      <w:r w:rsidR="00192249">
        <w:t xml:space="preserve"> </w:t>
      </w:r>
      <w:r>
        <w:t>М</w:t>
      </w:r>
      <w:r w:rsidR="003020C7">
        <w:t>еню создания комплексной модели</w:t>
      </w:r>
    </w:p>
    <w:p w:rsidR="00DD6E6F" w:rsidRPr="00C07D2E" w:rsidRDefault="00DD6E6F" w:rsidP="002340FC">
      <w:pPr>
        <w:pStyle w:val="ac"/>
        <w:numPr>
          <w:ilvl w:val="0"/>
          <w:numId w:val="21"/>
        </w:numPr>
      </w:pPr>
      <w:r>
        <w:t xml:space="preserve">Появится окно </w:t>
      </w:r>
      <w:r w:rsidRPr="00C07D2E">
        <w:rPr>
          <w:b/>
          <w:bCs/>
        </w:rPr>
        <w:t>«Пакет проектов»</w:t>
      </w:r>
      <w:r>
        <w:t xml:space="preserve">, которое служит для создания и управления комплексной математической моделью (см. </w:t>
      </w:r>
      <w:r w:rsidR="00EC1144">
        <w:fldChar w:fldCharType="begin"/>
      </w:r>
      <w:r>
        <w:instrText xml:space="preserve"> REF _Ref187406662 \h </w:instrText>
      </w:r>
      <w:r w:rsidR="00EC1144">
        <w:fldChar w:fldCharType="separate"/>
      </w:r>
      <w:r w:rsidR="00CD5F96" w:rsidRPr="00C07D2E">
        <w:t xml:space="preserve">Рисунок </w:t>
      </w:r>
      <w:r w:rsidR="00CD5F96">
        <w:rPr>
          <w:noProof/>
        </w:rPr>
        <w:t>57</w:t>
      </w:r>
      <w:r w:rsidR="00EC1144">
        <w:fldChar w:fldCharType="end"/>
      </w:r>
      <w:r>
        <w:t>).</w:t>
      </w:r>
    </w:p>
    <w:p w:rsidR="00DD6E6F" w:rsidRDefault="0042043F" w:rsidP="00192249">
      <w:pPr>
        <w:pStyle w:val="a8"/>
      </w:pPr>
      <w:r>
        <w:rPr>
          <w:noProof/>
        </w:rPr>
        <w:drawing>
          <wp:inline distT="0" distB="0" distL="0" distR="0">
            <wp:extent cx="2695575" cy="1628775"/>
            <wp:effectExtent l="19050" t="0" r="9525" b="0"/>
            <wp:docPr id="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Pr="00C07D2E" w:rsidRDefault="00DD6E6F" w:rsidP="00C07D2E">
      <w:pPr>
        <w:pStyle w:val="a4"/>
      </w:pPr>
      <w:bookmarkStart w:id="84" w:name="_Ref187406662"/>
      <w:r w:rsidRPr="00C07D2E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57</w:t>
      </w:r>
      <w:r w:rsidR="00B618AE">
        <w:rPr>
          <w:noProof/>
        </w:rPr>
        <w:fldChar w:fldCharType="end"/>
      </w:r>
      <w:bookmarkEnd w:id="84"/>
      <w:r w:rsidRPr="00C07D2E">
        <w:t>.</w:t>
      </w:r>
      <w:r w:rsidR="00192249" w:rsidRPr="00C07D2E">
        <w:t xml:space="preserve"> </w:t>
      </w:r>
      <w:r w:rsidRPr="00C07D2E">
        <w:t>О</w:t>
      </w:r>
      <w:r w:rsidR="00192249" w:rsidRPr="00C07D2E">
        <w:t>кно управления пакетом проектов</w:t>
      </w:r>
    </w:p>
    <w:p w:rsidR="00DD6E6F" w:rsidRPr="00C07D2E" w:rsidRDefault="00DD6E6F" w:rsidP="002340FC">
      <w:pPr>
        <w:pStyle w:val="ac"/>
        <w:numPr>
          <w:ilvl w:val="0"/>
          <w:numId w:val="21"/>
        </w:numPr>
      </w:pPr>
      <w:r>
        <w:t xml:space="preserve">Нажав на кнопку </w:t>
      </w:r>
      <w:r w:rsidRPr="0042043F">
        <w:rPr>
          <w:rStyle w:val="a9"/>
        </w:rPr>
        <w:t>«Сохранить пакет»,</w:t>
      </w:r>
      <w:r>
        <w:t xml:space="preserve"> сохраните пакет под имен </w:t>
      </w:r>
      <w:r w:rsidR="0042043F" w:rsidRPr="00C07D2E">
        <w:rPr>
          <w:b/>
          <w:bCs/>
        </w:rPr>
        <w:t>«</w:t>
      </w:r>
      <w:r w:rsidRPr="00C07D2E">
        <w:rPr>
          <w:b/>
          <w:bCs/>
        </w:rPr>
        <w:t>Pack1.pak</w:t>
      </w:r>
      <w:r w:rsidR="0042043F" w:rsidRPr="00C07D2E">
        <w:rPr>
          <w:b/>
          <w:bCs/>
        </w:rPr>
        <w:t>»</w:t>
      </w:r>
      <w:r w:rsidRPr="00BD6A6B">
        <w:t xml:space="preserve"> </w:t>
      </w:r>
      <w:r>
        <w:t xml:space="preserve">в том же каталоге, где расположены файлы </w:t>
      </w:r>
      <w:r w:rsidR="0042043F" w:rsidRPr="00C07D2E">
        <w:rPr>
          <w:b/>
          <w:bCs/>
        </w:rPr>
        <w:t>«</w:t>
      </w:r>
      <w:r w:rsidRPr="00C07D2E">
        <w:rPr>
          <w:b/>
          <w:bCs/>
        </w:rPr>
        <w:t>Схема ТPP 1.pr</w:t>
      </w:r>
      <w:r w:rsidR="0042043F" w:rsidRPr="00C07D2E">
        <w:rPr>
          <w:b/>
          <w:bCs/>
        </w:rPr>
        <w:t>t»</w:t>
      </w:r>
      <w:r w:rsidRPr="0042043F">
        <w:rPr>
          <w:rStyle w:val="a9"/>
        </w:rPr>
        <w:t xml:space="preserve"> </w:t>
      </w:r>
      <w:r w:rsidRPr="00CA6E73">
        <w:t>и</w:t>
      </w:r>
      <w:r>
        <w:t xml:space="preserve"> </w:t>
      </w:r>
      <w:r w:rsidR="0042043F" w:rsidRPr="00C07D2E">
        <w:rPr>
          <w:b/>
          <w:bCs/>
        </w:rPr>
        <w:t>«</w:t>
      </w:r>
      <w:r w:rsidR="00FC4E81" w:rsidRPr="00C07D2E">
        <w:rPr>
          <w:b/>
          <w:bCs/>
        </w:rPr>
        <w:t>Схема а</w:t>
      </w:r>
      <w:r w:rsidRPr="00C07D2E">
        <w:rPr>
          <w:b/>
          <w:bCs/>
        </w:rPr>
        <w:t>втоматики 1.</w:t>
      </w:r>
      <w:r w:rsidR="0042043F" w:rsidRPr="00C07D2E">
        <w:rPr>
          <w:b/>
          <w:bCs/>
        </w:rPr>
        <w:t>prt»</w:t>
      </w:r>
    </w:p>
    <w:p w:rsidR="00DD6E6F" w:rsidRPr="00C07D2E" w:rsidRDefault="00DD6E6F" w:rsidP="002340FC">
      <w:pPr>
        <w:pStyle w:val="ac"/>
        <w:numPr>
          <w:ilvl w:val="0"/>
          <w:numId w:val="21"/>
        </w:numPr>
      </w:pPr>
      <w:r>
        <w:lastRenderedPageBreak/>
        <w:t xml:space="preserve">В окне </w:t>
      </w:r>
      <w:r w:rsidRPr="0042043F">
        <w:rPr>
          <w:rStyle w:val="a9"/>
        </w:rPr>
        <w:t>«Пакет проектов»</w:t>
      </w:r>
      <w:r>
        <w:t xml:space="preserve"> нажмите кнопку </w:t>
      </w:r>
      <w:r w:rsidRPr="00C07D2E">
        <w:rPr>
          <w:b/>
          <w:bCs/>
        </w:rPr>
        <w:t>«Добавить проект»</w:t>
      </w:r>
      <w:r>
        <w:t xml:space="preserve">. В появившемся окне (см. </w:t>
      </w:r>
      <w:r w:rsidR="00EC1144">
        <w:fldChar w:fldCharType="begin"/>
      </w:r>
      <w:r>
        <w:instrText xml:space="preserve"> REF _Ref187407771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58</w:t>
      </w:r>
      <w:r w:rsidR="00EC1144">
        <w:fldChar w:fldCharType="end"/>
      </w:r>
      <w:r>
        <w:t xml:space="preserve">) выберите файл </w:t>
      </w:r>
      <w:r w:rsidR="00C07D2E" w:rsidRPr="00C07D2E">
        <w:rPr>
          <w:b/>
          <w:bCs/>
        </w:rPr>
        <w:t>«</w:t>
      </w:r>
      <w:r w:rsidRPr="00C07D2E">
        <w:rPr>
          <w:b/>
          <w:bCs/>
        </w:rPr>
        <w:t>Схема ТPP 1.pr</w:t>
      </w:r>
      <w:r w:rsidR="00C07D2E" w:rsidRPr="00C07D2E">
        <w:rPr>
          <w:b/>
          <w:bCs/>
        </w:rPr>
        <w:t>t»</w:t>
      </w:r>
      <w:r>
        <w:t xml:space="preserve"> с гидравлической моделью, созданный на предыдущих занятиях (можно ввести назва</w:t>
      </w:r>
      <w:r w:rsidR="00C07D2E">
        <w:t>ние файла в</w:t>
      </w:r>
      <w:r>
        <w:t>ручную, либо выбрать его в стандартном диалоговом окне).</w:t>
      </w:r>
    </w:p>
    <w:p w:rsidR="00DD6E6F" w:rsidRDefault="00C07D2E" w:rsidP="00192249">
      <w:pPr>
        <w:pStyle w:val="a8"/>
      </w:pPr>
      <w:r>
        <w:rPr>
          <w:noProof/>
        </w:rPr>
        <w:drawing>
          <wp:inline distT="0" distB="0" distL="0" distR="0">
            <wp:extent cx="2066925" cy="1104900"/>
            <wp:effectExtent l="19050" t="0" r="9525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4"/>
      </w:pPr>
      <w:bookmarkStart w:id="85" w:name="_Ref187407771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58</w:t>
      </w:r>
      <w:r w:rsidR="00B618AE">
        <w:rPr>
          <w:noProof/>
        </w:rPr>
        <w:fldChar w:fldCharType="end"/>
      </w:r>
      <w:bookmarkEnd w:id="85"/>
      <w:r w:rsidR="00192249">
        <w:t>. Окно добавления проекта</w:t>
      </w:r>
    </w:p>
    <w:p w:rsidR="00DD6E6F" w:rsidRPr="00C07D2E" w:rsidRDefault="00DD6E6F" w:rsidP="002340FC">
      <w:pPr>
        <w:pStyle w:val="ac"/>
        <w:numPr>
          <w:ilvl w:val="0"/>
          <w:numId w:val="21"/>
        </w:numPr>
      </w:pPr>
      <w:r>
        <w:t xml:space="preserve">Добавьте в пакет файл </w:t>
      </w:r>
      <w:r w:rsidR="00C07D2E" w:rsidRPr="00C07D2E">
        <w:rPr>
          <w:b/>
          <w:bCs/>
        </w:rPr>
        <w:t>«</w:t>
      </w:r>
      <w:r w:rsidRPr="00C07D2E">
        <w:rPr>
          <w:b/>
          <w:bCs/>
        </w:rPr>
        <w:t>Схема автоматики 1.prt</w:t>
      </w:r>
      <w:r w:rsidR="00C07D2E" w:rsidRPr="00C07D2E">
        <w:rPr>
          <w:b/>
          <w:bCs/>
        </w:rPr>
        <w:t>»</w:t>
      </w:r>
      <w:r>
        <w:t>.</w:t>
      </w:r>
    </w:p>
    <w:p w:rsidR="00DD6E6F" w:rsidRDefault="00DD6E6F" w:rsidP="00C07D2E">
      <w:r>
        <w:t xml:space="preserve">Каждый добавляемый проект автоматически открывается в </w:t>
      </w:r>
      <w:r w:rsidR="00EB6738" w:rsidRPr="00EB6738">
        <w:t>SimInTech</w:t>
      </w:r>
      <w:r>
        <w:t>. Работа</w:t>
      </w:r>
      <w:r w:rsidR="00C07D2E">
        <w:t xml:space="preserve"> (с точки зрения</w:t>
      </w:r>
      <w:r>
        <w:t xml:space="preserve"> </w:t>
      </w:r>
      <w:r w:rsidR="00C07D2E">
        <w:t xml:space="preserve">пользователя) </w:t>
      </w:r>
      <w: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</w:p>
    <w:p w:rsidR="00DD6E6F" w:rsidRDefault="00DD6E6F" w:rsidP="00192249">
      <w:pPr>
        <w:pStyle w:val="2"/>
      </w:pPr>
      <w:bookmarkStart w:id="86" w:name="_Toc356848617"/>
      <w:r>
        <w:t>Расчет комплексной модели</w:t>
      </w:r>
      <w:bookmarkEnd w:id="86"/>
    </w:p>
    <w:p w:rsidR="00DD6E6F" w:rsidRDefault="00DD6E6F" w:rsidP="00C07D2E">
      <w:r>
        <w:t xml:space="preserve">Окно управления проектом должно принять вид, представленный ниже (см. </w:t>
      </w:r>
      <w:r w:rsidR="00EC1144">
        <w:fldChar w:fldCharType="begin"/>
      </w:r>
      <w:r>
        <w:instrText xml:space="preserve"> REF _Ref187410838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59</w:t>
      </w:r>
      <w:r w:rsidR="00EC1144">
        <w:fldChar w:fldCharType="end"/>
      </w:r>
      <w:r>
        <w:t>):</w:t>
      </w:r>
    </w:p>
    <w:p w:rsidR="00DD6E6F" w:rsidRDefault="00597C76" w:rsidP="00C07D2E">
      <w:pPr>
        <w:pStyle w:val="a8"/>
      </w:pPr>
      <w:r>
        <w:rPr>
          <w:noProof/>
        </w:rPr>
        <w:drawing>
          <wp:inline distT="0" distB="0" distL="0" distR="0">
            <wp:extent cx="2705100" cy="1638300"/>
            <wp:effectExtent l="19050" t="0" r="0" b="0"/>
            <wp:docPr id="2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4"/>
      </w:pPr>
      <w:bookmarkStart w:id="87" w:name="_Ref18741083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59</w:t>
      </w:r>
      <w:r w:rsidR="00B618AE">
        <w:rPr>
          <w:noProof/>
        </w:rPr>
        <w:fldChar w:fldCharType="end"/>
      </w:r>
      <w:bookmarkEnd w:id="87"/>
      <w:r>
        <w:t>.</w:t>
      </w:r>
      <w:r w:rsidR="00192249">
        <w:t xml:space="preserve"> </w:t>
      </w:r>
      <w:r>
        <w:t>О</w:t>
      </w:r>
      <w:r w:rsidR="00192249">
        <w:t>кно управления пакетом проектов</w:t>
      </w:r>
    </w:p>
    <w:p w:rsidR="00DD6E6F" w:rsidRDefault="00DD6E6F" w:rsidP="00DD6E6F">
      <w:r>
        <w:t>Запустите пакет проектов, используя кнопку «</w:t>
      </w:r>
      <w:r w:rsidRPr="0042043F">
        <w:rPr>
          <w:rStyle w:val="a9"/>
        </w:rPr>
        <w:t>Запустить все</w:t>
      </w:r>
      <w:r>
        <w:t>» в окне управления пакетом (см.</w:t>
      </w:r>
      <w:r w:rsidRPr="009C29B4">
        <w:t xml:space="preserve"> </w:t>
      </w:r>
      <w:r w:rsidR="00EC1144">
        <w:fldChar w:fldCharType="begin"/>
      </w:r>
      <w:r>
        <w:instrText xml:space="preserve"> REF _Ref187410838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59</w:t>
      </w:r>
      <w:r w:rsidR="00EC1144">
        <w:fldChar w:fldCharType="end"/>
      </w:r>
      <w:r>
        <w:t>). Таким образом происходит запуск на расчет математических моделей автоматики и теплогидравлики,</w:t>
      </w:r>
      <w:r w:rsidR="00192249">
        <w:t xml:space="preserve"> </w:t>
      </w:r>
      <w:r>
        <w:t>входящих в пакет.</w:t>
      </w:r>
    </w:p>
    <w:p w:rsidR="00DD6E6F" w:rsidRDefault="00DD6E6F" w:rsidP="00DD6E6F">
      <w:r>
        <w:t>Подождите, пока модельное время достигнет 30-50 секунд, и нажмите на кнопку</w:t>
      </w:r>
      <w:r w:rsidRPr="00A527F8">
        <w:rPr>
          <w:rStyle w:val="a9"/>
        </w:rPr>
        <w:t xml:space="preserve"> «Пауза»</w:t>
      </w:r>
      <w:r>
        <w:t xml:space="preserve"> в окне </w:t>
      </w:r>
      <w:r w:rsidRPr="00A527F8">
        <w:rPr>
          <w:rStyle w:val="a9"/>
        </w:rPr>
        <w:t>«Пакет»</w:t>
      </w:r>
      <w:r>
        <w:t>. За модельным временем можно наблюдать в любом из схемных окон. При этом происходит остановка расчета во всех открытых математических моделях.</w:t>
      </w:r>
    </w:p>
    <w:p w:rsidR="00DD6E6F" w:rsidRDefault="00DD6E6F" w:rsidP="00DD6E6F">
      <w:r>
        <w:lastRenderedPageBreak/>
        <w:t xml:space="preserve">Поскольку открытые проекты использую одну и ту же базу данных сигналов, то происходит сквозной обмен данными между приложениями, то есть каждая из расчетных программ на каждом шаге обращается к базе данных для чтения </w:t>
      </w:r>
      <w:r w:rsidR="00573B22">
        <w:t>и/или</w:t>
      </w:r>
      <w:r>
        <w:t xml:space="preserve"> записи сигналов.</w:t>
      </w:r>
    </w:p>
    <w:p w:rsidR="003E5653" w:rsidRDefault="00DD6E6F" w:rsidP="00DD6E6F">
      <w:r>
        <w:t>В созданном примере схема автоматики получает из базы данных значение давления в промежуточном узле и воздействует на первую задвижку таким образом, чтобы поддерживать давление в узле на уровне 1.4. В период времени между 30 и 50 секундой расчета переходные процессы нашей простейшей модели завершаются.</w:t>
      </w:r>
    </w:p>
    <w:p w:rsidR="00DD6E6F" w:rsidRDefault="001D70B3" w:rsidP="00DD6E6F">
      <w:r>
        <w:t>Перейдите на схемное окно тепло</w:t>
      </w:r>
      <w:r w:rsidR="00DD6E6F">
        <w:t>гидравлической модели и осуществите «клик» на свободном месте схемного окна. При этом произойдет «перерисовка» окна, и подписи над клапанами отобразят их положение в данный расчетный момент.</w:t>
      </w:r>
    </w:p>
    <w:p w:rsidR="003E5653" w:rsidRDefault="00DD6E6F" w:rsidP="00DD6E6F">
      <w:r>
        <w:t xml:space="preserve">На. </w:t>
      </w:r>
      <w:r w:rsidR="0062054C">
        <w:fldChar w:fldCharType="begin"/>
      </w:r>
      <w:r w:rsidR="0062054C">
        <w:instrText xml:space="preserve"> REF _Ref187413648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60</w:t>
      </w:r>
      <w:r w:rsidR="0062054C">
        <w:fldChar w:fldCharType="end"/>
      </w:r>
      <w:r>
        <w:t xml:space="preserve"> зафиксировано состояние системы, при котором из схемы автоматики получено значение 50 для положения второго клапана, а положение первого клапана установлено простейшим ре</w:t>
      </w:r>
      <w:r w:rsidR="00742EB2">
        <w:t>гулятором автоматики на уровне 98.5</w:t>
      </w:r>
      <w:r w:rsidRPr="00DD6E6F">
        <w:t>%</w:t>
      </w:r>
      <w:r>
        <w:t>.</w:t>
      </w:r>
    </w:p>
    <w:p w:rsidR="00DD6E6F" w:rsidRDefault="00901E49" w:rsidP="00507185">
      <w:pPr>
        <w:pStyle w:val="a8"/>
      </w:pPr>
      <w:r>
        <w:rPr>
          <w:noProof/>
        </w:rPr>
        <w:drawing>
          <wp:inline distT="0" distB="0" distL="0" distR="0">
            <wp:extent cx="5924550" cy="2686050"/>
            <wp:effectExtent l="1905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4"/>
      </w:pPr>
      <w:bookmarkStart w:id="88" w:name="_Ref187413648"/>
      <w:r>
        <w:t xml:space="preserve">Рисунок </w:t>
      </w:r>
      <w:r w:rsidR="00B618AE">
        <w:fldChar w:fldCharType="begin"/>
      </w:r>
      <w:r w:rsidR="00B618AE">
        <w:instrText xml:space="preserve"> SEQ Ри</w:instrText>
      </w:r>
      <w:r w:rsidR="00B618AE">
        <w:instrText xml:space="preserve">сунок \* ARABIC </w:instrText>
      </w:r>
      <w:r w:rsidR="00B618AE">
        <w:fldChar w:fldCharType="separate"/>
      </w:r>
      <w:r w:rsidR="00CD5F96">
        <w:rPr>
          <w:noProof/>
        </w:rPr>
        <w:t>60</w:t>
      </w:r>
      <w:r w:rsidR="00B618AE">
        <w:rPr>
          <w:noProof/>
        </w:rPr>
        <w:fldChar w:fldCharType="end"/>
      </w:r>
      <w:bookmarkEnd w:id="88"/>
      <w:r w:rsidR="00192249">
        <w:t xml:space="preserve">. </w:t>
      </w:r>
      <w:r w:rsidR="001D70B3">
        <w:t>Схемное окно тепло</w:t>
      </w:r>
      <w:r>
        <w:t xml:space="preserve">гидравлической </w:t>
      </w:r>
      <w:r w:rsidR="00192249">
        <w:t>модели в момент времени 45 сек</w:t>
      </w:r>
    </w:p>
    <w:p w:rsidR="00DD6E6F" w:rsidRDefault="00DD6E6F" w:rsidP="00C07D2E">
      <w:r>
        <w:t xml:space="preserve">Нажмите кнопку </w:t>
      </w:r>
      <w:r w:rsidRPr="001D70B3">
        <w:rPr>
          <w:rStyle w:val="a9"/>
        </w:rPr>
        <w:t>«Запустить все»</w:t>
      </w:r>
      <w:r>
        <w:t>, продолжив тем самым расчет комплексной математической модели.</w:t>
      </w:r>
    </w:p>
    <w:p w:rsidR="00DD6E6F" w:rsidRDefault="00DD6E6F" w:rsidP="00C07D2E">
      <w:r>
        <w:t>Остановите расчет по до</w:t>
      </w:r>
      <w:r w:rsidR="001D70B3">
        <w:t>стижении модельного времени 120</w:t>
      </w:r>
      <w:r>
        <w:t>-150 секунд.</w:t>
      </w:r>
    </w:p>
    <w:p w:rsidR="00DD6E6F" w:rsidRDefault="00DD6E6F" w:rsidP="00C07D2E">
      <w:r>
        <w:t xml:space="preserve">В нашей модели на 100 секунде расчета происходит мгновенное изменение положения второго клапана с 50 до 10 за счет срабатывания блока </w:t>
      </w:r>
      <w:r w:rsidRPr="0042043F">
        <w:rPr>
          <w:rStyle w:val="a9"/>
        </w:rPr>
        <w:t>«Ступенька»</w:t>
      </w:r>
      <w:r>
        <w:t xml:space="preserve"> в схеме автоматики.</w:t>
      </w:r>
    </w:p>
    <w:p w:rsidR="00DD6E6F" w:rsidRDefault="00DD6E6F" w:rsidP="00C07D2E">
      <w:r>
        <w:t>Мгновенное закрытие клапана до положения 10 приводит к скачкообразному повышению д</w:t>
      </w:r>
      <w:r w:rsidR="00507185">
        <w:t>авления в промежуточном узле.</w:t>
      </w:r>
    </w:p>
    <w:p w:rsidR="00DD6E6F" w:rsidRDefault="00DD6E6F" w:rsidP="00C07D2E">
      <w:r>
        <w:t xml:space="preserve">Наш простейший регулятор прикрывает первый клапан с тем, чтобы обеспечить заданное давление в узле. В итоге положение первого клапана устанавливается на уровне 21% (см. </w:t>
      </w:r>
      <w:r w:rsidR="00EC1144">
        <w:fldChar w:fldCharType="begin"/>
      </w:r>
      <w:r>
        <w:instrText xml:space="preserve"> REF _Ref187415412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61</w:t>
      </w:r>
      <w:r w:rsidR="00EC1144">
        <w:fldChar w:fldCharType="end"/>
      </w:r>
      <w:r>
        <w:t>).</w:t>
      </w:r>
    </w:p>
    <w:p w:rsidR="00DD6E6F" w:rsidRDefault="00DD6E6F" w:rsidP="00C07D2E">
      <w:pPr>
        <w:pStyle w:val="a8"/>
      </w:pPr>
      <w:r>
        <w:rPr>
          <w:noProof/>
        </w:rPr>
        <w:lastRenderedPageBreak/>
        <w:drawing>
          <wp:inline distT="0" distB="0" distL="0" distR="0">
            <wp:extent cx="5715000" cy="1743075"/>
            <wp:effectExtent l="19050" t="0" r="0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653" w:rsidRDefault="00DD6E6F" w:rsidP="00DD6E6F">
      <w:pPr>
        <w:pStyle w:val="a4"/>
      </w:pPr>
      <w:bookmarkStart w:id="89" w:name="_Ref187415412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61</w:t>
      </w:r>
      <w:r w:rsidR="00B618AE">
        <w:rPr>
          <w:noProof/>
        </w:rPr>
        <w:fldChar w:fldCharType="end"/>
      </w:r>
      <w:bookmarkEnd w:id="89"/>
      <w:r>
        <w:t>.</w:t>
      </w:r>
      <w:r w:rsidR="00192249">
        <w:t xml:space="preserve"> </w:t>
      </w:r>
      <w:r>
        <w:t xml:space="preserve">Схемное окно </w:t>
      </w:r>
      <w:r w:rsidR="005B338C">
        <w:t>теплогидр</w:t>
      </w:r>
      <w:r w:rsidR="00192249">
        <w:t>авлической модели время 125 сек</w:t>
      </w:r>
    </w:p>
    <w:p w:rsidR="007F2883" w:rsidRDefault="00B64533" w:rsidP="00C07D2E">
      <w:r>
        <w:t>Скачо</w:t>
      </w:r>
      <w:r w:rsidR="00DD6E6F">
        <w:t>к давления на сотой секунде расчет</w:t>
      </w:r>
      <w:r>
        <w:t>а</w:t>
      </w:r>
      <w:r w:rsidR="00DD6E6F">
        <w:t xml:space="preserve"> виден на графике давления в </w:t>
      </w:r>
      <w:r w:rsidR="00DD6E6F" w:rsidRPr="00B64533">
        <w:rPr>
          <w:rStyle w:val="a9"/>
        </w:rPr>
        <w:t>«Внутреннем узле»</w:t>
      </w:r>
      <w:r w:rsidR="00DD6E6F">
        <w:t xml:space="preserve"> созданным при создании гидравлической модели (см. </w:t>
      </w:r>
      <w:r w:rsidR="0062054C">
        <w:fldChar w:fldCharType="begin"/>
      </w:r>
      <w:r w:rsidR="0062054C">
        <w:instrText xml:space="preserve"> REF _Ref187646951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62</w:t>
      </w:r>
      <w:r w:rsidR="0062054C">
        <w:fldChar w:fldCharType="end"/>
      </w:r>
      <w:r w:rsidR="00DD6E6F">
        <w:t>).</w:t>
      </w:r>
    </w:p>
    <w:p w:rsidR="00DD6E6F" w:rsidRDefault="0087639E" w:rsidP="00C07D2E">
      <w:r>
        <w:t>Положение задвижек приведено</w:t>
      </w:r>
      <w:r w:rsidR="007F2883">
        <w:t xml:space="preserve"> на </w:t>
      </w:r>
      <w:r>
        <w:t xml:space="preserve">рисунках </w:t>
      </w:r>
      <w:r w:rsidR="007F2883">
        <w:t xml:space="preserve">ниже </w:t>
      </w:r>
      <w:r>
        <w:t>(см.</w:t>
      </w:r>
      <w:r w:rsidR="006533B0" w:rsidRPr="006533B0">
        <w:t xml:space="preserve"> </w:t>
      </w:r>
      <w:r w:rsidR="00EC1144">
        <w:fldChar w:fldCharType="begin"/>
      </w:r>
      <w:r w:rsidR="006533B0">
        <w:instrText xml:space="preserve"> REF _Ref256026094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63</w:t>
      </w:r>
      <w:r w:rsidR="00EC1144">
        <w:fldChar w:fldCharType="end"/>
      </w:r>
      <w:r w:rsidR="006533B0" w:rsidRPr="007F2883">
        <w:t xml:space="preserve"> и </w:t>
      </w:r>
      <w:r w:rsidR="00EC1144">
        <w:fldChar w:fldCharType="begin"/>
      </w:r>
      <w:r w:rsidR="006533B0" w:rsidRPr="007F2883">
        <w:instrText xml:space="preserve"> </w:instrText>
      </w:r>
      <w:r w:rsidR="006533B0">
        <w:rPr>
          <w:lang w:val="en-US"/>
        </w:rPr>
        <w:instrText>REF</w:instrText>
      </w:r>
      <w:r w:rsidR="006533B0" w:rsidRPr="007F2883">
        <w:instrText xml:space="preserve"> _</w:instrText>
      </w:r>
      <w:r w:rsidR="006533B0">
        <w:rPr>
          <w:lang w:val="en-US"/>
        </w:rPr>
        <w:instrText>Ref</w:instrText>
      </w:r>
      <w:r w:rsidR="006533B0" w:rsidRPr="007F2883">
        <w:instrText>256026107 \</w:instrText>
      </w:r>
      <w:r w:rsidR="006533B0">
        <w:rPr>
          <w:lang w:val="en-US"/>
        </w:rPr>
        <w:instrText>h</w:instrText>
      </w:r>
      <w:r w:rsidR="006533B0" w:rsidRPr="007F2883">
        <w:instrText xml:space="preserve">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64</w:t>
      </w:r>
      <w:r w:rsidR="00EC1144">
        <w:fldChar w:fldCharType="end"/>
      </w:r>
      <w:r>
        <w:t>).</w:t>
      </w:r>
    </w:p>
    <w:p w:rsidR="00DD6E6F" w:rsidRDefault="0087639E" w:rsidP="00C07D2E">
      <w:pPr>
        <w:pStyle w:val="a8"/>
      </w:pPr>
      <w:r>
        <w:rPr>
          <w:noProof/>
        </w:rPr>
        <w:drawing>
          <wp:inline distT="0" distB="0" distL="0" distR="0">
            <wp:extent cx="4876800" cy="3429000"/>
            <wp:effectExtent l="19050" t="0" r="0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4"/>
      </w:pPr>
      <w:bookmarkStart w:id="90" w:name="_Ref187646951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62</w:t>
      </w:r>
      <w:r w:rsidR="00B618AE">
        <w:rPr>
          <w:noProof/>
        </w:rPr>
        <w:fldChar w:fldCharType="end"/>
      </w:r>
      <w:bookmarkEnd w:id="90"/>
      <w:r>
        <w:t>.</w:t>
      </w:r>
      <w:r w:rsidR="00192249">
        <w:t xml:space="preserve"> </w:t>
      </w:r>
      <w:r>
        <w:t>Гра</w:t>
      </w:r>
      <w:r w:rsidR="00192249">
        <w:t>фик давления во внутреннем узле</w:t>
      </w:r>
    </w:p>
    <w:p w:rsidR="000439AD" w:rsidRPr="00DD6E6F" w:rsidRDefault="00666212" w:rsidP="00666212">
      <w:pPr>
        <w:pStyle w:val="a8"/>
      </w:pPr>
      <w:r>
        <w:rPr>
          <w:noProof/>
        </w:rPr>
        <w:lastRenderedPageBreak/>
        <w:drawing>
          <wp:inline distT="0" distB="0" distL="0" distR="0">
            <wp:extent cx="5019675" cy="3810000"/>
            <wp:effectExtent l="19050" t="0" r="9525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212" w:rsidRDefault="00666212" w:rsidP="00666212">
      <w:pPr>
        <w:pStyle w:val="a4"/>
      </w:pPr>
      <w:bookmarkStart w:id="91" w:name="_Ref256026094"/>
      <w:bookmarkStart w:id="92" w:name="_Ref256026081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63</w:t>
      </w:r>
      <w:r w:rsidR="00B618AE">
        <w:rPr>
          <w:noProof/>
        </w:rPr>
        <w:fldChar w:fldCharType="end"/>
      </w:r>
      <w:bookmarkEnd w:id="91"/>
      <w:r>
        <w:t xml:space="preserve">. График </w:t>
      </w:r>
      <w:r w:rsidRPr="006533B0">
        <w:t>полож</w:t>
      </w:r>
      <w:r w:rsidRPr="00FE168B">
        <w:t xml:space="preserve">ения задвижки </w:t>
      </w:r>
      <w:r>
        <w:rPr>
          <w:lang w:val="en-US"/>
        </w:rPr>
        <w:t>Z</w:t>
      </w:r>
      <w:r w:rsidRPr="00FE168B">
        <w:t>1</w:t>
      </w:r>
      <w:bookmarkEnd w:id="92"/>
    </w:p>
    <w:p w:rsidR="000C12CB" w:rsidRPr="00DD6E6F" w:rsidRDefault="006533B0" w:rsidP="000C12CB">
      <w:pPr>
        <w:pStyle w:val="a8"/>
      </w:pPr>
      <w:r>
        <w:rPr>
          <w:noProof/>
        </w:rPr>
        <w:drawing>
          <wp:inline distT="0" distB="0" distL="0" distR="0">
            <wp:extent cx="4867275" cy="3448050"/>
            <wp:effectExtent l="19050" t="0" r="9525" b="0"/>
            <wp:docPr id="2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2CB" w:rsidRDefault="000C12CB" w:rsidP="000C12CB">
      <w:pPr>
        <w:pStyle w:val="a4"/>
      </w:pPr>
      <w:bookmarkStart w:id="93" w:name="_Ref256026107"/>
      <w:bookmarkStart w:id="94" w:name="_Ref256026084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64</w:t>
      </w:r>
      <w:r w:rsidR="00B618AE">
        <w:rPr>
          <w:noProof/>
        </w:rPr>
        <w:fldChar w:fldCharType="end"/>
      </w:r>
      <w:bookmarkEnd w:id="93"/>
      <w:r>
        <w:t xml:space="preserve">. График </w:t>
      </w:r>
      <w:r w:rsidRPr="000C12CB">
        <w:t xml:space="preserve">положения задвижки </w:t>
      </w:r>
      <w:r>
        <w:rPr>
          <w:lang w:val="en-US"/>
        </w:rPr>
        <w:t>Z</w:t>
      </w:r>
      <w:r w:rsidRPr="00FE168B">
        <w:t>2</w:t>
      </w:r>
      <w:bookmarkEnd w:id="94"/>
    </w:p>
    <w:p w:rsidR="003E641B" w:rsidRDefault="003F5820" w:rsidP="003F5820">
      <w:pPr>
        <w:pStyle w:val="1"/>
      </w:pPr>
      <w:bookmarkStart w:id="95" w:name="_Toc356848618"/>
      <w:r>
        <w:lastRenderedPageBreak/>
        <w:t>Создание блока управления оборудованием</w:t>
      </w:r>
      <w:bookmarkEnd w:id="95"/>
    </w:p>
    <w:p w:rsidR="003F5820" w:rsidRDefault="003F5820" w:rsidP="003E641B">
      <w:pPr>
        <w:pStyle w:val="2"/>
      </w:pPr>
      <w:bookmarkStart w:id="96" w:name="_Toc356848619"/>
      <w:r>
        <w:t>Создание</w:t>
      </w:r>
      <w:r w:rsidRPr="00700D53">
        <w:t xml:space="preserve"> </w:t>
      </w:r>
      <w:r>
        <w:t>блока управления оборудованием</w:t>
      </w:r>
      <w:bookmarkEnd w:id="96"/>
    </w:p>
    <w:p w:rsidR="003F5820" w:rsidRDefault="003F5820" w:rsidP="003E641B">
      <w:r>
        <w:t>В предыдущих у</w:t>
      </w:r>
      <w:r w:rsidR="00941EA6">
        <w:t>чебных заданиях</w:t>
      </w:r>
      <w:r>
        <w:t xml:space="preserve"> была создана простейшая комплексная модель, состоящая из модели теплогидравлики, рассчитываемой код</w:t>
      </w:r>
      <w:r w:rsidRPr="00140771">
        <w:t>ом</w:t>
      </w:r>
      <w:r>
        <w:t xml:space="preserve"> </w:t>
      </w:r>
      <w:r>
        <w:rPr>
          <w:lang w:val="en-US"/>
        </w:rPr>
        <w:t>TPP</w:t>
      </w:r>
      <w:r>
        <w:t>,</w:t>
      </w:r>
      <w:r w:rsidRPr="00700D53">
        <w:t xml:space="preserve"> </w:t>
      </w:r>
      <w:r>
        <w:t>и модели автоматики, связанных с помощ</w:t>
      </w:r>
      <w:r w:rsidR="003E641B">
        <w:t>ью общей базы данных сигналов.</w:t>
      </w:r>
    </w:p>
    <w:p w:rsidR="003F5820" w:rsidRDefault="003F5820" w:rsidP="00C40F92">
      <w:r>
        <w:t>В данном у</w:t>
      </w:r>
      <w:r w:rsidR="00451495">
        <w:t>чебном задании</w:t>
      </w:r>
      <w:r>
        <w:t xml:space="preserve"> будет продемонстрирована возможность</w:t>
      </w:r>
      <w:r w:rsidR="003E641B">
        <w:t xml:space="preserve"> </w:t>
      </w:r>
      <w:r>
        <w:t xml:space="preserve">создания </w:t>
      </w:r>
      <w:r w:rsidR="00C40F92">
        <w:t xml:space="preserve">типовых блоков управления </w:t>
      </w:r>
      <w:r>
        <w:t xml:space="preserve">средствами </w:t>
      </w:r>
      <w:r w:rsidR="00EB6738" w:rsidRPr="00EB6738">
        <w:t>SimInTech</w:t>
      </w:r>
      <w:r>
        <w:t xml:space="preserve">. При моделировании сложных систем часто возникает ситуация когда необходимо использовать одну и ту же типовую математическую модель многократно. В </w:t>
      </w:r>
      <w:r w:rsidR="00EB6738" w:rsidRPr="00EB6738">
        <w:t>SimInTech</w:t>
      </w:r>
      <w: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>
        <w:t>лов.</w:t>
      </w:r>
    </w:p>
    <w:p w:rsidR="003E5653" w:rsidRDefault="003F5820" w:rsidP="00CE14EE">
      <w:r>
        <w:t xml:space="preserve">Для демонстрации возможностей </w:t>
      </w:r>
      <w:r w:rsidR="00EB6738" w:rsidRPr="00EB6738">
        <w:t>SimInTech</w:t>
      </w:r>
      <w:r>
        <w:t xml:space="preserve"> мы используем уже существующую базу данных, созданную при выполнении предыдущих у</w:t>
      </w:r>
      <w:r w:rsidR="00AC4FE1">
        <w:t>чебных заданий</w:t>
      </w:r>
      <w:r>
        <w:t>. В качестве простейшего примера мы создадим блок управления клапаном и блок обработки датчиков.</w:t>
      </w:r>
    </w:p>
    <w:p w:rsidR="003F5820" w:rsidRDefault="003F5820" w:rsidP="002340FC">
      <w:pPr>
        <w:pStyle w:val="ac"/>
        <w:numPr>
          <w:ilvl w:val="0"/>
          <w:numId w:val="22"/>
        </w:numPr>
      </w:pPr>
      <w:r>
        <w:t>Откройте файл</w:t>
      </w:r>
      <w:r w:rsidR="003E641B">
        <w:t xml:space="preserve"> </w:t>
      </w:r>
      <w:r w:rsidR="00CE14EE" w:rsidRPr="00DE5A47">
        <w:rPr>
          <w:b/>
          <w:bCs/>
        </w:rPr>
        <w:t>«</w:t>
      </w:r>
      <w:r w:rsidRPr="00DE5A47">
        <w:rPr>
          <w:b/>
          <w:bCs/>
        </w:rPr>
        <w:t>Схема автоматики 1.pr</w:t>
      </w:r>
      <w:r w:rsidR="00CE14EE" w:rsidRPr="00DE5A47">
        <w:rPr>
          <w:b/>
          <w:bCs/>
        </w:rPr>
        <w:t>t»</w:t>
      </w:r>
      <w:r w:rsidRPr="00700D53">
        <w:t xml:space="preserve">, </w:t>
      </w:r>
      <w:r>
        <w:t>созданный при выполнении предыдущих у</w:t>
      </w:r>
      <w:r w:rsidR="006B0784">
        <w:t>чебных заданий</w:t>
      </w:r>
      <w:r>
        <w:t>.</w:t>
      </w:r>
    </w:p>
    <w:p w:rsidR="00CE14EE" w:rsidRDefault="003F5820" w:rsidP="002340FC">
      <w:pPr>
        <w:pStyle w:val="ac"/>
        <w:numPr>
          <w:ilvl w:val="0"/>
          <w:numId w:val="22"/>
        </w:numPr>
      </w:pPr>
      <w:r>
        <w:t xml:space="preserve">Удалите существующую </w:t>
      </w:r>
      <w:r w:rsidRPr="00DE5A47">
        <w:rPr>
          <w:b/>
          <w:bCs/>
        </w:rPr>
        <w:t>«Субмодель»</w:t>
      </w:r>
      <w:r>
        <w:t>.</w:t>
      </w:r>
    </w:p>
    <w:p w:rsidR="003E5653" w:rsidRPr="00CE14EE" w:rsidRDefault="003F5820" w:rsidP="002340FC">
      <w:pPr>
        <w:pStyle w:val="ac"/>
        <w:numPr>
          <w:ilvl w:val="0"/>
          <w:numId w:val="22"/>
        </w:numPr>
      </w:pPr>
      <w:r>
        <w:t xml:space="preserve">Сохраните файл под новым именем </w:t>
      </w:r>
      <w:r w:rsidR="00CE14EE" w:rsidRPr="00DE5A47">
        <w:rPr>
          <w:b/>
          <w:bCs/>
        </w:rPr>
        <w:t>«</w:t>
      </w:r>
      <w:r w:rsidRPr="00DE5A47">
        <w:rPr>
          <w:b/>
          <w:bCs/>
        </w:rPr>
        <w:t>Схема автоматики 2.pr</w:t>
      </w:r>
      <w:r w:rsidR="00CE14EE" w:rsidRPr="00DE5A47">
        <w:rPr>
          <w:b/>
          <w:bCs/>
        </w:rPr>
        <w:t>t»</w:t>
      </w:r>
      <w:r w:rsidRPr="00A92894">
        <w:t>.</w:t>
      </w:r>
    </w:p>
    <w:p w:rsidR="003F5820" w:rsidRPr="00A92894" w:rsidRDefault="00001B54" w:rsidP="00DE5A47">
      <w:pPr>
        <w:pStyle w:val="ac"/>
      </w:pPr>
      <w:r>
        <w:t>Действия</w:t>
      </w:r>
      <w:r w:rsidR="003F5820">
        <w:t xml:space="preserve"> для сохранения: пункт меню </w:t>
      </w:r>
      <w:r w:rsidR="003F5820" w:rsidRPr="00DE5A47">
        <w:rPr>
          <w:b/>
          <w:bCs/>
        </w:rPr>
        <w:t>«Файл»</w:t>
      </w:r>
      <w:r w:rsidR="003F5820">
        <w:t xml:space="preserve"> главного окна программы, подпункт </w:t>
      </w:r>
      <w:r w:rsidR="003F5820" w:rsidRPr="00DE5A47">
        <w:rPr>
          <w:b/>
          <w:bCs/>
        </w:rPr>
        <w:t xml:space="preserve">«Сохранить </w:t>
      </w:r>
      <w:r>
        <w:rPr>
          <w:b/>
          <w:bCs/>
        </w:rPr>
        <w:t xml:space="preserve">проект </w:t>
      </w:r>
      <w:r w:rsidR="003F5820" w:rsidRPr="00DE5A47">
        <w:rPr>
          <w:b/>
          <w:bCs/>
        </w:rPr>
        <w:t>как…»</w:t>
      </w:r>
      <w:r w:rsidR="003F5820">
        <w:t xml:space="preserve"> (см. </w:t>
      </w:r>
      <w:r w:rsidR="00EC1144">
        <w:fldChar w:fldCharType="begin"/>
      </w:r>
      <w:r w:rsidR="003F5820">
        <w:instrText xml:space="preserve"> REF _Ref187689049 \h </w:instrText>
      </w:r>
      <w:r w:rsidR="00EC1144">
        <w:fldChar w:fldCharType="separate"/>
      </w:r>
      <w:r w:rsidR="00CD5F96" w:rsidRPr="00EB3C28">
        <w:rPr>
          <w:szCs w:val="22"/>
        </w:rPr>
        <w:t xml:space="preserve">Рисунок </w:t>
      </w:r>
      <w:r w:rsidR="00CD5F96">
        <w:rPr>
          <w:noProof/>
          <w:szCs w:val="22"/>
        </w:rPr>
        <w:t>65</w:t>
      </w:r>
      <w:r w:rsidR="00EC1144">
        <w:fldChar w:fldCharType="end"/>
      </w:r>
      <w:r w:rsidR="003F5820">
        <w:t>)</w:t>
      </w:r>
      <w:r w:rsidR="00DE5A47">
        <w:t>.</w:t>
      </w:r>
    </w:p>
    <w:p w:rsidR="003F5820" w:rsidRDefault="00EC53B5" w:rsidP="00FC1A0A">
      <w:pPr>
        <w:pStyle w:val="a8"/>
      </w:pPr>
      <w:r>
        <w:rPr>
          <w:noProof/>
        </w:rPr>
        <w:drawing>
          <wp:inline distT="0" distB="0" distL="0" distR="0">
            <wp:extent cx="2324100" cy="2000250"/>
            <wp:effectExtent l="19050" t="0" r="0" b="0"/>
            <wp:docPr id="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EB3C28">
      <w:pPr>
        <w:pStyle w:val="a4"/>
        <w:rPr>
          <w:szCs w:val="22"/>
        </w:rPr>
      </w:pPr>
      <w:bookmarkStart w:id="97" w:name="_Ref187689049"/>
      <w:r w:rsidRPr="00EB3C28">
        <w:rPr>
          <w:szCs w:val="22"/>
        </w:rPr>
        <w:t xml:space="preserve">Рисунок </w:t>
      </w:r>
      <w:r w:rsidR="00EC1144" w:rsidRPr="00EB3C28">
        <w:rPr>
          <w:szCs w:val="22"/>
        </w:rPr>
        <w:fldChar w:fldCharType="begin"/>
      </w:r>
      <w:r w:rsidRPr="00EB3C28">
        <w:rPr>
          <w:szCs w:val="22"/>
        </w:rPr>
        <w:instrText xml:space="preserve"> SEQ Рисунок \* ARABIC </w:instrText>
      </w:r>
      <w:r w:rsidR="00EC1144" w:rsidRPr="00EB3C28">
        <w:rPr>
          <w:szCs w:val="22"/>
        </w:rPr>
        <w:fldChar w:fldCharType="separate"/>
      </w:r>
      <w:r w:rsidR="00CD5F96">
        <w:rPr>
          <w:noProof/>
          <w:szCs w:val="22"/>
        </w:rPr>
        <w:t>65</w:t>
      </w:r>
      <w:r w:rsidR="00EC1144" w:rsidRPr="00EB3C28">
        <w:rPr>
          <w:szCs w:val="22"/>
        </w:rPr>
        <w:fldChar w:fldCharType="end"/>
      </w:r>
      <w:bookmarkEnd w:id="97"/>
      <w:r w:rsidRPr="00EB3C28">
        <w:rPr>
          <w:szCs w:val="22"/>
        </w:rPr>
        <w:t>. Меню сохранения</w:t>
      </w:r>
      <w:r w:rsidR="0050404E">
        <w:rPr>
          <w:szCs w:val="22"/>
        </w:rPr>
        <w:t xml:space="preserve"> файла под новым именем</w:t>
      </w:r>
    </w:p>
    <w:p w:rsidR="003F5820" w:rsidRDefault="003F5820" w:rsidP="00CE14EE">
      <w:r>
        <w:t>Поскольку ранее созданный файл был связан с базой данных, файл с новым име</w:t>
      </w:r>
      <w:r w:rsidR="00EC53B5">
        <w:t>нем</w:t>
      </w:r>
      <w:r>
        <w:t xml:space="preserve"> также будет связан с этой базой данных.</w:t>
      </w:r>
    </w:p>
    <w:p w:rsidR="003E5653" w:rsidRDefault="003F5820" w:rsidP="00347792">
      <w:r>
        <w:t>В отличие от предыдущего примера, когда</w:t>
      </w:r>
      <w:r w:rsidR="003E641B">
        <w:t xml:space="preserve"> </w:t>
      </w:r>
      <w:r>
        <w:t>в системе автоматики рассчитывалось положение задвижки</w:t>
      </w:r>
      <w:r w:rsidR="00EC53B5">
        <w:t>,</w:t>
      </w:r>
      <w:r>
        <w:t xml:space="preserve"> и </w:t>
      </w:r>
      <w:r w:rsidR="00EC53B5" w:rsidRPr="00EC53B5">
        <w:t xml:space="preserve">оно </w:t>
      </w:r>
      <w: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клапана. </w:t>
      </w:r>
      <w:r>
        <w:lastRenderedPageBreak/>
        <w:t>Новая модель клапан</w:t>
      </w:r>
      <w:r w:rsidR="00EC53B5">
        <w:t>а</w:t>
      </w:r>
      <w:r>
        <w:t xml:space="preserve"> будет получать команды на открытие и закрытие и, </w:t>
      </w:r>
      <w:r w:rsidR="00EC53B5">
        <w:t>согласно получаемым сигналам,</w:t>
      </w:r>
      <w:r>
        <w:t xml:space="preserve"> менять положение.</w:t>
      </w:r>
    </w:p>
    <w:p w:rsidR="003F5820" w:rsidRDefault="003F5820" w:rsidP="00347792">
      <w:pPr>
        <w:pStyle w:val="2"/>
      </w:pPr>
      <w:bookmarkStart w:id="98" w:name="_Toc356848620"/>
      <w:r>
        <w:t>Добавлен</w:t>
      </w:r>
      <w:r w:rsidR="00347792">
        <w:t>ие новых сигналов в базу данных</w:t>
      </w:r>
      <w:bookmarkEnd w:id="98"/>
    </w:p>
    <w:p w:rsidR="003F5820" w:rsidRDefault="003F5820" w:rsidP="00CE14EE">
      <w:r>
        <w:t>Команды на открытие и закрытие клапана будут предаваться через базу данных сигналов, поэтому необходимо отредактировать существующие категории. В учебном пример</w:t>
      </w:r>
      <w:r w:rsidR="00CE4490">
        <w:t>е</w:t>
      </w:r>
      <w:r>
        <w:t xml:space="preserve"> мы используем категорию </w:t>
      </w:r>
      <w:r w:rsidRPr="00CE4490">
        <w:rPr>
          <w:rStyle w:val="a9"/>
        </w:rPr>
        <w:t>«Задвижки»</w:t>
      </w:r>
      <w:r>
        <w:t xml:space="preserve"> для обмена данными с клапанами.</w:t>
      </w:r>
    </w:p>
    <w:p w:rsidR="003E5653" w:rsidRPr="00DB5B45" w:rsidRDefault="003F5820" w:rsidP="002340FC">
      <w:pPr>
        <w:pStyle w:val="ac"/>
        <w:numPr>
          <w:ilvl w:val="0"/>
          <w:numId w:val="23"/>
        </w:numPr>
      </w:pPr>
      <w:r>
        <w:t xml:space="preserve">Войдите в </w:t>
      </w:r>
      <w:r w:rsidRPr="00CE4490">
        <w:rPr>
          <w:b/>
          <w:bCs/>
        </w:rPr>
        <w:t>«Редактор базы данных»</w:t>
      </w:r>
      <w:r>
        <w:t xml:space="preserve">. Пункт меню </w:t>
      </w:r>
      <w:r w:rsidRPr="00CE4490">
        <w:rPr>
          <w:b/>
          <w:bCs/>
        </w:rPr>
        <w:t>«Инструменты»</w:t>
      </w:r>
      <w:r>
        <w:t xml:space="preserve"> главного окна программы, подпункт «</w:t>
      </w:r>
      <w:r w:rsidRPr="00DB5B45">
        <w:rPr>
          <w:b/>
          <w:bCs/>
        </w:rPr>
        <w:t>База данных</w:t>
      </w:r>
      <w:r>
        <w:t xml:space="preserve">» (см. </w:t>
      </w:r>
      <w:r w:rsidR="00EC1144">
        <w:fldChar w:fldCharType="begin"/>
      </w:r>
      <w:r>
        <w:instrText xml:space="preserve"> REF _Ref187783138 \h </w:instrText>
      </w:r>
      <w:r w:rsidR="00EC1144">
        <w:fldChar w:fldCharType="separate"/>
      </w:r>
      <w:r w:rsidR="00CD5F96" w:rsidRPr="00EB3C28">
        <w:t xml:space="preserve">Рисунок </w:t>
      </w:r>
      <w:r w:rsidR="00CD5F96">
        <w:rPr>
          <w:noProof/>
          <w:szCs w:val="22"/>
        </w:rPr>
        <w:t>66</w:t>
      </w:r>
      <w:r w:rsidR="00EC1144">
        <w:fldChar w:fldCharType="end"/>
      </w:r>
      <w:r>
        <w:t>)</w:t>
      </w:r>
      <w:r w:rsidR="00CE4490">
        <w:t>.</w:t>
      </w:r>
    </w:p>
    <w:p w:rsidR="003F5820" w:rsidRDefault="005219CA" w:rsidP="00FC1A0A">
      <w:pPr>
        <w:pStyle w:val="a8"/>
      </w:pPr>
      <w:r>
        <w:rPr>
          <w:noProof/>
        </w:rPr>
        <w:drawing>
          <wp:inline distT="0" distB="0" distL="0" distR="0">
            <wp:extent cx="2314575" cy="1257300"/>
            <wp:effectExtent l="19050" t="0" r="9525" b="0"/>
            <wp:docPr id="2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EB3C28" w:rsidRDefault="003F5820" w:rsidP="00EB3C28">
      <w:pPr>
        <w:pStyle w:val="a4"/>
      </w:pPr>
      <w:bookmarkStart w:id="99" w:name="_Ref187783138"/>
      <w:r w:rsidRPr="00EB3C28">
        <w:t xml:space="preserve">Рисунок </w:t>
      </w:r>
      <w:r w:rsidR="00EC1144" w:rsidRPr="00EB3C28">
        <w:rPr>
          <w:szCs w:val="22"/>
        </w:rPr>
        <w:fldChar w:fldCharType="begin"/>
      </w:r>
      <w:r w:rsidRPr="00EB3C28">
        <w:rPr>
          <w:szCs w:val="22"/>
        </w:rPr>
        <w:instrText xml:space="preserve"> SEQ Рисунок \* ARABIC </w:instrText>
      </w:r>
      <w:r w:rsidR="00EC1144" w:rsidRPr="00EB3C28">
        <w:rPr>
          <w:szCs w:val="22"/>
        </w:rPr>
        <w:fldChar w:fldCharType="separate"/>
      </w:r>
      <w:r w:rsidR="00CD5F96">
        <w:rPr>
          <w:noProof/>
          <w:szCs w:val="22"/>
        </w:rPr>
        <w:t>66</w:t>
      </w:r>
      <w:r w:rsidR="00EC1144" w:rsidRPr="00EB3C28">
        <w:rPr>
          <w:szCs w:val="22"/>
        </w:rPr>
        <w:fldChar w:fldCharType="end"/>
      </w:r>
      <w:bookmarkEnd w:id="99"/>
      <w:r w:rsidRPr="00EB3C28">
        <w:t>. Меню вызова редактора базы данных</w:t>
      </w:r>
    </w:p>
    <w:p w:rsidR="003F5820" w:rsidRPr="00DB5B45" w:rsidRDefault="003F5820" w:rsidP="002340FC">
      <w:pPr>
        <w:pStyle w:val="ac"/>
        <w:numPr>
          <w:ilvl w:val="0"/>
          <w:numId w:val="23"/>
        </w:numPr>
      </w:pPr>
      <w:r>
        <w:t xml:space="preserve">В редакторе выберите категорию </w:t>
      </w:r>
      <w:r w:rsidR="005219CA" w:rsidRPr="005219CA">
        <w:rPr>
          <w:b/>
          <w:bCs/>
        </w:rPr>
        <w:t>«</w:t>
      </w:r>
      <w:r w:rsidRPr="005219CA">
        <w:rPr>
          <w:b/>
          <w:bCs/>
        </w:rPr>
        <w:t>Задвижки</w:t>
      </w:r>
      <w:r w:rsidR="005219CA" w:rsidRPr="005219CA">
        <w:rPr>
          <w:b/>
          <w:bCs/>
        </w:rPr>
        <w:t>»</w:t>
      </w:r>
      <w:r>
        <w:t xml:space="preserve"> и нажмите кнопку </w:t>
      </w:r>
      <w:r w:rsidRPr="005219CA">
        <w:rPr>
          <w:b/>
          <w:bCs/>
        </w:rPr>
        <w:t>«Настроить категорию»</w:t>
      </w:r>
      <w:r w:rsidR="005219CA">
        <w:t xml:space="preserve"> (с</w:t>
      </w:r>
      <w:r>
        <w:t xml:space="preserve">м. </w:t>
      </w:r>
      <w:r w:rsidR="00EC1144">
        <w:fldChar w:fldCharType="begin"/>
      </w:r>
      <w:r>
        <w:instrText xml:space="preserve"> REF _Ref187783296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68</w:t>
      </w:r>
      <w:r w:rsidR="00EC1144">
        <w:fldChar w:fldCharType="end"/>
      </w:r>
      <w:r>
        <w:t>).</w:t>
      </w:r>
    </w:p>
    <w:p w:rsidR="003F5820" w:rsidRPr="00DB5B45" w:rsidRDefault="003F5820" w:rsidP="002340FC">
      <w:pPr>
        <w:pStyle w:val="ac"/>
        <w:numPr>
          <w:ilvl w:val="0"/>
          <w:numId w:val="23"/>
        </w:numPr>
      </w:pPr>
      <w:r>
        <w:t xml:space="preserve">В диалоговом окне </w:t>
      </w:r>
      <w:r w:rsidRPr="00626035">
        <w:rPr>
          <w:b/>
          <w:bCs/>
        </w:rPr>
        <w:t>«Свойства категории</w:t>
      </w:r>
      <w:r w:rsidR="00626035" w:rsidRPr="00626035">
        <w:rPr>
          <w:b/>
          <w:bCs/>
        </w:rPr>
        <w:t>»</w:t>
      </w:r>
      <w:r w:rsidR="00626035">
        <w:t>, добавьте два новых сигнала (к</w:t>
      </w:r>
      <w:r>
        <w:t>нопк</w:t>
      </w:r>
      <w:r w:rsidR="00626035">
        <w:t>ой</w:t>
      </w:r>
      <w:r>
        <w:t xml:space="preserve"> </w:t>
      </w:r>
      <w:r w:rsidRPr="00626035">
        <w:rPr>
          <w:b/>
          <w:bCs/>
        </w:rPr>
        <w:t>«Добавить сигнал»</w:t>
      </w:r>
      <w:r w:rsidR="00626035">
        <w:t xml:space="preserve"> в нижней части окна):</w:t>
      </w:r>
      <w:r>
        <w:t xml:space="preserve"> </w:t>
      </w:r>
      <w:r w:rsidR="00626035" w:rsidRPr="00626035">
        <w:rPr>
          <w:b/>
          <w:bCs/>
        </w:rPr>
        <w:t>«</w:t>
      </w:r>
      <w:r w:rsidRPr="00626035">
        <w:rPr>
          <w:b/>
          <w:bCs/>
        </w:rPr>
        <w:t>Команда Открыть</w:t>
      </w:r>
      <w:r w:rsidR="00626035" w:rsidRPr="00626035">
        <w:rPr>
          <w:b/>
          <w:bCs/>
        </w:rPr>
        <w:t>»</w:t>
      </w:r>
      <w:r w:rsidRPr="00DB5B45">
        <w:rPr>
          <w:b/>
        </w:rPr>
        <w:t xml:space="preserve"> </w:t>
      </w:r>
      <w:r w:rsidRPr="00730637">
        <w:t>и</w:t>
      </w:r>
      <w:r w:rsidRPr="00DB5B45">
        <w:rPr>
          <w:b/>
        </w:rPr>
        <w:t xml:space="preserve"> </w:t>
      </w:r>
      <w:r w:rsidR="00626035" w:rsidRPr="00626035">
        <w:rPr>
          <w:b/>
          <w:bCs/>
        </w:rPr>
        <w:t>«</w:t>
      </w:r>
      <w:r w:rsidRPr="00626035">
        <w:rPr>
          <w:b/>
          <w:bCs/>
        </w:rPr>
        <w:t>Команда Закрыть</w:t>
      </w:r>
      <w:r w:rsidR="00626035" w:rsidRPr="00626035">
        <w:rPr>
          <w:b/>
          <w:bCs/>
        </w:rPr>
        <w:t>»</w:t>
      </w:r>
      <w:r w:rsidRPr="00DB5B45">
        <w:rPr>
          <w:b/>
        </w:rPr>
        <w:t xml:space="preserve">, </w:t>
      </w:r>
      <w:r w:rsidRPr="002356E4">
        <w:t>как показано на рисунке ниже</w:t>
      </w:r>
      <w:r w:rsidRPr="00DB5B45">
        <w:rPr>
          <w:b/>
        </w:rPr>
        <w:t xml:space="preserve"> </w:t>
      </w:r>
      <w:r w:rsidRPr="002356E4">
        <w:t xml:space="preserve">(см. </w:t>
      </w:r>
      <w:r w:rsidR="0062054C">
        <w:fldChar w:fldCharType="begin"/>
      </w:r>
      <w:r w:rsidR="0062054C">
        <w:instrText xml:space="preserve"> REF _Ref187783732 \h  \* MERGEFORMAT </w:instrText>
      </w:r>
      <w:r w:rsidR="0062054C">
        <w:fldChar w:fldCharType="separate"/>
      </w:r>
      <w:r w:rsidR="00CD5F96" w:rsidRPr="0050404E">
        <w:t xml:space="preserve">Рисунок </w:t>
      </w:r>
      <w:r w:rsidR="00CD5F96" w:rsidRPr="00CD5F96">
        <w:rPr>
          <w:noProof/>
        </w:rPr>
        <w:t>67</w:t>
      </w:r>
      <w:r w:rsidR="0062054C">
        <w:fldChar w:fldCharType="end"/>
      </w:r>
      <w:r w:rsidRPr="002356E4">
        <w:t>)</w:t>
      </w:r>
      <w:r>
        <w:t>.</w:t>
      </w:r>
    </w:p>
    <w:p w:rsidR="003F5820" w:rsidRDefault="00055C53" w:rsidP="00FC1A0A">
      <w:pPr>
        <w:pStyle w:val="a8"/>
      </w:pPr>
      <w:r>
        <w:rPr>
          <w:noProof/>
        </w:rPr>
        <w:drawing>
          <wp:inline distT="0" distB="0" distL="0" distR="0">
            <wp:extent cx="5772150" cy="2609850"/>
            <wp:effectExtent l="19050" t="0" r="0" b="0"/>
            <wp:docPr id="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00" w:name="_Ref18778373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67</w:t>
      </w:r>
      <w:r w:rsidR="00EC1144" w:rsidRPr="0050404E">
        <w:rPr>
          <w:szCs w:val="22"/>
        </w:rPr>
        <w:fldChar w:fldCharType="end"/>
      </w:r>
      <w:bookmarkEnd w:id="100"/>
      <w:r w:rsidRPr="0050404E">
        <w:t>. Настройка категории</w:t>
      </w:r>
    </w:p>
    <w:p w:rsidR="003F5820" w:rsidRPr="00DB5B45" w:rsidRDefault="003F5820" w:rsidP="002340FC">
      <w:pPr>
        <w:pStyle w:val="ac"/>
        <w:numPr>
          <w:ilvl w:val="0"/>
          <w:numId w:val="23"/>
        </w:numPr>
      </w:pPr>
      <w:r>
        <w:t xml:space="preserve">Закройте окно </w:t>
      </w:r>
      <w:r w:rsidRPr="00055C53">
        <w:rPr>
          <w:b/>
          <w:bCs/>
        </w:rPr>
        <w:t>«Свойства категории»</w:t>
      </w:r>
      <w:r>
        <w:t xml:space="preserve"> нажатием кнопки </w:t>
      </w:r>
      <w:r w:rsidR="00055C53" w:rsidRPr="00055C53">
        <w:rPr>
          <w:b/>
          <w:bCs/>
        </w:rPr>
        <w:t>«Ok»</w:t>
      </w:r>
      <w:r>
        <w:t>.</w:t>
      </w:r>
    </w:p>
    <w:p w:rsidR="003F5820" w:rsidRDefault="00BB46FC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5934075" cy="2638425"/>
            <wp:effectExtent l="19050" t="0" r="9525" b="0"/>
            <wp:docPr id="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01" w:name="_Ref187783296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68</w:t>
      </w:r>
      <w:r w:rsidR="00EC1144" w:rsidRPr="0050404E">
        <w:rPr>
          <w:szCs w:val="22"/>
        </w:rPr>
        <w:fldChar w:fldCharType="end"/>
      </w:r>
      <w:bookmarkEnd w:id="101"/>
      <w:r w:rsidRPr="0050404E">
        <w:t>. Редактор базы данных</w:t>
      </w:r>
    </w:p>
    <w:p w:rsidR="003E5653" w:rsidRPr="00DB5B45" w:rsidRDefault="003F5820" w:rsidP="002340FC">
      <w:pPr>
        <w:pStyle w:val="ac"/>
        <w:numPr>
          <w:ilvl w:val="0"/>
          <w:numId w:val="23"/>
        </w:numPr>
      </w:pPr>
      <w:r>
        <w:t xml:space="preserve">Закройте </w:t>
      </w:r>
      <w:r w:rsidRPr="009C59DF">
        <w:rPr>
          <w:b/>
          <w:bCs/>
        </w:rPr>
        <w:t>«Редактор базы данных»</w:t>
      </w:r>
      <w:r>
        <w:t xml:space="preserve"> нажатием кнопки</w:t>
      </w:r>
      <w:r w:rsidRPr="00DB5B45">
        <w:rPr>
          <w:b/>
          <w:bCs/>
        </w:rPr>
        <w:t xml:space="preserve"> </w:t>
      </w:r>
      <w:r w:rsidR="009C59DF" w:rsidRPr="00055C53">
        <w:rPr>
          <w:b/>
          <w:bCs/>
        </w:rPr>
        <w:t>«Ok»</w:t>
      </w:r>
      <w:r>
        <w:t>.</w:t>
      </w:r>
    </w:p>
    <w:p w:rsidR="003F5820" w:rsidRDefault="003F5820" w:rsidP="00347792">
      <w:pPr>
        <w:pStyle w:val="2"/>
      </w:pPr>
      <w:bookmarkStart w:id="102" w:name="_Toc356848621"/>
      <w:r>
        <w:t>Создание блока управления оборудованием</w:t>
      </w:r>
      <w:bookmarkEnd w:id="102"/>
    </w:p>
    <w:p w:rsidR="003F5820" w:rsidRPr="00DB5B45" w:rsidRDefault="003F5820" w:rsidP="002340FC">
      <w:pPr>
        <w:pStyle w:val="ac"/>
        <w:numPr>
          <w:ilvl w:val="0"/>
          <w:numId w:val="24"/>
        </w:numPr>
      </w:pPr>
      <w:r>
        <w:t xml:space="preserve">Поместите на схему новый блок </w:t>
      </w:r>
      <w:r w:rsidRPr="002C6A6C">
        <w:rPr>
          <w:b/>
          <w:bCs/>
        </w:rPr>
        <w:t>«Субмодель»</w:t>
      </w:r>
      <w:r>
        <w:t xml:space="preserve"> из закладки </w:t>
      </w:r>
      <w:r w:rsidRPr="002C6A6C">
        <w:rPr>
          <w:b/>
          <w:bCs/>
        </w:rPr>
        <w:t>«Субструкутры»</w:t>
      </w:r>
      <w:r>
        <w:t>.</w:t>
      </w:r>
    </w:p>
    <w:p w:rsidR="003E5653" w:rsidRPr="00DB5B45" w:rsidRDefault="003F5820" w:rsidP="002340FC">
      <w:pPr>
        <w:pStyle w:val="ac"/>
        <w:numPr>
          <w:ilvl w:val="0"/>
          <w:numId w:val="24"/>
        </w:numPr>
      </w:pPr>
      <w:r>
        <w:t>Осуществите двойной клик под новым блоком.</w:t>
      </w:r>
    </w:p>
    <w:p w:rsidR="007F4566" w:rsidRPr="00DB5B45" w:rsidRDefault="003F5820" w:rsidP="002340FC">
      <w:pPr>
        <w:pStyle w:val="ac"/>
        <w:numPr>
          <w:ilvl w:val="0"/>
          <w:numId w:val="24"/>
        </w:numPr>
      </w:pPr>
      <w:r>
        <w:t xml:space="preserve">Введите в появившемся поле название субмодели </w:t>
      </w:r>
      <w:r w:rsidR="002C6A6C" w:rsidRPr="007F4566">
        <w:rPr>
          <w:b/>
          <w:bCs/>
        </w:rPr>
        <w:t>«</w:t>
      </w:r>
      <w:r w:rsidRPr="007F4566">
        <w:rPr>
          <w:b/>
          <w:bCs/>
        </w:rPr>
        <w:t>Управление оборудованием</w:t>
      </w:r>
      <w:r w:rsidR="002C6A6C" w:rsidRPr="007F4566">
        <w:rPr>
          <w:b/>
          <w:bCs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_Ref187784320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69</w:t>
      </w:r>
      <w:r w:rsidR="00EC1144">
        <w:fldChar w:fldCharType="end"/>
      </w:r>
      <w:r>
        <w:t>).</w:t>
      </w:r>
    </w:p>
    <w:p w:rsidR="007F4566" w:rsidRDefault="007F4566" w:rsidP="007F4566">
      <w:pPr>
        <w:pStyle w:val="a8"/>
      </w:pPr>
      <w:r>
        <w:rPr>
          <w:noProof/>
        </w:rPr>
        <w:drawing>
          <wp:inline distT="0" distB="0" distL="0" distR="0">
            <wp:extent cx="5524500" cy="2809875"/>
            <wp:effectExtent l="19050" t="0" r="0" b="0"/>
            <wp:docPr id="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7F4566">
      <w:pPr>
        <w:pStyle w:val="a4"/>
      </w:pPr>
      <w:bookmarkStart w:id="103" w:name="_Ref18778432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69</w:t>
      </w:r>
      <w:r w:rsidR="00EC1144" w:rsidRPr="0050404E">
        <w:rPr>
          <w:szCs w:val="22"/>
        </w:rPr>
        <w:fldChar w:fldCharType="end"/>
      </w:r>
      <w:bookmarkEnd w:id="103"/>
      <w:r w:rsidRPr="0050404E">
        <w:t>. Создание подписи блока</w:t>
      </w:r>
    </w:p>
    <w:p w:rsidR="003E5653" w:rsidRPr="00DB5B45" w:rsidRDefault="003F5820" w:rsidP="002340FC">
      <w:pPr>
        <w:pStyle w:val="ac"/>
        <w:numPr>
          <w:ilvl w:val="0"/>
          <w:numId w:val="24"/>
        </w:numPr>
      </w:pPr>
      <w:r>
        <w:t xml:space="preserve">Осуществите двойной клик на блоке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Управление оборудованием</w:t>
      </w:r>
      <w:r w:rsidR="007F4566" w:rsidRPr="007F4566">
        <w:rPr>
          <w:b/>
          <w:bCs/>
        </w:rPr>
        <w:t>»</w:t>
      </w:r>
      <w:r>
        <w:t>.</w:t>
      </w:r>
    </w:p>
    <w:p w:rsidR="003F5820" w:rsidRPr="00DB5B45" w:rsidRDefault="003F5820" w:rsidP="002340FC">
      <w:pPr>
        <w:pStyle w:val="ac"/>
        <w:numPr>
          <w:ilvl w:val="0"/>
          <w:numId w:val="24"/>
        </w:numPr>
      </w:pPr>
      <w:r>
        <w:t xml:space="preserve">Поместите на схему новый блок </w:t>
      </w:r>
      <w:r w:rsidRPr="007F4566">
        <w:rPr>
          <w:b/>
          <w:bCs/>
        </w:rPr>
        <w:t>«Субмодель»</w:t>
      </w:r>
      <w:r>
        <w:t xml:space="preserve"> из закладки </w:t>
      </w:r>
      <w:r w:rsidRPr="007F4566">
        <w:rPr>
          <w:b/>
          <w:bCs/>
        </w:rPr>
        <w:t>«Субструкутры»</w:t>
      </w:r>
      <w:r>
        <w:t xml:space="preserve"> и подпишите ее как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БУЗ</w:t>
      </w:r>
      <w:r w:rsidR="007F4566" w:rsidRPr="007F4566">
        <w:rPr>
          <w:b/>
          <w:bCs/>
        </w:rPr>
        <w:t>»</w:t>
      </w:r>
      <w:r>
        <w:t>.</w:t>
      </w:r>
    </w:p>
    <w:p w:rsidR="003F5820" w:rsidRDefault="003F5820" w:rsidP="00CE14EE">
      <w:r>
        <w:lastRenderedPageBreak/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7F4566">
        <w:rPr>
          <w:rStyle w:val="a9"/>
        </w:rPr>
        <w:t>«</w:t>
      </w:r>
      <w:r w:rsidRPr="007F4566">
        <w:rPr>
          <w:rStyle w:val="a9"/>
        </w:rPr>
        <w:t>Открыть</w:t>
      </w:r>
      <w:r w:rsidR="007F4566" w:rsidRPr="007F4566">
        <w:rPr>
          <w:rStyle w:val="a9"/>
        </w:rPr>
        <w:t>»</w:t>
      </w:r>
      <w:r>
        <w:t xml:space="preserve"> и </w:t>
      </w:r>
      <w:r w:rsidR="007F4566" w:rsidRPr="007F4566">
        <w:rPr>
          <w:rStyle w:val="a9"/>
        </w:rPr>
        <w:t>«</w:t>
      </w:r>
      <w:r w:rsidRPr="007F4566">
        <w:rPr>
          <w:rStyle w:val="a9"/>
        </w:rPr>
        <w:t>Закрыть</w:t>
      </w:r>
      <w:r w:rsidR="007F4566" w:rsidRPr="007F4566">
        <w:rPr>
          <w:rStyle w:val="a9"/>
        </w:rPr>
        <w:t>»</w:t>
      </w:r>
      <w:r>
        <w:t>. На в</w:t>
      </w:r>
      <w:r w:rsidR="00521A38">
        <w:t>ы</w:t>
      </w:r>
      <w:r>
        <w:t>ходе мы будем получать положение задвижки (клапана)</w:t>
      </w:r>
      <w:r w:rsidRPr="00700D53">
        <w:t>,</w:t>
      </w:r>
      <w:r>
        <w:t xml:space="preserve"> и ее состояние </w:t>
      </w:r>
      <w:r w:rsidR="00521A38">
        <w:t xml:space="preserve">– </w:t>
      </w:r>
      <w:r>
        <w:t xml:space="preserve">открыта </w:t>
      </w:r>
      <w:r w:rsidR="00521A38">
        <w:t xml:space="preserve">задвижка </w:t>
      </w:r>
      <w:r>
        <w:t>или закрыта.</w:t>
      </w:r>
    </w:p>
    <w:p w:rsidR="003F5820" w:rsidRPr="00DB5B45" w:rsidRDefault="003F5820" w:rsidP="002340FC">
      <w:pPr>
        <w:pStyle w:val="ac"/>
        <w:numPr>
          <w:ilvl w:val="0"/>
          <w:numId w:val="24"/>
        </w:numPr>
      </w:pPr>
      <w:r>
        <w:t xml:space="preserve">Осуществите двойной клик на блоке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БУЗ</w:t>
      </w:r>
      <w:r w:rsidR="007F4566" w:rsidRPr="007F4566">
        <w:rPr>
          <w:b/>
          <w:bCs/>
        </w:rPr>
        <w:t>»</w:t>
      </w:r>
      <w:r>
        <w:t>.</w:t>
      </w:r>
    </w:p>
    <w:p w:rsidR="003E5653" w:rsidRPr="00DB5B45" w:rsidRDefault="003F5820" w:rsidP="002340FC">
      <w:pPr>
        <w:pStyle w:val="ac"/>
        <w:numPr>
          <w:ilvl w:val="0"/>
          <w:numId w:val="24"/>
        </w:numPr>
      </w:pPr>
      <w:r>
        <w:t>Поместите на схему два блока «</w:t>
      </w:r>
      <w:r w:rsidR="00EB6738">
        <w:rPr>
          <w:b/>
          <w:bCs/>
        </w:rPr>
        <w:t>Порт входа</w:t>
      </w:r>
      <w:r>
        <w:t>» и три блока «</w:t>
      </w:r>
      <w:r w:rsidR="00EB6738">
        <w:rPr>
          <w:b/>
          <w:bCs/>
        </w:rPr>
        <w:t>Порт выхода</w:t>
      </w:r>
      <w:r>
        <w:t>» из закладки «</w:t>
      </w:r>
      <w:r w:rsidRPr="00DB5B45">
        <w:rPr>
          <w:b/>
          <w:bCs/>
        </w:rPr>
        <w:t>Субструкутры</w:t>
      </w:r>
      <w:r>
        <w:t xml:space="preserve">» </w:t>
      </w:r>
      <w:r w:rsidRPr="00700D53">
        <w:t>(</w:t>
      </w:r>
      <w:r>
        <w:t xml:space="preserve">см. </w:t>
      </w:r>
      <w:r w:rsidR="00EC1144">
        <w:fldChar w:fldCharType="begin"/>
      </w:r>
      <w:r>
        <w:instrText xml:space="preserve"> REF _Ref187785310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70</w:t>
      </w:r>
      <w:r w:rsidR="00EC1144">
        <w:fldChar w:fldCharType="end"/>
      </w:r>
      <w:r w:rsidRPr="00EB6738">
        <w:t>)</w:t>
      </w:r>
      <w:r w:rsidR="007F4566">
        <w:t>.</w:t>
      </w:r>
    </w:p>
    <w:p w:rsidR="003F5820" w:rsidRDefault="00C75F8A" w:rsidP="00FC1A0A">
      <w:pPr>
        <w:pStyle w:val="a8"/>
      </w:pPr>
      <w:r>
        <w:rPr>
          <w:noProof/>
        </w:rPr>
        <w:drawing>
          <wp:inline distT="0" distB="0" distL="0" distR="0">
            <wp:extent cx="5772150" cy="1343025"/>
            <wp:effectExtent l="19050" t="0" r="0" b="0"/>
            <wp:docPr id="2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4"/>
      </w:pPr>
      <w:bookmarkStart w:id="104" w:name="_Ref18778531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70</w:t>
      </w:r>
      <w:r w:rsidR="00EC1144" w:rsidRPr="0050404E">
        <w:rPr>
          <w:szCs w:val="22"/>
        </w:rPr>
        <w:fldChar w:fldCharType="end"/>
      </w:r>
      <w:bookmarkEnd w:id="104"/>
      <w:r w:rsidRPr="0050404E">
        <w:t>. Блок «По</w:t>
      </w:r>
      <w:r w:rsidR="00EB6738">
        <w:t>рт входа</w:t>
      </w:r>
      <w:r w:rsidR="0050404E">
        <w:t>» в палитре блоков</w:t>
      </w:r>
    </w:p>
    <w:p w:rsidR="003F5820" w:rsidRPr="002B4BD8" w:rsidRDefault="003F5820" w:rsidP="002340FC">
      <w:pPr>
        <w:pStyle w:val="ac"/>
        <w:numPr>
          <w:ilvl w:val="0"/>
          <w:numId w:val="24"/>
        </w:numPr>
      </w:pPr>
      <w:r>
        <w:t xml:space="preserve">Осуществите </w:t>
      </w:r>
      <w:r w:rsidR="00C75F8A">
        <w:t>д</w:t>
      </w:r>
      <w:r>
        <w:t xml:space="preserve">войной клик на блоке </w:t>
      </w:r>
      <w:r w:rsidR="00EB6738">
        <w:rPr>
          <w:b/>
          <w:bCs/>
        </w:rPr>
        <w:t>«Порт входа</w:t>
      </w:r>
      <w:r w:rsidRPr="00C75F8A">
        <w:rPr>
          <w:b/>
          <w:bCs/>
        </w:rPr>
        <w:t>»</w:t>
      </w:r>
      <w:r w:rsidRPr="00FC1A0A">
        <w:rPr>
          <w:rStyle w:val="a9"/>
        </w:rPr>
        <w:t>.</w:t>
      </w:r>
    </w:p>
    <w:p w:rsidR="003F5820" w:rsidRDefault="003F5820" w:rsidP="002340FC">
      <w:pPr>
        <w:pStyle w:val="ac"/>
        <w:numPr>
          <w:ilvl w:val="0"/>
          <w:numId w:val="24"/>
        </w:numPr>
      </w:pPr>
      <w:r w:rsidRPr="002B4BD8">
        <w:t>В</w:t>
      </w:r>
      <w:r>
        <w:t xml:space="preserve"> диалоговом окне </w:t>
      </w:r>
      <w:r w:rsidRPr="00C75F8A">
        <w:rPr>
          <w:b/>
          <w:bCs/>
        </w:rPr>
        <w:t>«Порт субмодели»</w:t>
      </w:r>
      <w:r>
        <w:t xml:space="preserve"> введите строку </w:t>
      </w:r>
      <w:r w:rsidR="00C75F8A" w:rsidRPr="00C75F8A">
        <w:rPr>
          <w:b/>
          <w:bCs/>
        </w:rPr>
        <w:t xml:space="preserve">«Команда </w:t>
      </w:r>
      <w:r w:rsidR="00C75F8A">
        <w:rPr>
          <w:b/>
          <w:bCs/>
        </w:rPr>
        <w:t>Открыть</w:t>
      </w:r>
      <w:r w:rsidR="00C75F8A" w:rsidRPr="00C75F8A">
        <w:rPr>
          <w:b/>
          <w:bCs/>
        </w:rPr>
        <w:t>»</w:t>
      </w:r>
      <w:r w:rsidR="00C75F8A" w:rsidRPr="00C75F8A">
        <w:t xml:space="preserve"> для</w:t>
      </w:r>
      <w:r w:rsidR="00C75F8A">
        <w:t xml:space="preserve"> первого порта входа и</w:t>
      </w:r>
      <w:r w:rsidR="00C75F8A">
        <w:rPr>
          <w:b/>
          <w:bCs/>
        </w:rPr>
        <w:t xml:space="preserve"> </w:t>
      </w:r>
      <w:r w:rsidR="00C75F8A" w:rsidRPr="00C75F8A">
        <w:rPr>
          <w:b/>
          <w:bCs/>
        </w:rPr>
        <w:t>«</w:t>
      </w:r>
      <w:r w:rsidRPr="00C75F8A">
        <w:rPr>
          <w:b/>
          <w:bCs/>
        </w:rPr>
        <w:t>Команда Закрыть</w:t>
      </w:r>
      <w:r w:rsidR="00C75F8A" w:rsidRPr="00C75F8A">
        <w:rPr>
          <w:b/>
          <w:bCs/>
        </w:rPr>
        <w:t>»</w:t>
      </w:r>
      <w:r>
        <w:t xml:space="preserve"> </w:t>
      </w:r>
      <w:r w:rsidR="00C75F8A">
        <w:t xml:space="preserve">для второго </w:t>
      </w:r>
      <w:r>
        <w:t>(см.</w:t>
      </w:r>
      <w:r w:rsidR="00C75F8A">
        <w:t xml:space="preserve"> р</w:t>
      </w:r>
      <w:r w:rsidR="00EC1144">
        <w:fldChar w:fldCharType="begin"/>
      </w:r>
      <w:r>
        <w:instrText xml:space="preserve"> REF _Ref187786468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71</w:t>
      </w:r>
      <w:r w:rsidR="00EC1144">
        <w:fldChar w:fldCharType="end"/>
      </w:r>
      <w:r>
        <w:t>).</w:t>
      </w:r>
    </w:p>
    <w:p w:rsidR="003F5820" w:rsidRDefault="00C75F8A" w:rsidP="00FC1A0A">
      <w:pPr>
        <w:pStyle w:val="a8"/>
      </w:pPr>
      <w:r>
        <w:rPr>
          <w:noProof/>
        </w:rPr>
        <w:drawing>
          <wp:inline distT="0" distB="0" distL="0" distR="0">
            <wp:extent cx="5943600" cy="3048000"/>
            <wp:effectExtent l="19050" t="0" r="0" b="0"/>
            <wp:docPr id="2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FE168B" w:rsidRDefault="003F5820" w:rsidP="0050404E">
      <w:pPr>
        <w:pStyle w:val="a4"/>
      </w:pPr>
      <w:bookmarkStart w:id="105" w:name="_Ref18778646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71</w:t>
      </w:r>
      <w:r w:rsidR="00EC1144" w:rsidRPr="0050404E">
        <w:rPr>
          <w:szCs w:val="22"/>
        </w:rPr>
        <w:fldChar w:fldCharType="end"/>
      </w:r>
      <w:bookmarkEnd w:id="105"/>
      <w:r w:rsidRPr="0050404E">
        <w:t>. Редак</w:t>
      </w:r>
      <w:r w:rsidR="0050404E">
        <w:t>тирование имени порта субмодели</w:t>
      </w:r>
    </w:p>
    <w:p w:rsidR="003F5820" w:rsidRDefault="003F5820" w:rsidP="002340FC">
      <w:pPr>
        <w:pStyle w:val="ac"/>
        <w:numPr>
          <w:ilvl w:val="0"/>
          <w:numId w:val="24"/>
        </w:numPr>
      </w:pPr>
      <w:r>
        <w:t xml:space="preserve">Измените имена </w:t>
      </w:r>
      <w:r w:rsidR="00521A38">
        <w:t xml:space="preserve">блоков портов </w:t>
      </w:r>
      <w:r>
        <w:t xml:space="preserve">субмодели так, чтобы схема приняла вид представленный на рисунке ниже (см. </w:t>
      </w:r>
      <w:r w:rsidR="00EC1144">
        <w:fldChar w:fldCharType="begin"/>
      </w:r>
      <w:r>
        <w:instrText xml:space="preserve"> REF _Ref187786561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72</w:t>
      </w:r>
      <w:r w:rsidR="00EC1144">
        <w:fldChar w:fldCharType="end"/>
      </w:r>
      <w:r>
        <w:t>)</w:t>
      </w:r>
      <w:r w:rsidR="0096621C">
        <w:t>.</w:t>
      </w:r>
    </w:p>
    <w:p w:rsidR="003F5820" w:rsidRDefault="0096621C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3049730"/>
            <wp:effectExtent l="19050" t="0" r="3175" b="0"/>
            <wp:docPr id="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06" w:name="_Ref187786561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72</w:t>
      </w:r>
      <w:r w:rsidR="00EC1144" w:rsidRPr="0050404E">
        <w:rPr>
          <w:szCs w:val="22"/>
        </w:rPr>
        <w:fldChar w:fldCharType="end"/>
      </w:r>
      <w:bookmarkEnd w:id="106"/>
      <w:r w:rsidRPr="0050404E">
        <w:t>. Схема субмодели</w:t>
      </w:r>
      <w:r w:rsidR="0050404E">
        <w:t xml:space="preserve"> БУЗ с переименованными портами</w:t>
      </w:r>
    </w:p>
    <w:p w:rsidR="003F5820" w:rsidRDefault="003F5820" w:rsidP="00CE14EE">
      <w:r>
        <w:t>Для</w:t>
      </w:r>
      <w:r w:rsidR="003E641B">
        <w:t xml:space="preserve"> </w:t>
      </w:r>
      <w:r>
        <w:t xml:space="preserve">осуществления перехода на один уровень вложенности выполните </w:t>
      </w:r>
      <w:r w:rsidR="0096621C">
        <w:t xml:space="preserve">двойной </w:t>
      </w:r>
      <w: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>
        <w:t>своенным внутри модели (с</w:t>
      </w:r>
      <w:r>
        <w:t xml:space="preserve">м. </w:t>
      </w:r>
      <w:r w:rsidR="00EC1144">
        <w:fldChar w:fldCharType="begin"/>
      </w:r>
      <w:r>
        <w:instrText xml:space="preserve"> REF _Ref187787058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73</w:t>
      </w:r>
      <w:r w:rsidR="00EC1144">
        <w:fldChar w:fldCharType="end"/>
      </w:r>
      <w:r>
        <w:t>).</w:t>
      </w:r>
    </w:p>
    <w:p w:rsidR="003F5820" w:rsidRPr="002B4BD8" w:rsidRDefault="001E6C4D" w:rsidP="00FC1A0A">
      <w:pPr>
        <w:pStyle w:val="a8"/>
      </w:pPr>
      <w:r>
        <w:rPr>
          <w:noProof/>
        </w:rPr>
        <w:drawing>
          <wp:inline distT="0" distB="0" distL="0" distR="0">
            <wp:extent cx="1819275" cy="923925"/>
            <wp:effectExtent l="19050" t="0" r="9525" b="0"/>
            <wp:docPr id="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07" w:name="_Ref18778705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73</w:t>
      </w:r>
      <w:r w:rsidR="00EC1144" w:rsidRPr="0050404E">
        <w:rPr>
          <w:szCs w:val="22"/>
        </w:rPr>
        <w:fldChar w:fldCharType="end"/>
      </w:r>
      <w:bookmarkEnd w:id="107"/>
      <w:r w:rsidRPr="0050404E">
        <w:t xml:space="preserve">. Блок субмодели БУЗ после добавления </w:t>
      </w:r>
      <w:r w:rsidR="0050404E">
        <w:t>портов</w:t>
      </w:r>
    </w:p>
    <w:p w:rsidR="003F5820" w:rsidRDefault="003F5820" w:rsidP="00347792">
      <w:pPr>
        <w:pStyle w:val="2"/>
      </w:pPr>
      <w:bookmarkStart w:id="108" w:name="_Toc356848622"/>
      <w:r>
        <w:t>Векторная обработка сигналов</w:t>
      </w:r>
      <w:bookmarkEnd w:id="108"/>
    </w:p>
    <w:p w:rsidR="003F5820" w:rsidRDefault="003F5820" w:rsidP="00FC1A0A">
      <w: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>
        <w:t>то</w:t>
      </w:r>
      <w:r>
        <w:t>му все сигналы, обрабатываемы</w:t>
      </w:r>
      <w:r w:rsidR="006D3C32">
        <w:t>е</w:t>
      </w:r>
      <w:r>
        <w:t xml:space="preserve"> </w:t>
      </w:r>
      <w:r w:rsidR="006D3C32">
        <w:t>данным блоком, будут векторными,</w:t>
      </w:r>
      <w:r>
        <w:t xml:space="preserve"> </w:t>
      </w:r>
      <w:r w:rsidR="006D3C32">
        <w:t xml:space="preserve">а </w:t>
      </w:r>
      <w:r>
        <w:t>каждый порт будет обрабатывать столько сигналов, сколько задвижек (калпанов) существует в</w:t>
      </w:r>
      <w:r w:rsidR="003E641B">
        <w:t xml:space="preserve"> </w:t>
      </w:r>
      <w:r>
        <w:t>базе данных.</w:t>
      </w:r>
    </w:p>
    <w:p w:rsidR="003E5653" w:rsidRDefault="003F5820" w:rsidP="002340FC">
      <w:pPr>
        <w:pStyle w:val="ac"/>
        <w:numPr>
          <w:ilvl w:val="0"/>
          <w:numId w:val="25"/>
        </w:numPr>
      </w:pPr>
      <w:r>
        <w:t xml:space="preserve">Поместите на схему рядом с блоком </w:t>
      </w:r>
      <w:r w:rsidR="006D3C32" w:rsidRPr="006D3C32">
        <w:rPr>
          <w:b/>
          <w:bCs/>
        </w:rPr>
        <w:t>«</w:t>
      </w:r>
      <w:r w:rsidRPr="006D3C32">
        <w:rPr>
          <w:b/>
          <w:bCs/>
        </w:rPr>
        <w:t>БУЗ</w:t>
      </w:r>
      <w:r w:rsidR="006D3C32" w:rsidRPr="006D3C32">
        <w:rPr>
          <w:b/>
          <w:bCs/>
        </w:rPr>
        <w:t>»</w:t>
      </w:r>
      <w:r>
        <w:t xml:space="preserve"> два блока </w:t>
      </w:r>
      <w:r w:rsidRPr="006D3C32">
        <w:rPr>
          <w:b/>
          <w:bCs/>
        </w:rPr>
        <w:t>«Чтение из списка сигналов»</w:t>
      </w:r>
      <w:r>
        <w:t xml:space="preserve"> и три блока </w:t>
      </w:r>
      <w:r w:rsidRPr="006D3C32">
        <w:rPr>
          <w:b/>
          <w:bCs/>
        </w:rPr>
        <w:t>«Запись в список сигналов»</w:t>
      </w:r>
      <w:r>
        <w:t>.</w:t>
      </w:r>
    </w:p>
    <w:p w:rsidR="003F5820" w:rsidRDefault="00A64083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5048250" cy="1333500"/>
            <wp:effectExtent l="19050" t="0" r="0" b="0"/>
            <wp:docPr id="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4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74</w:t>
      </w:r>
      <w:r w:rsidR="00EC1144" w:rsidRPr="0050404E">
        <w:rPr>
          <w:szCs w:val="22"/>
        </w:rPr>
        <w:fldChar w:fldCharType="end"/>
      </w:r>
      <w:r w:rsidRPr="0050404E">
        <w:t>. Бло</w:t>
      </w:r>
      <w:r w:rsidR="0050404E">
        <w:t>к Заметка в палитре компонентов</w:t>
      </w:r>
    </w:p>
    <w:p w:rsidR="006D3C32" w:rsidRDefault="003F5820" w:rsidP="002340FC">
      <w:pPr>
        <w:pStyle w:val="ac"/>
        <w:numPr>
          <w:ilvl w:val="0"/>
          <w:numId w:val="25"/>
        </w:numPr>
      </w:pPr>
      <w:r>
        <w:t xml:space="preserve">Для удобства дальнейшей работы поместите на схему также блоки </w:t>
      </w:r>
      <w:r w:rsidRPr="006D3C32">
        <w:rPr>
          <w:b/>
          <w:bCs/>
        </w:rPr>
        <w:t>«Заметка»</w:t>
      </w:r>
      <w:r>
        <w:t>, позволяющие ввести подписи на схему.</w:t>
      </w:r>
    </w:p>
    <w:p w:rsidR="003E5653" w:rsidRDefault="003F5820" w:rsidP="002340FC">
      <w:pPr>
        <w:pStyle w:val="ac"/>
        <w:numPr>
          <w:ilvl w:val="0"/>
          <w:numId w:val="25"/>
        </w:numPr>
      </w:pPr>
      <w:r>
        <w:t xml:space="preserve">Осуществите двойной клик на надписи </w:t>
      </w:r>
      <w:r w:rsidR="006D3C32">
        <w:t>«</w:t>
      </w:r>
      <w:r w:rsidRPr="00FC1A0A">
        <w:rPr>
          <w:rStyle w:val="a9"/>
        </w:rPr>
        <w:t>Текст</w:t>
      </w:r>
      <w:r w:rsidR="006D3C32">
        <w:rPr>
          <w:rStyle w:val="a9"/>
        </w:rPr>
        <w:t>»</w:t>
      </w:r>
      <w:r>
        <w:t xml:space="preserve"> блока «</w:t>
      </w:r>
      <w:r w:rsidRPr="00FC1A0A">
        <w:rPr>
          <w:rStyle w:val="a9"/>
        </w:rPr>
        <w:t>Заметка</w:t>
      </w:r>
      <w:r>
        <w:t>» и введите в ок</w:t>
      </w:r>
      <w:r w:rsidR="006D3C32">
        <w:t>но</w:t>
      </w:r>
      <w: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>
        <w:fldChar w:fldCharType="begin"/>
      </w:r>
      <w:r>
        <w:instrText xml:space="preserve"> REF _Ref187821928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75</w:t>
      </w:r>
      <w:r w:rsidR="00EC1144">
        <w:fldChar w:fldCharType="end"/>
      </w:r>
      <w:r>
        <w:t>)</w:t>
      </w:r>
      <w:r w:rsidR="006D3C32">
        <w:t>.</w:t>
      </w:r>
    </w:p>
    <w:p w:rsidR="003F5820" w:rsidRDefault="008A02A7" w:rsidP="00FC1A0A">
      <w:pPr>
        <w:pStyle w:val="a8"/>
      </w:pPr>
      <w:r>
        <w:rPr>
          <w:noProof/>
        </w:rPr>
        <w:drawing>
          <wp:inline distT="0" distB="0" distL="0" distR="0">
            <wp:extent cx="5200650" cy="2314575"/>
            <wp:effectExtent l="19050" t="0" r="0" b="0"/>
            <wp:docPr id="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4"/>
      </w:pPr>
      <w:bookmarkStart w:id="109" w:name="_Ref18782192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75</w:t>
      </w:r>
      <w:r w:rsidR="00EC1144" w:rsidRPr="0050404E">
        <w:rPr>
          <w:szCs w:val="22"/>
        </w:rPr>
        <w:fldChar w:fldCharType="end"/>
      </w:r>
      <w:bookmarkEnd w:id="109"/>
      <w:r w:rsidRPr="0050404E">
        <w:t>.</w:t>
      </w:r>
      <w:r w:rsidR="003E641B" w:rsidRPr="0050404E">
        <w:t xml:space="preserve"> </w:t>
      </w:r>
      <w:r w:rsidRPr="0050404E">
        <w:t xml:space="preserve">Схема блока управления </w:t>
      </w:r>
      <w:r w:rsidR="0050404E">
        <w:t>оборудованием</w:t>
      </w:r>
    </w:p>
    <w:p w:rsidR="003F5820" w:rsidRPr="00EC1D68" w:rsidRDefault="003F5820" w:rsidP="00CE14EE">
      <w:r>
        <w:t xml:space="preserve">Блоки </w:t>
      </w:r>
      <w:r w:rsidRPr="008A02A7">
        <w:rPr>
          <w:rStyle w:val="a9"/>
        </w:rPr>
        <w:t>«Чтение сигнала из списка»</w:t>
      </w:r>
      <w:r>
        <w:t xml:space="preserve"> и </w:t>
      </w:r>
      <w:r w:rsidRPr="008A02A7">
        <w:rPr>
          <w:rStyle w:val="a9"/>
        </w:rPr>
        <w:t>«Запись сигнала в список»</w:t>
      </w:r>
      <w:r>
        <w:t xml:space="preserve"> в предыдущих у</w:t>
      </w:r>
      <w:r w:rsidR="00A636DE">
        <w:t>чебных заданиях</w:t>
      </w:r>
      <w:r>
        <w:t xml:space="preserve"> использовались для чтения и записи единичного сигнала в базе данных. В данном </w:t>
      </w:r>
      <w:r w:rsidR="009E47D3">
        <w:t>учебном задании</w:t>
      </w:r>
      <w: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>
        <w:t>ую</w:t>
      </w:r>
      <w:r>
        <w:t>щие действия</w:t>
      </w:r>
      <w:r w:rsidRPr="00EC1D68">
        <w:t>: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t xml:space="preserve">Осуществите двойной клик на блоке </w:t>
      </w:r>
      <w:r w:rsidRPr="008A02A7">
        <w:rPr>
          <w:b/>
          <w:bCs/>
        </w:rPr>
        <w:t>«Чтение сигнала из списка»</w:t>
      </w:r>
      <w:r>
        <w:t>.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t xml:space="preserve">В появившемся диалоговом окне </w:t>
      </w:r>
      <w:r w:rsidRPr="008A02A7">
        <w:rPr>
          <w:b/>
          <w:bCs/>
        </w:rPr>
        <w:t>«Свойства»</w:t>
      </w:r>
      <w:r>
        <w:t xml:space="preserve"> прейдите в строку </w:t>
      </w:r>
      <w:r w:rsidRPr="008A02A7">
        <w:rPr>
          <w:b/>
          <w:bCs/>
        </w:rPr>
        <w:t>«Имена сигналов»</w:t>
      </w:r>
      <w:r>
        <w:t xml:space="preserve"> и нажмите кнопку вызова текстового редактора, появляющуюся при редактировании строки и</w:t>
      </w:r>
      <w:r w:rsidR="008A02A7">
        <w:t xml:space="preserve"> расположенную справа от текста (с</w:t>
      </w:r>
      <w:r>
        <w:t xml:space="preserve">м. </w:t>
      </w:r>
      <w:r w:rsidR="00EC1144">
        <w:fldChar w:fldCharType="begin"/>
      </w:r>
      <w:r>
        <w:instrText xml:space="preserve"> REF _Ref187823682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76</w:t>
      </w:r>
      <w:r w:rsidR="00EC1144">
        <w:fldChar w:fldCharType="end"/>
      </w:r>
      <w:r>
        <w:t>)</w:t>
      </w:r>
      <w:r w:rsidR="008A02A7">
        <w:t>.</w:t>
      </w:r>
    </w:p>
    <w:p w:rsidR="003F5820" w:rsidRDefault="00390480" w:rsidP="00FC1A0A">
      <w:pPr>
        <w:pStyle w:val="a8"/>
      </w:pPr>
      <w:r>
        <w:rPr>
          <w:noProof/>
        </w:rPr>
        <w:drawing>
          <wp:inline distT="0" distB="0" distL="0" distR="0">
            <wp:extent cx="4067175" cy="1343025"/>
            <wp:effectExtent l="19050" t="0" r="9525" b="0"/>
            <wp:docPr id="25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4"/>
      </w:pPr>
      <w:bookmarkStart w:id="110" w:name="_Ref187823682"/>
      <w:r w:rsidRPr="0050404E">
        <w:lastRenderedPageBreak/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76</w:t>
      </w:r>
      <w:r w:rsidR="00EC1144" w:rsidRPr="0050404E">
        <w:rPr>
          <w:szCs w:val="22"/>
        </w:rPr>
        <w:fldChar w:fldCharType="end"/>
      </w:r>
      <w:bookmarkEnd w:id="110"/>
      <w:r w:rsidRPr="0050404E">
        <w:t>.</w:t>
      </w:r>
      <w:r w:rsidR="003E641B" w:rsidRPr="0050404E">
        <w:t xml:space="preserve"> </w:t>
      </w:r>
      <w:r w:rsidRPr="0050404E">
        <w:t>Окно редактирования свойств бл</w:t>
      </w:r>
      <w:r w:rsidR="0050404E" w:rsidRPr="0050404E">
        <w:t>ока «Чтение сигналов из списка»</w:t>
      </w:r>
    </w:p>
    <w:p w:rsidR="00390480" w:rsidRPr="00390480" w:rsidRDefault="00390480" w:rsidP="00390480">
      <w:pPr>
        <w:pStyle w:val="a8"/>
      </w:pPr>
      <w:r>
        <w:rPr>
          <w:noProof/>
        </w:rPr>
        <w:drawing>
          <wp:inline distT="0" distB="0" distL="0" distR="0">
            <wp:extent cx="3876675" cy="1857375"/>
            <wp:effectExtent l="19050" t="0" r="9525" b="0"/>
            <wp:docPr id="25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11" w:name="_Ref18782509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77</w:t>
      </w:r>
      <w:r w:rsidR="00EC1144" w:rsidRPr="0050404E">
        <w:rPr>
          <w:szCs w:val="22"/>
        </w:rPr>
        <w:fldChar w:fldCharType="end"/>
      </w:r>
      <w:bookmarkEnd w:id="111"/>
      <w:r w:rsidRPr="0050404E">
        <w:t>.</w:t>
      </w:r>
      <w:r w:rsidR="003E641B" w:rsidRPr="0050404E">
        <w:t xml:space="preserve"> </w:t>
      </w:r>
      <w:r w:rsidRPr="0050404E">
        <w:t>Текстовый</w:t>
      </w:r>
      <w:r w:rsidR="0050404E" w:rsidRPr="0050404E">
        <w:t xml:space="preserve"> редактор запроса к базе данных</w:t>
      </w:r>
    </w:p>
    <w:p w:rsidR="003E5653" w:rsidRPr="00DB5B45" w:rsidRDefault="003F5820" w:rsidP="002340FC">
      <w:pPr>
        <w:pStyle w:val="ac"/>
        <w:numPr>
          <w:ilvl w:val="0"/>
          <w:numId w:val="26"/>
        </w:numPr>
      </w:pPr>
      <w:r>
        <w:t>В</w:t>
      </w:r>
      <w:r w:rsidRPr="00700D53">
        <w:t xml:space="preserve"> </w:t>
      </w:r>
      <w:r>
        <w:t>текстовом окне редактора необходимо сформировать запрос</w:t>
      </w:r>
      <w:r w:rsidR="003E641B">
        <w:t xml:space="preserve"> </w:t>
      </w:r>
      <w:r>
        <w:t>к базе данных.</w:t>
      </w:r>
    </w:p>
    <w:p w:rsidR="003F5820" w:rsidRPr="00693916" w:rsidRDefault="003F5820" w:rsidP="00CE14EE">
      <w:r>
        <w:t>Запрос представляет собой</w:t>
      </w:r>
      <w:r w:rsidRPr="00700D53">
        <w:t xml:space="preserve"> </w:t>
      </w:r>
      <w:r>
        <w:t>текст в</w:t>
      </w:r>
      <w:r w:rsidR="00521A38">
        <w:t xml:space="preserve"> </w:t>
      </w:r>
      <w:r>
        <w:t>виде оной или неско</w:t>
      </w:r>
      <w:r w:rsidR="00390480">
        <w:t>льких строк в фигурных скобках</w:t>
      </w:r>
      <w:r w:rsidRPr="00700D53">
        <w:t>:</w:t>
      </w:r>
    </w:p>
    <w:p w:rsidR="00E007E8" w:rsidRDefault="003F5820" w:rsidP="00CE14EE">
      <w:pPr>
        <w:rPr>
          <w:rStyle w:val="af"/>
          <w:lang w:val="en-US"/>
        </w:rPr>
      </w:pPr>
      <w:r w:rsidRPr="00764400">
        <w:rPr>
          <w:rStyle w:val="af"/>
          <w:lang w:val="en-US"/>
        </w:rPr>
        <w:t>{</w:t>
      </w:r>
    </w:p>
    <w:p w:rsidR="00E007E8" w:rsidRDefault="003F5820" w:rsidP="00CE14EE">
      <w:pPr>
        <w:rPr>
          <w:rStyle w:val="af"/>
          <w:lang w:val="en-US"/>
        </w:rPr>
      </w:pPr>
      <w:r w:rsidRPr="00390480">
        <w:rPr>
          <w:rStyle w:val="af"/>
          <w:lang w:val="en-US"/>
        </w:rPr>
        <w:t>query:</w:t>
      </w:r>
    </w:p>
    <w:p w:rsidR="00E007E8" w:rsidRDefault="003F5820" w:rsidP="00FC1A0A">
      <w:pPr>
        <w:rPr>
          <w:rStyle w:val="af"/>
          <w:lang w:val="en-US"/>
        </w:rPr>
      </w:pPr>
      <w:r w:rsidRPr="00390480">
        <w:rPr>
          <w:rStyle w:val="af"/>
          <w:lang w:val="en-US"/>
        </w:rPr>
        <w:t>category = «</w:t>
      </w:r>
      <w:r w:rsidRPr="00390480">
        <w:rPr>
          <w:rStyle w:val="af"/>
        </w:rPr>
        <w:t>Задвижки</w:t>
      </w:r>
      <w:r w:rsidRPr="00390480">
        <w:rPr>
          <w:rStyle w:val="af"/>
          <w:lang w:val="en-US"/>
        </w:rPr>
        <w:t>»;</w:t>
      </w:r>
    </w:p>
    <w:p w:rsidR="00E007E8" w:rsidRDefault="003F5820" w:rsidP="00FC1A0A">
      <w:pPr>
        <w:rPr>
          <w:rStyle w:val="af"/>
          <w:lang w:val="en-US"/>
        </w:rPr>
      </w:pPr>
      <w:r w:rsidRPr="00390480">
        <w:rPr>
          <w:rStyle w:val="af"/>
          <w:lang w:val="en-US"/>
        </w:rPr>
        <w:t>group</w:t>
      </w:r>
      <w:r w:rsidR="00E007E8">
        <w:rPr>
          <w:rStyle w:val="af"/>
          <w:lang w:val="en-US"/>
        </w:rPr>
        <w:t xml:space="preserve"> </w:t>
      </w:r>
      <w:r w:rsidRPr="00390480">
        <w:rPr>
          <w:rStyle w:val="af"/>
          <w:lang w:val="en-US"/>
        </w:rPr>
        <w:t>= «*»;</w:t>
      </w:r>
    </w:p>
    <w:p w:rsidR="00390480" w:rsidRPr="00390480" w:rsidRDefault="003F5820" w:rsidP="00FC1A0A">
      <w:pPr>
        <w:rPr>
          <w:rStyle w:val="af"/>
          <w:lang w:val="en-US"/>
        </w:rPr>
      </w:pPr>
      <w:r w:rsidRPr="00390480">
        <w:rPr>
          <w:rStyle w:val="af"/>
          <w:lang w:val="en-US"/>
        </w:rPr>
        <w:t>name</w:t>
      </w:r>
      <w:r w:rsidR="00E007E8">
        <w:rPr>
          <w:rStyle w:val="af"/>
          <w:lang w:val="en-US"/>
        </w:rPr>
        <w:t xml:space="preserve"> </w:t>
      </w:r>
      <w:r w:rsidRPr="00390480">
        <w:rPr>
          <w:rStyle w:val="af"/>
          <w:lang w:val="en-US"/>
        </w:rPr>
        <w:t>= «yb01»</w:t>
      </w:r>
    </w:p>
    <w:p w:rsidR="003E5653" w:rsidRPr="00390480" w:rsidRDefault="003F5820" w:rsidP="00FC1A0A">
      <w:pPr>
        <w:rPr>
          <w:rStyle w:val="af"/>
        </w:rPr>
      </w:pPr>
      <w:r w:rsidRPr="00390480">
        <w:rPr>
          <w:rStyle w:val="af"/>
        </w:rPr>
        <w:t>}</w:t>
      </w:r>
    </w:p>
    <w:p w:rsidR="003F5820" w:rsidRPr="00390480" w:rsidRDefault="00390480" w:rsidP="00CE14EE">
      <w:r w:rsidRPr="00390480">
        <w:t xml:space="preserve">, где </w:t>
      </w:r>
      <w:r w:rsidR="003F5820" w:rsidRPr="00390480">
        <w:rPr>
          <w:rStyle w:val="af"/>
        </w:rPr>
        <w:t>query:</w:t>
      </w:r>
      <w:r w:rsidR="003F5820" w:rsidRPr="00FC1A0A">
        <w:rPr>
          <w:rStyle w:val="a9"/>
        </w:rPr>
        <w:t xml:space="preserve"> </w:t>
      </w:r>
      <w:r w:rsidR="003F5820" w:rsidRPr="00390480">
        <w:t>– ключевое слово.</w:t>
      </w:r>
    </w:p>
    <w:p w:rsidR="003F5820" w:rsidRPr="00700D53" w:rsidRDefault="003F5820" w:rsidP="00CE14EE">
      <w:r>
        <w:t>Данный запрос состоит из трех полей</w:t>
      </w:r>
      <w:r w:rsidRPr="00700D53">
        <w:t>:</w:t>
      </w:r>
    </w:p>
    <w:p w:rsidR="003F5820" w:rsidRDefault="003F5820" w:rsidP="00CE14EE">
      <w:r w:rsidRPr="00390480">
        <w:rPr>
          <w:rStyle w:val="af"/>
        </w:rPr>
        <w:t>category = «Задвижки»</w:t>
      </w:r>
      <w:r w:rsidRPr="00FC1A0A">
        <w:rPr>
          <w:rStyle w:val="a9"/>
        </w:rPr>
        <w:t xml:space="preserve"> – </w:t>
      </w:r>
      <w:r w:rsidRPr="00693916">
        <w:t>название категории (</w:t>
      </w:r>
      <w:r w:rsidR="00390480" w:rsidRPr="00390480">
        <w:rPr>
          <w:rStyle w:val="a9"/>
        </w:rPr>
        <w:t>«</w:t>
      </w:r>
      <w:r w:rsidRPr="00390480">
        <w:rPr>
          <w:rStyle w:val="a9"/>
        </w:rPr>
        <w:t>Задвижки</w:t>
      </w:r>
      <w:r w:rsidR="00390480" w:rsidRPr="00390480">
        <w:rPr>
          <w:rStyle w:val="a9"/>
        </w:rPr>
        <w:t>»</w:t>
      </w:r>
      <w:r w:rsidRPr="00693916">
        <w:t>)</w:t>
      </w:r>
      <w:r>
        <w:t>, из которой мы хотим получить сигналы.</w:t>
      </w:r>
    </w:p>
    <w:p w:rsidR="003E5653" w:rsidRDefault="003F5820" w:rsidP="00CE14EE">
      <w:r w:rsidRPr="00390480">
        <w:rPr>
          <w:rStyle w:val="af"/>
        </w:rPr>
        <w:t>group</w:t>
      </w:r>
      <w:r w:rsidR="00390480">
        <w:rPr>
          <w:rStyle w:val="af"/>
        </w:rPr>
        <w:t xml:space="preserve"> </w:t>
      </w:r>
      <w:r w:rsidRPr="00390480">
        <w:rPr>
          <w:rStyle w:val="af"/>
        </w:rPr>
        <w:t>= «*»</w:t>
      </w:r>
      <w:r w:rsidRPr="00FC1A0A">
        <w:rPr>
          <w:rStyle w:val="a9"/>
        </w:rPr>
        <w:t xml:space="preserve"> – </w:t>
      </w:r>
      <w:r w:rsidRPr="00693916">
        <w:t>название группы сигналов которую необходимо включить в запрос</w:t>
      </w:r>
      <w:r>
        <w:t>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:rsidR="003E5653" w:rsidRPr="00FC1A0A" w:rsidRDefault="003F5820" w:rsidP="00CE14EE">
      <w:pPr>
        <w:rPr>
          <w:rStyle w:val="a9"/>
        </w:rPr>
      </w:pPr>
      <w:r w:rsidRPr="00254B1A">
        <w:t>Например</w:t>
      </w:r>
      <w:r w:rsidRPr="00700D53">
        <w:t>:</w:t>
      </w:r>
      <w:r w:rsidRPr="00254B1A">
        <w:t xml:space="preserve"> если в проекте есть задвижки</w:t>
      </w:r>
      <w:r>
        <w:t>,</w:t>
      </w:r>
      <w:r w:rsidRPr="00254B1A">
        <w:t xml:space="preserve"> название которых начинаются на букву </w:t>
      </w:r>
      <w:r w:rsidRPr="00254B1A">
        <w:rPr>
          <w:lang w:val="en-US"/>
        </w:rPr>
        <w:t>D</w:t>
      </w:r>
      <w:r w:rsidRPr="00254B1A">
        <w:t xml:space="preserve">, то для получения сигналов только от таких задвижек достаточно записать </w:t>
      </w:r>
      <w:r w:rsidRPr="007B0436">
        <w:rPr>
          <w:rStyle w:val="af"/>
        </w:rPr>
        <w:t>group="D*"</w:t>
      </w:r>
      <w:r w:rsidR="007B0436">
        <w:rPr>
          <w:rStyle w:val="af"/>
        </w:rPr>
        <w:t>.</w:t>
      </w:r>
    </w:p>
    <w:p w:rsidR="003F5820" w:rsidRPr="00693916" w:rsidRDefault="003F5820" w:rsidP="00CE14EE">
      <w:r w:rsidRPr="007B0436">
        <w:rPr>
          <w:rStyle w:val="af"/>
        </w:rPr>
        <w:t>name="yb01"</w:t>
      </w:r>
      <w:r w:rsidRPr="00FC1A0A">
        <w:rPr>
          <w:rStyle w:val="a9"/>
        </w:rPr>
        <w:t xml:space="preserve"> – </w:t>
      </w:r>
      <w:r>
        <w:t>имя</w:t>
      </w:r>
      <w:r w:rsidRPr="00254B1A">
        <w:t xml:space="preserve"> сигнала</w:t>
      </w:r>
      <w:r w:rsidR="007B0436">
        <w:t>,</w:t>
      </w:r>
      <w:r w:rsidRPr="00254B1A">
        <w:t xml:space="preserve"> который мы хотим получить из базы</w:t>
      </w:r>
      <w:r>
        <w:t xml:space="preserve"> </w:t>
      </w:r>
      <w:r w:rsidRPr="00254B1A">
        <w:t>данных</w:t>
      </w:r>
      <w:r w:rsidR="007B0436">
        <w:t>.</w:t>
      </w:r>
      <w:r>
        <w:t xml:space="preserve"> В данном случае это имя соответствует сигналу </w:t>
      </w:r>
      <w:r w:rsidR="007B0436" w:rsidRPr="007B0436">
        <w:rPr>
          <w:rStyle w:val="a9"/>
        </w:rPr>
        <w:t>«</w:t>
      </w:r>
      <w:r w:rsidRPr="007B0436">
        <w:rPr>
          <w:rStyle w:val="a9"/>
        </w:rPr>
        <w:t>Команда Открыть</w:t>
      </w:r>
      <w:r w:rsidR="007B0436" w:rsidRPr="007B0436">
        <w:rPr>
          <w:rStyle w:val="a9"/>
        </w:rPr>
        <w:t>»</w:t>
      </w:r>
      <w:r>
        <w:t>. Это имя мы задавали когда</w:t>
      </w:r>
      <w:r w:rsidR="007B0436">
        <w:t xml:space="preserve"> формировали свойства категории</w:t>
      </w:r>
      <w:r>
        <w:t xml:space="preserve"> (см. </w:t>
      </w:r>
      <w:r w:rsidR="0062054C">
        <w:fldChar w:fldCharType="begin"/>
      </w:r>
      <w:r w:rsidR="0062054C">
        <w:instrText xml:space="preserve"> REF _Ref187783732 \h  \* MERGEFORMAT </w:instrText>
      </w:r>
      <w:r w:rsidR="0062054C">
        <w:fldChar w:fldCharType="separate"/>
      </w:r>
      <w:r w:rsidR="00CD5F96" w:rsidRPr="0050404E">
        <w:t xml:space="preserve">Рисунок </w:t>
      </w:r>
      <w:r w:rsidR="00CD5F96" w:rsidRPr="00CD5F96">
        <w:rPr>
          <w:noProof/>
        </w:rPr>
        <w:t>67</w:t>
      </w:r>
      <w:r w:rsidR="0062054C">
        <w:fldChar w:fldCharType="end"/>
      </w:r>
      <w:r>
        <w:t>)</w:t>
      </w:r>
      <w:r w:rsidRPr="00254B1A">
        <w:t>.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t xml:space="preserve">Закройте текстовый редактор, нажав кнопку </w:t>
      </w:r>
      <w:r w:rsidRPr="000F08EF">
        <w:rPr>
          <w:b/>
          <w:bCs/>
        </w:rPr>
        <w:t>«Применить»</w:t>
      </w:r>
      <w:r>
        <w:t xml:space="preserve"> в верхней части ок</w:t>
      </w:r>
      <w:r w:rsidR="000F08EF">
        <w:t>на (с</w:t>
      </w:r>
      <w:r>
        <w:t xml:space="preserve">м. </w:t>
      </w:r>
      <w:r w:rsidR="00EC1144">
        <w:fldChar w:fldCharType="begin"/>
      </w:r>
      <w:r>
        <w:instrText xml:space="preserve"> REF _Ref187825098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77</w:t>
      </w:r>
      <w:r w:rsidR="00EC1144">
        <w:fldChar w:fldCharType="end"/>
      </w:r>
      <w:r>
        <w:t>).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t xml:space="preserve">Закройте окно редактирования свойств блока, нажав кнопку </w:t>
      </w:r>
      <w:r w:rsidR="00AF5499" w:rsidRPr="00AF5499">
        <w:rPr>
          <w:b/>
          <w:bCs/>
        </w:rPr>
        <w:t>«Ok»</w:t>
      </w:r>
      <w:r w:rsidRPr="00D3146E">
        <w:t>.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lastRenderedPageBreak/>
        <w:t>Повторите пункты 1–5 для всех блоков чтения и записи сигналов на схеме. При этом следует вводить строки запроса соответствующие назначению сигналов в базе данных</w:t>
      </w:r>
      <w:r w:rsidRPr="00700D53">
        <w:t>:</w:t>
      </w:r>
    </w:p>
    <w:p w:rsidR="00D3146E" w:rsidRDefault="00D3146E" w:rsidP="00FC1A0A">
      <w:r>
        <w:rPr>
          <w:rStyle w:val="a9"/>
        </w:rPr>
        <w:t>«</w:t>
      </w:r>
      <w:r w:rsidR="003F5820" w:rsidRPr="00FC1A0A">
        <w:rPr>
          <w:rStyle w:val="a9"/>
        </w:rPr>
        <w:t>Команда Закрыть</w:t>
      </w:r>
      <w:r>
        <w:rPr>
          <w:rStyle w:val="a9"/>
        </w:rPr>
        <w:t>»</w:t>
      </w:r>
      <w:r>
        <w:t>:</w:t>
      </w:r>
    </w:p>
    <w:p w:rsidR="003F5820" w:rsidRPr="00700D53" w:rsidRDefault="003F5820" w:rsidP="00FC1A0A">
      <w:r w:rsidRPr="00D3146E">
        <w:rPr>
          <w:rStyle w:val="af"/>
        </w:rPr>
        <w:t>{query: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category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=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«Задвижки»;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group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=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«*»;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name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=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«yb02»}</w:t>
      </w:r>
    </w:p>
    <w:p w:rsidR="00D3146E" w:rsidRPr="00764400" w:rsidRDefault="00D3146E" w:rsidP="00FC1A0A">
      <w:pPr>
        <w:rPr>
          <w:lang w:val="en-US"/>
        </w:rPr>
      </w:pPr>
      <w:r w:rsidRPr="00D3146E">
        <w:rPr>
          <w:rStyle w:val="a9"/>
          <w:lang w:val="en-US"/>
        </w:rPr>
        <w:t>«</w:t>
      </w:r>
      <w:r w:rsidR="003F5820" w:rsidRPr="00FC1A0A">
        <w:rPr>
          <w:rStyle w:val="a9"/>
        </w:rPr>
        <w:t>Открыта</w:t>
      </w:r>
      <w:r w:rsidRPr="00D3146E">
        <w:rPr>
          <w:rStyle w:val="a9"/>
          <w:lang w:val="en-US"/>
        </w:rPr>
        <w:t>»</w:t>
      </w:r>
      <w:r w:rsidRPr="00764400">
        <w:rPr>
          <w:lang w:val="en-US"/>
        </w:rPr>
        <w:t>:</w:t>
      </w:r>
    </w:p>
    <w:p w:rsidR="003F5820" w:rsidRDefault="003F5820" w:rsidP="00FC1A0A">
      <w:pPr>
        <w:rPr>
          <w:lang w:val="en-US"/>
        </w:rPr>
      </w:pPr>
      <w:r w:rsidRPr="00D3146E">
        <w:rPr>
          <w:rStyle w:val="af"/>
          <w:lang w:val="en-US"/>
        </w:rPr>
        <w:t>{query: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category = «</w:t>
      </w:r>
      <w:r w:rsidRPr="00D3146E">
        <w:rPr>
          <w:rStyle w:val="af"/>
        </w:rPr>
        <w:t>Задвижки</w:t>
      </w:r>
      <w:r w:rsidRPr="00D3146E">
        <w:rPr>
          <w:rStyle w:val="af"/>
          <w:lang w:val="en-US"/>
        </w:rPr>
        <w:t>»;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group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 «*»;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name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 «xb01»}</w:t>
      </w:r>
    </w:p>
    <w:p w:rsidR="00D3146E" w:rsidRPr="00CD752A" w:rsidRDefault="00D3146E" w:rsidP="00CE14EE">
      <w:pPr>
        <w:rPr>
          <w:lang w:val="en-US"/>
        </w:rPr>
      </w:pPr>
      <w:r w:rsidRPr="00D3146E">
        <w:rPr>
          <w:rStyle w:val="a9"/>
          <w:lang w:val="en-US"/>
        </w:rPr>
        <w:t>«</w:t>
      </w:r>
      <w:r w:rsidR="003F5820" w:rsidRPr="00FC1A0A">
        <w:rPr>
          <w:rStyle w:val="a9"/>
        </w:rPr>
        <w:t>Закрыта</w:t>
      </w:r>
      <w:r w:rsidRPr="00D3146E">
        <w:rPr>
          <w:rStyle w:val="a9"/>
          <w:lang w:val="en-US"/>
        </w:rPr>
        <w:t>»</w:t>
      </w:r>
      <w:r w:rsidRPr="00CD752A">
        <w:rPr>
          <w:lang w:val="en-US"/>
        </w:rPr>
        <w:t>:</w:t>
      </w:r>
    </w:p>
    <w:p w:rsidR="003F5820" w:rsidRDefault="003F5820" w:rsidP="00CE14EE">
      <w:pPr>
        <w:rPr>
          <w:lang w:val="en-US"/>
        </w:rPr>
      </w:pPr>
      <w:r w:rsidRPr="00D3146E">
        <w:rPr>
          <w:rStyle w:val="af"/>
          <w:lang w:val="en-US"/>
        </w:rPr>
        <w:t>{query: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category = «</w:t>
      </w:r>
      <w:r w:rsidRPr="00D3146E">
        <w:rPr>
          <w:rStyle w:val="af"/>
        </w:rPr>
        <w:t>Задвижки</w:t>
      </w:r>
      <w:r w:rsidRPr="00D3146E">
        <w:rPr>
          <w:rStyle w:val="af"/>
          <w:lang w:val="en-US"/>
        </w:rPr>
        <w:t>»;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group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</w:t>
      </w:r>
      <w:r w:rsidR="00CD752A">
        <w:rPr>
          <w:rStyle w:val="af"/>
          <w:lang w:val="en-US"/>
        </w:rPr>
        <w:t xml:space="preserve"> </w:t>
      </w:r>
      <w:r w:rsidR="00CD752A" w:rsidRPr="00D3146E">
        <w:rPr>
          <w:rStyle w:val="af"/>
          <w:lang w:val="en-US"/>
        </w:rPr>
        <w:t>«*»</w:t>
      </w:r>
      <w:r w:rsidRPr="00D3146E">
        <w:rPr>
          <w:rStyle w:val="af"/>
          <w:lang w:val="en-US"/>
        </w:rPr>
        <w:t>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name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 «xb02»}</w:t>
      </w:r>
    </w:p>
    <w:p w:rsidR="00D3146E" w:rsidRPr="00CD752A" w:rsidRDefault="00D3146E" w:rsidP="00CE14EE">
      <w:pPr>
        <w:rPr>
          <w:lang w:val="en-US"/>
        </w:rPr>
      </w:pPr>
      <w:r w:rsidRPr="00D3146E">
        <w:rPr>
          <w:rStyle w:val="a9"/>
          <w:lang w:val="en-US"/>
        </w:rPr>
        <w:t>«</w:t>
      </w:r>
      <w:r w:rsidR="003F5820" w:rsidRPr="00FC1A0A">
        <w:rPr>
          <w:rStyle w:val="a9"/>
        </w:rPr>
        <w:t>Положение</w:t>
      </w:r>
      <w:r w:rsidRPr="00D3146E">
        <w:rPr>
          <w:rStyle w:val="a9"/>
          <w:lang w:val="en-US"/>
        </w:rPr>
        <w:t>»</w:t>
      </w:r>
      <w:r w:rsidRPr="00CD752A">
        <w:rPr>
          <w:lang w:val="en-US"/>
        </w:rPr>
        <w:t>:</w:t>
      </w:r>
    </w:p>
    <w:p w:rsidR="003F5820" w:rsidRDefault="003F5820" w:rsidP="00CE14EE">
      <w:pPr>
        <w:rPr>
          <w:lang w:val="en-US"/>
        </w:rPr>
      </w:pPr>
      <w:r w:rsidRPr="00D3146E">
        <w:rPr>
          <w:rStyle w:val="af"/>
          <w:lang w:val="en-US"/>
        </w:rPr>
        <w:t>{query: category = «</w:t>
      </w:r>
      <w:r w:rsidRPr="00D3146E">
        <w:rPr>
          <w:rStyle w:val="af"/>
        </w:rPr>
        <w:t>Задвижки</w:t>
      </w:r>
      <w:r w:rsidRPr="00D3146E">
        <w:rPr>
          <w:rStyle w:val="af"/>
          <w:lang w:val="en-US"/>
        </w:rPr>
        <w:t>»;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group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</w:t>
      </w:r>
      <w:r w:rsidR="00CD752A">
        <w:rPr>
          <w:rStyle w:val="af"/>
          <w:lang w:val="en-US"/>
        </w:rPr>
        <w:t xml:space="preserve"> </w:t>
      </w:r>
      <w:r w:rsidR="00CD752A" w:rsidRPr="00D3146E">
        <w:rPr>
          <w:rStyle w:val="af"/>
          <w:lang w:val="en-US"/>
        </w:rPr>
        <w:t>«*»</w:t>
      </w:r>
      <w:r w:rsidRPr="00D3146E">
        <w:rPr>
          <w:rStyle w:val="af"/>
          <w:lang w:val="en-US"/>
        </w:rPr>
        <w:t>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name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 «xq01»}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t xml:space="preserve">Добавьте на схему блок </w:t>
      </w:r>
      <w:r w:rsidRPr="00DC2CDC">
        <w:rPr>
          <w:b/>
          <w:bCs/>
        </w:rPr>
        <w:t>«Временной график»</w:t>
      </w:r>
      <w:r>
        <w:t xml:space="preserve"> и соедините блоки линиями связ</w:t>
      </w:r>
      <w:r w:rsidR="00DC2CDC">
        <w:t>и, как показано на рисунке ниже</w:t>
      </w:r>
      <w:r w:rsidR="00DC2CDC" w:rsidRPr="00DC2CDC">
        <w:t xml:space="preserve"> </w:t>
      </w:r>
      <w:r>
        <w:t>(см</w:t>
      </w:r>
      <w:r w:rsidR="00DC2CDC">
        <w:t>.</w:t>
      </w:r>
      <w:r>
        <w:t xml:space="preserve"> </w:t>
      </w:r>
      <w:r w:rsidR="00EC1144">
        <w:fldChar w:fldCharType="begin"/>
      </w:r>
      <w:r>
        <w:instrText xml:space="preserve"> REF _Ref187826078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</w:rPr>
        <w:t>78</w:t>
      </w:r>
      <w:r w:rsidR="00EC1144">
        <w:fldChar w:fldCharType="end"/>
      </w:r>
      <w:r>
        <w:t>)</w:t>
      </w:r>
      <w:r w:rsidRPr="00700D53">
        <w:t>:</w:t>
      </w:r>
    </w:p>
    <w:p w:rsidR="003F5820" w:rsidRDefault="00811A15" w:rsidP="00FC1A0A">
      <w:pPr>
        <w:pStyle w:val="a8"/>
      </w:pPr>
      <w:r>
        <w:rPr>
          <w:noProof/>
        </w:rPr>
        <w:drawing>
          <wp:inline distT="0" distB="0" distL="0" distR="0">
            <wp:extent cx="5095875" cy="2952750"/>
            <wp:effectExtent l="19050" t="0" r="9525" b="0"/>
            <wp:docPr id="26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12" w:name="_Ref187826078"/>
      <w:bookmarkStart w:id="113" w:name="_Ref187826071"/>
      <w:r w:rsidRPr="0050404E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78</w:t>
      </w:r>
      <w:r w:rsidR="00B618AE">
        <w:rPr>
          <w:noProof/>
        </w:rPr>
        <w:fldChar w:fldCharType="end"/>
      </w:r>
      <w:bookmarkEnd w:id="112"/>
      <w:r w:rsidRPr="0050404E">
        <w:t>.</w:t>
      </w:r>
      <w:r w:rsidR="003E641B" w:rsidRPr="0050404E">
        <w:t xml:space="preserve"> </w:t>
      </w:r>
      <w:r w:rsidRPr="0050404E">
        <w:t>Субмодель управления оборудование после соединения блоков</w:t>
      </w:r>
      <w:bookmarkEnd w:id="113"/>
    </w:p>
    <w:p w:rsidR="003F5820" w:rsidRPr="004825A2" w:rsidRDefault="003F5820" w:rsidP="00347792">
      <w:pPr>
        <w:pStyle w:val="2"/>
      </w:pPr>
      <w:bookmarkStart w:id="114" w:name="_Toc356848623"/>
      <w:r>
        <w:t>Редактирование параметров «нового» блока</w:t>
      </w:r>
      <w:bookmarkEnd w:id="114"/>
    </w:p>
    <w:p w:rsidR="003E5653" w:rsidRDefault="003F5820" w:rsidP="00CE14EE">
      <w: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:rsidR="003E5653" w:rsidRDefault="003F5820" w:rsidP="00CE14EE">
      <w: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:rsidR="003E5653" w:rsidRDefault="00EB6738" w:rsidP="00CE14EE">
      <w:r w:rsidRPr="00EB6738">
        <w:lastRenderedPageBreak/>
        <w:t>SimInTech</w:t>
      </w:r>
      <w:r w:rsidR="003F5820"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:rsidR="003F5820" w:rsidRPr="00700D53" w:rsidRDefault="003F5820" w:rsidP="00CE14EE">
      <w:r>
        <w:t>Для добавления нового параметра выполните следующие действия</w:t>
      </w:r>
      <w:r w:rsidRPr="00700D53">
        <w:t>:</w:t>
      </w:r>
    </w:p>
    <w:p w:rsidR="003E5653" w:rsidRPr="00DB5B45" w:rsidRDefault="003F5820" w:rsidP="002340FC">
      <w:pPr>
        <w:pStyle w:val="ac"/>
        <w:numPr>
          <w:ilvl w:val="0"/>
          <w:numId w:val="27"/>
        </w:numPr>
      </w:pPr>
      <w:r>
        <w:t xml:space="preserve">Выделите </w:t>
      </w:r>
      <w:r w:rsidR="000319EC" w:rsidRPr="000319EC">
        <w:rPr>
          <w:b/>
          <w:bCs/>
        </w:rPr>
        <w:t>«</w:t>
      </w:r>
      <w:r w:rsidRPr="000319EC">
        <w:rPr>
          <w:b/>
          <w:bCs/>
        </w:rPr>
        <w:t>Субмодель «БУЗ»</w:t>
      </w:r>
      <w:r>
        <w:t xml:space="preserve"> на схеме.</w:t>
      </w:r>
    </w:p>
    <w:p w:rsidR="003F5820" w:rsidRPr="00DB5B45" w:rsidRDefault="003F5820" w:rsidP="002340FC">
      <w:pPr>
        <w:pStyle w:val="ac"/>
        <w:numPr>
          <w:ilvl w:val="0"/>
          <w:numId w:val="27"/>
        </w:numPr>
      </w:pPr>
      <w:r>
        <w:t>Выберите в главном окне программы пункт меню «</w:t>
      </w:r>
      <w:r w:rsidRPr="00DB5B45">
        <w:rPr>
          <w:b/>
          <w:bCs/>
        </w:rPr>
        <w:t>Правка</w:t>
      </w:r>
      <w:r>
        <w:t>» подпункт «</w:t>
      </w:r>
      <w:r w:rsidRPr="00DB5B45">
        <w:rPr>
          <w:b/>
          <w:bCs/>
        </w:rPr>
        <w:t>Изменить блок..</w:t>
      </w:r>
      <w:r>
        <w:t>» (см.</w:t>
      </w:r>
      <w:r w:rsidR="000319EC">
        <w:t xml:space="preserve"> </w:t>
      </w:r>
      <w:r w:rsidR="00EC1144">
        <w:fldChar w:fldCharType="begin"/>
      </w:r>
      <w:r>
        <w:instrText xml:space="preserve"> REF _Ref187827315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79</w:t>
      </w:r>
      <w:r w:rsidR="00EC1144">
        <w:fldChar w:fldCharType="end"/>
      </w:r>
      <w:r>
        <w:t>)</w:t>
      </w:r>
      <w:r w:rsidR="000319EC">
        <w:t>.</w:t>
      </w:r>
    </w:p>
    <w:p w:rsidR="003F5820" w:rsidRDefault="007652B1" w:rsidP="00FC1A0A">
      <w:pPr>
        <w:pStyle w:val="a8"/>
      </w:pPr>
      <w:r>
        <w:rPr>
          <w:noProof/>
        </w:rPr>
        <w:drawing>
          <wp:inline distT="0" distB="0" distL="0" distR="0">
            <wp:extent cx="3467100" cy="6381750"/>
            <wp:effectExtent l="19050" t="0" r="0" b="0"/>
            <wp:docPr id="26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  <w:rPr>
          <w:lang w:val="en-US"/>
        </w:rPr>
      </w:pPr>
      <w:bookmarkStart w:id="115" w:name="_Ref187827315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79</w:t>
      </w:r>
      <w:r w:rsidR="00EC1144" w:rsidRPr="0050404E">
        <w:rPr>
          <w:szCs w:val="22"/>
        </w:rPr>
        <w:fldChar w:fldCharType="end"/>
      </w:r>
      <w:bookmarkEnd w:id="115"/>
      <w:r w:rsidRPr="0050404E">
        <w:t>.</w:t>
      </w:r>
      <w:r w:rsidR="003E641B" w:rsidRPr="0050404E">
        <w:t xml:space="preserve"> </w:t>
      </w:r>
      <w:r w:rsidR="0050404E">
        <w:t>Меню изменения блока</w:t>
      </w:r>
    </w:p>
    <w:p w:rsidR="003F5820" w:rsidRPr="00DB5B45" w:rsidRDefault="003F5820" w:rsidP="002340FC">
      <w:pPr>
        <w:pStyle w:val="ac"/>
        <w:numPr>
          <w:ilvl w:val="0"/>
          <w:numId w:val="27"/>
        </w:numPr>
      </w:pPr>
      <w:r>
        <w:t xml:space="preserve">В диалоговом окне </w:t>
      </w:r>
      <w:r w:rsidRPr="007652B1">
        <w:rPr>
          <w:b/>
          <w:bCs/>
        </w:rPr>
        <w:t>«Редактор новых блоков»</w:t>
      </w:r>
      <w:r>
        <w:t xml:space="preserve"> нажмите кнопку </w:t>
      </w:r>
      <w:r w:rsidRPr="007652B1">
        <w:rPr>
          <w:b/>
          <w:bCs/>
        </w:rPr>
        <w:t>«Добавить свойство»</w:t>
      </w:r>
      <w:r>
        <w:t xml:space="preserve"> в нижней части окна.</w:t>
      </w:r>
      <w:r w:rsidR="003E641B">
        <w:t xml:space="preserve"> </w:t>
      </w:r>
      <w:r>
        <w:t>Введите следующие значения полей</w:t>
      </w:r>
      <w:r w:rsidRPr="00DB5B45">
        <w:rPr>
          <w:lang w:val="en-US"/>
        </w:rPr>
        <w:t>:</w:t>
      </w:r>
    </w:p>
    <w:p w:rsidR="003F5820" w:rsidRDefault="003F5820" w:rsidP="00FC1A0A">
      <w:r>
        <w:t>Название –</w:t>
      </w:r>
      <w:r w:rsidR="003E641B">
        <w:t xml:space="preserve"> </w:t>
      </w:r>
      <w:r w:rsidRPr="009D23B0">
        <w:rPr>
          <w:rStyle w:val="a9"/>
        </w:rPr>
        <w:t>Число задвижек</w:t>
      </w:r>
      <w:r>
        <w:t>;</w:t>
      </w:r>
    </w:p>
    <w:p w:rsidR="003F5820" w:rsidRDefault="003F5820" w:rsidP="00FC1A0A">
      <w:r>
        <w:lastRenderedPageBreak/>
        <w:t xml:space="preserve">Имя – </w:t>
      </w:r>
      <w:r w:rsidRPr="00FC1A0A">
        <w:rPr>
          <w:rStyle w:val="a9"/>
        </w:rPr>
        <w:t>Z_Count</w:t>
      </w:r>
      <w:r>
        <w:t>;</w:t>
      </w:r>
    </w:p>
    <w:p w:rsidR="003F5820" w:rsidRDefault="003F5820" w:rsidP="00FC1A0A">
      <w:r>
        <w:t xml:space="preserve">Тип данных – </w:t>
      </w:r>
      <w:r w:rsidRPr="00FC1A0A">
        <w:rPr>
          <w:rStyle w:val="a9"/>
        </w:rPr>
        <w:t>Целое</w:t>
      </w:r>
      <w:r>
        <w:t>;</w:t>
      </w:r>
    </w:p>
    <w:p w:rsidR="009D23B0" w:rsidRPr="00180F68" w:rsidRDefault="003F5820" w:rsidP="00180F68">
      <w:pPr>
        <w:rPr>
          <w:sz w:val="22"/>
          <w:szCs w:val="22"/>
          <w:lang w:val="en-US"/>
        </w:rPr>
      </w:pPr>
      <w:r>
        <w:t>Значение</w:t>
      </w:r>
      <w:r w:rsidR="009D23B0">
        <w:rPr>
          <w:lang w:val="en-US"/>
        </w:rPr>
        <w:t>:</w:t>
      </w:r>
      <w:r w:rsidR="00180F68">
        <w:rPr>
          <w:lang w:val="en-US"/>
        </w:rPr>
        <w:t xml:space="preserve"> </w:t>
      </w:r>
      <w:r w:rsidR="009D23B0" w:rsidRPr="00180F68">
        <w:rPr>
          <w:rStyle w:val="af"/>
          <w:lang w:val="en-US"/>
        </w:rPr>
        <w:t>{</w:t>
      </w:r>
      <w:r w:rsidRPr="00180F68">
        <w:rPr>
          <w:rStyle w:val="af"/>
          <w:lang w:val="en-US"/>
        </w:rPr>
        <w:t>query: category=«</w:t>
      </w:r>
      <w:r w:rsidRPr="00180F68">
        <w:rPr>
          <w:rStyle w:val="af"/>
        </w:rPr>
        <w:t>Задвижки</w:t>
      </w:r>
      <w:r w:rsidRPr="00180F68">
        <w:rPr>
          <w:rStyle w:val="af"/>
          <w:lang w:val="en-US"/>
        </w:rPr>
        <w:t>»; group=*; name=«*xb01»;</w:t>
      </w:r>
      <w:r w:rsidR="009D23B0" w:rsidRPr="00180F68">
        <w:rPr>
          <w:rStyle w:val="af"/>
          <w:lang w:val="en-US"/>
        </w:rPr>
        <w:t xml:space="preserve"> w</w:t>
      </w:r>
      <w:r w:rsidRPr="00180F68">
        <w:rPr>
          <w:rStyle w:val="af"/>
          <w:lang w:val="en-US"/>
        </w:rPr>
        <w:t>hat=count}</w:t>
      </w:r>
    </w:p>
    <w:p w:rsidR="003F5820" w:rsidRPr="00FC0C7B" w:rsidRDefault="003F5820" w:rsidP="00FC1A0A">
      <w:r w:rsidRPr="00764400">
        <w:t>(</w:t>
      </w:r>
      <w:r>
        <w:t>см</w:t>
      </w:r>
      <w:r w:rsidRPr="00764400">
        <w:t xml:space="preserve">. </w:t>
      </w:r>
      <w:r w:rsidR="00EC1144">
        <w:fldChar w:fldCharType="begin"/>
      </w:r>
      <w:r w:rsidRPr="00764400">
        <w:instrText xml:space="preserve"> </w:instrText>
      </w:r>
      <w:r w:rsidRPr="00140771">
        <w:rPr>
          <w:lang w:val="en-US"/>
        </w:rPr>
        <w:instrText>REF</w:instrText>
      </w:r>
      <w:r w:rsidRPr="00764400">
        <w:instrText xml:space="preserve"> _</w:instrText>
      </w:r>
      <w:r w:rsidRPr="00140771">
        <w:rPr>
          <w:lang w:val="en-US"/>
        </w:rPr>
        <w:instrText>Ref</w:instrText>
      </w:r>
      <w:r w:rsidRPr="00764400">
        <w:instrText>187829362 \</w:instrText>
      </w:r>
      <w:r w:rsidRPr="00140771">
        <w:rPr>
          <w:lang w:val="en-US"/>
        </w:rPr>
        <w:instrText>h</w:instrText>
      </w:r>
      <w:r w:rsidRPr="00764400">
        <w:instrText xml:space="preserve">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80</w:t>
      </w:r>
      <w:r w:rsidR="00EC1144">
        <w:fldChar w:fldCharType="end"/>
      </w:r>
      <w:r>
        <w:t>).</w:t>
      </w:r>
    </w:p>
    <w:p w:rsidR="003E5653" w:rsidRDefault="003F5820" w:rsidP="00FC1A0A">
      <w:r>
        <w:t>В строке «</w:t>
      </w:r>
      <w:r w:rsidRPr="00FC1A0A">
        <w:rPr>
          <w:rStyle w:val="a9"/>
        </w:rPr>
        <w:t>Значение</w:t>
      </w:r>
      <w: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9D23B0">
        <w:rPr>
          <w:rStyle w:val="a9"/>
        </w:rPr>
        <w:t>«</w:t>
      </w:r>
      <w:r w:rsidRPr="009D23B0">
        <w:rPr>
          <w:rStyle w:val="a9"/>
        </w:rPr>
        <w:t>xb01</w:t>
      </w:r>
      <w:r w:rsidR="009D23B0" w:rsidRPr="009D23B0">
        <w:rPr>
          <w:rStyle w:val="a9"/>
        </w:rPr>
        <w:t>»</w:t>
      </w:r>
      <w:r w:rsidRPr="00700D53">
        <w:t xml:space="preserve"> </w:t>
      </w:r>
      <w:r>
        <w:t xml:space="preserve">из категории </w:t>
      </w:r>
      <w:r w:rsidR="009D23B0" w:rsidRPr="009D23B0">
        <w:rPr>
          <w:rStyle w:val="a9"/>
        </w:rPr>
        <w:t>«</w:t>
      </w:r>
      <w:r w:rsidRPr="009D23B0">
        <w:rPr>
          <w:rStyle w:val="a9"/>
        </w:rPr>
        <w:t>Задвижки</w:t>
      </w:r>
      <w:r w:rsidR="009D23B0" w:rsidRPr="009D23B0">
        <w:rPr>
          <w:rStyle w:val="a9"/>
        </w:rPr>
        <w:t>»</w:t>
      </w:r>
      <w:r>
        <w:t xml:space="preserve">. Поскольку во всех задвижках есть только один сигнал </w:t>
      </w:r>
      <w:r w:rsidR="009D23B0" w:rsidRPr="009D23B0">
        <w:rPr>
          <w:rStyle w:val="a9"/>
        </w:rPr>
        <w:t>«</w:t>
      </w:r>
      <w:r w:rsidRPr="009D23B0">
        <w:rPr>
          <w:rStyle w:val="a9"/>
        </w:rPr>
        <w:t>xb01</w:t>
      </w:r>
      <w:r w:rsidR="009D23B0" w:rsidRPr="009D23B0">
        <w:rPr>
          <w:rStyle w:val="a9"/>
        </w:rPr>
        <w:t>»</w:t>
      </w:r>
      <w:r w:rsidRPr="00FC1A0A">
        <w:rPr>
          <w:rStyle w:val="a9"/>
        </w:rPr>
        <w:t xml:space="preserve">, </w:t>
      </w:r>
      <w:r w:rsidRPr="00FC0C7B">
        <w:t>то в</w:t>
      </w:r>
      <w:r>
        <w:t>о</w:t>
      </w:r>
      <w:r w:rsidRPr="00FC0C7B">
        <w:t>звращаемое зна</w:t>
      </w:r>
      <w:r>
        <w:t>ч</w:t>
      </w:r>
      <w:r w:rsidRPr="00FC0C7B">
        <w:t>ение соотве</w:t>
      </w:r>
      <w:r>
        <w:t>т</w:t>
      </w:r>
      <w:r w:rsidRPr="00FC0C7B">
        <w:t>ствует количеству задв</w:t>
      </w:r>
      <w:r>
        <w:t>и</w:t>
      </w:r>
      <w:r w:rsidRPr="00FC0C7B">
        <w:t>же</w:t>
      </w:r>
      <w:r>
        <w:t>к (клапнов)</w:t>
      </w:r>
      <w:r w:rsidRPr="00FC0C7B">
        <w:t xml:space="preserve"> в базе данных</w:t>
      </w:r>
      <w:r>
        <w:t xml:space="preserve"> сигналов.</w:t>
      </w:r>
    </w:p>
    <w:p w:rsidR="003F5820" w:rsidRDefault="009D23B0" w:rsidP="00FC1A0A">
      <w:pPr>
        <w:pStyle w:val="a8"/>
      </w:pPr>
      <w:r>
        <w:rPr>
          <w:noProof/>
        </w:rPr>
        <w:drawing>
          <wp:inline distT="0" distB="0" distL="0" distR="0">
            <wp:extent cx="5934075" cy="3429000"/>
            <wp:effectExtent l="19050" t="0" r="9525" b="0"/>
            <wp:docPr id="27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16" w:name="_Ref18782936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80</w:t>
      </w:r>
      <w:r w:rsidR="00EC1144" w:rsidRPr="0050404E">
        <w:rPr>
          <w:szCs w:val="22"/>
        </w:rPr>
        <w:fldChar w:fldCharType="end"/>
      </w:r>
      <w:bookmarkEnd w:id="116"/>
      <w:r w:rsidRPr="0050404E">
        <w:t>.</w:t>
      </w:r>
      <w:r w:rsidR="003E641B" w:rsidRPr="0050404E">
        <w:t xml:space="preserve"> </w:t>
      </w:r>
      <w:r w:rsidR="0050404E">
        <w:t>Окно редактора новых блоков</w:t>
      </w:r>
    </w:p>
    <w:p w:rsidR="003E5653" w:rsidRDefault="003F5820" w:rsidP="002340FC">
      <w:pPr>
        <w:pStyle w:val="ac"/>
        <w:numPr>
          <w:ilvl w:val="0"/>
          <w:numId w:val="27"/>
        </w:numPr>
      </w:pPr>
      <w:r>
        <w:t xml:space="preserve">Закройте диалоговое окно </w:t>
      </w:r>
      <w:r w:rsidRPr="007652B1">
        <w:rPr>
          <w:b/>
          <w:bCs/>
        </w:rPr>
        <w:t>«Редактор новых блоков»</w:t>
      </w:r>
      <w:r>
        <w:t xml:space="preserve"> нажатием кнопки </w:t>
      </w:r>
      <w:r w:rsidRPr="007652B1">
        <w:rPr>
          <w:b/>
          <w:bCs/>
        </w:rPr>
        <w:t>«</w:t>
      </w:r>
      <w:r w:rsidR="007652B1" w:rsidRPr="007652B1">
        <w:rPr>
          <w:b/>
          <w:bCs/>
        </w:rPr>
        <w:t>Ok</w:t>
      </w:r>
      <w:r w:rsidRPr="007652B1">
        <w:rPr>
          <w:b/>
          <w:bCs/>
        </w:rPr>
        <w:t>»</w:t>
      </w:r>
      <w:r>
        <w:t>.</w:t>
      </w:r>
    </w:p>
    <w:p w:rsidR="003F5820" w:rsidRDefault="003F5820" w:rsidP="00347792">
      <w:pPr>
        <w:pStyle w:val="2"/>
      </w:pPr>
      <w:bookmarkStart w:id="117" w:name="_Toc356848624"/>
      <w:r>
        <w:t>Создание модели управления клапаном</w:t>
      </w:r>
      <w:bookmarkEnd w:id="117"/>
    </w:p>
    <w:p w:rsidR="003E5653" w:rsidRPr="00FC1A0A" w:rsidRDefault="003F5820" w:rsidP="009D23B0">
      <w:pPr>
        <w:rPr>
          <w:rStyle w:val="a9"/>
        </w:rPr>
      </w:pPr>
      <w:r>
        <w:t>Простейшая модель управления клапаном будет работать по следующему принципу</w:t>
      </w:r>
      <w:r w:rsidR="009D23B0">
        <w:t xml:space="preserve">. </w:t>
      </w:r>
      <w:r>
        <w:t>На вход модели поступают два сигнала логического типа</w:t>
      </w:r>
      <w:r w:rsidRPr="00700D53">
        <w:t>:</w:t>
      </w:r>
      <w:r w:rsidR="009D23B0">
        <w:t xml:space="preserve"> </w:t>
      </w:r>
      <w:r w:rsidR="009D23B0">
        <w:rPr>
          <w:rStyle w:val="a9"/>
        </w:rPr>
        <w:t>«Команда Открыть»</w:t>
      </w:r>
      <w:r w:rsidR="009D23B0" w:rsidRPr="009D23B0">
        <w:t xml:space="preserve"> и</w:t>
      </w:r>
      <w:r w:rsidR="009D23B0">
        <w:rPr>
          <w:rStyle w:val="a9"/>
        </w:rPr>
        <w:t xml:space="preserve"> «</w:t>
      </w:r>
      <w:r w:rsidRPr="00FC1A0A">
        <w:rPr>
          <w:rStyle w:val="a9"/>
        </w:rPr>
        <w:t>Команда Закрыть</w:t>
      </w:r>
      <w:r w:rsidR="009D23B0">
        <w:rPr>
          <w:rStyle w:val="a9"/>
        </w:rPr>
        <w:t>»</w:t>
      </w:r>
      <w:r w:rsidRPr="009D23B0">
        <w:t>.</w:t>
      </w:r>
    </w:p>
    <w:p w:rsidR="003F5820" w:rsidRDefault="003F5820" w:rsidP="00CE14EE">
      <w:r>
        <w:t xml:space="preserve">В случае, когда обе команды равны </w:t>
      </w:r>
      <w:r w:rsidR="00BE537C" w:rsidRPr="00BE537C">
        <w:rPr>
          <w:rStyle w:val="a9"/>
        </w:rPr>
        <w:t>«</w:t>
      </w:r>
      <w:r w:rsidRPr="00BE537C">
        <w:rPr>
          <w:rStyle w:val="a9"/>
        </w:rPr>
        <w:t>0</w:t>
      </w:r>
      <w:r w:rsidR="00BE537C" w:rsidRPr="00BE537C">
        <w:rPr>
          <w:rStyle w:val="a9"/>
        </w:rPr>
        <w:t>»</w:t>
      </w:r>
      <w:r w:rsidR="002450C7">
        <w:t xml:space="preserve"> (логическая Ложь) или </w:t>
      </w:r>
      <w:r w:rsidR="002450C7" w:rsidRPr="002450C7">
        <w:t>о</w:t>
      </w:r>
      <w:r>
        <w:t xml:space="preserve">бе команды равны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1</w:t>
      </w:r>
      <w:r w:rsidR="002450C7" w:rsidRPr="002450C7">
        <w:rPr>
          <w:rStyle w:val="a9"/>
        </w:rPr>
        <w:t>»</w:t>
      </w:r>
      <w:r w:rsidR="002450C7">
        <w:t xml:space="preserve"> (л</w:t>
      </w:r>
      <w:r>
        <w:t>огическая Истина), задвижка (клапан) не меняет своего положения.</w:t>
      </w:r>
    </w:p>
    <w:p w:rsidR="003F5820" w:rsidRPr="00700D53" w:rsidRDefault="002450C7" w:rsidP="00CE14EE">
      <w:r>
        <w:t xml:space="preserve">Пока </w:t>
      </w:r>
      <w:r w:rsidRPr="002450C7">
        <w:rPr>
          <w:rStyle w:val="a9"/>
        </w:rPr>
        <w:t>«К</w:t>
      </w:r>
      <w:r w:rsidR="003F5820" w:rsidRPr="002450C7">
        <w:rPr>
          <w:rStyle w:val="a9"/>
        </w:rPr>
        <w:t>оманда Открыть</w:t>
      </w:r>
      <w:r w:rsidRPr="002450C7">
        <w:rPr>
          <w:rStyle w:val="a9"/>
        </w:rPr>
        <w:t>»</w:t>
      </w:r>
      <w:r w:rsidR="003F5820">
        <w:t xml:space="preserve"> ра</w:t>
      </w:r>
      <w:r>
        <w:t>в</w:t>
      </w:r>
      <w:r w:rsidR="003F5820">
        <w:t xml:space="preserve">на </w:t>
      </w:r>
      <w:r w:rsidRPr="002450C7">
        <w:rPr>
          <w:rStyle w:val="a9"/>
        </w:rPr>
        <w:t>«</w:t>
      </w:r>
      <w:r w:rsidR="003F5820" w:rsidRPr="002450C7">
        <w:rPr>
          <w:rStyle w:val="a9"/>
        </w:rPr>
        <w:t>1</w:t>
      </w:r>
      <w:r w:rsidRPr="002450C7">
        <w:rPr>
          <w:rStyle w:val="a9"/>
        </w:rPr>
        <w:t>»</w:t>
      </w:r>
      <w:r w:rsidRPr="002450C7">
        <w:t xml:space="preserve"> </w:t>
      </w:r>
      <w:r>
        <w:t xml:space="preserve">и </w:t>
      </w:r>
      <w:r w:rsidRPr="002450C7">
        <w:rPr>
          <w:rStyle w:val="a9"/>
        </w:rPr>
        <w:t>«К</w:t>
      </w:r>
      <w:r w:rsidR="003F5820" w:rsidRPr="002450C7">
        <w:rPr>
          <w:rStyle w:val="a9"/>
        </w:rPr>
        <w:t>оманда Закрыть</w:t>
      </w:r>
      <w:r w:rsidRPr="002450C7">
        <w:rPr>
          <w:rStyle w:val="a9"/>
        </w:rPr>
        <w:t>»</w:t>
      </w:r>
      <w:r w:rsidR="003F5820">
        <w:t xml:space="preserve"> равна </w:t>
      </w:r>
      <w:r w:rsidRPr="002450C7">
        <w:rPr>
          <w:rStyle w:val="a9"/>
        </w:rPr>
        <w:t>«</w:t>
      </w:r>
      <w:r w:rsidR="003F5820" w:rsidRPr="002450C7">
        <w:rPr>
          <w:rStyle w:val="a9"/>
        </w:rPr>
        <w:t>0</w:t>
      </w:r>
      <w:r w:rsidRPr="002450C7">
        <w:rPr>
          <w:rStyle w:val="a9"/>
        </w:rPr>
        <w:t>»</w:t>
      </w:r>
      <w:r w:rsidR="003F5820">
        <w:t>, блок управления изменяет положение клапана (задвижки), увеличивая его с постоянной скоростью, до достижения одного из следующих условий</w:t>
      </w:r>
      <w:r w:rsidR="003F5820" w:rsidRPr="00700D53">
        <w:t>:</w:t>
      </w:r>
    </w:p>
    <w:p w:rsidR="003F5820" w:rsidRDefault="003F5820" w:rsidP="00CE14EE">
      <w:r w:rsidRPr="00700D53">
        <w:t xml:space="preserve">1 –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Положение</w:t>
      </w:r>
      <w:r w:rsidR="002450C7">
        <w:rPr>
          <w:rStyle w:val="a9"/>
        </w:rPr>
        <w:t>»</w:t>
      </w:r>
      <w:r>
        <w:t xml:space="preserve"> клапана равно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100</w:t>
      </w:r>
      <w:r w:rsidR="002450C7">
        <w:rPr>
          <w:rStyle w:val="a9"/>
        </w:rPr>
        <w:t>»</w:t>
      </w:r>
      <w:r>
        <w:t xml:space="preserve"> (</w:t>
      </w:r>
      <w:r w:rsidRPr="002450C7">
        <w:t xml:space="preserve">полностью </w:t>
      </w:r>
      <w:r w:rsidR="002450C7" w:rsidRPr="002450C7">
        <w:t>о</w:t>
      </w:r>
      <w:r w:rsidRPr="002450C7">
        <w:t>ткрыта</w:t>
      </w:r>
      <w:r>
        <w:t>);</w:t>
      </w:r>
    </w:p>
    <w:p w:rsidR="003F5820" w:rsidRDefault="003F5820" w:rsidP="00CE14EE">
      <w:r>
        <w:lastRenderedPageBreak/>
        <w:t xml:space="preserve">2 –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Команда Открыть</w:t>
      </w:r>
      <w:r w:rsidR="002450C7">
        <w:rPr>
          <w:rStyle w:val="a9"/>
        </w:rPr>
        <w:t>»</w:t>
      </w:r>
      <w:r>
        <w:t xml:space="preserve"> становится равной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0</w:t>
      </w:r>
      <w:r w:rsidR="002450C7" w:rsidRPr="002450C7">
        <w:rPr>
          <w:rStyle w:val="a9"/>
        </w:rPr>
        <w:t>»</w:t>
      </w:r>
      <w:r>
        <w:t>.</w:t>
      </w:r>
    </w:p>
    <w:p w:rsidR="003F5820" w:rsidRPr="00700D53" w:rsidRDefault="003F5820" w:rsidP="00CE14EE">
      <w:r>
        <w:t xml:space="preserve">Пока </w:t>
      </w:r>
      <w:r w:rsidR="002450C7">
        <w:t>«</w:t>
      </w:r>
      <w:r w:rsidRPr="00FC1A0A">
        <w:rPr>
          <w:rStyle w:val="a9"/>
        </w:rPr>
        <w:t>Команда Закрыть</w:t>
      </w:r>
      <w:r w:rsidR="002450C7">
        <w:rPr>
          <w:rStyle w:val="a9"/>
        </w:rPr>
        <w:t>»</w:t>
      </w:r>
      <w:r>
        <w:t xml:space="preserve"> равна </w:t>
      </w:r>
      <w:r w:rsidR="002450C7">
        <w:t>«</w:t>
      </w:r>
      <w:r w:rsidRPr="00FC1A0A">
        <w:rPr>
          <w:rStyle w:val="a9"/>
        </w:rPr>
        <w:t>1</w:t>
      </w:r>
      <w:r w:rsidR="002450C7">
        <w:rPr>
          <w:rStyle w:val="a9"/>
        </w:rPr>
        <w:t>»</w:t>
      </w:r>
      <w:r>
        <w:t xml:space="preserve"> и </w:t>
      </w:r>
      <w:r w:rsidR="002450C7">
        <w:t>«</w:t>
      </w:r>
      <w:r w:rsidRPr="00FC1A0A">
        <w:rPr>
          <w:rStyle w:val="a9"/>
        </w:rPr>
        <w:t>Команда Открыть</w:t>
      </w:r>
      <w:r w:rsidR="002450C7">
        <w:rPr>
          <w:rStyle w:val="a9"/>
        </w:rPr>
        <w:t>»</w:t>
      </w:r>
      <w:r>
        <w:t xml:space="preserve"> равна </w:t>
      </w:r>
      <w:r w:rsidR="002450C7">
        <w:t>«</w:t>
      </w:r>
      <w:r w:rsidRPr="00FC1A0A">
        <w:rPr>
          <w:rStyle w:val="a9"/>
        </w:rPr>
        <w:t>0</w:t>
      </w:r>
      <w:r w:rsidR="002450C7">
        <w:rPr>
          <w:rStyle w:val="a9"/>
        </w:rPr>
        <w:t>»</w:t>
      </w:r>
      <w:r>
        <w:t>, блок управления изменяет положение задвижки до достижения одного из следующих условий</w:t>
      </w:r>
      <w:r w:rsidRPr="00700D53">
        <w:t>:</w:t>
      </w:r>
    </w:p>
    <w:p w:rsidR="003F5820" w:rsidRPr="00700D53" w:rsidRDefault="003F5820" w:rsidP="00CE14EE">
      <w:r w:rsidRPr="00700D53">
        <w:t xml:space="preserve">1 </w:t>
      </w:r>
      <w:r>
        <w:t xml:space="preserve">–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Положение</w:t>
      </w:r>
      <w:r w:rsidR="002450C7" w:rsidRPr="002450C7">
        <w:rPr>
          <w:rStyle w:val="a9"/>
        </w:rPr>
        <w:t>»</w:t>
      </w:r>
      <w:r>
        <w:t xml:space="preserve"> задвижки равно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0</w:t>
      </w:r>
      <w:r w:rsidR="002450C7">
        <w:rPr>
          <w:rStyle w:val="a9"/>
        </w:rPr>
        <w:t>»</w:t>
      </w:r>
      <w:r>
        <w:t xml:space="preserve"> (полност</w:t>
      </w:r>
      <w:r w:rsidRPr="002450C7">
        <w:t>ью закрыта</w:t>
      </w:r>
      <w:r>
        <w:t>)</w:t>
      </w:r>
      <w:r w:rsidRPr="00700D53">
        <w:t>;</w:t>
      </w:r>
    </w:p>
    <w:p w:rsidR="003F5820" w:rsidRDefault="003F5820" w:rsidP="00CE14EE">
      <w:r>
        <w:t xml:space="preserve">2 –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Команда Закрыть</w:t>
      </w:r>
      <w:r w:rsidR="002450C7" w:rsidRPr="002450C7">
        <w:rPr>
          <w:rStyle w:val="a9"/>
        </w:rPr>
        <w:t>»</w:t>
      </w:r>
      <w:r>
        <w:t xml:space="preserve"> равна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0</w:t>
      </w:r>
      <w:r w:rsidR="002450C7" w:rsidRPr="002450C7">
        <w:rPr>
          <w:rStyle w:val="a9"/>
        </w:rPr>
        <w:t>»</w:t>
      </w:r>
      <w:r>
        <w:t>.</w:t>
      </w:r>
    </w:p>
    <w:p w:rsidR="003F5820" w:rsidRPr="000B3D3C" w:rsidRDefault="003F5820" w:rsidP="00CE14EE">
      <w:r>
        <w:t xml:space="preserve">При достижении значений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Положени</w:t>
      </w:r>
      <w:r w:rsidR="002450C7" w:rsidRPr="002450C7">
        <w:rPr>
          <w:rStyle w:val="a9"/>
        </w:rPr>
        <w:t>е»</w:t>
      </w:r>
      <w:r>
        <w:t xml:space="preserve"> величины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100</w:t>
      </w:r>
      <w:r w:rsidR="002450C7" w:rsidRPr="002450C7">
        <w:rPr>
          <w:rStyle w:val="a9"/>
        </w:rPr>
        <w:t>»</w:t>
      </w:r>
      <w:r>
        <w:t xml:space="preserve"> или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0</w:t>
      </w:r>
      <w:r w:rsidR="002450C7">
        <w:rPr>
          <w:rStyle w:val="a9"/>
        </w:rPr>
        <w:t>»</w:t>
      </w:r>
      <w:r w:rsidR="003E641B">
        <w:t xml:space="preserve"> </w:t>
      </w:r>
      <w:r>
        <w:t>на</w:t>
      </w:r>
      <w:r w:rsidR="003E641B">
        <w:t xml:space="preserve"> </w:t>
      </w:r>
      <w:r>
        <w:t xml:space="preserve">выходе из блока в портах с именами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Открыта</w:t>
      </w:r>
      <w:r w:rsidR="002450C7">
        <w:rPr>
          <w:rStyle w:val="a9"/>
        </w:rPr>
        <w:t>»</w:t>
      </w:r>
      <w:r>
        <w:t xml:space="preserve"> или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Закрыта</w:t>
      </w:r>
      <w:r w:rsidR="002450C7">
        <w:rPr>
          <w:rStyle w:val="a9"/>
        </w:rPr>
        <w:t>»</w:t>
      </w:r>
      <w:r w:rsidRPr="00FC1A0A">
        <w:rPr>
          <w:rStyle w:val="a9"/>
        </w:rPr>
        <w:t xml:space="preserve"> </w:t>
      </w:r>
      <w:r>
        <w:t xml:space="preserve">соответственно принимают значения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1</w:t>
      </w:r>
      <w:r w:rsidR="002450C7">
        <w:rPr>
          <w:rStyle w:val="a9"/>
        </w:rPr>
        <w:t>»</w:t>
      </w:r>
      <w:r>
        <w:t xml:space="preserve"> (</w:t>
      </w:r>
      <w:r w:rsidR="00764400">
        <w:t xml:space="preserve">логическая </w:t>
      </w:r>
      <w:r>
        <w:t xml:space="preserve">Истина), в противном случае они равны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0</w:t>
      </w:r>
      <w:r w:rsidR="002450C7">
        <w:rPr>
          <w:rStyle w:val="a9"/>
        </w:rPr>
        <w:t>»</w:t>
      </w:r>
      <w:r>
        <w:t xml:space="preserve"> (</w:t>
      </w:r>
      <w:r w:rsidR="00764400">
        <w:t xml:space="preserve">логическая </w:t>
      </w:r>
      <w:r>
        <w:t>Ложь).</w:t>
      </w:r>
    </w:p>
    <w:p w:rsidR="003F5820" w:rsidRDefault="003F5820" w:rsidP="00CE14EE">
      <w:r>
        <w:t xml:space="preserve">Войдите в </w:t>
      </w:r>
      <w:r w:rsidR="002450C7" w:rsidRPr="002450C7">
        <w:t>с</w:t>
      </w:r>
      <w:r w:rsidRPr="002450C7">
        <w:t xml:space="preserve">убмодель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БУЗ</w:t>
      </w:r>
      <w:r w:rsidR="002450C7" w:rsidRPr="002450C7">
        <w:rPr>
          <w:rStyle w:val="a9"/>
        </w:rPr>
        <w:t>»</w:t>
      </w:r>
      <w:r>
        <w:t xml:space="preserve"> и соберите схему, как показано</w:t>
      </w:r>
      <w:r w:rsidR="003E641B">
        <w:t xml:space="preserve"> </w:t>
      </w:r>
      <w:r>
        <w:t>на следующем рисун</w:t>
      </w:r>
      <w:r w:rsidR="002450C7">
        <w:t>ке</w:t>
      </w:r>
      <w:r>
        <w:t xml:space="preserve"> (см. </w:t>
      </w:r>
      <w:r w:rsidR="00EC1144">
        <w:fldChar w:fldCharType="begin"/>
      </w:r>
      <w:r>
        <w:instrText xml:space="preserve"> REF _Ref187830098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81</w:t>
      </w:r>
      <w:r w:rsidR="00EC1144">
        <w:fldChar w:fldCharType="end"/>
      </w:r>
      <w:r>
        <w:t>)</w:t>
      </w:r>
      <w:r w:rsidR="002450C7">
        <w:t>:</w:t>
      </w:r>
    </w:p>
    <w:p w:rsidR="003F5820" w:rsidRDefault="00A704E5" w:rsidP="00FC1A0A">
      <w:pPr>
        <w:pStyle w:val="a8"/>
      </w:pPr>
      <w:r>
        <w:rPr>
          <w:noProof/>
        </w:rPr>
        <w:drawing>
          <wp:inline distT="0" distB="0" distL="0" distR="0">
            <wp:extent cx="5676900" cy="3305175"/>
            <wp:effectExtent l="19050" t="0" r="0" b="0"/>
            <wp:docPr id="2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4"/>
      </w:pPr>
      <w:bookmarkStart w:id="118" w:name="_Ref18783009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81</w:t>
      </w:r>
      <w:r w:rsidR="00EC1144" w:rsidRPr="0050404E">
        <w:rPr>
          <w:szCs w:val="22"/>
        </w:rPr>
        <w:fldChar w:fldCharType="end"/>
      </w:r>
      <w:bookmarkEnd w:id="118"/>
      <w:r w:rsidRPr="0050404E">
        <w:t>.</w:t>
      </w:r>
      <w:r w:rsidR="003E641B" w:rsidRPr="0050404E">
        <w:t xml:space="preserve"> </w:t>
      </w:r>
      <w:r w:rsidR="0050404E">
        <w:t>Структурная схема БУЗ</w:t>
      </w:r>
    </w:p>
    <w:p w:rsidR="00FC038B" w:rsidRDefault="003F5820" w:rsidP="00CE14EE">
      <w:r>
        <w:t xml:space="preserve">Для блока </w:t>
      </w:r>
      <w:r w:rsidRPr="008E7F16">
        <w:rPr>
          <w:rStyle w:val="a9"/>
        </w:rPr>
        <w:t>«Сумматор»</w:t>
      </w:r>
      <w:r>
        <w:t xml:space="preserve"> установите значение весовых множителей </w:t>
      </w:r>
      <w:r w:rsidRPr="008E7F16">
        <w:rPr>
          <w:rStyle w:val="a9"/>
        </w:rPr>
        <w:t>[1,-1]</w:t>
      </w:r>
      <w:r w:rsidRPr="00700D53">
        <w:t>.</w:t>
      </w:r>
    </w:p>
    <w:p w:rsidR="003E5653" w:rsidRDefault="008E7F16" w:rsidP="00CE14EE">
      <w:r>
        <w:t>Таким образом, н</w:t>
      </w:r>
      <w:r w:rsidR="003F5820">
        <w:t xml:space="preserve">а выходе из блока </w:t>
      </w:r>
      <w:r w:rsidR="003F5820" w:rsidRPr="008E7F16">
        <w:rPr>
          <w:rStyle w:val="a9"/>
        </w:rPr>
        <w:t>«Сумматор»</w:t>
      </w:r>
      <w:r w:rsidR="003F5820">
        <w:t xml:space="preserve"> будет значение </w:t>
      </w:r>
      <w:r w:rsidRPr="008E7F16">
        <w:rPr>
          <w:rStyle w:val="a9"/>
        </w:rPr>
        <w:t>«</w:t>
      </w:r>
      <w:r w:rsidR="003F5820" w:rsidRPr="008E7F16">
        <w:rPr>
          <w:rStyle w:val="a9"/>
        </w:rPr>
        <w:t>1</w:t>
      </w:r>
      <w:r w:rsidRPr="008E7F16">
        <w:rPr>
          <w:rStyle w:val="a9"/>
        </w:rPr>
        <w:t>»</w:t>
      </w:r>
      <w:r w:rsidR="003F5820" w:rsidRPr="00FC1A0A">
        <w:rPr>
          <w:rStyle w:val="a9"/>
        </w:rPr>
        <w:t>,</w:t>
      </w:r>
      <w:r w:rsidR="003F5820">
        <w:t xml:space="preserve"> когда </w:t>
      </w:r>
      <w:r w:rsidRPr="008E7F16">
        <w:rPr>
          <w:rStyle w:val="a9"/>
        </w:rPr>
        <w:t>«Команда</w:t>
      </w:r>
      <w:r w:rsidR="003F5820" w:rsidRPr="008E7F16">
        <w:rPr>
          <w:rStyle w:val="a9"/>
        </w:rPr>
        <w:t xml:space="preserve"> Открыть</w:t>
      </w:r>
      <w:r w:rsidRPr="008E7F16">
        <w:rPr>
          <w:rStyle w:val="a9"/>
        </w:rPr>
        <w:t>»</w:t>
      </w:r>
      <w:r w:rsidR="003F5820">
        <w:t xml:space="preserve"> равна </w:t>
      </w:r>
      <w:r w:rsidRPr="008E7F16">
        <w:rPr>
          <w:rStyle w:val="a9"/>
        </w:rPr>
        <w:t>«</w:t>
      </w:r>
      <w:r w:rsidR="003F5820" w:rsidRPr="008E7F16">
        <w:rPr>
          <w:rStyle w:val="a9"/>
        </w:rPr>
        <w:t>1</w:t>
      </w:r>
      <w:r w:rsidRPr="008E7F16">
        <w:rPr>
          <w:rStyle w:val="a9"/>
        </w:rPr>
        <w:t>»</w:t>
      </w:r>
      <w:r w:rsidR="003F5820">
        <w:t xml:space="preserve"> и </w:t>
      </w:r>
      <w:r>
        <w:t>«</w:t>
      </w:r>
      <w:r w:rsidR="003F5820" w:rsidRPr="00FC1A0A">
        <w:rPr>
          <w:rStyle w:val="a9"/>
        </w:rPr>
        <w:t>Команда Закрыть</w:t>
      </w:r>
      <w:r>
        <w:rPr>
          <w:rStyle w:val="a9"/>
        </w:rPr>
        <w:t>»</w:t>
      </w:r>
      <w:r w:rsidR="003F5820">
        <w:t xml:space="preserve"> равна </w:t>
      </w:r>
      <w:r>
        <w:t>«</w:t>
      </w:r>
      <w:r w:rsidR="003F5820" w:rsidRPr="00FC1A0A">
        <w:rPr>
          <w:rStyle w:val="a9"/>
        </w:rPr>
        <w:t>0</w:t>
      </w:r>
      <w:r>
        <w:rPr>
          <w:rStyle w:val="a9"/>
        </w:rPr>
        <w:t>»</w:t>
      </w:r>
      <w:r w:rsidR="003F5820">
        <w:t>.</w:t>
      </w:r>
      <w:r w:rsidR="00CF1CB1">
        <w:t xml:space="preserve"> </w:t>
      </w:r>
      <w:r w:rsidR="003F5820">
        <w:t>На выходе из блока «</w:t>
      </w:r>
      <w:r w:rsidR="003F5820" w:rsidRPr="00FC1A0A">
        <w:rPr>
          <w:rStyle w:val="a9"/>
        </w:rPr>
        <w:t>Сумматор</w:t>
      </w:r>
      <w:r w:rsidR="003F5820">
        <w:t xml:space="preserve">» будет значение </w:t>
      </w:r>
      <w:r w:rsidR="00FC038B">
        <w:t>«</w:t>
      </w:r>
      <w:r w:rsidR="004B0B2A">
        <w:t>-</w:t>
      </w:r>
      <w:r w:rsidR="003F5820" w:rsidRPr="00FC1A0A">
        <w:rPr>
          <w:rStyle w:val="a9"/>
        </w:rPr>
        <w:t>1</w:t>
      </w:r>
      <w:r w:rsidR="00FC038B">
        <w:rPr>
          <w:rStyle w:val="a9"/>
        </w:rPr>
        <w:t>»</w:t>
      </w:r>
      <w:r w:rsidR="003F5820" w:rsidRPr="00FC1A0A">
        <w:rPr>
          <w:rStyle w:val="a9"/>
        </w:rPr>
        <w:t>,</w:t>
      </w:r>
      <w:r w:rsidR="003F5820">
        <w:t xml:space="preserve"> когда </w:t>
      </w:r>
      <w:r w:rsidR="00FC038B">
        <w:t>«</w:t>
      </w:r>
      <w:r w:rsidR="00FC038B">
        <w:rPr>
          <w:rStyle w:val="a9"/>
        </w:rPr>
        <w:t>Команда</w:t>
      </w:r>
      <w:r w:rsidR="003F5820" w:rsidRPr="00FC1A0A">
        <w:rPr>
          <w:rStyle w:val="a9"/>
        </w:rPr>
        <w:t xml:space="preserve"> Открыть</w:t>
      </w:r>
      <w:r w:rsidR="00FC038B">
        <w:rPr>
          <w:rStyle w:val="a9"/>
        </w:rPr>
        <w:t>»</w:t>
      </w:r>
      <w:r w:rsidR="003F5820">
        <w:t xml:space="preserve"> равна </w:t>
      </w:r>
      <w:r w:rsidR="00FC038B">
        <w:t>«</w:t>
      </w:r>
      <w:r w:rsidR="003F5820" w:rsidRPr="00FC1A0A">
        <w:rPr>
          <w:rStyle w:val="a9"/>
        </w:rPr>
        <w:t>0</w:t>
      </w:r>
      <w:r w:rsidR="00FC038B">
        <w:rPr>
          <w:rStyle w:val="a9"/>
        </w:rPr>
        <w:t>»</w:t>
      </w:r>
      <w:r w:rsidR="003F5820">
        <w:t xml:space="preserve"> и </w:t>
      </w:r>
      <w:r w:rsidR="00FC038B">
        <w:t>«</w:t>
      </w:r>
      <w:r w:rsidR="003F5820" w:rsidRPr="00FC1A0A">
        <w:rPr>
          <w:rStyle w:val="a9"/>
        </w:rPr>
        <w:t>Команда Закрыть</w:t>
      </w:r>
      <w:r w:rsidR="00FC038B">
        <w:rPr>
          <w:rStyle w:val="a9"/>
        </w:rPr>
        <w:t>»</w:t>
      </w:r>
      <w:r w:rsidR="003F5820">
        <w:t xml:space="preserve"> равна </w:t>
      </w:r>
      <w:r w:rsidR="00FC038B">
        <w:t>«</w:t>
      </w:r>
      <w:r w:rsidR="003F5820" w:rsidRPr="00FC1A0A">
        <w:rPr>
          <w:rStyle w:val="a9"/>
        </w:rPr>
        <w:t>1</w:t>
      </w:r>
      <w:r w:rsidR="00FC038B">
        <w:rPr>
          <w:rStyle w:val="a9"/>
        </w:rPr>
        <w:t>»</w:t>
      </w:r>
      <w:r w:rsidR="003F5820">
        <w:t>.</w:t>
      </w:r>
    </w:p>
    <w:p w:rsidR="003F5820" w:rsidRDefault="003F5820" w:rsidP="00CE14EE">
      <w:r>
        <w:t xml:space="preserve">Во всех остальных случаях на выходе сумматора будет </w:t>
      </w:r>
      <w:r w:rsidR="004B0B2A">
        <w:t>нулевое значение «</w:t>
      </w:r>
      <w:r w:rsidRPr="00FC1A0A">
        <w:rPr>
          <w:rStyle w:val="a9"/>
        </w:rPr>
        <w:t>0</w:t>
      </w:r>
      <w:r w:rsidR="004B0B2A">
        <w:rPr>
          <w:rStyle w:val="a9"/>
        </w:rPr>
        <w:t>»</w:t>
      </w:r>
      <w:r>
        <w:t>.</w:t>
      </w:r>
    </w:p>
    <w:p w:rsidR="003F5820" w:rsidRDefault="003F5820" w:rsidP="00CE14EE">
      <w:r>
        <w:t>Поскольку все сигналы векторные, то в каждой линии связи будет передаваться массив сигналов.</w:t>
      </w:r>
    </w:p>
    <w:p w:rsidR="003F5820" w:rsidRDefault="003F5820" w:rsidP="00CE14EE">
      <w:r>
        <w:t xml:space="preserve">Для формирования сигналов </w:t>
      </w:r>
      <w:r w:rsidR="00967B8A">
        <w:t>«</w:t>
      </w:r>
      <w:r w:rsidRPr="00FC1A0A">
        <w:rPr>
          <w:rStyle w:val="a9"/>
        </w:rPr>
        <w:t>Открыта</w:t>
      </w:r>
      <w:r w:rsidR="00967B8A">
        <w:rPr>
          <w:rStyle w:val="a9"/>
        </w:rPr>
        <w:t>»</w:t>
      </w:r>
      <w:r>
        <w:t xml:space="preserve"> и </w:t>
      </w:r>
      <w:r w:rsidR="00967B8A">
        <w:t>«</w:t>
      </w:r>
      <w:r w:rsidRPr="00FC1A0A">
        <w:rPr>
          <w:rStyle w:val="a9"/>
        </w:rPr>
        <w:t>Закрыта</w:t>
      </w:r>
      <w:r w:rsidR="00967B8A">
        <w:rPr>
          <w:rStyle w:val="a9"/>
        </w:rPr>
        <w:t>»</w:t>
      </w:r>
      <w:r>
        <w:t xml:space="preserve"> используется логический блок «</w:t>
      </w:r>
      <w:r w:rsidRPr="00FC1A0A">
        <w:rPr>
          <w:rStyle w:val="a9"/>
        </w:rPr>
        <w:t>Логические операции</w:t>
      </w:r>
      <w:r>
        <w:t>» из закладки «</w:t>
      </w:r>
      <w:r w:rsidRPr="00FC1A0A">
        <w:rPr>
          <w:rStyle w:val="a9"/>
        </w:rPr>
        <w:t>Логические</w:t>
      </w:r>
      <w:r>
        <w:t>»</w:t>
      </w:r>
      <w:r w:rsidR="003E641B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_Ref187832758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82</w:t>
      </w:r>
      <w:r w:rsidR="00EC1144">
        <w:fldChar w:fldCharType="end"/>
      </w:r>
      <w:r>
        <w:t>)</w:t>
      </w:r>
    </w:p>
    <w:p w:rsidR="003F5820" w:rsidRDefault="00CF1CB1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5934075" cy="1171575"/>
            <wp:effectExtent l="19050" t="0" r="9525" b="0"/>
            <wp:docPr id="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4"/>
      </w:pPr>
      <w:bookmarkStart w:id="119" w:name="_Ref18783275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82</w:t>
      </w:r>
      <w:r w:rsidR="00EC1144" w:rsidRPr="0050404E">
        <w:rPr>
          <w:szCs w:val="22"/>
        </w:rPr>
        <w:fldChar w:fldCharType="end"/>
      </w:r>
      <w:bookmarkEnd w:id="119"/>
      <w:r w:rsidRPr="0050404E">
        <w:t>.</w:t>
      </w:r>
      <w:r w:rsidR="003E641B" w:rsidRPr="0050404E">
        <w:t xml:space="preserve"> </w:t>
      </w:r>
      <w:r w:rsidR="0050404E">
        <w:t>Блок логичесике операции</w:t>
      </w:r>
    </w:p>
    <w:p w:rsidR="003E5653" w:rsidRDefault="003F5820" w:rsidP="00CE14EE">
      <w: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>
        <w:t>из сигналов вектора, входящего в блок,</w:t>
      </w:r>
      <w:r>
        <w:t xml:space="preserve"> и возвращает вектор, в котором значение </w:t>
      </w:r>
      <w:r w:rsidR="00CF1CB1">
        <w:t>«</w:t>
      </w:r>
      <w:r w:rsidRPr="00FC1A0A">
        <w:rPr>
          <w:rStyle w:val="a9"/>
        </w:rPr>
        <w:t>1</w:t>
      </w:r>
      <w:r w:rsidR="00CF1CB1">
        <w:rPr>
          <w:rStyle w:val="a9"/>
        </w:rPr>
        <w:t>»</w:t>
      </w:r>
      <w:r>
        <w:t xml:space="preserve"> (</w:t>
      </w:r>
      <w:r w:rsidR="00CF1CB1">
        <w:t xml:space="preserve">логическая </w:t>
      </w:r>
      <w:r>
        <w:t>Истина) принимают сигналы, которые равны константе.</w:t>
      </w:r>
    </w:p>
    <w:p w:rsidR="003F5820" w:rsidRPr="004D3753" w:rsidRDefault="003F5820" w:rsidP="00CE14EE">
      <w:r>
        <w:t>В настройках блока необходимо указать тип второго блока «</w:t>
      </w:r>
      <w:r w:rsidRPr="00FC1A0A">
        <w:rPr>
          <w:rStyle w:val="a9"/>
        </w:rPr>
        <w:t>Скаляр</w:t>
      </w:r>
      <w:r>
        <w:t>».</w:t>
      </w:r>
    </w:p>
    <w:p w:rsidR="003F5820" w:rsidRDefault="00A704E5" w:rsidP="00FC1A0A">
      <w:pPr>
        <w:pStyle w:val="a8"/>
      </w:pPr>
      <w:r>
        <w:rPr>
          <w:noProof/>
        </w:rPr>
        <w:drawing>
          <wp:inline distT="0" distB="0" distL="0" distR="0">
            <wp:extent cx="4067175" cy="2105025"/>
            <wp:effectExtent l="19050" t="0" r="9525" b="0"/>
            <wp:docPr id="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83</w:t>
      </w:r>
      <w:r w:rsidR="00EC1144" w:rsidRPr="0050404E">
        <w:rPr>
          <w:szCs w:val="22"/>
        </w:rPr>
        <w:fldChar w:fldCharType="end"/>
      </w:r>
      <w:r w:rsidRPr="0050404E">
        <w:t>.</w:t>
      </w:r>
      <w:r w:rsidR="003E641B" w:rsidRPr="0050404E">
        <w:t xml:space="preserve"> </w:t>
      </w:r>
      <w:r w:rsidRPr="0050404E">
        <w:t>Редактирование блока</w:t>
      </w:r>
      <w:r w:rsidR="003E641B" w:rsidRPr="0050404E">
        <w:t xml:space="preserve"> </w:t>
      </w:r>
      <w:r w:rsidR="0050404E">
        <w:t>«Логические операции»</w:t>
      </w:r>
    </w:p>
    <w:p w:rsidR="003F5820" w:rsidRDefault="003F5820" w:rsidP="00CE14EE">
      <w:r>
        <w:t xml:space="preserve">Блок </w:t>
      </w:r>
      <w:r w:rsidRPr="00165EA1">
        <w:rPr>
          <w:rStyle w:val="a9"/>
        </w:rPr>
        <w:t>«Интегратор с ограничением»</w:t>
      </w:r>
      <w:r>
        <w:t xml:space="preserve"> реализует расчет положения задвижек на основании поступающих на вход сигналов: если вход </w:t>
      </w:r>
      <w:r w:rsidR="00165EA1">
        <w:t xml:space="preserve">равен </w:t>
      </w:r>
      <w:r w:rsidR="00165EA1" w:rsidRPr="00165EA1">
        <w:rPr>
          <w:rStyle w:val="a9"/>
        </w:rPr>
        <w:t>«-</w:t>
      </w:r>
      <w:r w:rsidRPr="00165EA1">
        <w:rPr>
          <w:rStyle w:val="a9"/>
        </w:rPr>
        <w:t>1</w:t>
      </w:r>
      <w:r w:rsidR="00165EA1" w:rsidRPr="00165EA1">
        <w:rPr>
          <w:rStyle w:val="a9"/>
        </w:rPr>
        <w:t>»</w:t>
      </w:r>
      <w:r w:rsidRPr="007F307A">
        <w:t>, то</w:t>
      </w:r>
      <w:r>
        <w:t xml:space="preserve"> уменьшает положение, если</w:t>
      </w:r>
      <w:r w:rsidR="003E641B">
        <w:t xml:space="preserve"> </w:t>
      </w:r>
      <w:r w:rsidR="00165EA1" w:rsidRPr="00165EA1">
        <w:rPr>
          <w:rStyle w:val="a9"/>
        </w:rPr>
        <w:t>«</w:t>
      </w:r>
      <w:r w:rsidRPr="00165EA1">
        <w:rPr>
          <w:rStyle w:val="a9"/>
        </w:rPr>
        <w:t>+1</w:t>
      </w:r>
      <w:r w:rsidR="00165EA1" w:rsidRPr="00165EA1">
        <w:rPr>
          <w:rStyle w:val="a9"/>
        </w:rPr>
        <w:t>»</w:t>
      </w:r>
      <w:r>
        <w:t xml:space="preserve"> то увеличивает.</w:t>
      </w:r>
    </w:p>
    <w:p w:rsidR="003F5820" w:rsidRDefault="00AE185A" w:rsidP="00CE14EE">
      <w:r>
        <w:t>В нашем простей</w:t>
      </w:r>
      <w:r w:rsidR="003F5820">
        <w:t>шем примере мы считаем, что положение изменяется линейно с постоянной скоростью</w:t>
      </w:r>
      <w:r w:rsidR="002E63B7">
        <w:t>,</w:t>
      </w:r>
      <w:r w:rsidR="003F5820">
        <w:t xml:space="preserve"> одинаковой для всех задвижек.</w:t>
      </w:r>
      <w:r w:rsidR="003F5820" w:rsidRPr="00700D53">
        <w:t xml:space="preserve"> </w:t>
      </w:r>
      <w:r w:rsidR="003F5820">
        <w:t>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:rsidR="003F5820" w:rsidRPr="00140771" w:rsidRDefault="003F5820" w:rsidP="00CE14EE">
      <w:r>
        <w:t>Например, если</w:t>
      </w:r>
      <w:r w:rsidR="003E641B">
        <w:t xml:space="preserve"> </w:t>
      </w:r>
      <w:r>
        <w:t>блок рассчитывает 4 сигнала, то необходимо ввести четыре коэффициента усиления дл</w:t>
      </w:r>
      <w:r w:rsidR="002E63B7">
        <w:t>я каждого из сигналов в векторе:</w:t>
      </w:r>
      <w:r w:rsidRPr="00140771">
        <w:t xml:space="preserve"> </w:t>
      </w:r>
      <w:r w:rsidRPr="00FC1A0A">
        <w:rPr>
          <w:rStyle w:val="a9"/>
        </w:rPr>
        <w:t>[1,1,1,1]</w:t>
      </w:r>
      <w:r w:rsidRPr="00140771">
        <w:t xml:space="preserve">. </w:t>
      </w:r>
      <w:r>
        <w:t>Для одинаковых по величине значений можно</w:t>
      </w:r>
      <w:r w:rsidRPr="00140771">
        <w:t xml:space="preserve"> </w:t>
      </w:r>
      <w:r>
        <w:t xml:space="preserve">использовать запись </w:t>
      </w:r>
      <w:r w:rsidRPr="00FC1A0A">
        <w:rPr>
          <w:rStyle w:val="a9"/>
        </w:rPr>
        <w:t>4#1</w:t>
      </w:r>
      <w:r w:rsidRPr="00140771">
        <w:t>.</w:t>
      </w:r>
    </w:p>
    <w:p w:rsidR="003F5820" w:rsidRPr="00700D53" w:rsidRDefault="003F5820" w:rsidP="00CE14EE">
      <w:r>
        <w:t>Войдите в диалоговое окно редактирования свойств блока «</w:t>
      </w:r>
      <w:r w:rsidRPr="00FC1A0A">
        <w:rPr>
          <w:rStyle w:val="a9"/>
        </w:rPr>
        <w:t>Интегратор с ограничением</w:t>
      </w:r>
      <w:r>
        <w:t>»</w:t>
      </w:r>
      <w:r w:rsidR="003E641B">
        <w:t xml:space="preserve"> </w:t>
      </w:r>
      <w:r>
        <w:t>и установите следующие свойства блока</w:t>
      </w:r>
      <w:r w:rsidRPr="00700D53">
        <w:t>:</w:t>
      </w:r>
    </w:p>
    <w:p w:rsidR="003F5820" w:rsidRDefault="003F5820" w:rsidP="00CE14EE">
      <w:r>
        <w:t xml:space="preserve">– коэффициенты усиления – </w:t>
      </w:r>
      <w:r w:rsidRPr="00FC1A0A">
        <w:rPr>
          <w:rStyle w:val="a9"/>
        </w:rPr>
        <w:t>Z_Count#1</w:t>
      </w:r>
      <w:r w:rsidRPr="000E595A">
        <w:t>;</w:t>
      </w:r>
    </w:p>
    <w:p w:rsidR="003F5820" w:rsidRPr="000E595A" w:rsidRDefault="003F5820" w:rsidP="00CE14EE">
      <w:r>
        <w:t>– минимальное значение –</w:t>
      </w:r>
      <w:r w:rsidR="003E641B">
        <w:t xml:space="preserve"> </w:t>
      </w:r>
      <w:r w:rsidRPr="00FC1A0A">
        <w:rPr>
          <w:rStyle w:val="a9"/>
        </w:rPr>
        <w:t>Z_Count#0</w:t>
      </w:r>
      <w:r w:rsidRPr="000E595A">
        <w:t>;</w:t>
      </w:r>
    </w:p>
    <w:p w:rsidR="003F5820" w:rsidRPr="000E595A" w:rsidRDefault="003F5820" w:rsidP="00CE14EE">
      <w:r>
        <w:t xml:space="preserve">– максимальное значение – </w:t>
      </w:r>
      <w:r w:rsidRPr="00FC1A0A">
        <w:rPr>
          <w:rStyle w:val="a9"/>
        </w:rPr>
        <w:t>Z_Count#100</w:t>
      </w:r>
      <w:r w:rsidRPr="000E595A">
        <w:t>;</w:t>
      </w:r>
    </w:p>
    <w:p w:rsidR="003F5820" w:rsidRPr="000E595A" w:rsidRDefault="003F5820" w:rsidP="00CE14EE">
      <w:r>
        <w:lastRenderedPageBreak/>
        <w:t xml:space="preserve">– начальные условия – </w:t>
      </w:r>
      <w:r w:rsidRPr="00FC1A0A">
        <w:rPr>
          <w:rStyle w:val="a9"/>
        </w:rPr>
        <w:t>Z_Count#0</w:t>
      </w:r>
      <w:r w:rsidRPr="000E595A">
        <w:t>.</w:t>
      </w:r>
    </w:p>
    <w:p w:rsidR="003F5820" w:rsidRPr="009226AC" w:rsidRDefault="003F5820" w:rsidP="00CE14EE">
      <w:r w:rsidRPr="009226AC">
        <w:t xml:space="preserve">Закройте окно редактирования свойств нажатием кнопки </w:t>
      </w:r>
      <w:r w:rsidRPr="00A42B88">
        <w:rPr>
          <w:rStyle w:val="a9"/>
        </w:rPr>
        <w:t>«</w:t>
      </w:r>
      <w:r w:rsidR="00A42B88" w:rsidRPr="00A42B88">
        <w:rPr>
          <w:rStyle w:val="a9"/>
        </w:rPr>
        <w:t>Ok</w:t>
      </w:r>
      <w:r w:rsidRPr="00A42B88">
        <w:rPr>
          <w:rStyle w:val="a9"/>
        </w:rPr>
        <w:t>»</w:t>
      </w:r>
      <w:r w:rsidRPr="009226AC">
        <w:t>.</w:t>
      </w:r>
    </w:p>
    <w:p w:rsidR="003E5653" w:rsidRDefault="003F5820" w:rsidP="00CE14EE">
      <w:r w:rsidRPr="002C78E0">
        <w:t>Запись</w:t>
      </w:r>
      <w:r w:rsidRPr="00FC1A0A">
        <w:rPr>
          <w:rStyle w:val="a9"/>
        </w:rPr>
        <w:t xml:space="preserve"> Z_Count#1 </w:t>
      </w:r>
      <w:r w:rsidRPr="007176A9">
        <w:t>позволяет заполнить массив значений для</w:t>
      </w:r>
      <w:r>
        <w:t xml:space="preserve"> вектора. В зависимости от величины </w:t>
      </w:r>
      <w:r w:rsidR="00AD0BD5">
        <w:t>«</w:t>
      </w:r>
      <w:r w:rsidRPr="00FC1A0A">
        <w:rPr>
          <w:rStyle w:val="a9"/>
        </w:rPr>
        <w:t>Z_Count</w:t>
      </w:r>
      <w:r w:rsidR="00AD0BD5">
        <w:rPr>
          <w:rStyle w:val="a9"/>
        </w:rPr>
        <w:t>»</w:t>
      </w:r>
      <w:r w:rsidRPr="00FC1A0A">
        <w:rPr>
          <w:rStyle w:val="a9"/>
        </w:rPr>
        <w:t xml:space="preserve"> </w:t>
      </w:r>
      <w:r w:rsidRPr="007176A9">
        <w:t>формируется различный массив значений</w:t>
      </w:r>
      <w:r>
        <w:t xml:space="preserve">. Поскольку </w:t>
      </w:r>
      <w:r w:rsidR="00AD0BD5">
        <w:t>«</w:t>
      </w:r>
      <w:r w:rsidRPr="00FC1A0A">
        <w:rPr>
          <w:rStyle w:val="a9"/>
        </w:rPr>
        <w:t>Z_Count</w:t>
      </w:r>
      <w:r w:rsidR="00AD0BD5">
        <w:rPr>
          <w:rStyle w:val="a9"/>
        </w:rPr>
        <w:t>»</w:t>
      </w:r>
      <w:r w:rsidRPr="00FC1A0A">
        <w:rPr>
          <w:rStyle w:val="a9"/>
        </w:rPr>
        <w:t xml:space="preserve"> </w:t>
      </w:r>
      <w:r w:rsidRPr="009226AC">
        <w:t>вычисляется</w:t>
      </w:r>
      <w:r w:rsidRPr="00FC1A0A">
        <w:rPr>
          <w:rStyle w:val="a9"/>
        </w:rPr>
        <w:t xml:space="preserve"> </w:t>
      </w:r>
      <w:r w:rsidRPr="007176A9">
        <w:t>путем обращения к базе данных, то он будет соответствовать количеству сигналов</w:t>
      </w:r>
      <w:r>
        <w:t>,</w:t>
      </w:r>
      <w:r w:rsidRPr="007176A9">
        <w:t xml:space="preserve"> приходящих из базы данных.</w:t>
      </w:r>
      <w:r w:rsidR="003E641B" w:rsidRPr="00FC1A0A">
        <w:rPr>
          <w:rStyle w:val="a9"/>
        </w:rPr>
        <w:t xml:space="preserve"> </w:t>
      </w:r>
      <w: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:rsidR="003F5820" w:rsidRDefault="005319EB" w:rsidP="00FC1A0A">
      <w:pPr>
        <w:pStyle w:val="a8"/>
      </w:pPr>
      <w:r>
        <w:rPr>
          <w:noProof/>
        </w:rPr>
        <w:drawing>
          <wp:inline distT="0" distB="0" distL="0" distR="0">
            <wp:extent cx="3467100" cy="1381125"/>
            <wp:effectExtent l="19050" t="0" r="0" b="0"/>
            <wp:docPr id="2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84</w:t>
      </w:r>
      <w:r w:rsidR="00EC1144" w:rsidRPr="0050404E">
        <w:rPr>
          <w:szCs w:val="22"/>
        </w:rPr>
        <w:fldChar w:fldCharType="end"/>
      </w:r>
      <w:r w:rsidRPr="0050404E">
        <w:t>.</w:t>
      </w:r>
      <w:r w:rsidR="003E641B" w:rsidRPr="0050404E">
        <w:t xml:space="preserve"> </w:t>
      </w:r>
      <w:r w:rsidRPr="0050404E">
        <w:t>Редактирование блока</w:t>
      </w:r>
      <w:r w:rsidR="003E641B" w:rsidRPr="0050404E">
        <w:t xml:space="preserve"> </w:t>
      </w:r>
      <w:r w:rsidR="0050404E">
        <w:t>«Интегратор с ограничением»</w:t>
      </w:r>
    </w:p>
    <w:p w:rsidR="003F5820" w:rsidRDefault="003F5820" w:rsidP="00CE14EE">
      <w:r>
        <w:t>Если схем</w:t>
      </w:r>
      <w:r w:rsidR="005319EB">
        <w:t>а</w:t>
      </w:r>
      <w:r>
        <w:t xml:space="preserve"> набрана правильно, то ее можно запустить на расчет и убедится что по всем линиям связи передается вектор сигналов, состоящий из четырех чисел в соответствии с ко</w:t>
      </w:r>
      <w:r w:rsidR="00EB42F9">
        <w:t>личество задвижек в базе данных</w:t>
      </w:r>
      <w:r>
        <w:t xml:space="preserve"> (см. </w:t>
      </w:r>
      <w:r w:rsidR="00EC1144">
        <w:fldChar w:fldCharType="begin"/>
      </w:r>
      <w:r>
        <w:instrText xml:space="preserve"> REF _Ref187834560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85</w:t>
      </w:r>
      <w:r w:rsidR="00EC1144">
        <w:fldChar w:fldCharType="end"/>
      </w:r>
      <w:r>
        <w:t>).</w:t>
      </w:r>
    </w:p>
    <w:p w:rsidR="003E5653" w:rsidRDefault="003F5820" w:rsidP="00CE14EE">
      <w:r>
        <w:t>А в базе данных для всех задвижек у</w:t>
      </w:r>
      <w:r w:rsidR="00EB42F9">
        <w:t>станавливается значение сигнала</w:t>
      </w:r>
      <w:r>
        <w:t xml:space="preserve"> </w:t>
      </w:r>
      <w:r w:rsidR="00EB42F9" w:rsidRPr="00EB42F9">
        <w:rPr>
          <w:rStyle w:val="a9"/>
        </w:rPr>
        <w:t>«З</w:t>
      </w:r>
      <w:r w:rsidRPr="00EB42F9">
        <w:rPr>
          <w:rStyle w:val="a9"/>
        </w:rPr>
        <w:t>акрыта</w:t>
      </w:r>
      <w:r w:rsidR="00EB42F9" w:rsidRPr="00EB42F9">
        <w:rPr>
          <w:rStyle w:val="a9"/>
        </w:rPr>
        <w:t>»</w:t>
      </w:r>
      <w:r>
        <w:t xml:space="preserve"> </w:t>
      </w:r>
      <w:r w:rsidR="00EB42F9">
        <w:t xml:space="preserve">в </w:t>
      </w:r>
      <w:r>
        <w:t>ис</w:t>
      </w:r>
      <w:r w:rsidR="00EB42F9">
        <w:t>тину</w:t>
      </w:r>
      <w:r>
        <w:t xml:space="preserve"> </w:t>
      </w:r>
      <w:r w:rsidR="00EB42F9">
        <w:t>(</w:t>
      </w:r>
      <w:r>
        <w:t>в соответствии с начальными условиями интегратора</w:t>
      </w:r>
      <w:r w:rsidR="00EB42F9">
        <w:t>)</w:t>
      </w:r>
      <w:r>
        <w:t>.</w:t>
      </w:r>
    </w:p>
    <w:p w:rsidR="003F5820" w:rsidRDefault="00AD4F79" w:rsidP="00FC1A0A">
      <w:pPr>
        <w:pStyle w:val="a8"/>
      </w:pPr>
      <w:r>
        <w:rPr>
          <w:noProof/>
        </w:rPr>
        <w:drawing>
          <wp:inline distT="0" distB="0" distL="0" distR="0">
            <wp:extent cx="5676900" cy="3476625"/>
            <wp:effectExtent l="19050" t="0" r="0" b="0"/>
            <wp:docPr id="2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4"/>
      </w:pPr>
      <w:bookmarkStart w:id="120" w:name="_Ref18783456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85</w:t>
      </w:r>
      <w:r w:rsidR="00EC1144" w:rsidRPr="0050404E">
        <w:rPr>
          <w:szCs w:val="22"/>
        </w:rPr>
        <w:fldChar w:fldCharType="end"/>
      </w:r>
      <w:bookmarkEnd w:id="120"/>
      <w:r w:rsidRPr="0050404E">
        <w:t>.</w:t>
      </w:r>
      <w:r w:rsidR="003E641B" w:rsidRPr="0050404E">
        <w:t xml:space="preserve"> </w:t>
      </w:r>
      <w:r w:rsidR="0050404E">
        <w:t>Проверка схемы БУЗ</w:t>
      </w:r>
    </w:p>
    <w:p w:rsidR="000B02E6" w:rsidRDefault="003F5820" w:rsidP="00347792">
      <w:r>
        <w:t>Сохраните созданную модель.</w:t>
      </w:r>
    </w:p>
    <w:p w:rsidR="00EC1D68" w:rsidRPr="00EC1D68" w:rsidRDefault="000B02E6" w:rsidP="00EC1D68">
      <w:pPr>
        <w:pStyle w:val="1"/>
      </w:pPr>
      <w:bookmarkStart w:id="121" w:name="_Toc356848625"/>
      <w:r w:rsidRPr="00EC1D68">
        <w:lastRenderedPageBreak/>
        <w:t>Создание простого алгоритма управления</w:t>
      </w:r>
      <w:bookmarkEnd w:id="121"/>
    </w:p>
    <w:p w:rsidR="000B02E6" w:rsidRPr="00EC1D68" w:rsidRDefault="000B02E6" w:rsidP="00EC1D68">
      <w:pPr>
        <w:pStyle w:val="2"/>
      </w:pPr>
      <w:bookmarkStart w:id="122" w:name="_Toc356848626"/>
      <w:r w:rsidRPr="00EC1D68">
        <w:t>Создание алгоритма управления</w:t>
      </w:r>
      <w:bookmarkEnd w:id="122"/>
    </w:p>
    <w:p w:rsidR="003E5653" w:rsidRDefault="000B02E6" w:rsidP="00EC1D68">
      <w:r>
        <w:t>В процессе</w:t>
      </w:r>
      <w:r w:rsidR="003E641B">
        <w:t xml:space="preserve"> </w:t>
      </w:r>
      <w:r>
        <w:t>разработки систем управления сложны</w:t>
      </w:r>
      <w:r w:rsidR="00016351">
        <w:t>х</w:t>
      </w:r>
      <w:r>
        <w:t xml:space="preserve"> объект</w:t>
      </w:r>
      <w:r w:rsidR="00016351">
        <w:t>ов</w:t>
      </w:r>
      <w:r>
        <w:t xml:space="preserve"> часто приходится решать задачу разделения сложной системы на относительно простые алгоритмы управления. В этом у</w:t>
      </w:r>
      <w:r w:rsidR="00EC1D68">
        <w:t>чебном задании</w:t>
      </w:r>
      <w:r>
        <w:t xml:space="preserve"> мы покажем возможности </w:t>
      </w:r>
      <w:r w:rsidR="00EB6738" w:rsidRPr="00EB6738">
        <w:t>SimInTech</w:t>
      </w:r>
      <w:r>
        <w:t xml:space="preserve"> по созданию и оформлению таких алгоритмов.</w:t>
      </w:r>
    </w:p>
    <w:p w:rsidR="000B02E6" w:rsidRDefault="000B02E6" w:rsidP="00CE14EE">
      <w:r>
        <w:t xml:space="preserve">Выполняя </w:t>
      </w:r>
      <w:r w:rsidR="00CF6D52">
        <w:t>шестое учебное задание</w:t>
      </w:r>
      <w:r>
        <w:t>, мы смоделировали блок управления оборудованием. В данном у</w:t>
      </w:r>
      <w:r w:rsidR="00CF6D52">
        <w:t>чебном задании</w:t>
      </w:r>
      <w:r>
        <w:t xml:space="preserve"> мы составим два алгоритма управления с использованием созданного блока. В данном учебном </w:t>
      </w:r>
      <w:r w:rsidR="00016351">
        <w:t>задании</w:t>
      </w:r>
      <w:r>
        <w:t xml:space="preserve"> мы не делаем различия между работой клапанов и задвижек.</w:t>
      </w:r>
    </w:p>
    <w:p w:rsidR="003E5653" w:rsidRPr="00FC1A0A" w:rsidRDefault="000B02E6" w:rsidP="00CE14EE">
      <w:pPr>
        <w:rPr>
          <w:rStyle w:val="a9"/>
        </w:rPr>
      </w:pPr>
      <w:r>
        <w:t xml:space="preserve">Откройте созданный на предыдущем занятии файл проекта </w:t>
      </w:r>
      <w:r w:rsidR="006D194A" w:rsidRPr="006D194A">
        <w:rPr>
          <w:rStyle w:val="a9"/>
        </w:rPr>
        <w:t>«</w:t>
      </w:r>
      <w:r w:rsidRPr="006D194A">
        <w:rPr>
          <w:rStyle w:val="a9"/>
        </w:rPr>
        <w:t>Схема автоматики 2.prj</w:t>
      </w:r>
      <w:r w:rsidR="006D194A" w:rsidRPr="006D194A">
        <w:rPr>
          <w:rStyle w:val="a9"/>
        </w:rPr>
        <w:t>»</w:t>
      </w:r>
      <w:r w:rsidR="006D194A" w:rsidRPr="006D194A">
        <w:t>.</w:t>
      </w:r>
    </w:p>
    <w:p w:rsidR="000B02E6" w:rsidRPr="00702C13" w:rsidRDefault="000B02E6" w:rsidP="00CE14EE">
      <w:r>
        <w:t xml:space="preserve">Добавьте на схему два новых блока </w:t>
      </w:r>
      <w:r w:rsidRPr="006D194A">
        <w:rPr>
          <w:rStyle w:val="a9"/>
        </w:rPr>
        <w:t>«Субмодель»</w:t>
      </w:r>
      <w:r>
        <w:t xml:space="preserve"> из закладки «</w:t>
      </w:r>
      <w:r w:rsidRPr="00FC1A0A">
        <w:rPr>
          <w:rStyle w:val="a9"/>
        </w:rPr>
        <w:t>Субструктуры</w:t>
      </w:r>
      <w:r>
        <w:t xml:space="preserve">». Создайте подписи под блоками </w:t>
      </w:r>
      <w:r w:rsidR="006D194A" w:rsidRPr="006D194A">
        <w:rPr>
          <w:rStyle w:val="a9"/>
        </w:rPr>
        <w:t>«</w:t>
      </w:r>
      <w:r w:rsidRPr="006D194A">
        <w:rPr>
          <w:rStyle w:val="a9"/>
        </w:rPr>
        <w:t>Алгоритм управления задвижкой Z1</w:t>
      </w:r>
      <w:r w:rsidR="006D194A" w:rsidRPr="006D194A">
        <w:rPr>
          <w:rStyle w:val="a9"/>
        </w:rPr>
        <w:t>»</w:t>
      </w:r>
      <w:r w:rsidRPr="006D194A">
        <w:rPr>
          <w:rStyle w:val="a9"/>
        </w:rPr>
        <w:t xml:space="preserve"> и </w:t>
      </w:r>
      <w:r w:rsidR="006D194A" w:rsidRPr="006D194A">
        <w:rPr>
          <w:rStyle w:val="a9"/>
        </w:rPr>
        <w:t>«</w:t>
      </w:r>
      <w:r w:rsidRPr="006D194A">
        <w:rPr>
          <w:rStyle w:val="a9"/>
        </w:rPr>
        <w:t>Алгоритм управления задвижкой Z2</w:t>
      </w:r>
      <w:r w:rsidR="006D194A" w:rsidRPr="006D194A">
        <w:rPr>
          <w:rStyle w:val="a9"/>
        </w:rPr>
        <w:t>»</w:t>
      </w:r>
      <w:r w:rsidRPr="006D194A">
        <w:t>, с тем</w:t>
      </w:r>
      <w:r>
        <w:t xml:space="preserve"> чтобы внешний вид схемы соответствовал рисунку, приведенному ниже (см. </w:t>
      </w:r>
      <w:r w:rsidR="00EC1144">
        <w:fldChar w:fldCharType="begin"/>
      </w:r>
      <w:r w:rsidR="00810198">
        <w:instrText xml:space="preserve"> REF _Ref256241129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86</w:t>
      </w:r>
      <w:r w:rsidR="00EC1144">
        <w:fldChar w:fldCharType="end"/>
      </w:r>
      <w:r>
        <w:t>).</w:t>
      </w:r>
    </w:p>
    <w:p w:rsidR="000B02E6" w:rsidRDefault="00746018" w:rsidP="00CE14EE">
      <w:pPr>
        <w:pStyle w:val="a8"/>
      </w:pPr>
      <w:r>
        <w:rPr>
          <w:noProof/>
        </w:rPr>
        <w:drawing>
          <wp:inline distT="0" distB="0" distL="0" distR="0">
            <wp:extent cx="3322800" cy="1789200"/>
            <wp:effectExtent l="0" t="0" r="0" b="190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7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E6" w:rsidRPr="0050404E" w:rsidRDefault="000B02E6" w:rsidP="0050404E">
      <w:pPr>
        <w:pStyle w:val="a4"/>
      </w:pPr>
      <w:bookmarkStart w:id="123" w:name="_Ref256241129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86</w:t>
      </w:r>
      <w:r w:rsidR="00EC1144" w:rsidRPr="0050404E">
        <w:rPr>
          <w:szCs w:val="22"/>
        </w:rPr>
        <w:fldChar w:fldCharType="end"/>
      </w:r>
      <w:bookmarkEnd w:id="123"/>
      <w:r w:rsidRPr="0050404E">
        <w:t>. Схема модели управления</w:t>
      </w:r>
    </w:p>
    <w:p w:rsidR="000B02E6" w:rsidRPr="00CF787D" w:rsidRDefault="000B02E6" w:rsidP="00347792">
      <w:r>
        <w:t>Дан</w:t>
      </w:r>
      <w:r w:rsidR="00F43394">
        <w:t>ны</w:t>
      </w:r>
      <w:r>
        <w:t>е алгоритмы будут управлять двумя кл</w:t>
      </w:r>
      <w:r w:rsidR="00CF6D52">
        <w:t>апанами в модели тепло</w:t>
      </w:r>
      <w:r>
        <w:t>гидравлики</w:t>
      </w:r>
      <w:r w:rsidR="00F43394">
        <w:t>,</w:t>
      </w:r>
      <w:r>
        <w:t xml:space="preserve"> созданной при выполнении у</w:t>
      </w:r>
      <w:r w:rsidR="00CF6D52">
        <w:t xml:space="preserve">чебного задания </w:t>
      </w:r>
      <w:r>
        <w:t>3</w:t>
      </w:r>
      <w:r w:rsidR="00CF6D52">
        <w:t>.</w:t>
      </w:r>
    </w:p>
    <w:p w:rsidR="000B02E6" w:rsidRPr="003702CE" w:rsidRDefault="000B02E6" w:rsidP="00347792">
      <w:pPr>
        <w:pStyle w:val="2"/>
      </w:pPr>
      <w:bookmarkStart w:id="124" w:name="_Toc356848627"/>
      <w:r w:rsidRPr="003702CE">
        <w:t>Алгоритм управления первой задвижкой</w:t>
      </w:r>
      <w:bookmarkEnd w:id="124"/>
    </w:p>
    <w:p w:rsidR="000B02E6" w:rsidRDefault="000B02E6" w:rsidP="00CE14EE">
      <w:r w:rsidRPr="00976098">
        <w:t xml:space="preserve">Войдите в </w:t>
      </w:r>
      <w:r w:rsidR="00976098" w:rsidRPr="00976098">
        <w:t>с</w:t>
      </w:r>
      <w:r w:rsidRPr="00976098">
        <w:t>убмодел</w:t>
      </w:r>
      <w:r w:rsidR="00976098" w:rsidRPr="00976098">
        <w:t>ь</w:t>
      </w:r>
      <w:r>
        <w:t xml:space="preserve"> </w:t>
      </w:r>
      <w:r w:rsidR="00976098">
        <w:t>«</w:t>
      </w:r>
      <w:r w:rsidRPr="00FC1A0A">
        <w:rPr>
          <w:rStyle w:val="a9"/>
        </w:rPr>
        <w:t>Алгоритм управления задвижкой Z1</w:t>
      </w:r>
      <w:r w:rsidR="00976098">
        <w:rPr>
          <w:rStyle w:val="a9"/>
        </w:rPr>
        <w:t>»</w:t>
      </w:r>
      <w:r>
        <w:t xml:space="preserve"> и поместите на схему блок «</w:t>
      </w:r>
      <w:r w:rsidRPr="00FC1A0A">
        <w:rPr>
          <w:rStyle w:val="a9"/>
        </w:rPr>
        <w:t>Чтение сигналов</w:t>
      </w:r>
      <w:r>
        <w:t>» (</w:t>
      </w:r>
      <w:r w:rsidR="00976098">
        <w:t xml:space="preserve">см. </w:t>
      </w:r>
      <w:r w:rsidR="00EC1144">
        <w:fldChar w:fldCharType="begin"/>
      </w:r>
      <w:r>
        <w:instrText xml:space="preserve"> REF _Ref187855182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87</w:t>
      </w:r>
      <w:r w:rsidR="00EC1144">
        <w:fldChar w:fldCharType="end"/>
      </w:r>
      <w:r>
        <w:t xml:space="preserve"> ). Данный блок позволяет получать сигналы из базы данных аналогично блоку «</w:t>
      </w:r>
      <w:r w:rsidRPr="00FC1A0A">
        <w:rPr>
          <w:rStyle w:val="a9"/>
        </w:rPr>
        <w:t>Чтение сигнала из списка</w:t>
      </w:r>
      <w:r>
        <w:t>».</w:t>
      </w:r>
    </w:p>
    <w:p w:rsidR="000B02E6" w:rsidRDefault="00A87835" w:rsidP="005427F6">
      <w:pPr>
        <w:pStyle w:val="a8"/>
      </w:pPr>
      <w:r>
        <w:rPr>
          <w:noProof/>
        </w:rPr>
        <w:lastRenderedPageBreak/>
        <w:drawing>
          <wp:inline distT="0" distB="0" distL="0" distR="0">
            <wp:extent cx="3886200" cy="1333500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50404E" w:rsidRDefault="000B02E6" w:rsidP="0050404E">
      <w:pPr>
        <w:pStyle w:val="a4"/>
      </w:pPr>
      <w:bookmarkStart w:id="125" w:name="_Ref18785518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87</w:t>
      </w:r>
      <w:r w:rsidR="00EC1144" w:rsidRPr="0050404E">
        <w:rPr>
          <w:szCs w:val="22"/>
        </w:rPr>
        <w:fldChar w:fldCharType="end"/>
      </w:r>
      <w:bookmarkEnd w:id="125"/>
      <w:r w:rsidR="00A87835">
        <w:t xml:space="preserve">. Блок </w:t>
      </w:r>
      <w:r w:rsidR="0021332B">
        <w:t>«Ч</w:t>
      </w:r>
      <w:r w:rsidR="00A87835">
        <w:t>тение сигналов</w:t>
      </w:r>
      <w:r w:rsidR="0021332B">
        <w:t>»</w:t>
      </w:r>
    </w:p>
    <w:p w:rsidR="000B02E6" w:rsidRPr="00091833" w:rsidRDefault="000B02E6" w:rsidP="00CE14EE">
      <w:r>
        <w:t>Поместите на схему блок выход</w:t>
      </w:r>
      <w:r w:rsidR="003E641B">
        <w:t xml:space="preserve"> </w:t>
      </w:r>
      <w:r>
        <w:t>«</w:t>
      </w:r>
      <w:r w:rsidRPr="00FC1A0A">
        <w:rPr>
          <w:rStyle w:val="a9"/>
        </w:rPr>
        <w:t>Выход Алгоритма</w:t>
      </w:r>
      <w:r w:rsidR="00E97DE0">
        <w:t>» (с</w:t>
      </w:r>
      <w:r>
        <w:t xml:space="preserve">м. </w:t>
      </w:r>
      <w:r w:rsidR="00EC1144">
        <w:fldChar w:fldCharType="begin"/>
      </w:r>
      <w:r>
        <w:instrText xml:space="preserve"> REF _Ref187855222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88</w:t>
      </w:r>
      <w:r w:rsidR="00EC1144">
        <w:fldChar w:fldCharType="end"/>
      </w:r>
      <w:r>
        <w:t>). Данный блок позволяет не только записывать в базу данных значение сигналов, но и создавать новые сигналы.</w:t>
      </w:r>
    </w:p>
    <w:p w:rsidR="000B02E6" w:rsidRDefault="0021332B" w:rsidP="00B20DC7">
      <w:pPr>
        <w:pStyle w:val="a8"/>
      </w:pPr>
      <w:r>
        <w:rPr>
          <w:noProof/>
        </w:rPr>
        <w:drawing>
          <wp:inline distT="0" distB="0" distL="0" distR="0">
            <wp:extent cx="3895725" cy="1476375"/>
            <wp:effectExtent l="19050" t="0" r="9525" b="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26" w:name="_Ref187855222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88</w:t>
      </w:r>
      <w:r w:rsidR="00EC1144" w:rsidRPr="00B20DC7">
        <w:rPr>
          <w:szCs w:val="22"/>
        </w:rPr>
        <w:fldChar w:fldCharType="end"/>
      </w:r>
      <w:bookmarkEnd w:id="126"/>
      <w:r w:rsidRPr="00B20DC7">
        <w:t xml:space="preserve">. Блок </w:t>
      </w:r>
      <w:r w:rsidR="0021332B">
        <w:t>«В</w:t>
      </w:r>
      <w:r w:rsidRPr="00B20DC7">
        <w:t>ыход алгоритма</w:t>
      </w:r>
      <w:r w:rsidR="0021332B">
        <w:t>»</w:t>
      </w:r>
    </w:p>
    <w:p w:rsidR="000B02E6" w:rsidRPr="00FE601C" w:rsidRDefault="000B02E6" w:rsidP="00CE14EE">
      <w:r>
        <w:t>Схема должна выглядеть, как представлено следующем рисунке</w:t>
      </w:r>
      <w:r w:rsidRPr="00A43491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_Ref187858026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89</w:t>
      </w:r>
      <w:r w:rsidR="00EC1144">
        <w:fldChar w:fldCharType="end"/>
      </w:r>
      <w:r w:rsidRPr="00FE601C">
        <w:t>)</w:t>
      </w:r>
      <w:r w:rsidR="00B2483F">
        <w:t>.</w:t>
      </w:r>
    </w:p>
    <w:p w:rsidR="000B02E6" w:rsidRDefault="00FE25BC" w:rsidP="00B20DC7">
      <w:pPr>
        <w:pStyle w:val="a8"/>
      </w:pPr>
      <w:r>
        <w:rPr>
          <w:noProof/>
        </w:rPr>
        <w:drawing>
          <wp:inline distT="0" distB="0" distL="0" distR="0">
            <wp:extent cx="5940425" cy="2072241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27" w:name="_Ref187858026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89</w:t>
      </w:r>
      <w:r w:rsidR="00EC1144" w:rsidRPr="00B20DC7">
        <w:rPr>
          <w:szCs w:val="22"/>
        </w:rPr>
        <w:fldChar w:fldCharType="end"/>
      </w:r>
      <w:bookmarkEnd w:id="127"/>
      <w:r w:rsidRPr="00B20DC7">
        <w:t>. Схема с алгоритма с добавленными блоками</w:t>
      </w:r>
    </w:p>
    <w:p w:rsidR="003E5653" w:rsidRDefault="000B02E6" w:rsidP="00347792">
      <w:pPr>
        <w:pStyle w:val="2"/>
      </w:pPr>
      <w:bookmarkStart w:id="128" w:name="_Toc356848628"/>
      <w:r w:rsidRPr="00FE601C">
        <w:t>Редактирование блоков «Чтение сигналов» и «Выход алгоритма»</w:t>
      </w:r>
      <w:bookmarkEnd w:id="128"/>
    </w:p>
    <w:p w:rsidR="000B02E6" w:rsidRDefault="000B02E6" w:rsidP="00FC1A0A">
      <w:r>
        <w:t>Обратите внимание на оформления данных блоков</w:t>
      </w:r>
      <w:r w:rsidR="00F95E5B">
        <w:t>.</w:t>
      </w:r>
      <w: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:rsidR="003E5653" w:rsidRDefault="000B02E6" w:rsidP="00CE14EE">
      <w:r>
        <w:t>Выполните двойной клик на блоке «</w:t>
      </w:r>
      <w:r w:rsidRPr="00FC1A0A">
        <w:rPr>
          <w:rStyle w:val="a9"/>
        </w:rPr>
        <w:t>Чтение сигналов</w:t>
      </w:r>
      <w:r>
        <w:t>». Появится ди</w:t>
      </w:r>
      <w:r w:rsidR="00F95E5B">
        <w:t>алоговое окно настройки чтения</w:t>
      </w:r>
      <w:r w:rsidR="00F95E5B" w:rsidRPr="00F95E5B">
        <w:t>/</w:t>
      </w:r>
      <w:r w:rsidR="00F95E5B">
        <w:t>записи, изображе</w:t>
      </w:r>
      <w:r>
        <w:t>нное на рисунке ниже (см. </w:t>
      </w:r>
      <w:r w:rsidR="00EC1144">
        <w:fldChar w:fldCharType="begin"/>
      </w:r>
      <w:r>
        <w:instrText xml:space="preserve"> REF _Ref188015371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90</w:t>
      </w:r>
      <w:r w:rsidR="00EC1144">
        <w:fldChar w:fldCharType="end"/>
      </w:r>
      <w:r>
        <w:t>).</w:t>
      </w:r>
    </w:p>
    <w:p w:rsidR="0097496F" w:rsidRDefault="0097496F" w:rsidP="0097496F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574184"/>
            <wp:effectExtent l="19050" t="0" r="3175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29" w:name="_Ref188015371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90</w:t>
      </w:r>
      <w:r w:rsidR="00EC1144" w:rsidRPr="00B20DC7">
        <w:rPr>
          <w:szCs w:val="22"/>
        </w:rPr>
        <w:fldChar w:fldCharType="end"/>
      </w:r>
      <w:bookmarkEnd w:id="129"/>
      <w:r w:rsidRPr="00B20DC7">
        <w:t>. Окно редактирования блока чтения сигналов</w:t>
      </w:r>
    </w:p>
    <w:p w:rsidR="000B02E6" w:rsidRDefault="000B02E6" w:rsidP="00CE14EE">
      <w:r>
        <w:t>В данном диалоговом окне «</w:t>
      </w:r>
      <w:r w:rsidR="0097496F">
        <w:rPr>
          <w:rStyle w:val="a9"/>
        </w:rPr>
        <w:t>Редактор чтения\</w:t>
      </w:r>
      <w:r w:rsidRPr="00FC1A0A">
        <w:rPr>
          <w:rStyle w:val="a9"/>
        </w:rPr>
        <w:t>записи сигналов</w:t>
      </w:r>
      <w:r>
        <w:t>» можно настроить внешний вид таблицы и список сигналов, получаемых с помощь данного блока. Для настройки количества отображаемых столбцов воспользуйтесь установками «</w:t>
      </w:r>
      <w:r w:rsidRPr="00FC1A0A">
        <w:rPr>
          <w:rStyle w:val="a9"/>
        </w:rPr>
        <w:t>Отображаемые столбцы</w:t>
      </w:r>
      <w:r>
        <w:t>». Для настройки строк используйте набор кнопок в правом нижнем углу.</w:t>
      </w:r>
    </w:p>
    <w:p w:rsidR="000B02E6" w:rsidRDefault="000B02E6" w:rsidP="00CE14EE">
      <w:r>
        <w:t>Для добавления строк необходимо нажать кнопку «</w:t>
      </w:r>
      <w:r w:rsidRPr="00FC1A0A">
        <w:rPr>
          <w:rStyle w:val="a9"/>
        </w:rPr>
        <w:t>Добавить строку</w:t>
      </w:r>
      <w:r>
        <w:t>».</w:t>
      </w:r>
    </w:p>
    <w:p w:rsidR="000B02E6" w:rsidRDefault="000B02E6" w:rsidP="00CE14EE">
      <w:r>
        <w:t>Для добавления пустых строк в таблицу необходимо сначала добавить строку, затем удалит текст из столбца «</w:t>
      </w:r>
      <w:r w:rsidRPr="00FC1A0A">
        <w:rPr>
          <w:rStyle w:val="a9"/>
        </w:rPr>
        <w:t>ID</w:t>
      </w:r>
      <w:r>
        <w:t>».</w:t>
      </w:r>
    </w:p>
    <w:p w:rsidR="000B02E6" w:rsidRDefault="000B02E6" w:rsidP="00CE14EE">
      <w:r>
        <w:t>Для заполнения строки необходимо выделить нужную строку и нажать кнопку «</w:t>
      </w:r>
      <w:r w:rsidRPr="00FC1A0A">
        <w:rPr>
          <w:rStyle w:val="a9"/>
        </w:rPr>
        <w:t>Заполнить выделенное из базы</w:t>
      </w:r>
      <w:r>
        <w:t>».</w:t>
      </w:r>
    </w:p>
    <w:p w:rsidR="000B02E6" w:rsidRPr="00A43491" w:rsidRDefault="000B02E6" w:rsidP="00CE14EE">
      <w:r>
        <w:t xml:space="preserve">В алгоритме для управления первой задвижкой мы будем использовать сигнал </w:t>
      </w:r>
      <w:r w:rsidR="0097496F">
        <w:t>«</w:t>
      </w:r>
      <w:r w:rsidRPr="00FC1A0A">
        <w:rPr>
          <w:rStyle w:val="a9"/>
        </w:rPr>
        <w:t>Давление в промежуточном узле</w:t>
      </w:r>
      <w:r w:rsidR="0097496F">
        <w:rPr>
          <w:rStyle w:val="a9"/>
        </w:rPr>
        <w:t>»</w:t>
      </w:r>
      <w:r>
        <w:t>. Для получения этого сигнала выполните следующие действия</w:t>
      </w:r>
      <w:r w:rsidRPr="00A43491">
        <w:t>:</w:t>
      </w:r>
    </w:p>
    <w:p w:rsidR="000B02E6" w:rsidRPr="00A43491" w:rsidRDefault="000B02E6" w:rsidP="003A3221">
      <w:pPr>
        <w:pStyle w:val="ac"/>
      </w:pPr>
      <w:r w:rsidRPr="00A43491">
        <w:t xml:space="preserve">1. </w:t>
      </w:r>
      <w:r>
        <w:t>Выделите первую строку.</w:t>
      </w:r>
    </w:p>
    <w:p w:rsidR="000B02E6" w:rsidRPr="00A43491" w:rsidRDefault="000B02E6" w:rsidP="003A3221">
      <w:pPr>
        <w:pStyle w:val="ac"/>
      </w:pPr>
      <w:r w:rsidRPr="00A43491">
        <w:t>2.</w:t>
      </w:r>
      <w:r>
        <w:t xml:space="preserve"> Нажмите кнопку «</w:t>
      </w:r>
      <w:r w:rsidRPr="00CE14EE">
        <w:t>Заполнить выделенное из базы</w:t>
      </w:r>
      <w:r>
        <w:t>».</w:t>
      </w:r>
    </w:p>
    <w:p w:rsidR="003E5653" w:rsidRDefault="000B02E6" w:rsidP="003A3221">
      <w:pPr>
        <w:pStyle w:val="ac"/>
      </w:pPr>
      <w:r w:rsidRPr="00A43491">
        <w:t>3.</w:t>
      </w:r>
      <w:r>
        <w:t xml:space="preserve"> В появившемся окне </w:t>
      </w:r>
      <w:r w:rsidRPr="003A3221">
        <w:rPr>
          <w:rStyle w:val="a9"/>
        </w:rPr>
        <w:t>«Редактор базы данных»</w:t>
      </w:r>
      <w:r>
        <w:t xml:space="preserve"> выберите последовательно</w:t>
      </w:r>
      <w:r w:rsidRPr="00A43491">
        <w:t xml:space="preserve">: </w:t>
      </w:r>
      <w:r>
        <w:t>Категории</w:t>
      </w:r>
      <w:r w:rsidR="003E641B">
        <w:t xml:space="preserve"> </w:t>
      </w:r>
      <w:r>
        <w:t xml:space="preserve">– </w:t>
      </w:r>
      <w:r w:rsidR="007B22A9" w:rsidRPr="003A3221">
        <w:rPr>
          <w:rStyle w:val="a9"/>
        </w:rPr>
        <w:t>«</w:t>
      </w:r>
      <w:r w:rsidRPr="003A3221">
        <w:rPr>
          <w:rStyle w:val="a9"/>
        </w:rPr>
        <w:t>Датчик</w:t>
      </w:r>
      <w:r w:rsidR="003A3221" w:rsidRPr="003A3221">
        <w:rPr>
          <w:rStyle w:val="a9"/>
        </w:rPr>
        <w:t>и</w:t>
      </w:r>
      <w:r w:rsidR="007B22A9" w:rsidRPr="003A3221">
        <w:rPr>
          <w:rStyle w:val="a9"/>
        </w:rPr>
        <w:t>»</w:t>
      </w:r>
      <w:r w:rsidR="003A3221">
        <w:t>; г</w:t>
      </w:r>
      <w:r>
        <w:t>руппа сигналов –</w:t>
      </w:r>
      <w:r w:rsidR="003E641B">
        <w:t xml:space="preserve"> </w:t>
      </w:r>
      <w:r w:rsidR="007B22A9" w:rsidRPr="003A3221">
        <w:rPr>
          <w:rStyle w:val="a9"/>
        </w:rPr>
        <w:t>«</w:t>
      </w:r>
      <w:r w:rsidRPr="003A3221">
        <w:rPr>
          <w:rStyle w:val="a9"/>
        </w:rPr>
        <w:t>RT238</w:t>
      </w:r>
      <w:r w:rsidR="007B22A9" w:rsidRPr="003A3221">
        <w:rPr>
          <w:rStyle w:val="a9"/>
        </w:rPr>
        <w:t>»</w:t>
      </w:r>
      <w:r w:rsidR="003A3221">
        <w:t>; с</w:t>
      </w:r>
      <w:r>
        <w:t xml:space="preserve">игналы и данные для групп – </w:t>
      </w:r>
      <w:r w:rsidR="007B22A9" w:rsidRPr="003A3221">
        <w:rPr>
          <w:rStyle w:val="a9"/>
        </w:rPr>
        <w:t>«</w:t>
      </w:r>
      <w:r w:rsidRPr="003A3221">
        <w:rPr>
          <w:rStyle w:val="a9"/>
        </w:rPr>
        <w:t>Р</w:t>
      </w:r>
      <w:r w:rsidR="007B22A9" w:rsidRPr="003A3221">
        <w:rPr>
          <w:rStyle w:val="a9"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_Ref188017369 \h </w:instrText>
      </w:r>
      <w:r w:rsidR="00EC1144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91</w:t>
      </w:r>
      <w:r w:rsidR="00EC1144">
        <w:fldChar w:fldCharType="end"/>
      </w:r>
      <w:r>
        <w:t>)</w:t>
      </w:r>
      <w:r w:rsidR="003A3221">
        <w:t>.</w:t>
      </w:r>
    </w:p>
    <w:p w:rsidR="000B02E6" w:rsidRDefault="000B02E6" w:rsidP="003A3221">
      <w:pPr>
        <w:pStyle w:val="ac"/>
      </w:pPr>
      <w:r>
        <w:t>4. Нажмите кнопку «</w:t>
      </w:r>
      <w:r w:rsidRPr="00FC1A0A">
        <w:rPr>
          <w:rStyle w:val="a9"/>
        </w:rPr>
        <w:t>Добавить</w:t>
      </w:r>
      <w:r>
        <w:t>» в панели «</w:t>
      </w:r>
      <w:r w:rsidRPr="00FC1A0A">
        <w:rPr>
          <w:rStyle w:val="a9"/>
        </w:rPr>
        <w:t>Выбранные данные</w:t>
      </w:r>
      <w:r>
        <w:t xml:space="preserve">» (см. </w:t>
      </w:r>
      <w:r w:rsidR="0062054C">
        <w:fldChar w:fldCharType="begin"/>
      </w:r>
      <w:r w:rsidR="0062054C">
        <w:instrText xml:space="preserve"> REF _Ref188017369 \h  \* MERGEFORMAT </w:instrText>
      </w:r>
      <w:r w:rsidR="0062054C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91</w:t>
      </w:r>
      <w:r w:rsidR="0062054C">
        <w:fldChar w:fldCharType="end"/>
      </w:r>
      <w:r>
        <w:t>)</w:t>
      </w:r>
      <w:r w:rsidR="003A3221">
        <w:t>.</w:t>
      </w:r>
    </w:p>
    <w:p w:rsidR="000B02E6" w:rsidRDefault="00436430" w:rsidP="00436430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3496750"/>
            <wp:effectExtent l="19050" t="0" r="3175" b="0"/>
            <wp:docPr id="2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EB3C28" w:rsidRDefault="000B02E6" w:rsidP="00EB3C28">
      <w:pPr>
        <w:pStyle w:val="a4"/>
      </w:pPr>
      <w:bookmarkStart w:id="130" w:name="_Ref188017369"/>
      <w:r w:rsidRPr="00EB3C28">
        <w:t xml:space="preserve">Рисунок </w:t>
      </w:r>
      <w:r w:rsidR="00EC1144" w:rsidRPr="00EB3C28">
        <w:fldChar w:fldCharType="begin"/>
      </w:r>
      <w:r w:rsidRPr="00EB3C28">
        <w:instrText xml:space="preserve"> SEQ Рисунок \* ARABIC </w:instrText>
      </w:r>
      <w:r w:rsidR="00EC1144" w:rsidRPr="00EB3C28">
        <w:fldChar w:fldCharType="separate"/>
      </w:r>
      <w:r w:rsidR="00CD5F96">
        <w:rPr>
          <w:noProof/>
        </w:rPr>
        <w:t>91</w:t>
      </w:r>
      <w:r w:rsidR="00EC1144" w:rsidRPr="00EB3C28">
        <w:fldChar w:fldCharType="end"/>
      </w:r>
      <w:bookmarkEnd w:id="130"/>
      <w:r w:rsidRPr="00EB3C28">
        <w:t>. Окно редактора базы данных</w:t>
      </w:r>
    </w:p>
    <w:p w:rsidR="000B02E6" w:rsidRDefault="000B02E6" w:rsidP="00CE14EE">
      <w:r>
        <w:t xml:space="preserve">5. Закройте редактор базы данных нажав на кнопку </w:t>
      </w:r>
      <w:r w:rsidRPr="00436430">
        <w:rPr>
          <w:rStyle w:val="a9"/>
        </w:rPr>
        <w:t>«</w:t>
      </w:r>
      <w:r w:rsidR="00436430" w:rsidRPr="00436430">
        <w:rPr>
          <w:rStyle w:val="a9"/>
        </w:rPr>
        <w:t>Ok</w:t>
      </w:r>
      <w:r w:rsidRPr="00436430">
        <w:rPr>
          <w:rStyle w:val="a9"/>
        </w:rPr>
        <w:t>»</w:t>
      </w:r>
      <w:r>
        <w:t>.</w:t>
      </w:r>
    </w:p>
    <w:p w:rsidR="000B02E6" w:rsidRPr="00D24B09" w:rsidRDefault="000B02E6" w:rsidP="00CE14EE">
      <w:r>
        <w:t xml:space="preserve">6. Выполните настройки внешнего вида с помощью диалогового окна </w:t>
      </w:r>
      <w:r w:rsidRPr="00436430">
        <w:rPr>
          <w:rStyle w:val="a9"/>
        </w:rPr>
        <w:t>«</w:t>
      </w:r>
      <w:r w:rsidR="00436430" w:rsidRPr="00436430">
        <w:rPr>
          <w:rStyle w:val="a9"/>
        </w:rPr>
        <w:t>Редактор чтения\</w:t>
      </w:r>
      <w:r w:rsidRPr="00436430">
        <w:rPr>
          <w:rStyle w:val="a9"/>
        </w:rPr>
        <w:t>записи сигналов»</w:t>
      </w:r>
      <w:r>
        <w:t xml:space="preserve"> как показано на следующем рисунке</w:t>
      </w:r>
      <w:r w:rsidRPr="00A43491">
        <w:t xml:space="preserve"> (</w:t>
      </w:r>
      <w:r w:rsidR="00436430">
        <w:rPr>
          <w:lang w:val="en-US"/>
        </w:rPr>
        <w:t>c</w:t>
      </w:r>
      <w:r>
        <w:t xml:space="preserve">м. </w:t>
      </w:r>
      <w:r w:rsidR="0062054C">
        <w:fldChar w:fldCharType="begin"/>
      </w:r>
      <w:r w:rsidR="0062054C">
        <w:instrText xml:space="preserve"> REF _Ref188017996 \h  \* MERGEFORMAT </w:instrText>
      </w:r>
      <w:r w:rsidR="0062054C">
        <w:fldChar w:fldCharType="separate"/>
      </w:r>
      <w:r w:rsidR="00CD5F96" w:rsidRPr="00CD5F96">
        <w:rPr>
          <w:lang w:val="en-US"/>
        </w:rPr>
        <w:t>Рисунок</w:t>
      </w:r>
      <w:r w:rsidR="00CD5F96" w:rsidRPr="00B20DC7">
        <w:t xml:space="preserve"> </w:t>
      </w:r>
      <w:r w:rsidR="00CD5F96" w:rsidRPr="00CD5F96">
        <w:rPr>
          <w:noProof/>
        </w:rPr>
        <w:t>92</w:t>
      </w:r>
      <w:r w:rsidR="0062054C">
        <w:fldChar w:fldCharType="end"/>
      </w:r>
      <w:r w:rsidRPr="00D24B09">
        <w:t>)</w:t>
      </w:r>
      <w:r>
        <w:t>.</w:t>
      </w:r>
    </w:p>
    <w:p w:rsidR="000B02E6" w:rsidRDefault="00603EBB" w:rsidP="00603EBB">
      <w:pPr>
        <w:pStyle w:val="a8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3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31" w:name="_Ref188017996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92</w:t>
      </w:r>
      <w:r w:rsidR="00EC1144" w:rsidRPr="00B20DC7">
        <w:rPr>
          <w:szCs w:val="22"/>
        </w:rPr>
        <w:fldChar w:fldCharType="end"/>
      </w:r>
      <w:bookmarkEnd w:id="131"/>
      <w:r w:rsidRPr="00B20DC7">
        <w:t>. Настройка блока чтения сигнала</w:t>
      </w:r>
    </w:p>
    <w:p w:rsidR="000B02E6" w:rsidRPr="00AC54F6" w:rsidRDefault="000B02E6" w:rsidP="00B65930">
      <w:pPr>
        <w:pStyle w:val="ac"/>
      </w:pPr>
      <w:r>
        <w:t xml:space="preserve">7. Закройте окно </w:t>
      </w:r>
      <w:r w:rsidRPr="00B65930">
        <w:rPr>
          <w:b/>
          <w:bCs/>
        </w:rPr>
        <w:t>«</w:t>
      </w:r>
      <w:r w:rsidR="00B65930" w:rsidRPr="00B65930">
        <w:rPr>
          <w:b/>
          <w:bCs/>
        </w:rPr>
        <w:t>Редактор чтения\</w:t>
      </w:r>
      <w:r w:rsidRPr="00B65930">
        <w:rPr>
          <w:b/>
          <w:bCs/>
        </w:rPr>
        <w:t>записи сигналов»</w:t>
      </w:r>
      <w:r>
        <w:t xml:space="preserve"> нажатием кнопки </w:t>
      </w:r>
      <w:r w:rsidR="00B65930" w:rsidRPr="00B65930">
        <w:rPr>
          <w:b/>
          <w:bCs/>
        </w:rPr>
        <w:t>«Ok»</w:t>
      </w:r>
      <w:r>
        <w:t>.</w:t>
      </w:r>
    </w:p>
    <w:p w:rsidR="003E5653" w:rsidRDefault="000B02E6" w:rsidP="00CE14EE">
      <w:r>
        <w:t>Выполните настройку блока «</w:t>
      </w:r>
      <w:r w:rsidRPr="00FC1A0A">
        <w:rPr>
          <w:rStyle w:val="a9"/>
        </w:rPr>
        <w:t>Выход алгоритма</w:t>
      </w:r>
      <w:r>
        <w:t>», выбрав из базы данных сигна</w:t>
      </w:r>
      <w:r w:rsidR="008F68EF">
        <w:t>лы управления первой задвижкой:</w:t>
      </w:r>
      <w:r>
        <w:t xml:space="preserve"> «</w:t>
      </w:r>
      <w:r w:rsidRPr="00FC1A0A">
        <w:rPr>
          <w:rStyle w:val="a9"/>
        </w:rPr>
        <w:t>Команда Открыть</w:t>
      </w:r>
      <w:r>
        <w:t>» и «</w:t>
      </w:r>
      <w:r w:rsidRPr="00FC1A0A">
        <w:rPr>
          <w:rStyle w:val="a9"/>
        </w:rPr>
        <w:t>Команда Закрыт</w:t>
      </w:r>
      <w:r>
        <w:t>ь»</w:t>
      </w:r>
      <w:r w:rsidR="00337DA6">
        <w:t>.</w:t>
      </w:r>
      <w:r w:rsidRPr="00A43491">
        <w:t xml:space="preserve"> </w:t>
      </w:r>
      <w:r>
        <w:t xml:space="preserve">В столбце </w:t>
      </w:r>
      <w:r w:rsidRPr="00FC1A0A">
        <w:rPr>
          <w:rStyle w:val="a9"/>
        </w:rPr>
        <w:t>ID</w:t>
      </w:r>
      <w:r w:rsidRPr="00A43491">
        <w:t xml:space="preserve"> </w:t>
      </w:r>
      <w:r>
        <w:lastRenderedPageBreak/>
        <w:t xml:space="preserve">введите </w:t>
      </w:r>
      <w:r w:rsidR="00007F1D">
        <w:t>«</w:t>
      </w:r>
      <w:r w:rsidRPr="00FC1A0A">
        <w:rPr>
          <w:rStyle w:val="a9"/>
        </w:rPr>
        <w:t>B1</w:t>
      </w:r>
      <w:r w:rsidR="00007F1D">
        <w:rPr>
          <w:rStyle w:val="a9"/>
        </w:rPr>
        <w:t>»</w:t>
      </w:r>
      <w:r w:rsidRPr="00A43491">
        <w:t xml:space="preserve"> </w:t>
      </w:r>
      <w:r w:rsidRPr="006511A1">
        <w:t>для строки</w:t>
      </w:r>
      <w:r w:rsidRPr="00FC1A0A">
        <w:rPr>
          <w:rStyle w:val="a9"/>
        </w:rPr>
        <w:t xml:space="preserve"> </w:t>
      </w:r>
      <w:r w:rsidRPr="008C7AE8">
        <w:t>«</w:t>
      </w:r>
      <w:r w:rsidRPr="00FC1A0A">
        <w:rPr>
          <w:rStyle w:val="a9"/>
        </w:rPr>
        <w:t>Команда Открыть</w:t>
      </w:r>
      <w:r w:rsidRPr="008C7AE8">
        <w:t>»</w:t>
      </w:r>
      <w:r w:rsidRPr="00A43491">
        <w:t xml:space="preserve"> и </w:t>
      </w:r>
      <w:r w:rsidR="00007F1D">
        <w:t>«</w:t>
      </w:r>
      <w:r w:rsidRPr="00FC1A0A">
        <w:rPr>
          <w:rStyle w:val="a9"/>
        </w:rPr>
        <w:t>B2</w:t>
      </w:r>
      <w:r w:rsidR="00007F1D">
        <w:rPr>
          <w:rStyle w:val="a9"/>
        </w:rPr>
        <w:t>»</w:t>
      </w:r>
      <w:r w:rsidRPr="00FC1A0A">
        <w:rPr>
          <w:rStyle w:val="a9"/>
        </w:rPr>
        <w:t xml:space="preserve"> </w:t>
      </w:r>
      <w:r w:rsidRPr="006511A1">
        <w:t>для строки</w:t>
      </w:r>
      <w:r w:rsidRPr="00FC1A0A">
        <w:rPr>
          <w:rStyle w:val="a9"/>
        </w:rPr>
        <w:t xml:space="preserve"> «Команда Закрыть»</w:t>
      </w:r>
      <w:r w:rsidRPr="00007F1D">
        <w:t>.</w:t>
      </w:r>
      <w:r w:rsidR="003E641B">
        <w:t xml:space="preserve"> </w:t>
      </w:r>
      <w:r>
        <w:t>В поле «</w:t>
      </w:r>
      <w:r w:rsidRPr="00FC1A0A">
        <w:rPr>
          <w:rStyle w:val="a9"/>
        </w:rPr>
        <w:t>Имя алгоритма</w:t>
      </w:r>
      <w:r>
        <w:t xml:space="preserve">» введите строку </w:t>
      </w:r>
      <w:r w:rsidR="00007F1D">
        <w:t>«</w:t>
      </w:r>
      <w:r w:rsidRPr="00FC1A0A">
        <w:rPr>
          <w:rStyle w:val="a9"/>
        </w:rPr>
        <w:t>al01</w:t>
      </w:r>
      <w:r w:rsidR="00007F1D">
        <w:rPr>
          <w:rStyle w:val="a9"/>
        </w:rPr>
        <w:t>»</w:t>
      </w:r>
      <w:r w:rsidRPr="001D1F17">
        <w:t xml:space="preserve"> (</w:t>
      </w:r>
      <w:r w:rsidR="00007F1D">
        <w:t>с</w:t>
      </w:r>
      <w:r>
        <w:t xml:space="preserve">м. </w:t>
      </w:r>
      <w:r w:rsidR="00EC1144">
        <w:fldChar w:fldCharType="begin"/>
      </w:r>
      <w:r>
        <w:instrText xml:space="preserve"> REF _Ref188018905 \h </w:instrText>
      </w:r>
      <w:r w:rsidR="00EC1144">
        <w:fldChar w:fldCharType="separate"/>
      </w:r>
      <w:r w:rsidR="00CD5F96" w:rsidRPr="006C4CB9">
        <w:t xml:space="preserve">Рисунок </w:t>
      </w:r>
      <w:r w:rsidR="00CD5F96">
        <w:rPr>
          <w:noProof/>
          <w:szCs w:val="22"/>
        </w:rPr>
        <w:t>93</w:t>
      </w:r>
      <w:r w:rsidR="00EC1144">
        <w:fldChar w:fldCharType="end"/>
      </w:r>
      <w:r w:rsidRPr="00DB5B45">
        <w:t>)</w:t>
      </w:r>
      <w:r>
        <w:t>.</w:t>
      </w:r>
    </w:p>
    <w:p w:rsidR="003E5653" w:rsidRDefault="00337DA6" w:rsidP="00337DA6">
      <w:pPr>
        <w:pStyle w:val="a8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6C4CB9" w:rsidRDefault="000B02E6" w:rsidP="006C4CB9">
      <w:pPr>
        <w:pStyle w:val="a4"/>
      </w:pPr>
      <w:bookmarkStart w:id="132" w:name="_Ref188018905"/>
      <w:r w:rsidRPr="006C4CB9">
        <w:t xml:space="preserve">Рисунок </w:t>
      </w:r>
      <w:r w:rsidR="00EC1144" w:rsidRPr="006C4CB9">
        <w:rPr>
          <w:szCs w:val="22"/>
        </w:rPr>
        <w:fldChar w:fldCharType="begin"/>
      </w:r>
      <w:r w:rsidRPr="006C4CB9">
        <w:rPr>
          <w:szCs w:val="22"/>
        </w:rPr>
        <w:instrText xml:space="preserve"> SEQ Рисунок \* ARABIC </w:instrText>
      </w:r>
      <w:r w:rsidR="00EC1144" w:rsidRPr="006C4CB9">
        <w:rPr>
          <w:szCs w:val="22"/>
        </w:rPr>
        <w:fldChar w:fldCharType="separate"/>
      </w:r>
      <w:r w:rsidR="00CD5F96">
        <w:rPr>
          <w:noProof/>
          <w:szCs w:val="22"/>
        </w:rPr>
        <w:t>93</w:t>
      </w:r>
      <w:r w:rsidR="00EC1144" w:rsidRPr="006C4CB9">
        <w:rPr>
          <w:szCs w:val="22"/>
        </w:rPr>
        <w:fldChar w:fldCharType="end"/>
      </w:r>
      <w:bookmarkEnd w:id="132"/>
      <w:r w:rsidRPr="006C4CB9">
        <w:t>. Настройка блока «Выход алгоритма»</w:t>
      </w:r>
    </w:p>
    <w:p w:rsidR="000B02E6" w:rsidRPr="00BA228C" w:rsidRDefault="000B02E6" w:rsidP="00CE14EE">
      <w: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>
        <w:fldChar w:fldCharType="begin"/>
      </w:r>
      <w:r>
        <w:instrText xml:space="preserve"> REF _Ref188019949 \h </w:instrText>
      </w:r>
      <w:r w:rsidR="00EC1144">
        <w:fldChar w:fldCharType="separate"/>
      </w:r>
      <w:r w:rsidR="00CD5F96" w:rsidRPr="00B20DC7">
        <w:rPr>
          <w:szCs w:val="22"/>
        </w:rPr>
        <w:t xml:space="preserve">Рисунок </w:t>
      </w:r>
      <w:r w:rsidR="00CD5F96">
        <w:rPr>
          <w:noProof/>
          <w:szCs w:val="22"/>
        </w:rPr>
        <w:t>94</w:t>
      </w:r>
      <w:r w:rsidR="00EC1144">
        <w:fldChar w:fldCharType="end"/>
      </w:r>
      <w:r>
        <w:t>)</w:t>
      </w:r>
      <w:r w:rsidR="00337DA6">
        <w:t>:</w:t>
      </w:r>
    </w:p>
    <w:p w:rsidR="000B02E6" w:rsidRDefault="00337DA6" w:rsidP="00B20DC7">
      <w:pPr>
        <w:pStyle w:val="a8"/>
      </w:pPr>
      <w:r>
        <w:rPr>
          <w:noProof/>
        </w:rPr>
        <w:drawing>
          <wp:inline distT="0" distB="0" distL="0" distR="0">
            <wp:extent cx="5940425" cy="2911567"/>
            <wp:effectExtent l="19050" t="0" r="3175" b="0"/>
            <wp:docPr id="23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  <w:rPr>
          <w:szCs w:val="22"/>
        </w:rPr>
      </w:pPr>
      <w:bookmarkStart w:id="133" w:name="_Ref188019949"/>
      <w:r w:rsidRPr="00B20DC7">
        <w:rPr>
          <w:szCs w:val="22"/>
        </w:rPr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94</w:t>
      </w:r>
      <w:r w:rsidR="00EC1144" w:rsidRPr="00B20DC7">
        <w:rPr>
          <w:szCs w:val="22"/>
        </w:rPr>
        <w:fldChar w:fldCharType="end"/>
      </w:r>
      <w:bookmarkEnd w:id="133"/>
      <w:r w:rsidRPr="00B20DC7">
        <w:rPr>
          <w:szCs w:val="22"/>
        </w:rPr>
        <w:t>. Внешний вид схемы</w:t>
      </w:r>
      <w:r w:rsidR="00B20DC7" w:rsidRPr="00B20DC7">
        <w:t xml:space="preserve"> </w:t>
      </w:r>
      <w:r w:rsidRPr="00B20DC7">
        <w:rPr>
          <w:szCs w:val="22"/>
        </w:rPr>
        <w:t>после настройки блоков «Чтение сигналов» и «Выход алгоритма»</w:t>
      </w:r>
    </w:p>
    <w:p w:rsidR="000B02E6" w:rsidRDefault="000B02E6" w:rsidP="00347792">
      <w:pPr>
        <w:pStyle w:val="2"/>
      </w:pPr>
      <w:bookmarkStart w:id="134" w:name="_Toc356848629"/>
      <w:r>
        <w:lastRenderedPageBreak/>
        <w:t>Структурная схема управления первой задвижкой</w:t>
      </w:r>
      <w:bookmarkEnd w:id="134"/>
    </w:p>
    <w:p w:rsidR="000B02E6" w:rsidRDefault="000B02E6" w:rsidP="00CE14EE">
      <w:r>
        <w:t>В первом ва</w:t>
      </w:r>
      <w:r w:rsidR="00EB5C27">
        <w:t>рианте системы управления мы проводили ра</w:t>
      </w:r>
      <w:r>
        <w:t>сч</w:t>
      </w:r>
      <w:r w:rsidR="00EB5C27">
        <w:t>ет</w:t>
      </w:r>
      <w:r>
        <w:t xml:space="preserve"> необходимо</w:t>
      </w:r>
      <w:r w:rsidR="00EB5C27">
        <w:t>го</w:t>
      </w:r>
      <w:r>
        <w:t xml:space="preserve"> положе</w:t>
      </w:r>
      <w:r w:rsidR="00EB5C27">
        <w:t>ния</w:t>
      </w:r>
      <w:r>
        <w:t xml:space="preserve"> задвижки</w:t>
      </w:r>
      <w:r w:rsidR="00EB5C27">
        <w:t>,</w:t>
      </w:r>
      <w: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EB5C27">
        <w:rPr>
          <w:rStyle w:val="a9"/>
        </w:rPr>
        <w:t>«Открыть»</w:t>
      </w:r>
      <w:r>
        <w:t xml:space="preserve"> и </w:t>
      </w:r>
      <w:r w:rsidRPr="00EB5C27">
        <w:rPr>
          <w:rStyle w:val="a9"/>
        </w:rPr>
        <w:t>«Закрыть»</w:t>
      </w:r>
      <w:r w:rsidRPr="00EB5C27">
        <w:t>.</w:t>
      </w:r>
    </w:p>
    <w:p w:rsidR="000B02E6" w:rsidRDefault="000B02E6" w:rsidP="00CE14EE">
      <w:r>
        <w:t xml:space="preserve">Наш простейший алгоритм осуществляет сравнение сигнала </w:t>
      </w:r>
      <w:r w:rsidRPr="00FC1A0A">
        <w:rPr>
          <w:rStyle w:val="a9"/>
        </w:rPr>
        <w:t>«Давление в узле»</w:t>
      </w:r>
      <w: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стандартных блоков, представлена на рисунке ниже (см.</w:t>
      </w:r>
      <w:r w:rsidR="00E0294B">
        <w:t xml:space="preserve"> </w:t>
      </w:r>
      <w:r w:rsidR="00EC1144">
        <w:fldChar w:fldCharType="begin"/>
      </w:r>
      <w:r>
        <w:instrText xml:space="preserve"> REF _Ref188019957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95</w:t>
      </w:r>
      <w:r w:rsidR="00EC1144">
        <w:fldChar w:fldCharType="end"/>
      </w:r>
      <w:r>
        <w:t>)</w:t>
      </w:r>
      <w:r w:rsidR="009A6431">
        <w:t>. Попробуйте самостоятельно набрать схему приведенного алгоритма.</w:t>
      </w:r>
    </w:p>
    <w:p w:rsidR="000B02E6" w:rsidRDefault="001F0492" w:rsidP="00B20DC7">
      <w:pPr>
        <w:pStyle w:val="a8"/>
      </w:pPr>
      <w:r>
        <w:rPr>
          <w:noProof/>
        </w:rPr>
        <w:drawing>
          <wp:inline distT="0" distB="0" distL="0" distR="0">
            <wp:extent cx="5940425" cy="2727820"/>
            <wp:effectExtent l="19050" t="0" r="3175" b="0"/>
            <wp:docPr id="26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35" w:name="_Ref188019957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95</w:t>
      </w:r>
      <w:r w:rsidR="00EC1144" w:rsidRPr="00B20DC7">
        <w:rPr>
          <w:szCs w:val="22"/>
        </w:rPr>
        <w:fldChar w:fldCharType="end"/>
      </w:r>
      <w:bookmarkEnd w:id="135"/>
      <w:r w:rsidRPr="00B20DC7">
        <w:t>. Внешний вид схемы</w:t>
      </w:r>
      <w:r w:rsidR="00347792" w:rsidRPr="00B20DC7">
        <w:t xml:space="preserve"> </w:t>
      </w:r>
      <w:r w:rsidRPr="00B20DC7">
        <w:t>после настройки блоков «Чтение сигналов» и «Выход алгоритма»</w:t>
      </w:r>
    </w:p>
    <w:p w:rsidR="000B02E6" w:rsidRPr="001D1F17" w:rsidRDefault="000B02E6" w:rsidP="00347792">
      <w:pPr>
        <w:pStyle w:val="2"/>
      </w:pPr>
      <w:bookmarkStart w:id="136" w:name="_Toc356848630"/>
      <w:r w:rsidRPr="001D1F17">
        <w:t>Проверка работы алгоритма управления первой задвижкой</w:t>
      </w:r>
      <w:bookmarkEnd w:id="136"/>
    </w:p>
    <w:p w:rsidR="003E5653" w:rsidRDefault="000B02E6" w:rsidP="00CE14EE">
      <w:r>
        <w:t>Для проверки работы алгоритма запустим созданную схему на расчет.</w:t>
      </w:r>
      <w:r w:rsidR="001F0492">
        <w:t xml:space="preserve"> </w:t>
      </w:r>
      <w:r>
        <w:t>Схема алгоритма управления примет вид, представленный на рисунке ниже</w:t>
      </w:r>
      <w:r w:rsidRPr="00A43491">
        <w:t xml:space="preserve"> (</w:t>
      </w:r>
      <w:r>
        <w:rPr>
          <w:lang w:val="en-US"/>
        </w:rPr>
        <w:t>c</w:t>
      </w:r>
      <w:r>
        <w:t>м.</w:t>
      </w:r>
      <w:r w:rsidR="00151894">
        <w:t xml:space="preserve"> </w:t>
      </w:r>
      <w:r w:rsidR="00EC1144">
        <w:fldChar w:fldCharType="begin"/>
      </w:r>
      <w:r>
        <w:instrText xml:space="preserve"> REF _Ref188020941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96</w:t>
      </w:r>
      <w:r w:rsidR="00EC1144">
        <w:fldChar w:fldCharType="end"/>
      </w:r>
      <w:r w:rsidRPr="00F7375B">
        <w:t>)</w:t>
      </w:r>
      <w:r w:rsidR="00151894">
        <w:t>:</w:t>
      </w:r>
    </w:p>
    <w:p w:rsidR="000B02E6" w:rsidRDefault="001F0492" w:rsidP="00B20DC7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727820"/>
            <wp:effectExtent l="19050" t="0" r="3175" b="0"/>
            <wp:docPr id="26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37" w:name="_Ref188020941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96</w:t>
      </w:r>
      <w:r w:rsidR="00EC1144" w:rsidRPr="00B20DC7">
        <w:rPr>
          <w:szCs w:val="22"/>
        </w:rPr>
        <w:fldChar w:fldCharType="end"/>
      </w:r>
      <w:bookmarkEnd w:id="137"/>
      <w:r w:rsidRPr="00B20DC7">
        <w:t>. Вид схемы алгоритма во вр</w:t>
      </w:r>
      <w:r w:rsidR="00BC2367">
        <w:t>емя</w:t>
      </w:r>
      <w:r w:rsidR="00B20DC7" w:rsidRPr="00B20DC7">
        <w:t xml:space="preserve"> моделирования</w:t>
      </w:r>
    </w:p>
    <w:p w:rsidR="000B02E6" w:rsidRPr="00766DB6" w:rsidRDefault="000B02E6" w:rsidP="00CE14EE">
      <w:r>
        <w:t xml:space="preserve">Во время расчета красным </w:t>
      </w:r>
      <w:r w:rsidR="0090620D">
        <w:t xml:space="preserve">(фиолетовым) </w:t>
      </w:r>
      <w:r>
        <w:t>цветом подсвечиваются линии, значени</w:t>
      </w:r>
      <w:r w:rsidR="00A53E06">
        <w:t>е</w:t>
      </w:r>
      <w: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A53E06">
        <w:rPr>
          <w:rStyle w:val="a9"/>
        </w:rPr>
        <w:t>«Давление в узле»</w:t>
      </w:r>
      <w:r>
        <w:t xml:space="preserve"> в базе данных равно нулю. Сравнивающее устройство, таким образом, на выходе имеет значение </w:t>
      </w:r>
      <w:r w:rsidR="00A53E06" w:rsidRPr="00A53E06">
        <w:rPr>
          <w:rStyle w:val="a9"/>
        </w:rPr>
        <w:t>«</w:t>
      </w:r>
      <w:r w:rsidRPr="00A53E06">
        <w:rPr>
          <w:rStyle w:val="a9"/>
        </w:rPr>
        <w:t>–1,3</w:t>
      </w:r>
      <w:r w:rsidR="00A53E06" w:rsidRPr="00A53E06">
        <w:rPr>
          <w:rStyle w:val="a9"/>
        </w:rPr>
        <w:t>»</w:t>
      </w:r>
      <w:r>
        <w:t>, и сравнивающие блоки формируют значение сигнала</w:t>
      </w:r>
      <w:r w:rsidRPr="00FC1A0A">
        <w:rPr>
          <w:rStyle w:val="a9"/>
        </w:rPr>
        <w:t xml:space="preserve"> </w:t>
      </w:r>
      <w:r w:rsidR="00A53E06">
        <w:rPr>
          <w:rStyle w:val="a9"/>
        </w:rPr>
        <w:t>«</w:t>
      </w:r>
      <w:r w:rsidRPr="00FC1A0A">
        <w:rPr>
          <w:rStyle w:val="a9"/>
        </w:rPr>
        <w:t>1</w:t>
      </w:r>
      <w:r w:rsidR="00A53E06">
        <w:rPr>
          <w:rStyle w:val="a9"/>
        </w:rPr>
        <w:t>»</w:t>
      </w:r>
      <w:r>
        <w:t xml:space="preserve"> (</w:t>
      </w:r>
      <w:r w:rsidR="00A53E06">
        <w:t xml:space="preserve">логическая </w:t>
      </w:r>
      <w:r>
        <w:t xml:space="preserve">Истина) для сигнала </w:t>
      </w:r>
      <w:r w:rsidRPr="00A53E06">
        <w:rPr>
          <w:rStyle w:val="a9"/>
        </w:rPr>
        <w:t>«Команда Открыть»</w:t>
      </w:r>
      <w:r>
        <w:t>.</w:t>
      </w:r>
    </w:p>
    <w:p w:rsidR="000B02E6" w:rsidRDefault="000B02E6" w:rsidP="00CE14EE">
      <w:r>
        <w:t>Перейдите в блок управления оборудованием и выполните двойной клик по лин</w:t>
      </w:r>
      <w:r w:rsidR="002A4347">
        <w:t>и</w:t>
      </w:r>
      <w:r>
        <w:t xml:space="preserve">и связи между блоками </w:t>
      </w:r>
      <w:r w:rsidR="002A4347">
        <w:t>«</w:t>
      </w:r>
      <w:r w:rsidRPr="00FC1A0A">
        <w:rPr>
          <w:rStyle w:val="a9"/>
        </w:rPr>
        <w:t>Команда Открыть</w:t>
      </w:r>
      <w:r w:rsidR="002A4347">
        <w:rPr>
          <w:rStyle w:val="a9"/>
        </w:rPr>
        <w:t>»</w:t>
      </w:r>
      <w:r>
        <w:t xml:space="preserve"> и </w:t>
      </w:r>
      <w:r w:rsidR="002A4347">
        <w:t>«</w:t>
      </w:r>
      <w:r w:rsidRPr="00FC1A0A">
        <w:rPr>
          <w:rStyle w:val="a9"/>
        </w:rPr>
        <w:t>БУЗ</w:t>
      </w:r>
      <w:r w:rsidR="002A4347">
        <w:rPr>
          <w:rStyle w:val="a9"/>
        </w:rPr>
        <w:t>»</w:t>
      </w:r>
      <w:r w:rsidRPr="00FC1A0A">
        <w:rPr>
          <w:rStyle w:val="a9"/>
        </w:rPr>
        <w:t xml:space="preserve">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="00D1291D">
        <w:t xml:space="preserve">, такая линия </w:t>
      </w:r>
      <w:r w:rsidR="00D1291D" w:rsidRPr="00D1291D">
        <w:t xml:space="preserve">связи </w:t>
      </w:r>
      <w:r w:rsidR="00D1291D">
        <w:t xml:space="preserve">имеет внутреннее наименование в </w:t>
      </w:r>
      <w:r w:rsidR="00EB6738" w:rsidRPr="00EB6738">
        <w:t>SimInTech</w:t>
      </w:r>
      <w:r w:rsidR="00D1291D">
        <w:t xml:space="preserve"> </w:t>
      </w:r>
      <w:r w:rsidR="00D1291D" w:rsidRPr="00D1291D">
        <w:t>–</w:t>
      </w:r>
      <w:r w:rsidR="00D1291D">
        <w:t xml:space="preserve"> «MBTYWire</w:t>
      </w:r>
      <w:r w:rsidR="00D1291D" w:rsidRPr="00D1291D">
        <w:t xml:space="preserve"> </w:t>
      </w:r>
      <w:r w:rsidR="00D1291D">
        <w:t xml:space="preserve">: </w:t>
      </w:r>
      <w:r w:rsidR="00D1291D" w:rsidRPr="00D1291D">
        <w:t>Математическая связь</w:t>
      </w:r>
      <w:r w:rsidR="00D1291D">
        <w:t>»</w:t>
      </w:r>
      <w:r w:rsidRPr="00D8570E">
        <w:t>)</w:t>
      </w:r>
      <w:r>
        <w:t>. В появившемся окне «</w:t>
      </w:r>
      <w:r w:rsidRPr="00FC1A0A">
        <w:rPr>
          <w:rStyle w:val="a9"/>
        </w:rPr>
        <w:t>Просмотр значений на линии связи</w:t>
      </w:r>
      <w:r>
        <w:t xml:space="preserve">» отражается список значений сигнала </w:t>
      </w:r>
      <w:r w:rsidRPr="00FC1A0A">
        <w:rPr>
          <w:rStyle w:val="a9"/>
        </w:rPr>
        <w:t>«Команда Открыть»</w:t>
      </w:r>
      <w: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>
        <w:t>«</w:t>
      </w:r>
      <w:r w:rsidRPr="00FC1A0A">
        <w:rPr>
          <w:rStyle w:val="a9"/>
        </w:rPr>
        <w:t>1</w:t>
      </w:r>
      <w:r w:rsidR="00C3213C">
        <w:rPr>
          <w:rStyle w:val="a9"/>
        </w:rPr>
        <w:t>»</w:t>
      </w:r>
      <w:r>
        <w:t xml:space="preserve"> имеет только первый элемент списка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Pr="00D8570E">
        <w:t>)</w:t>
      </w:r>
      <w:r>
        <w:t>.</w:t>
      </w:r>
    </w:p>
    <w:p w:rsidR="000B02E6" w:rsidRDefault="00D1291D" w:rsidP="00B20DC7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959359"/>
            <wp:effectExtent l="19050" t="0" r="3175" b="0"/>
            <wp:docPr id="26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38" w:name="_Ref188021809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97</w:t>
      </w:r>
      <w:r w:rsidR="00EC1144" w:rsidRPr="00B20DC7">
        <w:rPr>
          <w:szCs w:val="22"/>
        </w:rPr>
        <w:fldChar w:fldCharType="end"/>
      </w:r>
      <w:bookmarkEnd w:id="138"/>
      <w:r w:rsidRPr="00B20DC7">
        <w:t>. Вид схемы субмодели «Управление оборудованием» во время моделирования</w:t>
      </w:r>
    </w:p>
    <w:p w:rsidR="003E5653" w:rsidRDefault="000B02E6" w:rsidP="00CE14EE">
      <w: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FC1A0A">
        <w:rPr>
          <w:rStyle w:val="a9"/>
        </w:rPr>
        <w:t>«Команда Открыть»</w:t>
      </w:r>
      <w:r>
        <w:t xml:space="preserve"> для первой задвижки (клапана) и производит изменение положения задвижки с постоянной скоростью</w:t>
      </w:r>
      <w:r w:rsidR="00D34378">
        <w:t>. При</w:t>
      </w:r>
      <w:r>
        <w:t xml:space="preserve"> достижении положения </w:t>
      </w:r>
      <w:r w:rsidR="00D34378">
        <w:t>«</w:t>
      </w:r>
      <w:r w:rsidRPr="00FC1A0A">
        <w:rPr>
          <w:rStyle w:val="a9"/>
        </w:rPr>
        <w:t>100</w:t>
      </w:r>
      <w:r w:rsidR="00D34378">
        <w:rPr>
          <w:rStyle w:val="a9"/>
        </w:rPr>
        <w:t>»</w:t>
      </w:r>
      <w:r>
        <w:t xml:space="preserve"> (полностью открыта)</w:t>
      </w:r>
      <w:r w:rsidR="00D34378">
        <w:t xml:space="preserve"> положение не изменяется</w:t>
      </w:r>
      <w:r w:rsidR="00F03089" w:rsidRPr="00F03089">
        <w:t>; остальные задвижки не двигаются</w:t>
      </w:r>
      <w:r w:rsidR="00F03089">
        <w:t xml:space="preserve"> и остаются в положении </w:t>
      </w:r>
      <w:r w:rsidR="00F03089" w:rsidRPr="00F03089">
        <w:rPr>
          <w:rStyle w:val="a9"/>
        </w:rPr>
        <w:t>«0»</w:t>
      </w:r>
      <w:r>
        <w:t xml:space="preserve"> </w:t>
      </w:r>
      <w:r w:rsidR="00F03089">
        <w:t xml:space="preserve">(полностью закрыты, </w:t>
      </w:r>
      <w:r>
        <w:t xml:space="preserve">см. </w:t>
      </w:r>
      <w:r w:rsidR="00EC1144">
        <w:fldChar w:fldCharType="begin"/>
      </w:r>
      <w:r>
        <w:instrText xml:space="preserve"> REF _Ref188022349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98</w:t>
      </w:r>
      <w:r w:rsidR="00EC1144">
        <w:fldChar w:fldCharType="end"/>
      </w:r>
      <w:r>
        <w:t>)</w:t>
      </w:r>
      <w:r w:rsidR="00D34378">
        <w:t>:</w:t>
      </w:r>
    </w:p>
    <w:p w:rsidR="000B02E6" w:rsidRDefault="00665B93" w:rsidP="00FC1A0A">
      <w:pPr>
        <w:pStyle w:val="a8"/>
      </w:pPr>
      <w:r>
        <w:rPr>
          <w:noProof/>
        </w:rPr>
        <w:drawing>
          <wp:inline distT="0" distB="0" distL="0" distR="0">
            <wp:extent cx="4352925" cy="3752850"/>
            <wp:effectExtent l="19050" t="0" r="9525" b="0"/>
            <wp:docPr id="27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F03089" w:rsidRDefault="000B02E6" w:rsidP="00B20DC7">
      <w:pPr>
        <w:pStyle w:val="a4"/>
      </w:pPr>
      <w:bookmarkStart w:id="139" w:name="_Ref188022349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98</w:t>
      </w:r>
      <w:r w:rsidR="00EC1144" w:rsidRPr="00B20DC7">
        <w:rPr>
          <w:szCs w:val="22"/>
        </w:rPr>
        <w:fldChar w:fldCharType="end"/>
      </w:r>
      <w:bookmarkEnd w:id="139"/>
      <w:r w:rsidRPr="00B20DC7">
        <w:t>. График изменения положения задвижки</w:t>
      </w:r>
      <w:r w:rsidR="00665B93">
        <w:t xml:space="preserve"> Z1</w:t>
      </w:r>
    </w:p>
    <w:p w:rsidR="000B02E6" w:rsidRPr="005547B1" w:rsidRDefault="000B02E6" w:rsidP="00347792">
      <w:pPr>
        <w:pStyle w:val="2"/>
      </w:pPr>
      <w:bookmarkStart w:id="140" w:name="_Toc356848631"/>
      <w:r w:rsidRPr="005547B1">
        <w:lastRenderedPageBreak/>
        <w:t>Алгоритм управления второй задвижкой</w:t>
      </w:r>
      <w:bookmarkEnd w:id="140"/>
    </w:p>
    <w:p w:rsidR="000B02E6" w:rsidRDefault="000B02E6" w:rsidP="00CE14EE">
      <w: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:rsidR="000B02E6" w:rsidRDefault="000B02E6" w:rsidP="00FC1A0A">
      <w:r>
        <w:t>Последо</w:t>
      </w:r>
      <w:r w:rsidR="00B87992">
        <w:t>вательность изменения будет зада</w:t>
      </w:r>
      <w:r>
        <w:t>ваться блоком «</w:t>
      </w:r>
      <w:r w:rsidRPr="00FC1A0A">
        <w:rPr>
          <w:rStyle w:val="a9"/>
        </w:rPr>
        <w:t>Кусочно линейная</w:t>
      </w:r>
      <w:r>
        <w:t>» (завис</w:t>
      </w:r>
      <w:r w:rsidR="00540E68">
        <w:t xml:space="preserve">имость) из закладки </w:t>
      </w:r>
      <w:r w:rsidR="00540E68" w:rsidRPr="00B87992">
        <w:rPr>
          <w:rStyle w:val="a9"/>
        </w:rPr>
        <w:t>«Источники»</w:t>
      </w:r>
      <w:r>
        <w:t xml:space="preserve"> (см. </w:t>
      </w:r>
      <w:r w:rsidR="0062054C">
        <w:fldChar w:fldCharType="begin"/>
      </w:r>
      <w:r w:rsidR="0062054C">
        <w:instrText xml:space="preserve"> REF _Ref188062039 \h  \* MERGEFORMAT </w:instrText>
      </w:r>
      <w:r w:rsidR="0062054C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99</w:t>
      </w:r>
      <w:r w:rsidR="0062054C">
        <w:fldChar w:fldCharType="end"/>
      </w:r>
      <w:r>
        <w:t>)</w:t>
      </w:r>
      <w:r w:rsidR="00540E68">
        <w:t>:</w:t>
      </w:r>
    </w:p>
    <w:p w:rsidR="000B02E6" w:rsidRDefault="00C95405" w:rsidP="00B20DC7">
      <w:pPr>
        <w:pStyle w:val="a8"/>
      </w:pPr>
      <w:r>
        <w:rPr>
          <w:noProof/>
        </w:rPr>
        <w:drawing>
          <wp:inline distT="0" distB="0" distL="0" distR="0">
            <wp:extent cx="5934075" cy="1171575"/>
            <wp:effectExtent l="19050" t="0" r="9525" b="0"/>
            <wp:docPr id="27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EB3C28" w:rsidRDefault="000B02E6" w:rsidP="00EB3C28">
      <w:pPr>
        <w:pStyle w:val="a4"/>
      </w:pPr>
      <w:bookmarkStart w:id="141" w:name="_Ref188062039"/>
      <w:r w:rsidRPr="00EB3C28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99</w:t>
      </w:r>
      <w:r w:rsidR="00B618AE">
        <w:rPr>
          <w:noProof/>
        </w:rPr>
        <w:fldChar w:fldCharType="end"/>
      </w:r>
      <w:bookmarkEnd w:id="141"/>
      <w:r w:rsidRPr="00EB3C28">
        <w:t>. Блок «К</w:t>
      </w:r>
      <w:r w:rsidR="00C95405">
        <w:t>у</w:t>
      </w:r>
      <w:r w:rsidRPr="00EB3C28">
        <w:t>сочно линейная» (зависимость)</w:t>
      </w:r>
    </w:p>
    <w:p w:rsidR="000B02E6" w:rsidRDefault="000B02E6" w:rsidP="00CE14EE">
      <w: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FC1A0A">
        <w:rPr>
          <w:rStyle w:val="a9"/>
        </w:rPr>
        <w:t>Кусочно линейная</w:t>
      </w:r>
      <w:r>
        <w:t>» из закладки «</w:t>
      </w:r>
      <w:r w:rsidRPr="00FC1A0A">
        <w:rPr>
          <w:rStyle w:val="a9"/>
        </w:rPr>
        <w:t>Источники</w:t>
      </w:r>
      <w:r>
        <w:t>». В случае расхождения подается команда на открытие или закрытие задвижки.</w:t>
      </w:r>
    </w:p>
    <w:p w:rsidR="000B02E6" w:rsidRDefault="000B02E6" w:rsidP="00CE14EE">
      <w:r>
        <w:t>Для снятия непрерывных включений и выключений задвижки используется релейное звено с зоной нечувствительности</w:t>
      </w:r>
      <w:r w:rsidR="00C95405">
        <w:t xml:space="preserve"> –</w:t>
      </w:r>
      <w:r>
        <w:t xml:space="preserve"> блок «</w:t>
      </w:r>
      <w:r w:rsidRPr="00FC1A0A">
        <w:rPr>
          <w:rStyle w:val="a9"/>
        </w:rPr>
        <w:t>Релейное с зоной нечувствительности</w:t>
      </w:r>
      <w:r>
        <w:t>» из закладки «</w:t>
      </w:r>
      <w:r w:rsidRPr="00FC1A0A">
        <w:rPr>
          <w:rStyle w:val="a9"/>
        </w:rPr>
        <w:t>Нелинейные</w:t>
      </w:r>
      <w:r>
        <w:t>». Этот бло</w:t>
      </w:r>
      <w:r w:rsidR="00C95405">
        <w:t>к позволяет не посылать команду</w:t>
      </w:r>
      <w:r>
        <w:t xml:space="preserve"> в </w:t>
      </w:r>
      <w:r w:rsidR="00C95405">
        <w:t xml:space="preserve">том </w:t>
      </w:r>
      <w:r>
        <w:t>случае</w:t>
      </w:r>
      <w:r w:rsidR="00C95405">
        <w:t>,</w:t>
      </w:r>
      <w:r>
        <w:t xml:space="preserve"> когда от</w:t>
      </w:r>
      <w:r w:rsidR="00C95405">
        <w:t>клонение</w:t>
      </w:r>
      <w:r>
        <w:t xml:space="preserve"> положения находится в пределах заданной точности.</w:t>
      </w:r>
    </w:p>
    <w:p w:rsidR="000B02E6" w:rsidRDefault="00816926" w:rsidP="00FC1A0A">
      <w:pPr>
        <w:pStyle w:val="a8"/>
      </w:pPr>
      <w:r>
        <w:rPr>
          <w:noProof/>
        </w:rPr>
        <w:drawing>
          <wp:inline distT="0" distB="0" distL="0" distR="0">
            <wp:extent cx="4400550" cy="1333500"/>
            <wp:effectExtent l="19050" t="0" r="0" b="0"/>
            <wp:docPr id="277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100</w:t>
      </w:r>
      <w:r w:rsidR="00EC1144" w:rsidRPr="00B20DC7">
        <w:rPr>
          <w:szCs w:val="22"/>
        </w:rPr>
        <w:fldChar w:fldCharType="end"/>
      </w:r>
      <w:r w:rsidRPr="00B20DC7">
        <w:t>. Блок «Релейн</w:t>
      </w:r>
      <w:r w:rsidR="00B20DC7" w:rsidRPr="00B20DC7">
        <w:t>ое с зоной нечувствительности»</w:t>
      </w:r>
    </w:p>
    <w:p w:rsidR="000B02E6" w:rsidRDefault="000B02E6" w:rsidP="00CE14EE">
      <w:r>
        <w:t xml:space="preserve">Схема алгоритма управления второй задвижкой приведена на следующем рисунке (см. </w:t>
      </w:r>
      <w:r w:rsidR="00EC1144">
        <w:fldChar w:fldCharType="begin"/>
      </w:r>
      <w:r>
        <w:instrText xml:space="preserve"> REF _Ref188063153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101</w:t>
      </w:r>
      <w:r w:rsidR="00EC1144">
        <w:fldChar w:fldCharType="end"/>
      </w:r>
      <w:r>
        <w:t>).</w:t>
      </w:r>
      <w:r w:rsidRPr="00433498">
        <w:t xml:space="preserve"> </w:t>
      </w:r>
      <w:r>
        <w:t xml:space="preserve">В схеме данного алгоритма используются такие же блоки </w:t>
      </w:r>
      <w:r w:rsidRPr="00FC1A0A">
        <w:rPr>
          <w:rStyle w:val="a9"/>
        </w:rPr>
        <w:t xml:space="preserve">«Чтение сигналов» </w:t>
      </w:r>
      <w:r w:rsidRPr="005547B1">
        <w:t>и</w:t>
      </w:r>
      <w:r w:rsidRPr="00FC1A0A">
        <w:rPr>
          <w:rStyle w:val="a9"/>
        </w:rPr>
        <w:t xml:space="preserve"> «Выход алгоритма</w:t>
      </w:r>
      <w:r>
        <w:t>»</w:t>
      </w:r>
      <w:r w:rsidR="00816926">
        <w:t>, какие мы использовали</w:t>
      </w:r>
      <w:r>
        <w:t xml:space="preserve"> </w:t>
      </w:r>
      <w:r w:rsidR="00816926">
        <w:t>в алгоритме</w:t>
      </w:r>
      <w:r>
        <w:t xml:space="preserve"> управления первой задвижкой.</w:t>
      </w:r>
    </w:p>
    <w:p w:rsidR="000B02E6" w:rsidRDefault="00A563EA" w:rsidP="00D71B38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606895"/>
            <wp:effectExtent l="19050" t="0" r="3175" b="0"/>
            <wp:docPr id="278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42" w:name="_Ref188063153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101</w:t>
      </w:r>
      <w:r w:rsidR="00EC1144" w:rsidRPr="00D71B38">
        <w:rPr>
          <w:szCs w:val="22"/>
        </w:rPr>
        <w:fldChar w:fldCharType="end"/>
      </w:r>
      <w:bookmarkEnd w:id="142"/>
      <w:r w:rsidRPr="00D71B38">
        <w:t>. Сх</w:t>
      </w:r>
      <w:r w:rsidR="00D71B38" w:rsidRPr="00D71B38">
        <w:t>ема управления второй задвижкой</w:t>
      </w:r>
    </w:p>
    <w:p w:rsidR="000B02E6" w:rsidRPr="005547B1" w:rsidRDefault="000B02E6" w:rsidP="00CE14EE">
      <w:r>
        <w:t xml:space="preserve">Войдите </w:t>
      </w:r>
      <w:r w:rsidRPr="00A563EA">
        <w:t>в</w:t>
      </w:r>
      <w:r w:rsidR="00A563EA">
        <w:t xml:space="preserve"> с</w:t>
      </w:r>
      <w:r w:rsidRPr="00A563EA">
        <w:t>убмодель</w:t>
      </w:r>
      <w:r>
        <w:t xml:space="preserve"> </w:t>
      </w:r>
      <w:r w:rsidR="00A563EA" w:rsidRPr="00A563EA">
        <w:rPr>
          <w:rStyle w:val="a9"/>
        </w:rPr>
        <w:t>«</w:t>
      </w:r>
      <w:r w:rsidRPr="00A563EA">
        <w:rPr>
          <w:rStyle w:val="a9"/>
        </w:rPr>
        <w:t>Алгоритм управления задвижкой Z2</w:t>
      </w:r>
      <w:r w:rsidR="00A563EA" w:rsidRPr="00A563EA">
        <w:rPr>
          <w:rStyle w:val="a9"/>
        </w:rPr>
        <w:t>»</w:t>
      </w:r>
      <w:r w:rsidRPr="00A43491">
        <w:t xml:space="preserve"> </w:t>
      </w:r>
      <w:r>
        <w:t xml:space="preserve">и соберите схему, как показано на рисунке (см. </w:t>
      </w:r>
      <w:r w:rsidR="00EC1144">
        <w:fldChar w:fldCharType="begin"/>
      </w:r>
      <w:r>
        <w:instrText xml:space="preserve"> REF _Ref188063153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101</w:t>
      </w:r>
      <w:r w:rsidR="00EC1144">
        <w:fldChar w:fldCharType="end"/>
      </w:r>
      <w:r>
        <w:t>). Для блока «</w:t>
      </w:r>
      <w:r w:rsidRPr="00FC1A0A">
        <w:rPr>
          <w:rStyle w:val="a9"/>
        </w:rPr>
        <w:t>Чтение сигналов</w:t>
      </w:r>
      <w:r>
        <w:t xml:space="preserve">» задайте параметры, как показано на следующем рисунке (см. </w:t>
      </w:r>
      <w:r w:rsidR="00EC1144">
        <w:fldChar w:fldCharType="begin"/>
      </w:r>
      <w:r>
        <w:instrText xml:space="preserve"> REF _Ref188063949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102</w:t>
      </w:r>
      <w:r w:rsidR="00EC1144">
        <w:fldChar w:fldCharType="end"/>
      </w:r>
      <w:r>
        <w:t>)</w:t>
      </w:r>
      <w:r w:rsidRPr="005547B1">
        <w:t>:</w:t>
      </w:r>
    </w:p>
    <w:p w:rsidR="000B02E6" w:rsidRDefault="001F43A4" w:rsidP="001F43A4">
      <w:pPr>
        <w:pStyle w:val="a8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7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A43491" w:rsidRDefault="000B02E6" w:rsidP="00D71B38">
      <w:pPr>
        <w:pStyle w:val="a4"/>
      </w:pPr>
      <w:bookmarkStart w:id="143" w:name="_Ref188063949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102</w:t>
      </w:r>
      <w:r w:rsidR="00EC1144" w:rsidRPr="00D71B38">
        <w:rPr>
          <w:szCs w:val="22"/>
        </w:rPr>
        <w:fldChar w:fldCharType="end"/>
      </w:r>
      <w:bookmarkEnd w:id="143"/>
      <w:r w:rsidRPr="00D71B38">
        <w:t>. Параметры блока чтение сигналов</w:t>
      </w:r>
    </w:p>
    <w:p w:rsidR="000B02E6" w:rsidRDefault="000B02E6" w:rsidP="00CE14EE">
      <w:r>
        <w:t>Для блока «</w:t>
      </w:r>
      <w:r w:rsidRPr="00FC1A0A">
        <w:rPr>
          <w:rStyle w:val="a9"/>
        </w:rPr>
        <w:t>Выход алгоритма</w:t>
      </w:r>
      <w:r>
        <w:t>» задайте параметры, как показано на следующем рисунке (</w:t>
      </w:r>
      <w:r w:rsidR="001F43A4">
        <w:t xml:space="preserve">см. </w:t>
      </w:r>
      <w:r w:rsidR="00EC1144">
        <w:fldChar w:fldCharType="begin"/>
      </w:r>
      <w:r>
        <w:instrText xml:space="preserve"> REF _Ref188064204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103</w:t>
      </w:r>
      <w:r w:rsidR="00EC1144">
        <w:fldChar w:fldCharType="end"/>
      </w:r>
      <w:r>
        <w:t>).</w:t>
      </w:r>
    </w:p>
    <w:p w:rsidR="000B02E6" w:rsidRDefault="00BD2155" w:rsidP="00D71B38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3346189"/>
            <wp:effectExtent l="19050" t="0" r="3175" b="0"/>
            <wp:docPr id="280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44" w:name="_Ref188064204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103</w:t>
      </w:r>
      <w:r w:rsidR="00EC1144" w:rsidRPr="00D71B38">
        <w:rPr>
          <w:szCs w:val="22"/>
        </w:rPr>
        <w:fldChar w:fldCharType="end"/>
      </w:r>
      <w:bookmarkEnd w:id="144"/>
      <w:r w:rsidRPr="00D71B38">
        <w:t xml:space="preserve">. </w:t>
      </w:r>
      <w:r w:rsidR="00D71B38" w:rsidRPr="00D71B38">
        <w:t>Параметры блока выход алгоритма</w:t>
      </w:r>
    </w:p>
    <w:p w:rsidR="000B02E6" w:rsidRPr="005547B1" w:rsidRDefault="000B02E6" w:rsidP="00CE14EE">
      <w:r>
        <w:t>Для блока «</w:t>
      </w:r>
      <w:r w:rsidRPr="00FC1A0A">
        <w:rPr>
          <w:rStyle w:val="a9"/>
        </w:rPr>
        <w:t>Релейное с зоной нечувствительности</w:t>
      </w:r>
      <w:r>
        <w:t>» задайте параметры, как пока</w:t>
      </w:r>
      <w:r w:rsidR="00BD2155">
        <w:t>зано на следующем рисунке</w:t>
      </w:r>
      <w:r>
        <w:t xml:space="preserve"> (см</w:t>
      </w:r>
      <w:r w:rsidR="00BD2155">
        <w:t>.</w:t>
      </w:r>
      <w:r>
        <w:t xml:space="preserve"> </w:t>
      </w:r>
      <w:r w:rsidR="00EC1144">
        <w:fldChar w:fldCharType="begin"/>
      </w:r>
      <w:r>
        <w:instrText xml:space="preserve"> REF _Ref188065138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104</w:t>
      </w:r>
      <w:r w:rsidR="00EC1144">
        <w:fldChar w:fldCharType="end"/>
      </w:r>
      <w:r>
        <w:t>)</w:t>
      </w:r>
      <w:r w:rsidRPr="005547B1">
        <w:t>:</w:t>
      </w:r>
    </w:p>
    <w:p w:rsidR="000B02E6" w:rsidRPr="00433498" w:rsidRDefault="00EF4BEB" w:rsidP="00FC1A0A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3476625" cy="1828800"/>
            <wp:effectExtent l="1905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45" w:name="_Ref188065138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104</w:t>
      </w:r>
      <w:r w:rsidR="00EC1144" w:rsidRPr="00D71B38">
        <w:rPr>
          <w:szCs w:val="22"/>
        </w:rPr>
        <w:fldChar w:fldCharType="end"/>
      </w:r>
      <w:bookmarkEnd w:id="145"/>
      <w:r w:rsidRPr="00D71B38">
        <w:t>. Параметры блока реле</w:t>
      </w:r>
      <w:r w:rsidR="00D71B38" w:rsidRPr="00D71B38">
        <w:t>йное с зоной нечувствительности</w:t>
      </w:r>
    </w:p>
    <w:p w:rsidR="000B02E6" w:rsidRPr="00416C88" w:rsidRDefault="000B02E6" w:rsidP="00CE14EE">
      <w:r>
        <w:t>Работает данное звено следующий образом</w:t>
      </w:r>
      <w:r w:rsidRPr="00A43491">
        <w:t>:</w:t>
      </w:r>
      <w:r>
        <w:t xml:space="preserve"> выход блока </w:t>
      </w:r>
      <w:r w:rsidRPr="00FC1A0A">
        <w:rPr>
          <w:rStyle w:val="a9"/>
        </w:rPr>
        <w:t>y(t)</w:t>
      </w:r>
      <w:r w:rsidRPr="00A43491">
        <w:t xml:space="preserve"> </w:t>
      </w:r>
      <w:r>
        <w:t xml:space="preserve">либо принимает одно из трех значений </w:t>
      </w:r>
      <w:r w:rsidRPr="00FC1A0A">
        <w:rPr>
          <w:rStyle w:val="a9"/>
        </w:rPr>
        <w:t>Y1,0,Y2</w:t>
      </w:r>
      <w:r w:rsidRPr="00A43491">
        <w:t xml:space="preserve"> </w:t>
      </w:r>
      <w:r>
        <w:t>либо не изменяется</w:t>
      </w:r>
      <w:r w:rsidR="00EF4BEB">
        <w:t>:</w:t>
      </w:r>
      <w:r>
        <w:t xml:space="preserve"> </w:t>
      </w:r>
      <w:r w:rsidRPr="00FC1A0A">
        <w:rPr>
          <w:rStyle w:val="a9"/>
        </w:rPr>
        <w:t>y(t) = y(t</w:t>
      </w:r>
      <w:r w:rsidR="009C308F">
        <w:rPr>
          <w:rStyle w:val="a9"/>
        </w:rPr>
        <w:t xml:space="preserve"> – </w:t>
      </w:r>
      <w:r w:rsidRPr="00FC1A0A">
        <w:rPr>
          <w:rStyle w:val="a9"/>
        </w:rPr>
        <w:t>dt)</w:t>
      </w:r>
      <w:r w:rsidR="000B4AC8">
        <w:t>, где</w:t>
      </w:r>
      <w:r w:rsidR="003E641B">
        <w:t xml:space="preserve"> </w:t>
      </w:r>
      <w:r w:rsidRPr="00FC1A0A">
        <w:rPr>
          <w:rStyle w:val="a9"/>
        </w:rPr>
        <w:t>y(t</w:t>
      </w:r>
      <w:r w:rsidR="009C308F">
        <w:rPr>
          <w:rStyle w:val="a9"/>
        </w:rPr>
        <w:t xml:space="preserve"> – </w:t>
      </w:r>
      <w:r w:rsidRPr="00FC1A0A">
        <w:rPr>
          <w:rStyle w:val="a9"/>
        </w:rPr>
        <w:t>dt)</w:t>
      </w:r>
      <w:r w:rsidRPr="00130A34">
        <w:t xml:space="preserve"> – </w:t>
      </w:r>
      <w:r>
        <w:t>значение</w:t>
      </w:r>
      <w:r w:rsidR="00305779">
        <w:t xml:space="preserve"> выхода</w:t>
      </w:r>
      <w:r>
        <w:t xml:space="preserve"> на предыдущем шаге </w:t>
      </w:r>
      <w:r w:rsidR="00E44401">
        <w:t xml:space="preserve">интегрирования (на пердыдущем шаге численного </w:t>
      </w:r>
      <w:r>
        <w:t>расч</w:t>
      </w:r>
      <w:r w:rsidR="00EF4BEB">
        <w:t>ета</w:t>
      </w:r>
      <w:r w:rsidR="00E44401">
        <w:t>)</w:t>
      </w:r>
      <w:r>
        <w:t>.</w:t>
      </w:r>
    </w:p>
    <w:p w:rsidR="000B02E6" w:rsidRPr="00416C88" w:rsidRDefault="000B02E6" w:rsidP="00CE14EE">
      <w:r w:rsidRPr="00DD0572">
        <w:rPr>
          <w:rStyle w:val="af"/>
        </w:rPr>
        <w:t>y(t) = Y1, если</w:t>
      </w:r>
      <w:r w:rsidR="003E641B" w:rsidRPr="00DD0572">
        <w:rPr>
          <w:rStyle w:val="af"/>
        </w:rPr>
        <w:t xml:space="preserve"> </w:t>
      </w:r>
      <w:r w:rsidRPr="00DD0572">
        <w:rPr>
          <w:rStyle w:val="af"/>
        </w:rPr>
        <w:t>x(t) &lt; a1</w:t>
      </w:r>
      <w:r>
        <w:t xml:space="preserve"> –</w:t>
      </w:r>
      <w:r w:rsidRPr="00A43491">
        <w:t xml:space="preserve"> </w:t>
      </w:r>
      <w:r>
        <w:t>реле переключается на нижнее значение при уменьшении входного воздействия ниже нижней границы переключения.</w:t>
      </w:r>
    </w:p>
    <w:p w:rsidR="000B02E6" w:rsidRPr="00416C88" w:rsidRDefault="000B02E6" w:rsidP="00CE14EE">
      <w:r w:rsidRPr="00DD0572">
        <w:rPr>
          <w:rStyle w:val="af"/>
        </w:rPr>
        <w:t>y(t) = Y2, если</w:t>
      </w:r>
      <w:r w:rsidR="003E641B" w:rsidRPr="00DD0572">
        <w:rPr>
          <w:rStyle w:val="af"/>
        </w:rPr>
        <w:t xml:space="preserve"> </w:t>
      </w:r>
      <w:r w:rsidRPr="00DD0572">
        <w:rPr>
          <w:rStyle w:val="af"/>
        </w:rPr>
        <w:t>x(t) &gt; b1</w:t>
      </w:r>
      <w:r>
        <w:t xml:space="preserve"> –</w:t>
      </w:r>
      <w:r w:rsidRPr="00416C88">
        <w:t xml:space="preserve"> </w:t>
      </w:r>
      <w:r>
        <w:t>реле переключается на верхнее значение при увеличении входного воздействия выше верхней границы переключения.</w:t>
      </w:r>
    </w:p>
    <w:p w:rsidR="000B02E6" w:rsidRDefault="000B02E6" w:rsidP="00CE14EE">
      <w:r w:rsidRPr="00DD0572">
        <w:rPr>
          <w:rStyle w:val="af"/>
        </w:rPr>
        <w:t>y(t) = 0, если</w:t>
      </w:r>
      <w:r w:rsidR="003E641B" w:rsidRPr="00DD0572">
        <w:rPr>
          <w:rStyle w:val="af"/>
        </w:rPr>
        <w:t xml:space="preserve"> </w:t>
      </w:r>
      <w:r w:rsidRPr="00DD0572">
        <w:rPr>
          <w:rStyle w:val="af"/>
        </w:rPr>
        <w:t>a</w:t>
      </w:r>
      <w:r w:rsidR="00B74FFE" w:rsidRPr="00DD0572">
        <w:rPr>
          <w:rStyle w:val="af"/>
        </w:rPr>
        <w:t xml:space="preserve"> </w:t>
      </w:r>
      <w:r w:rsidRPr="00DD0572">
        <w:rPr>
          <w:rStyle w:val="af"/>
        </w:rPr>
        <w:t>&lt; x(t) &lt; b</w:t>
      </w:r>
      <w:r>
        <w:t xml:space="preserve"> </w:t>
      </w:r>
      <w:r w:rsidR="00B74FFE">
        <w:t>–</w:t>
      </w:r>
      <w:r>
        <w:t xml:space="preserve"> реле находится в нулевом положении если, значение входа попадает в зону нечувствительности.</w:t>
      </w:r>
    </w:p>
    <w:p w:rsidR="000B02E6" w:rsidRDefault="000B02E6" w:rsidP="00CE14EE">
      <w:r w:rsidRPr="00DD0572">
        <w:rPr>
          <w:rStyle w:val="af"/>
        </w:rPr>
        <w:t xml:space="preserve">y(t) = y(t-dt), если a1 </w:t>
      </w:r>
      <w:r w:rsidR="00A66189" w:rsidRPr="00DD0572">
        <w:rPr>
          <w:rStyle w:val="af"/>
        </w:rPr>
        <w:t>≤</w:t>
      </w:r>
      <w:r w:rsidRPr="00DD0572">
        <w:rPr>
          <w:rStyle w:val="af"/>
        </w:rPr>
        <w:t xml:space="preserve"> x ( t ) </w:t>
      </w:r>
      <w:r w:rsidR="00A66189" w:rsidRPr="00DD0572">
        <w:rPr>
          <w:rStyle w:val="af"/>
        </w:rPr>
        <w:t>≤</w:t>
      </w:r>
      <w:r w:rsidRPr="00DD0572">
        <w:rPr>
          <w:rStyle w:val="af"/>
        </w:rPr>
        <w:t xml:space="preserve"> a</w:t>
      </w:r>
      <w:r w:rsidR="00DD0572" w:rsidRPr="00DD0572">
        <w:rPr>
          <w:rStyle w:val="af"/>
        </w:rPr>
        <w:t xml:space="preserve"> или</w:t>
      </w:r>
      <w:r w:rsidRPr="00DD0572">
        <w:rPr>
          <w:rStyle w:val="af"/>
        </w:rPr>
        <w:t xml:space="preserve"> b </w:t>
      </w:r>
      <w:r w:rsidR="00A66189" w:rsidRPr="00DD0572">
        <w:rPr>
          <w:rStyle w:val="af"/>
        </w:rPr>
        <w:t>≤</w:t>
      </w:r>
      <w:r w:rsidRPr="00DD0572">
        <w:rPr>
          <w:rStyle w:val="af"/>
        </w:rPr>
        <w:t xml:space="preserve"> x ( t ) </w:t>
      </w:r>
      <w:r w:rsidR="00A66189" w:rsidRPr="00DD0572">
        <w:rPr>
          <w:rStyle w:val="af"/>
        </w:rPr>
        <w:t>≤</w:t>
      </w:r>
      <w:r w:rsidRPr="00DD0572">
        <w:rPr>
          <w:rStyle w:val="af"/>
        </w:rPr>
        <w:t xml:space="preserve"> b2</w:t>
      </w:r>
      <w:r>
        <w:t xml:space="preserve"> – значение реле не изменяется, входное воздействие не пересекает зону переключения.</w:t>
      </w:r>
    </w:p>
    <w:p w:rsidR="000B02E6" w:rsidRDefault="000B02E6" w:rsidP="00CE14EE">
      <w:r>
        <w:lastRenderedPageBreak/>
        <w:t>Заданные параметры блока (см</w:t>
      </w:r>
      <w:r w:rsidR="00DD0572">
        <w:t>.</w:t>
      </w:r>
      <w:r>
        <w:t xml:space="preserve"> </w:t>
      </w:r>
      <w:r w:rsidR="0062054C">
        <w:fldChar w:fldCharType="begin"/>
      </w:r>
      <w:r w:rsidR="0062054C">
        <w:instrText xml:space="preserve"> REF _Ref188065138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104</w:t>
      </w:r>
      <w:r w:rsidR="0062054C">
        <w:fldChar w:fldCharType="end"/>
      </w:r>
      <w:r>
        <w:t>) позволяют регулировать положение клапана (задвижки) с точностью до ±0.01.</w:t>
      </w:r>
    </w:p>
    <w:p w:rsidR="000B02E6" w:rsidRDefault="000B02E6" w:rsidP="00CE14EE">
      <w:r>
        <w:t xml:space="preserve">Для задатчика положения второй задвижки используется линейная зависимость от времени. Блок </w:t>
      </w:r>
      <w:r w:rsidRPr="004E4716">
        <w:rPr>
          <w:rStyle w:val="a9"/>
        </w:rPr>
        <w:t>«Кусочно линейная»</w:t>
      </w:r>
      <w: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:rsidR="000B02E6" w:rsidRPr="00A43491" w:rsidRDefault="000B02E6" w:rsidP="00CE14EE">
      <w:r>
        <w:t>Зада</w:t>
      </w:r>
      <w:r w:rsidR="004E4716">
        <w:t>дим</w:t>
      </w:r>
      <w:r w:rsidR="00C93550">
        <w:t xml:space="preserve"> следующий алгоритм</w:t>
      </w:r>
      <w:r>
        <w:t xml:space="preserve"> для блока «</w:t>
      </w:r>
      <w:r w:rsidRPr="00FC1A0A">
        <w:rPr>
          <w:rStyle w:val="a9"/>
        </w:rPr>
        <w:t>Кусочно линейная</w:t>
      </w:r>
      <w:r>
        <w:t>»</w:t>
      </w:r>
      <w:r w:rsidRPr="00A43491">
        <w:t>:</w:t>
      </w:r>
    </w:p>
    <w:p w:rsidR="000B02E6" w:rsidRPr="00A43491" w:rsidRDefault="000B02E6" w:rsidP="00CE14EE">
      <w:r>
        <w:t>в промежуток времени 0 – 100 секунд значение 10</w:t>
      </w:r>
      <w:r w:rsidRPr="00A43491">
        <w:t>;</w:t>
      </w:r>
    </w:p>
    <w:p w:rsidR="000B02E6" w:rsidRDefault="000B02E6" w:rsidP="00CE14EE">
      <w:r>
        <w:t xml:space="preserve">в промежутке времени 100 </w:t>
      </w:r>
      <w:r w:rsidR="004E4716">
        <w:t>–</w:t>
      </w:r>
      <w:r>
        <w:t xml:space="preserve"> 200 секунд значение возрастает до 40.</w:t>
      </w:r>
    </w:p>
    <w:p w:rsidR="000B02E6" w:rsidRDefault="000B02E6" w:rsidP="00CE14EE">
      <w:r>
        <w:t>в промежутке времени 200</w:t>
      </w:r>
      <w:r w:rsidR="004E4716">
        <w:t xml:space="preserve"> – </w:t>
      </w:r>
      <w:r>
        <w:t>300 секунд значение 40;</w:t>
      </w:r>
    </w:p>
    <w:p w:rsidR="000B02E6" w:rsidRDefault="000B02E6" w:rsidP="00CE14EE">
      <w:r>
        <w:t>в промежутке времени 300</w:t>
      </w:r>
      <w:r w:rsidR="004E4716">
        <w:t xml:space="preserve"> – </w:t>
      </w:r>
      <w:r>
        <w:t>400 значение убывает до 20;</w:t>
      </w:r>
    </w:p>
    <w:p w:rsidR="000B02E6" w:rsidRDefault="000B02E6" w:rsidP="00CE14EE">
      <w:r>
        <w:t>в промежутке времени 400</w:t>
      </w:r>
      <w:r w:rsidR="004E4716">
        <w:t xml:space="preserve"> – </w:t>
      </w:r>
      <w:r>
        <w:t>500 значение 20.</w:t>
      </w:r>
    </w:p>
    <w:p w:rsidR="000B02E6" w:rsidRPr="00130A34" w:rsidRDefault="005F4E7D" w:rsidP="00CE14EE">
      <w:r>
        <w:t xml:space="preserve">Для реализации этого </w:t>
      </w:r>
      <w:r w:rsidR="00C93550">
        <w:t xml:space="preserve">алгоритма </w:t>
      </w:r>
      <w:r>
        <w:t>з</w:t>
      </w:r>
      <w:r w:rsidR="000B02E6">
        <w:t>адайте параметры блока «</w:t>
      </w:r>
      <w:r w:rsidR="000B02E6" w:rsidRPr="00FC1A0A">
        <w:rPr>
          <w:rStyle w:val="a9"/>
        </w:rPr>
        <w:t>Кусочно линейная</w:t>
      </w:r>
      <w:r w:rsidR="000B02E6">
        <w:t>» как показано на следующем рисунке</w:t>
      </w:r>
      <w:r w:rsidR="000B02E6" w:rsidRPr="00A43491">
        <w:t xml:space="preserve"> (</w:t>
      </w:r>
      <w:r w:rsidR="000B02E6">
        <w:t xml:space="preserve">см. </w:t>
      </w:r>
      <w:r w:rsidR="00EC1144">
        <w:fldChar w:fldCharType="begin"/>
      </w:r>
      <w:r w:rsidR="000B02E6">
        <w:instrText xml:space="preserve"> REF _Ref188067632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105</w:t>
      </w:r>
      <w:r w:rsidR="00EC1144">
        <w:fldChar w:fldCharType="end"/>
      </w:r>
      <w:r w:rsidR="000B02E6" w:rsidRPr="00130A34">
        <w:t>)</w:t>
      </w:r>
      <w:r>
        <w:t>:</w:t>
      </w:r>
    </w:p>
    <w:p w:rsidR="000B02E6" w:rsidRPr="00433498" w:rsidRDefault="00DA3C77" w:rsidP="00FC1A0A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3476625" cy="1066800"/>
            <wp:effectExtent l="1905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46" w:name="_Ref188067632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105</w:t>
      </w:r>
      <w:r w:rsidR="00EC1144" w:rsidRPr="00D71B38">
        <w:rPr>
          <w:szCs w:val="22"/>
        </w:rPr>
        <w:fldChar w:fldCharType="end"/>
      </w:r>
      <w:bookmarkEnd w:id="146"/>
      <w:r w:rsidRPr="00D71B38">
        <w:t xml:space="preserve">. Параметры блока </w:t>
      </w:r>
      <w:r w:rsidR="00DA3C77">
        <w:t>«К</w:t>
      </w:r>
      <w:r w:rsidRPr="00D71B38">
        <w:t>усочно линейная</w:t>
      </w:r>
      <w:r w:rsidR="00DA3C77">
        <w:t>»</w:t>
      </w:r>
    </w:p>
    <w:p w:rsidR="000B02E6" w:rsidRPr="00923254" w:rsidRDefault="000B02E6" w:rsidP="00347792">
      <w:pPr>
        <w:pStyle w:val="2"/>
      </w:pPr>
      <w:bookmarkStart w:id="147" w:name="_Toc356848632"/>
      <w:r w:rsidRPr="00130A34">
        <w:t>Проверка работы модели</w:t>
      </w:r>
      <w:bookmarkEnd w:id="147"/>
    </w:p>
    <w:p w:rsidR="003E5653" w:rsidRDefault="000B02E6" w:rsidP="00FC1A0A">
      <w:r>
        <w:t>Для детальной проверки работы алгоритма можно замедлить выполнение процесса</w:t>
      </w:r>
      <w:r w:rsidR="003E641B">
        <w:t xml:space="preserve"> </w:t>
      </w:r>
      <w:r>
        <w:t>моделирования. Для этого нажмите кнопку «</w:t>
      </w:r>
      <w:r w:rsidRPr="00FC1A0A">
        <w:rPr>
          <w:rStyle w:val="a9"/>
        </w:rPr>
        <w:t>Параметры расчета</w:t>
      </w:r>
      <w:r w:rsidR="00466C33">
        <w:t>» на схемном окне</w:t>
      </w:r>
      <w:r>
        <w:t xml:space="preserve"> (см. </w:t>
      </w:r>
      <w:r w:rsidR="0062054C">
        <w:fldChar w:fldCharType="begin"/>
      </w:r>
      <w:r w:rsidR="0062054C">
        <w:instrText xml:space="preserve"> REF _Ref188069440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106</w:t>
      </w:r>
      <w:r w:rsidR="0062054C">
        <w:fldChar w:fldCharType="end"/>
      </w:r>
      <w:r>
        <w:t>)</w:t>
      </w:r>
    </w:p>
    <w:p w:rsidR="000B02E6" w:rsidRPr="00433498" w:rsidRDefault="002307F2" w:rsidP="00FC1A0A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3438525" cy="1819275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Default="000B02E6" w:rsidP="00D71B38">
      <w:pPr>
        <w:pStyle w:val="a4"/>
      </w:pPr>
      <w:bookmarkStart w:id="148" w:name="_Ref188069440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106</w:t>
      </w:r>
      <w:r w:rsidR="00EC1144" w:rsidRPr="00D71B38">
        <w:rPr>
          <w:szCs w:val="22"/>
        </w:rPr>
        <w:fldChar w:fldCharType="end"/>
      </w:r>
      <w:bookmarkEnd w:id="148"/>
      <w:r w:rsidRPr="00D71B38">
        <w:t>. К</w:t>
      </w:r>
      <w:r w:rsidR="00D71B38" w:rsidRPr="00D71B38">
        <w:t>нопка вызова параметров расчета</w:t>
      </w:r>
    </w:p>
    <w:p w:rsidR="000B02E6" w:rsidRPr="00D71B38" w:rsidRDefault="000B02E6" w:rsidP="00CE14EE">
      <w:pPr>
        <w:rPr>
          <w:lang w:val="en-US"/>
        </w:rPr>
      </w:pPr>
      <w:r>
        <w:t>В диалоговом окне «</w:t>
      </w:r>
      <w:r w:rsidRPr="00FC1A0A">
        <w:rPr>
          <w:rStyle w:val="a9"/>
        </w:rPr>
        <w:t>Свойства решателя</w:t>
      </w:r>
      <w:r>
        <w:t>» перейдите на закладку «</w:t>
      </w:r>
      <w:r w:rsidRPr="00FC1A0A">
        <w:rPr>
          <w:rStyle w:val="a9"/>
        </w:rPr>
        <w:t>Синхронизация</w:t>
      </w:r>
      <w:r>
        <w:t>» и установите галочку «</w:t>
      </w:r>
      <w:r w:rsidRPr="00FC1A0A">
        <w:rPr>
          <w:rStyle w:val="a9"/>
        </w:rPr>
        <w:t>Синхронизировать с реальным временем</w:t>
      </w:r>
      <w:r>
        <w:t xml:space="preserve">». Задайте коэффициент ускорения </w:t>
      </w:r>
      <w:r w:rsidRPr="00FC1A0A">
        <w:rPr>
          <w:rStyle w:val="a9"/>
        </w:rPr>
        <w:t>1</w:t>
      </w:r>
      <w:r>
        <w:t xml:space="preserve"> (см. </w:t>
      </w:r>
      <w:r w:rsidR="00EC1144">
        <w:fldChar w:fldCharType="begin"/>
      </w:r>
      <w:r>
        <w:instrText xml:space="preserve"> REF _Ref188069437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107</w:t>
      </w:r>
      <w:r w:rsidR="00EC1144">
        <w:fldChar w:fldCharType="end"/>
      </w:r>
      <w:r>
        <w:t>)</w:t>
      </w:r>
      <w:r w:rsidR="00D71B38">
        <w:rPr>
          <w:lang w:val="en-US"/>
        </w:rPr>
        <w:t>.</w:t>
      </w:r>
    </w:p>
    <w:p w:rsidR="000B02E6" w:rsidRDefault="004A4684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4171950" cy="2514600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49" w:name="_Ref188069437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107</w:t>
      </w:r>
      <w:r w:rsidR="00EC1144" w:rsidRPr="00D71B38">
        <w:rPr>
          <w:szCs w:val="22"/>
        </w:rPr>
        <w:fldChar w:fldCharType="end"/>
      </w:r>
      <w:bookmarkEnd w:id="149"/>
      <w:r w:rsidR="00D71B38" w:rsidRPr="00D71B38">
        <w:t>. Настройка скорости расчета</w:t>
      </w:r>
    </w:p>
    <w:p w:rsidR="003E5653" w:rsidRDefault="000B02E6" w:rsidP="00CE14EE">
      <w:r>
        <w:t>Перейдите не закладку «</w:t>
      </w:r>
      <w:r w:rsidRPr="00FC1A0A">
        <w:rPr>
          <w:rStyle w:val="a9"/>
        </w:rPr>
        <w:t>Параметры расчёта</w:t>
      </w:r>
      <w:r>
        <w:t>» и установите конечное время расчета равным 500 сек</w:t>
      </w:r>
      <w:r w:rsidR="004A4684">
        <w:t>унд (с</w:t>
      </w:r>
      <w:r>
        <w:t xml:space="preserve">м. </w:t>
      </w:r>
      <w:r w:rsidR="00EC1144">
        <w:fldChar w:fldCharType="begin"/>
      </w:r>
      <w:r>
        <w:instrText xml:space="preserve"> REF _Ref188143425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108</w:t>
      </w:r>
      <w:r w:rsidR="00EC1144">
        <w:fldChar w:fldCharType="end"/>
      </w:r>
      <w:r>
        <w:t>)</w:t>
      </w:r>
      <w:r w:rsidR="004A4684">
        <w:t>.</w:t>
      </w:r>
    </w:p>
    <w:p w:rsidR="000B02E6" w:rsidRDefault="00CA02B7" w:rsidP="00FC1A0A">
      <w:pPr>
        <w:pStyle w:val="a8"/>
      </w:pPr>
      <w:r>
        <w:rPr>
          <w:noProof/>
        </w:rPr>
        <w:drawing>
          <wp:inline distT="0" distB="0" distL="0" distR="0">
            <wp:extent cx="5295900" cy="2514600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50" w:name="_Ref188143425"/>
      <w:r w:rsidRPr="00D71B38">
        <w:t xml:space="preserve">Рисунок </w:t>
      </w:r>
      <w:r w:rsidR="00EC1144" w:rsidRPr="00D71B38">
        <w:fldChar w:fldCharType="begin"/>
      </w:r>
      <w:r w:rsidRPr="00D71B38">
        <w:instrText xml:space="preserve"> SEQ Рисунок \* ARABIC </w:instrText>
      </w:r>
      <w:r w:rsidR="00EC1144" w:rsidRPr="00D71B38">
        <w:fldChar w:fldCharType="separate"/>
      </w:r>
      <w:r w:rsidR="00CD5F96">
        <w:rPr>
          <w:noProof/>
        </w:rPr>
        <w:t>108</w:t>
      </w:r>
      <w:r w:rsidR="00EC1144" w:rsidRPr="00D71B38">
        <w:fldChar w:fldCharType="end"/>
      </w:r>
      <w:bookmarkEnd w:id="150"/>
      <w:r w:rsidRPr="00D71B38">
        <w:t>. Настройка конечного времени расчета</w:t>
      </w:r>
    </w:p>
    <w:p w:rsidR="000B02E6" w:rsidRDefault="000B02E6" w:rsidP="00CE14EE">
      <w:r>
        <w:t>Запустите созданную схему на расчет.</w:t>
      </w:r>
    </w:p>
    <w:p w:rsidR="000B02E6" w:rsidRDefault="000B02E6" w:rsidP="00CE14EE">
      <w:r>
        <w:t xml:space="preserve">Остановите расчет через 3 – 5 секунд после начала, нажав кнопку </w:t>
      </w:r>
      <w:r w:rsidRPr="00FC1A0A">
        <w:rPr>
          <w:rStyle w:val="a9"/>
        </w:rPr>
        <w:t>«Пауза»</w:t>
      </w:r>
      <w:r>
        <w:t xml:space="preserve"> в главном окне программы.</w:t>
      </w:r>
    </w:p>
    <w:p w:rsidR="000B02E6" w:rsidRDefault="000B02E6" w:rsidP="00CE14EE">
      <w:r w:rsidRPr="006D57D2">
        <w:t xml:space="preserve">Перейдите в </w:t>
      </w:r>
      <w:r w:rsidR="006D57D2" w:rsidRPr="006D57D2">
        <w:t>с</w:t>
      </w:r>
      <w:r w:rsidRPr="006D57D2">
        <w:t>убмодель</w:t>
      </w:r>
      <w:r>
        <w:t xml:space="preserve"> </w:t>
      </w:r>
      <w:r w:rsidR="006D57D2" w:rsidRPr="006D57D2">
        <w:rPr>
          <w:rStyle w:val="a9"/>
        </w:rPr>
        <w:t>«Управление</w:t>
      </w:r>
      <w:r w:rsidRPr="006D57D2">
        <w:rPr>
          <w:rStyle w:val="a9"/>
        </w:rPr>
        <w:t xml:space="preserve"> оборудованием</w:t>
      </w:r>
      <w:r w:rsidR="006D57D2" w:rsidRPr="006D57D2">
        <w:rPr>
          <w:rStyle w:val="a9"/>
        </w:rPr>
        <w:t>»</w:t>
      </w:r>
      <w:r>
        <w:t xml:space="preserve"> и осуществите двойной клик по лини связи между блоками </w:t>
      </w:r>
      <w:r w:rsidR="006D57D2">
        <w:t>«</w:t>
      </w:r>
      <w:r w:rsidRPr="00FC1A0A">
        <w:rPr>
          <w:rStyle w:val="a9"/>
        </w:rPr>
        <w:t>Команда Открыть</w:t>
      </w:r>
      <w:r w:rsidR="006D57D2">
        <w:rPr>
          <w:rStyle w:val="a9"/>
        </w:rPr>
        <w:t>»</w:t>
      </w:r>
      <w:r>
        <w:t xml:space="preserve"> и </w:t>
      </w:r>
      <w:r w:rsidR="006D57D2">
        <w:t>«</w:t>
      </w:r>
      <w:r w:rsidRPr="00FC1A0A">
        <w:rPr>
          <w:rStyle w:val="a9"/>
        </w:rPr>
        <w:t>БУЗ</w:t>
      </w:r>
      <w:r w:rsidR="006D57D2">
        <w:rPr>
          <w:rStyle w:val="a9"/>
        </w:rPr>
        <w:t>»</w:t>
      </w:r>
      <w:r w:rsidRPr="00FC1A0A">
        <w:rPr>
          <w:rStyle w:val="a9"/>
        </w:rPr>
        <w:t xml:space="preserve">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Pr="00D8570E">
        <w:t>)</w:t>
      </w:r>
      <w:r>
        <w:t>. В появившемся окне «</w:t>
      </w:r>
      <w:r w:rsidRPr="00FC1A0A">
        <w:rPr>
          <w:rStyle w:val="a9"/>
        </w:rPr>
        <w:t>Просмотр значений на линии связи</w:t>
      </w:r>
      <w:r>
        <w:t>» отражается список значений сигнала «</w:t>
      </w:r>
      <w:r w:rsidRPr="00FC1A0A">
        <w:rPr>
          <w:rStyle w:val="a9"/>
        </w:rPr>
        <w:t>Команда Открыть</w:t>
      </w:r>
      <w: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>
        <w:t>,</w:t>
      </w:r>
      <w:r>
        <w:t xml:space="preserve"> равное </w:t>
      </w:r>
      <w:r w:rsidR="00745482">
        <w:t>«</w:t>
      </w:r>
      <w:r w:rsidRPr="00FC1A0A">
        <w:rPr>
          <w:rStyle w:val="a9"/>
        </w:rPr>
        <w:t>1</w:t>
      </w:r>
      <w:r w:rsidR="00745482">
        <w:rPr>
          <w:rStyle w:val="a9"/>
        </w:rPr>
        <w:t>»,</w:t>
      </w:r>
      <w:r>
        <w:t xml:space="preserve"> имеют два первых элемента списка </w:t>
      </w:r>
      <w:r w:rsidRPr="00D8570E">
        <w:t>(см.</w:t>
      </w:r>
      <w:r>
        <w:t xml:space="preserve"> </w:t>
      </w:r>
      <w:r w:rsidR="00EC1144">
        <w:fldChar w:fldCharType="begin"/>
      </w:r>
      <w:r>
        <w:instrText xml:space="preserve"> REF _Ref188069775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109</w:t>
      </w:r>
      <w:r w:rsidR="00EC1144">
        <w:fldChar w:fldCharType="end"/>
      </w:r>
      <w:r w:rsidRPr="00D8570E">
        <w:t>)</w:t>
      </w:r>
      <w:r>
        <w:t>.</w:t>
      </w:r>
    </w:p>
    <w:p w:rsidR="000B02E6" w:rsidRDefault="00B0029F" w:rsidP="00D71B38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606895"/>
            <wp:effectExtent l="1905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027052" w:rsidRDefault="000B02E6" w:rsidP="00D71B38">
      <w:pPr>
        <w:pStyle w:val="a4"/>
      </w:pPr>
      <w:bookmarkStart w:id="151" w:name="_Ref188069775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109</w:t>
      </w:r>
      <w:r w:rsidR="00EC1144" w:rsidRPr="00D71B38">
        <w:rPr>
          <w:szCs w:val="22"/>
        </w:rPr>
        <w:fldChar w:fldCharType="end"/>
      </w:r>
      <w:bookmarkEnd w:id="151"/>
      <w:r w:rsidRPr="00D71B38">
        <w:t>. Вид схемы субмодели «Управление оборудованием» во время моделирования</w:t>
      </w:r>
    </w:p>
    <w:p w:rsidR="003E5653" w:rsidRDefault="000B02E6" w:rsidP="00CE14EE">
      <w:r>
        <w:t>Откройте «</w:t>
      </w:r>
      <w:r w:rsidRPr="00FC1A0A">
        <w:rPr>
          <w:rStyle w:val="a9"/>
        </w:rPr>
        <w:t>Редактор базы данных</w:t>
      </w:r>
      <w:r>
        <w:t>», установите «</w:t>
      </w:r>
      <w:r w:rsidRPr="00FC1A0A">
        <w:rPr>
          <w:rStyle w:val="a9"/>
        </w:rPr>
        <w:t>Режим просмотра значений</w:t>
      </w:r>
      <w:r>
        <w:t>» и убедитесь, что значение сигналов для задвижек в базе данных соответствуют значению, рассчитанному</w:t>
      </w:r>
      <w:r w:rsidR="003E641B">
        <w:t xml:space="preserve"> </w:t>
      </w:r>
      <w:r w:rsidR="00B0029F">
        <w:t>в модели</w:t>
      </w:r>
      <w:r>
        <w:t xml:space="preserve"> (см. </w:t>
      </w:r>
      <w:r w:rsidR="00EC1144">
        <w:fldChar w:fldCharType="begin"/>
      </w:r>
      <w:r>
        <w:instrText xml:space="preserve"> REF _Ref188072022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110</w:t>
      </w:r>
      <w:r w:rsidR="00EC1144">
        <w:fldChar w:fldCharType="end"/>
      </w:r>
      <w:r>
        <w:t>)</w:t>
      </w:r>
      <w:r w:rsidR="00B0029F">
        <w:t>.</w:t>
      </w:r>
    </w:p>
    <w:p w:rsidR="000B02E6" w:rsidRDefault="008A1CCB" w:rsidP="00D71B38">
      <w:pPr>
        <w:pStyle w:val="a8"/>
      </w:pPr>
      <w:r>
        <w:rPr>
          <w:noProof/>
        </w:rPr>
        <w:drawing>
          <wp:inline distT="0" distB="0" distL="0" distR="0">
            <wp:extent cx="5934075" cy="2695575"/>
            <wp:effectExtent l="1905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52" w:name="_Ref188072022"/>
      <w:r w:rsidRPr="00D71B38">
        <w:t xml:space="preserve">Рисунок </w:t>
      </w:r>
      <w:r w:rsidR="00B618AE">
        <w:fldChar w:fldCharType="begin"/>
      </w:r>
      <w:r w:rsidR="00B618AE">
        <w:instrText xml:space="preserve"> SEQ Рисунок \* A</w:instrText>
      </w:r>
      <w:r w:rsidR="00B618AE">
        <w:instrText xml:space="preserve">RABIC </w:instrText>
      </w:r>
      <w:r w:rsidR="00B618AE">
        <w:fldChar w:fldCharType="separate"/>
      </w:r>
      <w:r w:rsidR="00CD5F96">
        <w:rPr>
          <w:noProof/>
        </w:rPr>
        <w:t>110</w:t>
      </w:r>
      <w:r w:rsidR="00B618AE">
        <w:rPr>
          <w:noProof/>
        </w:rPr>
        <w:fldChar w:fldCharType="end"/>
      </w:r>
      <w:bookmarkEnd w:id="152"/>
      <w:r w:rsidRPr="00D71B38">
        <w:t>. Значение сигналов в базе данных</w:t>
      </w:r>
    </w:p>
    <w:p w:rsidR="000B02E6" w:rsidRDefault="000B02E6" w:rsidP="00CE14EE">
      <w:r>
        <w:t>При создании алгоритма с использованием блока «</w:t>
      </w:r>
      <w:r w:rsidRPr="00FC1A0A">
        <w:rPr>
          <w:rStyle w:val="a9"/>
        </w:rPr>
        <w:t>Выход алгоритма</w:t>
      </w:r>
      <w: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:rsidR="000B02E6" w:rsidRPr="00671601" w:rsidRDefault="000B02E6" w:rsidP="00CE14EE">
      <w:r>
        <w:t xml:space="preserve">В нашем случае в базе данных появилась новая категория </w:t>
      </w:r>
      <w:r w:rsidR="00671601">
        <w:t>«</w:t>
      </w:r>
      <w:r w:rsidRPr="00FC1A0A">
        <w:rPr>
          <w:rStyle w:val="a9"/>
        </w:rPr>
        <w:t>Алгоритмы</w:t>
      </w:r>
      <w:r w:rsidR="00671601">
        <w:rPr>
          <w:rStyle w:val="a9"/>
        </w:rPr>
        <w:t>»</w:t>
      </w:r>
      <w:r>
        <w:t xml:space="preserve"> и добавилось два алгоритма </w:t>
      </w:r>
      <w:r w:rsidR="00671601">
        <w:t>«</w:t>
      </w:r>
      <w:r w:rsidRPr="00FC1A0A">
        <w:rPr>
          <w:rStyle w:val="a9"/>
        </w:rPr>
        <w:t>al01</w:t>
      </w:r>
      <w:r w:rsidR="00671601">
        <w:rPr>
          <w:rStyle w:val="a9"/>
        </w:rPr>
        <w:t>»</w:t>
      </w:r>
      <w:r w:rsidRPr="00A43491">
        <w:t xml:space="preserve"> </w:t>
      </w:r>
      <w:r>
        <w:t xml:space="preserve">и </w:t>
      </w:r>
      <w:r w:rsidR="00671601">
        <w:t>«</w:t>
      </w:r>
      <w:r w:rsidRPr="00FC1A0A">
        <w:rPr>
          <w:rStyle w:val="a9"/>
        </w:rPr>
        <w:t>al02</w:t>
      </w:r>
      <w:r w:rsidR="00671601">
        <w:rPr>
          <w:rStyle w:val="a9"/>
        </w:rPr>
        <w:t>»</w:t>
      </w:r>
      <w:r>
        <w:t>, сигналы которых соответствуют значения</w:t>
      </w:r>
      <w:r w:rsidR="00671601">
        <w:t>м</w:t>
      </w:r>
      <w:r>
        <w:t xml:space="preserve"> расс</w:t>
      </w:r>
      <w:r w:rsidR="00BE2D70">
        <w:t>читанным</w:t>
      </w:r>
      <w:r w:rsidR="00671601">
        <w:t xml:space="preserve"> </w:t>
      </w:r>
      <w:r w:rsidR="00671601" w:rsidRPr="00671601">
        <w:t>в</w:t>
      </w:r>
      <w:r w:rsidR="00671601">
        <w:t xml:space="preserve"> математической модели</w:t>
      </w:r>
      <w:r>
        <w:t xml:space="preserve"> </w:t>
      </w:r>
      <w:r w:rsidRPr="00130A34">
        <w:t>(</w:t>
      </w:r>
      <w:r>
        <w:t xml:space="preserve">см. </w:t>
      </w:r>
      <w:r w:rsidR="0062054C">
        <w:fldChar w:fldCharType="begin"/>
      </w:r>
      <w:r w:rsidR="0062054C">
        <w:instrText xml:space="preserve"> REF _Ref188072179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111</w:t>
      </w:r>
      <w:r w:rsidR="0062054C">
        <w:fldChar w:fldCharType="end"/>
      </w:r>
      <w:r w:rsidRPr="00671601">
        <w:t>)</w:t>
      </w:r>
      <w:r w:rsidR="00D71B38" w:rsidRPr="00671601">
        <w:t>.</w:t>
      </w:r>
    </w:p>
    <w:p w:rsidR="000B02E6" w:rsidRDefault="00395AB2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5934075" cy="2343150"/>
            <wp:effectExtent l="19050" t="0" r="952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53" w:name="_Ref188072179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111</w:t>
      </w:r>
      <w:r w:rsidR="00EC1144" w:rsidRPr="00D71B38">
        <w:rPr>
          <w:szCs w:val="22"/>
        </w:rPr>
        <w:fldChar w:fldCharType="end"/>
      </w:r>
      <w:bookmarkEnd w:id="153"/>
      <w:r w:rsidRPr="00D71B38">
        <w:t>. Новые сигналы в базе данных</w:t>
      </w:r>
    </w:p>
    <w:p w:rsidR="003E5653" w:rsidRDefault="00762145" w:rsidP="00CE14EE">
      <w:r>
        <w:t>Продолжите расчет модели (нажатием на кнопку</w:t>
      </w:r>
      <w:r w:rsidR="000B02E6">
        <w:t xml:space="preserve"> «</w:t>
      </w:r>
      <w:r w:rsidR="000B02E6" w:rsidRPr="00FC1A0A">
        <w:rPr>
          <w:rStyle w:val="a9"/>
        </w:rPr>
        <w:t>Пуск</w:t>
      </w:r>
      <w:r>
        <w:t>»</w:t>
      </w:r>
      <w:r w:rsidR="000B02E6">
        <w:t xml:space="preserve"> главной панели управления). Перейди</w:t>
      </w:r>
      <w:r w:rsidR="000B02E6" w:rsidRPr="00762145">
        <w:t>те в</w:t>
      </w:r>
      <w:r w:rsidRPr="00762145">
        <w:t xml:space="preserve"> с</w:t>
      </w:r>
      <w:r w:rsidR="000B02E6" w:rsidRPr="00762145">
        <w:t>убмодель</w:t>
      </w:r>
      <w:r w:rsidR="000B02E6">
        <w:t xml:space="preserve"> </w:t>
      </w:r>
      <w:r w:rsidRPr="00762145">
        <w:rPr>
          <w:rStyle w:val="a9"/>
        </w:rPr>
        <w:t>«</w:t>
      </w:r>
      <w:r w:rsidR="000B02E6" w:rsidRPr="00762145">
        <w:rPr>
          <w:rStyle w:val="a9"/>
        </w:rPr>
        <w:t>БУЗ</w:t>
      </w:r>
      <w:r w:rsidRPr="00762145">
        <w:rPr>
          <w:rStyle w:val="a9"/>
        </w:rPr>
        <w:t>»</w:t>
      </w:r>
      <w:r w:rsidR="000B02E6" w:rsidRPr="00FC1A0A">
        <w:rPr>
          <w:rStyle w:val="a9"/>
        </w:rPr>
        <w:t>,</w:t>
      </w:r>
      <w:r w:rsidR="000B02E6">
        <w:t xml:space="preserve"> осуществите двойной щелчок по графику положения задвижек и убедитесь, что график примерно соответствуе</w:t>
      </w:r>
      <w:r w:rsidR="00E16ED4">
        <w:t>т изображенному на рисунке ниже</w:t>
      </w:r>
      <w:r w:rsidR="000B02E6">
        <w:t xml:space="preserve"> (см. </w:t>
      </w:r>
      <w:r w:rsidR="00EC1144">
        <w:fldChar w:fldCharType="begin"/>
      </w:r>
      <w:r w:rsidR="000B02E6">
        <w:instrText xml:space="preserve"> REF _Ref188072777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112</w:t>
      </w:r>
      <w:r w:rsidR="00EC1144">
        <w:fldChar w:fldCharType="end"/>
      </w:r>
      <w:r w:rsidR="000B02E6">
        <w:t>)</w:t>
      </w:r>
      <w:r w:rsidR="00961C88">
        <w:t>:</w:t>
      </w:r>
    </w:p>
    <w:p w:rsidR="000B02E6" w:rsidRDefault="00961C88" w:rsidP="00FC1A0A">
      <w:pPr>
        <w:pStyle w:val="a8"/>
      </w:pPr>
      <w:r>
        <w:rPr>
          <w:noProof/>
        </w:rPr>
        <w:drawing>
          <wp:inline distT="0" distB="0" distL="0" distR="0">
            <wp:extent cx="4505325" cy="4114800"/>
            <wp:effectExtent l="1905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212" w:rsidRPr="002C6A6C" w:rsidRDefault="000B02E6" w:rsidP="00D71B38">
      <w:pPr>
        <w:pStyle w:val="a4"/>
      </w:pPr>
      <w:bookmarkStart w:id="154" w:name="_Ref188072777"/>
      <w:r w:rsidRPr="00D71B38">
        <w:t xml:space="preserve">Рисунок </w:t>
      </w:r>
      <w:r w:rsidR="00EC1144" w:rsidRPr="00D71B38">
        <w:fldChar w:fldCharType="begin"/>
      </w:r>
      <w:r w:rsidRPr="00D71B38">
        <w:instrText xml:space="preserve"> SEQ Рисунок \* ARABIC </w:instrText>
      </w:r>
      <w:r w:rsidR="00EC1144" w:rsidRPr="00D71B38">
        <w:fldChar w:fldCharType="separate"/>
      </w:r>
      <w:r w:rsidR="00CD5F96">
        <w:rPr>
          <w:noProof/>
        </w:rPr>
        <w:t>112</w:t>
      </w:r>
      <w:r w:rsidR="00EC1144" w:rsidRPr="00D71B38">
        <w:fldChar w:fldCharType="end"/>
      </w:r>
      <w:bookmarkEnd w:id="154"/>
      <w:r w:rsidRPr="00D71B38">
        <w:t>. Положение задвижек при моделировании схемы</w:t>
      </w:r>
    </w:p>
    <w:p w:rsidR="00D71B38" w:rsidRPr="002C6A6C" w:rsidRDefault="00961C88" w:rsidP="00D71B38">
      <w: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FC1A0A">
        <w:rPr>
          <w:rStyle w:val="a9"/>
        </w:rPr>
        <w:t>Релейное с зоной нечувствительности</w:t>
      </w:r>
      <w:r>
        <w:t>» изменение положения происходит ступеньками.</w:t>
      </w:r>
    </w:p>
    <w:p w:rsidR="002958E3" w:rsidRDefault="002958E3" w:rsidP="001A546B">
      <w:pPr>
        <w:pStyle w:val="1"/>
      </w:pPr>
      <w:bookmarkStart w:id="155" w:name="_Toc356848633"/>
      <w:r>
        <w:lastRenderedPageBreak/>
        <w:t xml:space="preserve">Изменение комплексной </w:t>
      </w:r>
      <w:r w:rsidRPr="001A546B">
        <w:t>модели</w:t>
      </w:r>
      <w:bookmarkEnd w:id="155"/>
    </w:p>
    <w:p w:rsidR="002958E3" w:rsidRDefault="002958E3" w:rsidP="00982960">
      <w:r>
        <w:t xml:space="preserve">Использование базы данных сигналов в </w:t>
      </w:r>
      <w:r w:rsidR="00EB6738" w:rsidRPr="00EB6738">
        <w:t>SimInTech</w:t>
      </w:r>
      <w: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:rsidR="002958E3" w:rsidRDefault="002958E3" w:rsidP="005B55E3">
      <w:r>
        <w:t xml:space="preserve">Созданная при выполнении </w:t>
      </w:r>
      <w:r w:rsidR="00CD23DC">
        <w:t xml:space="preserve">учебного задания 5 </w:t>
      </w:r>
      <w:r>
        <w:t>комплексная модель может быть легко изменена путем замены одной системы управления на другую.</w:t>
      </w:r>
      <w:r w:rsidR="00E007E8">
        <w:t xml:space="preserve"> </w:t>
      </w:r>
      <w:r>
        <w:t>В данном у</w:t>
      </w:r>
      <w:r w:rsidR="00456424">
        <w:t>чебном задании</w:t>
      </w:r>
      <w:r>
        <w:t xml:space="preserve"> мы протестируем модель системы управления (из </w:t>
      </w:r>
      <w:r w:rsidR="00CD23DC">
        <w:t>учебного задания</w:t>
      </w:r>
      <w:r>
        <w:t xml:space="preserve"> 5) совместно с тепло–гидравлической моделью из </w:t>
      </w:r>
      <w:r w:rsidR="00CD23DC">
        <w:t>учебного задания 3</w:t>
      </w:r>
      <w:r>
        <w:t>.</w:t>
      </w:r>
    </w:p>
    <w:p w:rsidR="002958E3" w:rsidRPr="006F18F0" w:rsidRDefault="002958E3" w:rsidP="005B55E3">
      <w:r>
        <w:t xml:space="preserve">Откройте файл пакета комплексной модели управления </w:t>
      </w:r>
      <w:r w:rsidR="007053ED">
        <w:t>«</w:t>
      </w:r>
      <w:r w:rsidRPr="00471035">
        <w:rPr>
          <w:rStyle w:val="a9"/>
        </w:rPr>
        <w:t>pack1.pa</w:t>
      </w:r>
      <w:r w:rsidR="007053ED" w:rsidRPr="00471035">
        <w:rPr>
          <w:rStyle w:val="a9"/>
        </w:rPr>
        <w:t>k»</w:t>
      </w:r>
      <w:r>
        <w:t xml:space="preserve"> из </w:t>
      </w:r>
      <w:r w:rsidR="00456424">
        <w:t>учебного задания 5</w:t>
      </w:r>
      <w:r>
        <w:t>. В окне управления пакетом выделите проект «</w:t>
      </w:r>
      <w:r w:rsidRPr="00471035">
        <w:rPr>
          <w:rStyle w:val="a9"/>
        </w:rPr>
        <w:t>Схема автоматики 1.prt</w:t>
      </w:r>
      <w:r w:rsidRPr="006F18F0">
        <w:t>»</w:t>
      </w:r>
      <w:r>
        <w:t xml:space="preserve"> и нажмите кнопку «</w:t>
      </w:r>
      <w:r w:rsidRPr="00CD23DC">
        <w:rPr>
          <w:rStyle w:val="a9"/>
        </w:rPr>
        <w:t>Удалить проект</w:t>
      </w:r>
      <w:r>
        <w:t xml:space="preserve">» (см. </w:t>
      </w:r>
      <w:r w:rsidR="0062054C">
        <w:fldChar w:fldCharType="begin"/>
      </w:r>
      <w:r w:rsidR="0062054C">
        <w:instrText xml:space="preserve"> REF _Ref188142683 \h  \* MERGEFORMAT </w:instrText>
      </w:r>
      <w:r w:rsidR="0062054C">
        <w:fldChar w:fldCharType="separate"/>
      </w:r>
      <w:r w:rsidR="00CD5F96" w:rsidRPr="00CD5F96">
        <w:t xml:space="preserve">Рисунок </w:t>
      </w:r>
      <w:r w:rsidR="00CD5F96" w:rsidRPr="00CD5F96">
        <w:rPr>
          <w:noProof/>
        </w:rPr>
        <w:t>113</w:t>
      </w:r>
      <w:r w:rsidR="0062054C">
        <w:fldChar w:fldCharType="end"/>
      </w:r>
      <w:r>
        <w:t>).</w:t>
      </w:r>
    </w:p>
    <w:p w:rsidR="002958E3" w:rsidRDefault="002273C2" w:rsidP="001A546B">
      <w:pPr>
        <w:pStyle w:val="a8"/>
      </w:pPr>
      <w:r>
        <w:rPr>
          <w:noProof/>
        </w:rPr>
        <w:drawing>
          <wp:inline distT="0" distB="0" distL="0" distR="0">
            <wp:extent cx="2705100" cy="1638300"/>
            <wp:effectExtent l="19050" t="0" r="0" b="0"/>
            <wp:docPr id="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5B338C" w:rsidRDefault="002958E3" w:rsidP="003C27BC">
      <w:pPr>
        <w:pStyle w:val="a4"/>
        <w:rPr>
          <w:szCs w:val="22"/>
        </w:rPr>
      </w:pPr>
      <w:bookmarkStart w:id="156" w:name="_Ref188142683"/>
      <w:r w:rsidRPr="003C27BC">
        <w:rPr>
          <w:szCs w:val="22"/>
        </w:rPr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113</w:t>
      </w:r>
      <w:r w:rsidR="00EC1144" w:rsidRPr="003C27BC">
        <w:rPr>
          <w:szCs w:val="22"/>
        </w:rPr>
        <w:fldChar w:fldCharType="end"/>
      </w:r>
      <w:bookmarkEnd w:id="156"/>
      <w:r w:rsidR="003C27BC">
        <w:rPr>
          <w:szCs w:val="22"/>
        </w:rPr>
        <w:t>. Окно управления проектом</w:t>
      </w:r>
      <w:r w:rsidR="002273C2" w:rsidRPr="002273C2">
        <w:rPr>
          <w:szCs w:val="22"/>
        </w:rPr>
        <w:t>?</w:t>
      </w:r>
    </w:p>
    <w:p w:rsidR="002958E3" w:rsidRDefault="002958E3" w:rsidP="005B55E3">
      <w:r w:rsidRPr="003B7A67">
        <w:t>Нажмите кнопку</w:t>
      </w:r>
      <w:r w:rsidRPr="005B55E3">
        <w:t xml:space="preserve"> </w:t>
      </w:r>
      <w:r w:rsidRPr="00CD23DC">
        <w:rPr>
          <w:rStyle w:val="a9"/>
        </w:rPr>
        <w:t>«Добавить проект</w:t>
      </w:r>
      <w:r w:rsidRPr="00471035">
        <w:rPr>
          <w:rStyle w:val="a9"/>
        </w:rPr>
        <w:t>»</w:t>
      </w:r>
      <w:r>
        <w:t xml:space="preserve"> и выберите в стандартном меню открытия файла проект модели, созданный при выполнении </w:t>
      </w:r>
      <w:r w:rsidR="001A546B">
        <w:t>учебного задания 7</w:t>
      </w:r>
      <w:r w:rsidRPr="00471035">
        <w:rPr>
          <w:rStyle w:val="a9"/>
        </w:rPr>
        <w:t xml:space="preserve"> </w:t>
      </w:r>
      <w:r>
        <w:t xml:space="preserve">– </w:t>
      </w:r>
      <w:r w:rsidR="001A546B" w:rsidRPr="001A546B">
        <w:rPr>
          <w:rStyle w:val="a9"/>
        </w:rPr>
        <w:t>«</w:t>
      </w:r>
      <w:r w:rsidRPr="001A546B">
        <w:rPr>
          <w:rStyle w:val="a9"/>
        </w:rPr>
        <w:t>Схема автоматики 2.prt</w:t>
      </w:r>
      <w:r w:rsidR="001A546B" w:rsidRPr="001A546B">
        <w:rPr>
          <w:rStyle w:val="a9"/>
        </w:rPr>
        <w:t>»</w:t>
      </w:r>
      <w:r>
        <w:t>.</w:t>
      </w:r>
    </w:p>
    <w:p w:rsidR="002958E3" w:rsidRDefault="002958E3" w:rsidP="005B55E3">
      <w:r>
        <w:t xml:space="preserve">Убедитесь, что база данных содержит все новые сигналы, созданные при выполнении </w:t>
      </w:r>
      <w:r w:rsidR="00593E87">
        <w:t>учебного задания 7.</w:t>
      </w:r>
    </w:p>
    <w:p w:rsidR="002958E3" w:rsidRPr="00B11B2F" w:rsidRDefault="002958E3" w:rsidP="001A546B">
      <w:pPr>
        <w:pStyle w:val="2"/>
      </w:pPr>
      <w:bookmarkStart w:id="157" w:name="_Toc356848634"/>
      <w:r w:rsidRPr="00B11B2F">
        <w:t>Проверка комплексной модели</w:t>
      </w:r>
      <w:bookmarkEnd w:id="157"/>
    </w:p>
    <w:p w:rsidR="002958E3" w:rsidRDefault="002958E3" w:rsidP="005B55E3">
      <w:r>
        <w:t xml:space="preserve">Запустите комплексную модель на расчет, используя кнопку </w:t>
      </w:r>
      <w:r w:rsidRPr="00471035">
        <w:rPr>
          <w:rStyle w:val="a9"/>
        </w:rPr>
        <w:t>«Пуск»</w:t>
      </w:r>
      <w:r>
        <w:t xml:space="preserve"> в окне управления «</w:t>
      </w:r>
      <w:r w:rsidRPr="00CD23DC">
        <w:rPr>
          <w:rStyle w:val="a9"/>
        </w:rPr>
        <w:t>Пакет</w:t>
      </w:r>
      <w:r>
        <w:t>». Если создание проектов выполнено без ошибок, то должен начаться расчет комплексной модели.</w:t>
      </w:r>
    </w:p>
    <w:p w:rsidR="002958E3" w:rsidRDefault="002958E3" w:rsidP="005B55E3">
      <w:r>
        <w:t>Осуществите клик на схеме гидравлической модели.</w:t>
      </w:r>
    </w:p>
    <w:p w:rsidR="00E007E8" w:rsidRDefault="002958E3" w:rsidP="005B55E3">
      <w:r>
        <w:t>Надписи под задвижками</w:t>
      </w:r>
      <w:r w:rsidR="00E007E8">
        <w:t xml:space="preserve"> </w:t>
      </w:r>
      <w:r>
        <w:t xml:space="preserve">должны отображать их положение, полученное из системы управления. Например, на 30–й секунде расчета второй клапан уже находится в положении </w:t>
      </w:r>
      <w:r w:rsidRPr="00471035">
        <w:rPr>
          <w:rStyle w:val="a9"/>
        </w:rPr>
        <w:t>10,3</w:t>
      </w:r>
      <w:r w:rsidR="00DE3A8D">
        <w:rPr>
          <w:rStyle w:val="a9"/>
        </w:rPr>
        <w:t>%</w:t>
      </w:r>
      <w:r>
        <w:t>, а первый продолжает открываться</w:t>
      </w:r>
      <w:r w:rsidR="004201BA" w:rsidRPr="004201BA">
        <w:t>-прикрываться</w:t>
      </w:r>
      <w:r>
        <w:t xml:space="preserve"> согласно алгоритму</w:t>
      </w:r>
      <w:r w:rsidR="004201BA">
        <w:t xml:space="preserve"> и держится в районе </w:t>
      </w:r>
      <w:r w:rsidR="004201BA" w:rsidRPr="00DE3A8D">
        <w:rPr>
          <w:rStyle w:val="a9"/>
        </w:rPr>
        <w:t>14-15%</w:t>
      </w:r>
      <w:r>
        <w:t>.</w:t>
      </w:r>
    </w:p>
    <w:p w:rsidR="002958E3" w:rsidRDefault="00FC2BC9" w:rsidP="00C039ED">
      <w:pPr>
        <w:pStyle w:val="a8"/>
      </w:pPr>
      <w:r>
        <w:rPr>
          <w:noProof/>
        </w:rPr>
        <w:lastRenderedPageBreak/>
        <w:drawing>
          <wp:inline distT="0" distB="0" distL="0" distR="0">
            <wp:extent cx="5924550" cy="2686050"/>
            <wp:effectExtent l="19050" t="0" r="0" b="0"/>
            <wp:docPr id="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4"/>
      </w:pPr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114</w:t>
      </w:r>
      <w:r w:rsidR="00EC1144" w:rsidRPr="003C27BC">
        <w:rPr>
          <w:szCs w:val="22"/>
        </w:rPr>
        <w:fldChar w:fldCharType="end"/>
      </w:r>
      <w:r w:rsidRPr="003C27BC">
        <w:t>. Схема гидравлическо</w:t>
      </w:r>
      <w:r w:rsidR="003C27BC" w:rsidRPr="003C27BC">
        <w:t>й системы на 30 секунде расчета</w:t>
      </w:r>
    </w:p>
    <w:p w:rsidR="002958E3" w:rsidRDefault="002958E3" w:rsidP="005B55E3">
      <w: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:rsidR="002958E3" w:rsidRPr="00471035" w:rsidRDefault="002958E3" w:rsidP="005B55E3">
      <w:pPr>
        <w:rPr>
          <w:rStyle w:val="a9"/>
        </w:rPr>
      </w:pPr>
      <w:r>
        <w:t xml:space="preserve">После 200–й секунды расчета </w:t>
      </w:r>
      <w:r w:rsidR="008C40DC" w:rsidRPr="008C40DC">
        <w:rPr>
          <w:rStyle w:val="a9"/>
        </w:rPr>
        <w:t>«</w:t>
      </w:r>
      <w:r w:rsidR="00DE3A8D" w:rsidRPr="008C40DC">
        <w:rPr>
          <w:rStyle w:val="a9"/>
        </w:rPr>
        <w:t>Z2</w:t>
      </w:r>
      <w:r w:rsidR="008C40DC" w:rsidRPr="008C40DC">
        <w:rPr>
          <w:rStyle w:val="a9"/>
        </w:rPr>
        <w:t>»</w:t>
      </w:r>
      <w:r>
        <w:t xml:space="preserve"> занимает положение </w:t>
      </w:r>
      <w:r w:rsidRPr="00471035">
        <w:rPr>
          <w:rStyle w:val="a9"/>
        </w:rPr>
        <w:t>40</w:t>
      </w:r>
      <w:r w:rsidR="008C40DC" w:rsidRPr="008C40DC">
        <w:rPr>
          <w:rStyle w:val="a9"/>
        </w:rPr>
        <w:t>%</w:t>
      </w:r>
      <w:r>
        <w:t xml:space="preserve">, а первый </w:t>
      </w:r>
      <w:r w:rsidR="00DE3A8D">
        <w:t>–</w:t>
      </w:r>
      <w:r>
        <w:t xml:space="preserve"> </w:t>
      </w:r>
      <w:r w:rsidRPr="00471035">
        <w:rPr>
          <w:rStyle w:val="a9"/>
        </w:rPr>
        <w:t>5</w:t>
      </w:r>
      <w:r w:rsidR="00D94B19">
        <w:rPr>
          <w:rStyle w:val="a9"/>
        </w:rPr>
        <w:t>2-54</w:t>
      </w:r>
      <w:r w:rsidR="00DE3A8D">
        <w:rPr>
          <w:rStyle w:val="a9"/>
        </w:rPr>
        <w:t>%</w:t>
      </w:r>
      <w:r w:rsidRPr="00471035">
        <w:rPr>
          <w:rStyle w:val="a9"/>
        </w:rPr>
        <w:t>.</w:t>
      </w:r>
    </w:p>
    <w:p w:rsidR="002958E3" w:rsidRPr="00471035" w:rsidRDefault="002958E3" w:rsidP="005B55E3">
      <w:pPr>
        <w:rPr>
          <w:rStyle w:val="a9"/>
        </w:rPr>
      </w:pPr>
      <w:r>
        <w:t xml:space="preserve">После 400–й секунды расчета вторая задвижка занимает положение </w:t>
      </w:r>
      <w:r w:rsidRPr="00471035">
        <w:rPr>
          <w:rStyle w:val="a9"/>
        </w:rPr>
        <w:t>20.8</w:t>
      </w:r>
      <w:r w:rsidR="00AD19E7">
        <w:rPr>
          <w:rStyle w:val="a9"/>
        </w:rPr>
        <w:t>%</w:t>
      </w:r>
      <w:r>
        <w:t>, а первая</w:t>
      </w:r>
      <w:r w:rsidR="009C308F">
        <w:t xml:space="preserve"> – </w:t>
      </w:r>
      <w:r w:rsidRPr="00471035">
        <w:rPr>
          <w:rStyle w:val="a9"/>
        </w:rPr>
        <w:t>27.5</w:t>
      </w:r>
      <w:r w:rsidR="00AD19E7">
        <w:rPr>
          <w:rStyle w:val="a9"/>
        </w:rPr>
        <w:t>%.</w:t>
      </w:r>
    </w:p>
    <w:p w:rsidR="002958E3" w:rsidRDefault="00A16DDA" w:rsidP="00C039ED">
      <w:pPr>
        <w:pStyle w:val="a8"/>
      </w:pPr>
      <w:r>
        <w:rPr>
          <w:noProof/>
        </w:rPr>
        <w:drawing>
          <wp:inline distT="0" distB="0" distL="0" distR="0">
            <wp:extent cx="5924550" cy="2686050"/>
            <wp:effectExtent l="19050" t="0" r="0" b="0"/>
            <wp:docPr id="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4"/>
      </w:pPr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115</w:t>
      </w:r>
      <w:r w:rsidR="00EC1144" w:rsidRPr="003C27BC">
        <w:rPr>
          <w:szCs w:val="22"/>
        </w:rPr>
        <w:fldChar w:fldCharType="end"/>
      </w:r>
      <w:r w:rsidRPr="003C27BC">
        <w:t>. Схема гидравлической</w:t>
      </w:r>
      <w:r w:rsidR="003C27BC">
        <w:t xml:space="preserve"> системы на 450 секунде расчета</w:t>
      </w:r>
    </w:p>
    <w:p w:rsidR="002958E3" w:rsidRDefault="002958E3" w:rsidP="005B55E3">
      <w:r>
        <w:t xml:space="preserve">Перейдите в модель управления и в </w:t>
      </w:r>
      <w:r w:rsidR="00A16DDA">
        <w:t>субмодель</w:t>
      </w:r>
      <w:r>
        <w:t xml:space="preserve"> «</w:t>
      </w:r>
      <w:r w:rsidRPr="00CD23DC">
        <w:rPr>
          <w:rStyle w:val="a9"/>
        </w:rPr>
        <w:t>Управление оборудованием</w:t>
      </w:r>
      <w:r>
        <w:t>». Осуществите двойной клик на блоке графиков положения задвижек. График должен иметь вид, представленный на р</w:t>
      </w:r>
      <w:r w:rsidR="00A16DDA">
        <w:t>исунке ниже</w:t>
      </w:r>
      <w:r>
        <w:t xml:space="preserve"> (см. </w:t>
      </w:r>
      <w:r w:rsidR="0062054C">
        <w:fldChar w:fldCharType="begin"/>
      </w:r>
      <w:r w:rsidR="0062054C">
        <w:instrText xml:space="preserve"> REF _Ref188143803 \h  \* MERGEFORMAT </w:instrText>
      </w:r>
      <w:r w:rsidR="0062054C">
        <w:fldChar w:fldCharType="separate"/>
      </w:r>
      <w:r w:rsidR="00CD5F96" w:rsidRPr="003C27BC">
        <w:t xml:space="preserve">Рисунок </w:t>
      </w:r>
      <w:r w:rsidR="00CD5F96" w:rsidRPr="00CD5F96">
        <w:rPr>
          <w:noProof/>
        </w:rPr>
        <w:t>116</w:t>
      </w:r>
      <w:r w:rsidR="0062054C">
        <w:fldChar w:fldCharType="end"/>
      </w:r>
      <w:r>
        <w:t>).</w:t>
      </w:r>
    </w:p>
    <w:p w:rsidR="002958E3" w:rsidRDefault="002958E3" w:rsidP="005B55E3">
      <w:r>
        <w:lastRenderedPageBreak/>
        <w:t>Из графика видно, что первый клапан, который работает на поддержание давления согласно алгоритму управления, непрерывно находится 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:rsidR="002958E3" w:rsidRDefault="002958E3" w:rsidP="005B55E3">
      <w:r>
        <w:t xml:space="preserve">Для «улучшения» регулятора давления можно добавить в </w:t>
      </w:r>
      <w:r w:rsidRPr="00471035">
        <w:rPr>
          <w:rStyle w:val="a9"/>
        </w:rPr>
        <w:t>алгоритм управления задвижкой Z1</w:t>
      </w:r>
      <w:r w:rsidRPr="00E239E1">
        <w:t xml:space="preserve">. </w:t>
      </w:r>
      <w:r>
        <w:t xml:space="preserve">Релейный блок, аналогичный блоку, используемому в </w:t>
      </w:r>
      <w:r w:rsidRPr="00471035">
        <w:rPr>
          <w:rStyle w:val="a9"/>
        </w:rPr>
        <w:t>алгоритме управления задвижкой Z2</w:t>
      </w:r>
      <w:r w:rsidRPr="00E239E1">
        <w:t>.</w:t>
      </w:r>
    </w:p>
    <w:p w:rsidR="002958E3" w:rsidRDefault="004F28E9" w:rsidP="00C039ED">
      <w:pPr>
        <w:pStyle w:val="a8"/>
      </w:pPr>
      <w:r>
        <w:rPr>
          <w:noProof/>
        </w:rPr>
        <w:drawing>
          <wp:inline distT="0" distB="0" distL="0" distR="0">
            <wp:extent cx="5762625" cy="3286125"/>
            <wp:effectExtent l="19050" t="0" r="9525" b="0"/>
            <wp:docPr id="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4"/>
      </w:pPr>
      <w:bookmarkStart w:id="158" w:name="_Ref188143803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116</w:t>
      </w:r>
      <w:r w:rsidR="00EC1144" w:rsidRPr="003C27BC">
        <w:rPr>
          <w:szCs w:val="22"/>
        </w:rPr>
        <w:fldChar w:fldCharType="end"/>
      </w:r>
      <w:bookmarkEnd w:id="158"/>
      <w:r w:rsidRPr="003C27BC">
        <w:t>. Положение задвижек в ре</w:t>
      </w:r>
      <w:r w:rsidR="003C27BC">
        <w:t>жиме расчета комплексной модели</w:t>
      </w:r>
    </w:p>
    <w:p w:rsidR="00E007E8" w:rsidRDefault="002958E3" w:rsidP="005B55E3">
      <w: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>
        <w:fldChar w:fldCharType="begin"/>
      </w:r>
      <w:r w:rsidR="0062054C">
        <w:instrText xml:space="preserve"> REF _Ref188144805 \h  \* MERGEFORMAT </w:instrText>
      </w:r>
      <w:r w:rsidR="0062054C">
        <w:fldChar w:fldCharType="separate"/>
      </w:r>
      <w:r w:rsidR="00CD5F96" w:rsidRPr="003C27BC">
        <w:t xml:space="preserve">Рисунок </w:t>
      </w:r>
      <w:r w:rsidR="00CD5F96" w:rsidRPr="00CD5F96">
        <w:rPr>
          <w:noProof/>
        </w:rPr>
        <w:t>117</w:t>
      </w:r>
      <w:r w:rsidR="0062054C">
        <w:fldChar w:fldCharType="end"/>
      </w:r>
      <w:r>
        <w:t>). Анализируя график давления, можно сделать вывод о</w:t>
      </w:r>
      <w:r w:rsidRPr="00E239E1">
        <w:t xml:space="preserve"> </w:t>
      </w:r>
      <w:r>
        <w:t xml:space="preserve">необходимой ширине </w:t>
      </w:r>
      <w:r w:rsidRPr="00471035">
        <w:rPr>
          <w:rStyle w:val="a9"/>
        </w:rPr>
        <w:t>«зоны нечувствительности»</w:t>
      </w:r>
      <w:r>
        <w:t xml:space="preserve"> релейного блока для </w:t>
      </w:r>
      <w:r w:rsidR="004F28E9">
        <w:t>«</w:t>
      </w:r>
      <w:r w:rsidRPr="00471035">
        <w:rPr>
          <w:rStyle w:val="a9"/>
        </w:rPr>
        <w:t>Алгоритма управления задвижкой Z1</w:t>
      </w:r>
      <w:r w:rsidR="004F28E9">
        <w:rPr>
          <w:rStyle w:val="a9"/>
        </w:rPr>
        <w:t>»</w:t>
      </w:r>
      <w:r w:rsidRPr="00E239E1">
        <w:t>.</w:t>
      </w:r>
    </w:p>
    <w:p w:rsidR="002958E3" w:rsidRDefault="004130BB" w:rsidP="00C039ED">
      <w:pPr>
        <w:pStyle w:val="a8"/>
      </w:pPr>
      <w:r>
        <w:rPr>
          <w:noProof/>
        </w:rPr>
        <w:lastRenderedPageBreak/>
        <w:drawing>
          <wp:inline distT="0" distB="0" distL="0" distR="0">
            <wp:extent cx="4724400" cy="2790825"/>
            <wp:effectExtent l="19050" t="0" r="0" b="0"/>
            <wp:docPr id="6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4"/>
      </w:pPr>
      <w:bookmarkStart w:id="159" w:name="_Ref188144805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117</w:t>
      </w:r>
      <w:r w:rsidR="00EC1144" w:rsidRPr="003C27BC">
        <w:rPr>
          <w:szCs w:val="22"/>
        </w:rPr>
        <w:fldChar w:fldCharType="end"/>
      </w:r>
      <w:bookmarkEnd w:id="159"/>
      <w:r w:rsidRPr="003C27BC">
        <w:t>. График давления в</w:t>
      </w:r>
      <w:r w:rsidR="004130BB">
        <w:t>о</w:t>
      </w:r>
      <w:r w:rsidRPr="003C27BC">
        <w:t xml:space="preserve"> внутреннем узле</w:t>
      </w:r>
    </w:p>
    <w:p w:rsidR="002958E3" w:rsidRPr="009E2079" w:rsidRDefault="002958E3" w:rsidP="001A546B">
      <w:pPr>
        <w:pStyle w:val="2"/>
        <w:rPr>
          <w:lang w:val="en-US"/>
        </w:rPr>
      </w:pPr>
      <w:bookmarkStart w:id="160" w:name="_Toc356848635"/>
      <w:r w:rsidRPr="009E2079">
        <w:t>Задание для самостоятельной работы</w:t>
      </w:r>
      <w:bookmarkEnd w:id="160"/>
    </w:p>
    <w:p w:rsidR="002958E3" w:rsidRPr="00C039ED" w:rsidRDefault="002958E3" w:rsidP="002340FC">
      <w:pPr>
        <w:pStyle w:val="ac"/>
        <w:numPr>
          <w:ilvl w:val="0"/>
          <w:numId w:val="28"/>
        </w:numPr>
      </w:pPr>
      <w:r w:rsidRPr="00C039ED">
        <w:t>Измените алгоритм управления задвижкой Z1 таким образом, чтобы поддержка давления на уровне 1.3 во внутреннем узле не приводила к постоянному перемещению задвижки Z1. График положения задвижек должен выглядеть</w:t>
      </w:r>
      <w:r w:rsidR="00DC3120">
        <w:t xml:space="preserve"> примерно так</w:t>
      </w:r>
      <w:r w:rsidRPr="00C039ED">
        <w:t>, как показано на рисун</w:t>
      </w:r>
      <w:r w:rsidR="00DC3120">
        <w:t>ке</w:t>
      </w:r>
      <w:r w:rsidRPr="00C039ED">
        <w:t xml:space="preserve"> (см.</w:t>
      </w:r>
      <w:r w:rsidR="00610A5A">
        <w:t xml:space="preserve"> р</w:t>
      </w:r>
      <w:r w:rsidRPr="00C039ED">
        <w:t xml:space="preserve">исунок </w:t>
      </w:r>
      <w:r w:rsidR="00610A5A">
        <w:t>118</w:t>
      </w:r>
      <w:r w:rsidRPr="00C039ED">
        <w:t>)</w:t>
      </w:r>
      <w:r w:rsidR="00373B24">
        <w:t>:</w:t>
      </w:r>
    </w:p>
    <w:p w:rsidR="002958E3" w:rsidRDefault="00FF52F4" w:rsidP="00C039ED">
      <w:pPr>
        <w:pStyle w:val="a8"/>
      </w:pPr>
      <w:r>
        <w:rPr>
          <w:noProof/>
        </w:rPr>
        <w:drawing>
          <wp:inline distT="0" distB="0" distL="0" distR="0">
            <wp:extent cx="5762625" cy="3286125"/>
            <wp:effectExtent l="19050" t="0" r="9525" b="0"/>
            <wp:docPr id="6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4"/>
      </w:pPr>
      <w:r w:rsidRPr="003C27BC">
        <w:rPr>
          <w:szCs w:val="22"/>
        </w:rPr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118</w:t>
      </w:r>
      <w:r w:rsidR="00EC1144" w:rsidRPr="003C27BC">
        <w:rPr>
          <w:szCs w:val="22"/>
        </w:rPr>
        <w:fldChar w:fldCharType="end"/>
      </w:r>
      <w:r w:rsidR="003C27BC">
        <w:t>. График положения завдижек</w:t>
      </w:r>
    </w:p>
    <w:p w:rsidR="00D71B38" w:rsidRPr="00DD1DFD" w:rsidRDefault="002958E3" w:rsidP="00D71B38">
      <w:pPr>
        <w:pStyle w:val="ac"/>
        <w:numPr>
          <w:ilvl w:val="0"/>
          <w:numId w:val="28"/>
        </w:numPr>
      </w:pPr>
      <w:r w:rsidRPr="00C039ED"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:rsidR="00B53111" w:rsidRDefault="004D6420" w:rsidP="00B53111">
      <w:pPr>
        <w:pStyle w:val="1"/>
      </w:pPr>
      <w:bookmarkStart w:id="161" w:name="_Toc356848636"/>
      <w:r w:rsidRPr="00B53111">
        <w:lastRenderedPageBreak/>
        <w:t>Создание окна управления оборудованием</w:t>
      </w:r>
      <w:bookmarkEnd w:id="161"/>
    </w:p>
    <w:p w:rsidR="004D6420" w:rsidRPr="00B53111" w:rsidRDefault="004D6420" w:rsidP="00B53111">
      <w:pPr>
        <w:pStyle w:val="2"/>
      </w:pPr>
      <w:bookmarkStart w:id="162" w:name="_Toc356848637"/>
      <w:r w:rsidRPr="00B53111">
        <w:t>Ручное управление в проекте</w:t>
      </w:r>
      <w:bookmarkEnd w:id="162"/>
    </w:p>
    <w:p w:rsidR="00E007E8" w:rsidRDefault="00EB6738" w:rsidP="00B53111">
      <w:r w:rsidRPr="00EB6738">
        <w:t>SimInTech</w:t>
      </w:r>
      <w:r w:rsidR="004D6420">
        <w:t xml:space="preserve"> являет</w:t>
      </w:r>
      <w:r w:rsidR="007E1CDC">
        <w:t xml:space="preserve">ся открытой </w:t>
      </w:r>
      <w:r w:rsidR="00A0402C">
        <w:t xml:space="preserve">программной </w:t>
      </w:r>
      <w:r w:rsidR="007E1CDC">
        <w:t>средой</w:t>
      </w:r>
      <w:r w:rsidR="004D6420"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>
        <w:t xml:space="preserve"> </w:t>
      </w:r>
      <w:r w:rsidR="004D6420"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:rsidR="00E007E8" w:rsidRDefault="004D6420" w:rsidP="00B53111">
      <w:r>
        <w:t xml:space="preserve">В качестве примера окна управления мы сделаем окно управления задвижкой для схемы </w:t>
      </w:r>
      <w:r w:rsidR="005B338C">
        <w:t>теплогидр</w:t>
      </w:r>
      <w:r>
        <w:t>авлики, созданной в предыдущих у</w:t>
      </w:r>
      <w:r w:rsidR="00B0718B">
        <w:t>чебных заданиях</w:t>
      </w:r>
      <w:r>
        <w:t>.</w:t>
      </w:r>
    </w:p>
    <w:p w:rsidR="004D6420" w:rsidRDefault="004D6420" w:rsidP="00B53111">
      <w:pPr>
        <w:pStyle w:val="2"/>
      </w:pPr>
      <w:bookmarkStart w:id="163" w:name="_Toc356848638"/>
      <w:r>
        <w:t xml:space="preserve">Создание </w:t>
      </w:r>
      <w:r w:rsidR="00B53111">
        <w:t>окна управления</w:t>
      </w:r>
      <w:bookmarkEnd w:id="163"/>
    </w:p>
    <w:p w:rsidR="004D6420" w:rsidRPr="000D16BE" w:rsidRDefault="004D6420" w:rsidP="002340FC">
      <w:pPr>
        <w:pStyle w:val="ac"/>
        <w:numPr>
          <w:ilvl w:val="0"/>
          <w:numId w:val="32"/>
        </w:numPr>
      </w:pPr>
      <w:r w:rsidRPr="00A83D8C">
        <w:t xml:space="preserve">Откройте файл с гидравлической моделью </w:t>
      </w:r>
      <w:r w:rsidR="00A83D8C" w:rsidRPr="00A83D8C">
        <w:rPr>
          <w:b/>
          <w:bCs/>
        </w:rPr>
        <w:t>«</w:t>
      </w:r>
      <w:r w:rsidRPr="00A83D8C">
        <w:rPr>
          <w:b/>
          <w:bCs/>
        </w:rPr>
        <w:t>Схема ТРР 1.prt</w:t>
      </w:r>
      <w:r w:rsidR="00A83D8C" w:rsidRPr="00A83D8C">
        <w:rPr>
          <w:b/>
          <w:bCs/>
        </w:rPr>
        <w:t>»</w:t>
      </w:r>
      <w:r w:rsidRPr="000D16BE">
        <w:t>.</w:t>
      </w:r>
    </w:p>
    <w:p w:rsidR="004D6420" w:rsidRDefault="005176DD" w:rsidP="00EB6738">
      <w:pPr>
        <w:pStyle w:val="ac"/>
        <w:numPr>
          <w:ilvl w:val="0"/>
          <w:numId w:val="32"/>
        </w:numPr>
      </w:pPr>
      <w:r>
        <w:t>В главном окне</w:t>
      </w:r>
      <w:r w:rsidR="004D6420">
        <w:t xml:space="preserve"> </w:t>
      </w:r>
      <w:r w:rsidR="00EB6738" w:rsidRPr="00EB6738">
        <w:t>SimInTech</w:t>
      </w:r>
      <w:r w:rsidR="00E9180C">
        <w:t xml:space="preserve"> </w:t>
      </w:r>
      <w:r w:rsidR="004D6420">
        <w:t>нажмите кнопку «</w:t>
      </w:r>
      <w:r w:rsidR="004D6420" w:rsidRPr="00471035">
        <w:rPr>
          <w:rStyle w:val="a9"/>
        </w:rPr>
        <w:t>Менеджер данных</w:t>
      </w:r>
      <w:r w:rsidR="004D6420">
        <w:t xml:space="preserve">» (см. </w:t>
      </w:r>
      <w:r w:rsidR="00EC1144">
        <w:fldChar w:fldCharType="begin"/>
      </w:r>
      <w:r w:rsidR="004D6420">
        <w:instrText xml:space="preserve"> REF _Ref190522686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119</w:t>
      </w:r>
      <w:r w:rsidR="00EC1144">
        <w:fldChar w:fldCharType="end"/>
      </w:r>
      <w:r w:rsidR="004D6420">
        <w:t>).</w:t>
      </w:r>
    </w:p>
    <w:p w:rsidR="004D6420" w:rsidRDefault="005176DD" w:rsidP="005309D8">
      <w:pPr>
        <w:pStyle w:val="a8"/>
      </w:pPr>
      <w:r>
        <w:rPr>
          <w:noProof/>
        </w:rPr>
        <w:drawing>
          <wp:inline distT="0" distB="0" distL="0" distR="0">
            <wp:extent cx="5934075" cy="733425"/>
            <wp:effectExtent l="19050" t="0" r="9525" b="0"/>
            <wp:docPr id="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06223B" w:rsidRDefault="004D6420" w:rsidP="004D6420">
      <w:pPr>
        <w:pStyle w:val="a4"/>
      </w:pPr>
      <w:bookmarkStart w:id="164" w:name="_Ref190522686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119</w:t>
      </w:r>
      <w:r w:rsidR="00B618AE">
        <w:rPr>
          <w:noProof/>
        </w:rPr>
        <w:fldChar w:fldCharType="end"/>
      </w:r>
      <w:bookmarkEnd w:id="164"/>
      <w:r>
        <w:t>. Кнопка вызова менеджера данных</w:t>
      </w:r>
    </w:p>
    <w:p w:rsidR="00E007E8" w:rsidRDefault="004D6420" w:rsidP="00B53111">
      <w:r>
        <w:t>Нажатие данной кнопки вызывает на экран диалоговое окно «</w:t>
      </w:r>
      <w:r w:rsidRPr="00471035">
        <w:rPr>
          <w:rStyle w:val="a9"/>
        </w:rPr>
        <w:t>Менеджер данных</w:t>
      </w:r>
      <w:r>
        <w:t xml:space="preserve">» (см. </w:t>
      </w:r>
      <w:r w:rsidR="00EC1144">
        <w:fldChar w:fldCharType="begin"/>
      </w:r>
      <w:r>
        <w:instrText xml:space="preserve"> REF _Ref190523300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120</w:t>
      </w:r>
      <w:r w:rsidR="00EC1144">
        <w:fldChar w:fldCharType="end"/>
      </w:r>
      <w:r>
        <w:t>),</w:t>
      </w:r>
      <w:r w:rsidR="00E007E8">
        <w:t xml:space="preserve"> </w:t>
      </w:r>
      <w:r>
        <w:t>которое служит для настройки различных каналов</w:t>
      </w:r>
      <w:r w:rsidR="00E007E8">
        <w:t xml:space="preserve"> </w:t>
      </w:r>
      <w:r>
        <w:t>воздействия на математическую модель, а так же для настройки обмена данными.</w:t>
      </w:r>
    </w:p>
    <w:p w:rsidR="004D6420" w:rsidRDefault="00372B61" w:rsidP="00471035">
      <w:pPr>
        <w:pStyle w:val="a8"/>
      </w:pPr>
      <w:r>
        <w:rPr>
          <w:noProof/>
        </w:rPr>
        <w:drawing>
          <wp:inline distT="0" distB="0" distL="0" distR="0">
            <wp:extent cx="2771775" cy="1800225"/>
            <wp:effectExtent l="19050" t="0" r="9525" b="0"/>
            <wp:docPr id="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06223B" w:rsidRDefault="004D6420" w:rsidP="004D6420">
      <w:pPr>
        <w:pStyle w:val="a4"/>
      </w:pPr>
      <w:bookmarkStart w:id="165" w:name="_Ref190523300"/>
      <w:r>
        <w:t xml:space="preserve">Рисунок </w:t>
      </w:r>
      <w:r w:rsidR="00B618AE">
        <w:fldChar w:fldCharType="begin"/>
      </w:r>
      <w:r w:rsidR="00B618AE">
        <w:instrText xml:space="preserve"> SEQ Рисуно</w:instrText>
      </w:r>
      <w:r w:rsidR="00B618AE">
        <w:instrText xml:space="preserve">к \* ARABIC </w:instrText>
      </w:r>
      <w:r w:rsidR="00B618AE">
        <w:fldChar w:fldCharType="separate"/>
      </w:r>
      <w:r w:rsidR="00CD5F96">
        <w:rPr>
          <w:noProof/>
        </w:rPr>
        <w:t>120</w:t>
      </w:r>
      <w:r w:rsidR="00B618AE">
        <w:rPr>
          <w:noProof/>
        </w:rPr>
        <w:fldChar w:fldCharType="end"/>
      </w:r>
      <w:bookmarkEnd w:id="165"/>
      <w:r>
        <w:t>. Диалоговое окно «Менеджер данных»</w:t>
      </w:r>
    </w:p>
    <w:p w:rsidR="00E007E8" w:rsidRPr="000D16BE" w:rsidRDefault="004D6420" w:rsidP="002340FC">
      <w:pPr>
        <w:pStyle w:val="ac"/>
        <w:numPr>
          <w:ilvl w:val="0"/>
          <w:numId w:val="32"/>
        </w:numPr>
      </w:pPr>
      <w:r w:rsidRPr="00A83D8C">
        <w:t xml:space="preserve">Нажмите кнопку </w:t>
      </w:r>
      <w:r w:rsidRPr="00A83D8C">
        <w:rPr>
          <w:b/>
          <w:bCs/>
        </w:rPr>
        <w:t>«Добавить категорию»</w:t>
      </w:r>
      <w:r w:rsidRPr="00A83D8C">
        <w:t xml:space="preserve"> (см. </w:t>
      </w:r>
      <w:r w:rsidR="0062054C">
        <w:fldChar w:fldCharType="begin"/>
      </w:r>
      <w:r w:rsidR="0062054C">
        <w:instrText xml:space="preserve"> REF _Ref190523300 \h  \* MERGEFORMAT </w:instrText>
      </w:r>
      <w:r w:rsidR="0062054C">
        <w:fldChar w:fldCharType="separate"/>
      </w:r>
      <w:r w:rsidR="00CD5F96">
        <w:t>Рисунок 120</w:t>
      </w:r>
      <w:r w:rsidR="0062054C">
        <w:fldChar w:fldCharType="end"/>
      </w:r>
      <w:r w:rsidRPr="00A83D8C">
        <w:t xml:space="preserve">). Введите название новой категории </w:t>
      </w:r>
      <w:r w:rsidR="00A83D8C" w:rsidRPr="00A83D8C">
        <w:rPr>
          <w:b/>
          <w:bCs/>
        </w:rPr>
        <w:t>«</w:t>
      </w:r>
      <w:r w:rsidRPr="00A83D8C">
        <w:rPr>
          <w:b/>
          <w:bCs/>
        </w:rPr>
        <w:t>Окна управления оборудованием</w:t>
      </w:r>
      <w:r w:rsidR="00A83D8C" w:rsidRPr="00A83D8C">
        <w:rPr>
          <w:b/>
          <w:bCs/>
        </w:rPr>
        <w:t>»</w:t>
      </w:r>
      <w:r w:rsidRPr="000D16BE">
        <w:t>.</w:t>
      </w:r>
      <w:r w:rsidR="00E50470" w:rsidRPr="000D16BE">
        <w:t xml:space="preserve"> Переименование категории, как и любого другого объекта </w:t>
      </w:r>
      <w:r w:rsidR="00E50470" w:rsidRPr="00E50470">
        <w:rPr>
          <w:b/>
          <w:bCs/>
        </w:rPr>
        <w:t>«Менеджера данных»</w:t>
      </w:r>
      <w:r w:rsidR="00E50470" w:rsidRPr="000D16BE">
        <w:t xml:space="preserve">, можно осуществить нажатием правой кнопки мыши на этом объекте и выбрав в выпадающем меню пункт </w:t>
      </w:r>
      <w:r w:rsidR="00E50470" w:rsidRPr="00E50470">
        <w:rPr>
          <w:b/>
          <w:bCs/>
        </w:rPr>
        <w:t>«Переименовать»</w:t>
      </w:r>
      <w:r w:rsidR="00E50470" w:rsidRPr="000D16BE">
        <w:t>.</w:t>
      </w:r>
    </w:p>
    <w:p w:rsidR="00E007E8" w:rsidRDefault="00A83D8C" w:rsidP="002340FC">
      <w:pPr>
        <w:pStyle w:val="ac"/>
        <w:numPr>
          <w:ilvl w:val="0"/>
          <w:numId w:val="32"/>
        </w:numPr>
      </w:pPr>
      <w:r>
        <w:lastRenderedPageBreak/>
        <w:t>Выделите созданную категорию (в</w:t>
      </w:r>
      <w:r w:rsidR="004D6420">
        <w:t>ыде</w:t>
      </w:r>
      <w:r>
        <w:t>ленная категория подсвечивается</w:t>
      </w:r>
      <w:r w:rsidR="004D6420">
        <w:t xml:space="preserve"> синим цветом) и нажмите кнопку </w:t>
      </w:r>
      <w:r w:rsidR="004D6420" w:rsidRPr="00A83D8C">
        <w:rPr>
          <w:b/>
          <w:bCs/>
        </w:rPr>
        <w:t>«Окно анимации»</w:t>
      </w:r>
      <w:r>
        <w:t xml:space="preserve"> (см. </w:t>
      </w:r>
      <w:r w:rsidR="00EC1144">
        <w:fldChar w:fldCharType="begin"/>
      </w:r>
      <w:r>
        <w:instrText xml:space="preserve"> REF _Ref256322838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121</w:t>
      </w:r>
      <w:r w:rsidR="00EC1144">
        <w:fldChar w:fldCharType="end"/>
      </w:r>
      <w:r>
        <w:t>):</w:t>
      </w:r>
    </w:p>
    <w:p w:rsidR="004D6420" w:rsidRDefault="00372B61" w:rsidP="00471035">
      <w:pPr>
        <w:pStyle w:val="a8"/>
      </w:pPr>
      <w:r>
        <w:rPr>
          <w:noProof/>
        </w:rPr>
        <w:drawing>
          <wp:inline distT="0" distB="0" distL="0" distR="0">
            <wp:extent cx="2733675" cy="2076450"/>
            <wp:effectExtent l="19050" t="0" r="9525" b="0"/>
            <wp:docPr id="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66" w:name="_Ref25632283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121</w:t>
      </w:r>
      <w:r w:rsidR="00B618AE">
        <w:rPr>
          <w:noProof/>
        </w:rPr>
        <w:fldChar w:fldCharType="end"/>
      </w:r>
      <w:bookmarkEnd w:id="166"/>
      <w:r>
        <w:t>. Диалоговое окно «Менеджер данных» после добавления новой категории</w:t>
      </w:r>
    </w:p>
    <w:p w:rsidR="004D6420" w:rsidRDefault="004D6420" w:rsidP="00FC2B99">
      <w:r>
        <w:t xml:space="preserve">В категории </w:t>
      </w:r>
      <w:r w:rsidR="00D04740">
        <w:t>«</w:t>
      </w:r>
      <w:r w:rsidRPr="00471035">
        <w:rPr>
          <w:rStyle w:val="a9"/>
        </w:rPr>
        <w:t>Окна управления оборудованием</w:t>
      </w:r>
      <w:r w:rsidR="00D04740">
        <w:rPr>
          <w:rStyle w:val="a9"/>
        </w:rPr>
        <w:t>»</w:t>
      </w:r>
      <w:r>
        <w:t xml:space="preserve"> появится новый элемент </w:t>
      </w:r>
      <w:r w:rsidR="00D04740">
        <w:t>«</w:t>
      </w:r>
      <w:r w:rsidR="00D04740">
        <w:rPr>
          <w:rStyle w:val="a9"/>
        </w:rPr>
        <w:t>О</w:t>
      </w:r>
      <w:r w:rsidRPr="00471035">
        <w:rPr>
          <w:rStyle w:val="a9"/>
        </w:rPr>
        <w:t>кно анимации</w:t>
      </w:r>
      <w:r w:rsidR="00D04740">
        <w:rPr>
          <w:rStyle w:val="a9"/>
        </w:rPr>
        <w:t>»</w:t>
      </w:r>
      <w:r>
        <w:t xml:space="preserve">. При необходимости раскройте список категорий, нажав на значок </w:t>
      </w:r>
      <w:r w:rsidR="00D04740" w:rsidRPr="00D04740">
        <w:rPr>
          <w:rStyle w:val="a9"/>
        </w:rPr>
        <w:t>«</w:t>
      </w:r>
      <w:r w:rsidRPr="00D04740">
        <w:rPr>
          <w:rStyle w:val="a9"/>
        </w:rPr>
        <w:t>+</w:t>
      </w:r>
      <w:r w:rsidR="00D04740" w:rsidRPr="00D04740">
        <w:rPr>
          <w:rStyle w:val="a9"/>
        </w:rPr>
        <w:t>»</w:t>
      </w:r>
      <w:r>
        <w:t xml:space="preserve"> слева от имени категории.</w:t>
      </w:r>
    </w:p>
    <w:p w:rsidR="004D6420" w:rsidRPr="00A47367" w:rsidRDefault="00D05A4F" w:rsidP="002340FC">
      <w:pPr>
        <w:pStyle w:val="ac"/>
        <w:numPr>
          <w:ilvl w:val="0"/>
          <w:numId w:val="32"/>
        </w:numPr>
      </w:pPr>
      <w:r>
        <w:t>Введите имя для вновь созданного</w:t>
      </w:r>
      <w:r w:rsidR="004D6420">
        <w:t xml:space="preserve"> элемента</w:t>
      </w:r>
      <w:r w:rsidR="00E007E8">
        <w:t xml:space="preserve"> </w:t>
      </w:r>
      <w:r w:rsidR="004D6420">
        <w:t>«</w:t>
      </w:r>
      <w:r w:rsidR="004D6420" w:rsidRPr="00471035">
        <w:rPr>
          <w:rStyle w:val="a9"/>
        </w:rPr>
        <w:t>Окно управления задвижкой</w:t>
      </w:r>
      <w:r w:rsidR="004D6420">
        <w:t>»</w:t>
      </w:r>
      <w:r w:rsidR="00D04740">
        <w:t xml:space="preserve"> (см. </w:t>
      </w:r>
      <w:r w:rsidR="00EC1144">
        <w:fldChar w:fldCharType="begin"/>
      </w:r>
      <w:r w:rsidR="00D04740">
        <w:instrText xml:space="preserve"> REF _Ref256322899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122</w:t>
      </w:r>
      <w:r w:rsidR="00EC1144">
        <w:fldChar w:fldCharType="end"/>
      </w:r>
      <w:r w:rsidR="00D04740">
        <w:t>):</w:t>
      </w:r>
    </w:p>
    <w:p w:rsidR="004D6420" w:rsidRDefault="00D05A4F" w:rsidP="00471035">
      <w:pPr>
        <w:pStyle w:val="a8"/>
      </w:pPr>
      <w:r>
        <w:rPr>
          <w:noProof/>
        </w:rPr>
        <w:drawing>
          <wp:inline distT="0" distB="0" distL="0" distR="0">
            <wp:extent cx="2733675" cy="2076450"/>
            <wp:effectExtent l="19050" t="0" r="9525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67" w:name="_Ref256322899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122</w:t>
      </w:r>
      <w:r w:rsidR="00B618AE">
        <w:rPr>
          <w:noProof/>
        </w:rPr>
        <w:fldChar w:fldCharType="end"/>
      </w:r>
      <w:bookmarkEnd w:id="167"/>
      <w:r>
        <w:t>. Диалоговое окно «Менеджер данных» после добавления новой категории</w:t>
      </w:r>
    </w:p>
    <w:p w:rsidR="004D6420" w:rsidRDefault="004D6420" w:rsidP="002340FC">
      <w:pPr>
        <w:pStyle w:val="ac"/>
        <w:numPr>
          <w:ilvl w:val="0"/>
          <w:numId w:val="32"/>
        </w:numPr>
      </w:pPr>
      <w:r>
        <w:t xml:space="preserve">Осуществите двойной клик мыши на </w:t>
      </w:r>
      <w:r w:rsidR="00D04740">
        <w:t>«</w:t>
      </w:r>
      <w:r w:rsidRPr="00471035">
        <w:rPr>
          <w:rStyle w:val="a9"/>
        </w:rPr>
        <w:t>Окне управления задвижкой</w:t>
      </w:r>
      <w:r w:rsidR="00D04740">
        <w:rPr>
          <w:rStyle w:val="a9"/>
        </w:rPr>
        <w:t>»</w:t>
      </w:r>
      <w:r>
        <w:t>.</w:t>
      </w:r>
    </w:p>
    <w:p w:rsidR="004D6420" w:rsidRDefault="004D6420" w:rsidP="00B53111">
      <w:r>
        <w:t xml:space="preserve">После этого должны появиться пустое окно (см. </w:t>
      </w:r>
      <w:r w:rsidR="0062054C">
        <w:fldChar w:fldCharType="begin"/>
      </w:r>
      <w:r w:rsidR="0062054C">
        <w:instrText xml:space="preserve"> REF _Ref190527343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123</w:t>
      </w:r>
      <w:r w:rsidR="0062054C">
        <w:fldChar w:fldCharType="end"/>
      </w:r>
      <w:r>
        <w:t>), в котором будет происходить создание панели у</w:t>
      </w:r>
      <w:r w:rsidR="007D5C4C">
        <w:t>правления и панель примитивов (с</w:t>
      </w:r>
      <w:r>
        <w:t xml:space="preserve">м. </w:t>
      </w:r>
      <w:r w:rsidR="0062054C">
        <w:fldChar w:fldCharType="begin"/>
      </w:r>
      <w:r w:rsidR="0062054C">
        <w:instrText xml:space="preserve"> REF _Ref190527364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124</w:t>
      </w:r>
      <w:r w:rsidR="0062054C">
        <w:fldChar w:fldCharType="end"/>
      </w:r>
      <w:r>
        <w:t>),</w:t>
      </w:r>
      <w:r w:rsidR="00E007E8">
        <w:t xml:space="preserve"> </w:t>
      </w:r>
      <w:r>
        <w:t>из которых будут формироваться элементы управления оборудованием.</w:t>
      </w:r>
    </w:p>
    <w:p w:rsidR="004D6420" w:rsidRDefault="004D6420" w:rsidP="00B53111">
      <w:r>
        <w:t>Созданное в менеджере данных окно анимации доступно и может быть вызвано из любой части математической модели.</w:t>
      </w:r>
    </w:p>
    <w:p w:rsidR="004D6420" w:rsidRPr="00B8043F" w:rsidRDefault="0020125F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4143375" cy="4105275"/>
            <wp:effectExtent l="19050" t="0" r="9525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68" w:name="_Ref190527343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123</w:t>
      </w:r>
      <w:r w:rsidR="00B618AE">
        <w:rPr>
          <w:noProof/>
        </w:rPr>
        <w:fldChar w:fldCharType="end"/>
      </w:r>
      <w:bookmarkEnd w:id="168"/>
      <w:r>
        <w:t>. Пустое окно управления задвижкой</w:t>
      </w:r>
    </w:p>
    <w:p w:rsidR="004D6420" w:rsidRPr="00B8043F" w:rsidRDefault="0020125F" w:rsidP="00471035">
      <w:pPr>
        <w:pStyle w:val="a8"/>
      </w:pPr>
      <w:r>
        <w:rPr>
          <w:noProof/>
        </w:rPr>
        <w:drawing>
          <wp:inline distT="0" distB="0" distL="0" distR="0">
            <wp:extent cx="3248025" cy="857250"/>
            <wp:effectExtent l="19050" t="0" r="9525" b="0"/>
            <wp:docPr id="7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69" w:name="_Ref190527364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124</w:t>
      </w:r>
      <w:r w:rsidR="00B618AE">
        <w:rPr>
          <w:noProof/>
        </w:rPr>
        <w:fldChar w:fldCharType="end"/>
      </w:r>
      <w:bookmarkEnd w:id="169"/>
      <w:r>
        <w:t>. Панель примитивов</w:t>
      </w:r>
    </w:p>
    <w:p w:rsidR="004D6420" w:rsidRDefault="004D6420" w:rsidP="00B53111">
      <w:pPr>
        <w:pStyle w:val="2"/>
      </w:pPr>
      <w:bookmarkStart w:id="170" w:name="_Toc356848639"/>
      <w:r>
        <w:t>Создани</w:t>
      </w:r>
      <w:r w:rsidR="0020125F">
        <w:t>е</w:t>
      </w:r>
      <w:r>
        <w:t xml:space="preserve"> интерфейса управления оборудованием</w:t>
      </w:r>
      <w:bookmarkEnd w:id="170"/>
    </w:p>
    <w:p w:rsidR="004D6420" w:rsidRDefault="004D6420" w:rsidP="00B53111">
      <w: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>
        <w:t xml:space="preserve"> </w:t>
      </w:r>
      <w:r>
        <w:t>может содержать как элементы отображения, которые изменяют свой внешний вид в зависимости от действующих сигналов, так и интерактивные элементы управления которые позволяют воздействовать на сигналы в базе данных математической модели.</w:t>
      </w:r>
    </w:p>
    <w:p w:rsidR="004D6420" w:rsidRDefault="004D6420" w:rsidP="00B53111">
      <w: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>
        <w:t>,</w:t>
      </w:r>
      <w:r>
        <w:t xml:space="preserve"> другая </w:t>
      </w:r>
      <w:r w:rsidR="005D3DCD">
        <w:t xml:space="preserve">– </w:t>
      </w:r>
      <w:r>
        <w:t>на закрытие.</w:t>
      </w:r>
    </w:p>
    <w:p w:rsidR="004D6420" w:rsidRDefault="004D6420" w:rsidP="00B53111">
      <w: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>
        <w:t>с</w:t>
      </w:r>
      <w:r>
        <w:t>те, куда желательно поместить примитив.</w:t>
      </w:r>
    </w:p>
    <w:p w:rsidR="004D6420" w:rsidRPr="008E7652" w:rsidRDefault="004D6420" w:rsidP="00B53111">
      <w:r>
        <w:t>Разместите на окне управления задвижкой следующие элементы</w:t>
      </w:r>
      <w:r w:rsidRPr="008E7652">
        <w:t>:</w:t>
      </w:r>
    </w:p>
    <w:p w:rsidR="004D6420" w:rsidRPr="008E7652" w:rsidRDefault="004D6420" w:rsidP="00B53111">
      <w:r>
        <w:lastRenderedPageBreak/>
        <w:t>«</w:t>
      </w:r>
      <w:r w:rsidRPr="00471035">
        <w:rPr>
          <w:rStyle w:val="a9"/>
        </w:rPr>
        <w:t>Кнопка</w:t>
      </w:r>
      <w:r>
        <w:t xml:space="preserve">» </w:t>
      </w:r>
      <w:r w:rsidR="005D3DCD">
        <w:t>–</w:t>
      </w:r>
      <w:r>
        <w:t xml:space="preserve"> дв</w:t>
      </w:r>
      <w:r w:rsidR="005D3DCD" w:rsidRPr="005D3DCD">
        <w:t>а элемента</w:t>
      </w:r>
      <w:r w:rsidRPr="008E7652">
        <w:t>;</w:t>
      </w:r>
    </w:p>
    <w:p w:rsidR="004D6420" w:rsidRDefault="004D6420" w:rsidP="00B53111">
      <w:r>
        <w:t>«</w:t>
      </w:r>
      <w:r w:rsidRPr="00471035">
        <w:rPr>
          <w:rStyle w:val="a9"/>
        </w:rPr>
        <w:t>Текст</w:t>
      </w:r>
      <w:r w:rsidR="005D3DCD">
        <w:t xml:space="preserve">» – три </w:t>
      </w:r>
      <w:r w:rsidR="00761B2E">
        <w:t>элемента</w:t>
      </w:r>
      <w:r>
        <w:t>;</w:t>
      </w:r>
    </w:p>
    <w:p w:rsidR="004D6420" w:rsidRDefault="004D6420" w:rsidP="00B53111">
      <w:r>
        <w:t>«</w:t>
      </w:r>
      <w:r w:rsidRPr="00471035">
        <w:rPr>
          <w:rStyle w:val="a9"/>
        </w:rPr>
        <w:t>Линейн</w:t>
      </w:r>
      <w:r w:rsidR="00F079C1">
        <w:rPr>
          <w:rStyle w:val="a9"/>
        </w:rPr>
        <w:t>ый прибор</w:t>
      </w:r>
      <w:r>
        <w:t xml:space="preserve">» </w:t>
      </w:r>
      <w:r w:rsidR="005D3DCD">
        <w:t>–</w:t>
      </w:r>
      <w:r>
        <w:t xml:space="preserve"> од</w:t>
      </w:r>
      <w:r w:rsidR="00761B2E">
        <w:t>ин элемент</w:t>
      </w:r>
      <w:r w:rsidR="005D3DCD">
        <w:t>.</w:t>
      </w:r>
    </w:p>
    <w:p w:rsidR="004D6420" w:rsidRPr="0025007A" w:rsidRDefault="004D6420" w:rsidP="00B53111">
      <w:r>
        <w:t>Расположите пр</w:t>
      </w:r>
      <w:r w:rsidR="0025007A">
        <w:t>имитивы относительно друг друга</w:t>
      </w:r>
      <w:r>
        <w:t xml:space="preserve"> приблизительно так, как показано на следующем рисунке</w:t>
      </w:r>
      <w:r w:rsidRPr="008E7652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_Ref190529730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125</w:t>
      </w:r>
      <w:r w:rsidR="00EC1144">
        <w:fldChar w:fldCharType="end"/>
      </w:r>
      <w:r w:rsidRPr="0025007A">
        <w:t>):</w:t>
      </w:r>
    </w:p>
    <w:p w:rsidR="004D6420" w:rsidRPr="00B8043F" w:rsidRDefault="00850402" w:rsidP="00471035">
      <w:pPr>
        <w:pStyle w:val="a8"/>
      </w:pPr>
      <w:r>
        <w:rPr>
          <w:noProof/>
        </w:rPr>
        <w:drawing>
          <wp:inline distT="0" distB="0" distL="0" distR="0">
            <wp:extent cx="4095750" cy="2343150"/>
            <wp:effectExtent l="19050" t="0" r="0" b="0"/>
            <wp:docPr id="8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D7615C" w:rsidRDefault="004D6420" w:rsidP="004D6420">
      <w:pPr>
        <w:pStyle w:val="a4"/>
      </w:pPr>
      <w:bookmarkStart w:id="171" w:name="_Ref190529730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125</w:t>
      </w:r>
      <w:r w:rsidR="00B618AE">
        <w:rPr>
          <w:noProof/>
        </w:rPr>
        <w:fldChar w:fldCharType="end"/>
      </w:r>
      <w:bookmarkEnd w:id="171"/>
      <w:r>
        <w:t>. Окно управления задвижкой</w:t>
      </w:r>
    </w:p>
    <w:p w:rsidR="004D6420" w:rsidRPr="008E7652" w:rsidRDefault="004D6420" w:rsidP="00B53111">
      <w: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</w:t>
      </w:r>
      <w:r w:rsidRPr="008E7652">
        <w:t>:</w:t>
      </w:r>
    </w:p>
    <w:p w:rsidR="004D6420" w:rsidRPr="00167634" w:rsidRDefault="004D6420" w:rsidP="00B53111">
      <w:r>
        <w:t>Выделить объект, осуществить клик правой кнопкой мыши, в всплывающем окне выбрать пункт меню «</w:t>
      </w:r>
      <w:r w:rsidRPr="00471035">
        <w:rPr>
          <w:rStyle w:val="a9"/>
        </w:rPr>
        <w:t>Свойства объекта</w:t>
      </w:r>
      <w:r>
        <w:t xml:space="preserve">» (см. </w:t>
      </w:r>
      <w:r w:rsidR="00EC1144">
        <w:fldChar w:fldCharType="begin"/>
      </w:r>
      <w:r>
        <w:instrText xml:space="preserve"> REF _Ref190530104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126</w:t>
      </w:r>
      <w:r w:rsidR="00EC1144">
        <w:fldChar w:fldCharType="end"/>
      </w:r>
      <w:r>
        <w:t>)</w:t>
      </w:r>
      <w:r w:rsidR="00481B6F">
        <w:t>.</w:t>
      </w:r>
    </w:p>
    <w:p w:rsidR="00E007E8" w:rsidRDefault="00F079C1" w:rsidP="00471035">
      <w:pPr>
        <w:pStyle w:val="a8"/>
      </w:pPr>
      <w:r>
        <w:rPr>
          <w:noProof/>
        </w:rPr>
        <w:drawing>
          <wp:inline distT="0" distB="0" distL="0" distR="0">
            <wp:extent cx="2714625" cy="2333625"/>
            <wp:effectExtent l="19050" t="0" r="9525" b="0"/>
            <wp:docPr id="7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D7615C" w:rsidRDefault="004D6420" w:rsidP="004D6420">
      <w:pPr>
        <w:pStyle w:val="a4"/>
      </w:pPr>
      <w:bookmarkStart w:id="172" w:name="_Ref190530104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126</w:t>
      </w:r>
      <w:r w:rsidR="00B618AE">
        <w:rPr>
          <w:noProof/>
        </w:rPr>
        <w:fldChar w:fldCharType="end"/>
      </w:r>
      <w:bookmarkEnd w:id="172"/>
      <w:r>
        <w:t>. Всплывающее меню редактирования примитива</w:t>
      </w:r>
    </w:p>
    <w:p w:rsidR="004D6420" w:rsidRPr="00EC24E0" w:rsidRDefault="004D6420" w:rsidP="00B53111">
      <w:r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>
        <w:t>свойства выбранного примитива (с</w:t>
      </w:r>
      <w:r>
        <w:t xml:space="preserve">м. </w:t>
      </w:r>
      <w:r w:rsidR="00EC1144">
        <w:fldChar w:fldCharType="begin"/>
      </w:r>
      <w:r>
        <w:instrText xml:space="preserve"> REF _Ref190530256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127</w:t>
      </w:r>
      <w:r w:rsidR="00EC1144">
        <w:fldChar w:fldCharType="end"/>
      </w:r>
      <w:r>
        <w:t>)</w:t>
      </w:r>
      <w:r w:rsidR="00481B6F">
        <w:t>.</w:t>
      </w:r>
    </w:p>
    <w:p w:rsidR="004D6420" w:rsidRPr="00B8043F" w:rsidRDefault="00F079C1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3695700" cy="3209925"/>
            <wp:effectExtent l="19050" t="0" r="0" b="0"/>
            <wp:docPr id="7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73" w:name="_Ref190530256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127</w:t>
      </w:r>
      <w:r w:rsidR="00B618AE">
        <w:rPr>
          <w:noProof/>
        </w:rPr>
        <w:fldChar w:fldCharType="end"/>
      </w:r>
      <w:bookmarkEnd w:id="173"/>
      <w:r>
        <w:t>. Окно редактирования примитива</w:t>
      </w:r>
    </w:p>
    <w:p w:rsidR="004D6420" w:rsidRPr="008E7652" w:rsidRDefault="004D6420" w:rsidP="00B53111">
      <w:r>
        <w:t>Изменит</w:t>
      </w:r>
      <w:r w:rsidR="007E441E">
        <w:t>е</w:t>
      </w:r>
      <w:r>
        <w:t xml:space="preserve"> свойства примитивов следующим образом</w:t>
      </w:r>
      <w:r w:rsidRPr="008E7652">
        <w:t>:</w:t>
      </w:r>
    </w:p>
    <w:p w:rsidR="004D6420" w:rsidRPr="00850402" w:rsidRDefault="004D6420" w:rsidP="002340FC">
      <w:pPr>
        <w:pStyle w:val="ac"/>
        <w:numPr>
          <w:ilvl w:val="0"/>
          <w:numId w:val="33"/>
        </w:numPr>
      </w:pPr>
      <w:r w:rsidRPr="00850402">
        <w:t>Задайте</w:t>
      </w:r>
      <w:r w:rsidR="00E007E8" w:rsidRPr="00850402">
        <w:t xml:space="preserve"> </w:t>
      </w:r>
      <w:r w:rsidRPr="00850402">
        <w:t>в качестве имени объекта (верхняя строчка диалогового окна</w:t>
      </w:r>
      <w:r w:rsidR="00481B6F" w:rsidRPr="00850402">
        <w:t>,</w:t>
      </w:r>
      <w:r w:rsidRPr="00850402">
        <w:t xml:space="preserve"> см. </w:t>
      </w:r>
      <w:r w:rsidR="0062054C">
        <w:fldChar w:fldCharType="begin"/>
      </w:r>
      <w:r w:rsidR="0062054C">
        <w:instrText xml:space="preserve"> REF _Ref190530256 \h  \* MERGEFORMAT </w:instrText>
      </w:r>
      <w:r w:rsidR="0062054C">
        <w:fldChar w:fldCharType="separate"/>
      </w:r>
      <w:r w:rsidR="00CD5F96">
        <w:t>Рисунок 127</w:t>
      </w:r>
      <w:r w:rsidR="0062054C">
        <w:fldChar w:fldCharType="end"/>
      </w:r>
      <w:r w:rsidRPr="00850402">
        <w:t xml:space="preserve">) для кнопок строки </w:t>
      </w:r>
      <w:r w:rsidRPr="00850402">
        <w:rPr>
          <w:b/>
          <w:bCs/>
        </w:rPr>
        <w:t>Open_Button</w:t>
      </w:r>
      <w:r w:rsidRPr="00850402">
        <w:t xml:space="preserve"> и </w:t>
      </w:r>
      <w:r w:rsidRPr="00850402">
        <w:rPr>
          <w:b/>
          <w:bCs/>
        </w:rPr>
        <w:t>Close_Button</w:t>
      </w:r>
      <w:r w:rsidRPr="00850402">
        <w:t>.</w:t>
      </w:r>
    </w:p>
    <w:p w:rsidR="004D6420" w:rsidRPr="000D16BE" w:rsidRDefault="004D6420" w:rsidP="002340FC">
      <w:pPr>
        <w:pStyle w:val="ac"/>
        <w:numPr>
          <w:ilvl w:val="0"/>
          <w:numId w:val="33"/>
        </w:numPr>
      </w:pPr>
      <w:r w:rsidRPr="00850402">
        <w:t xml:space="preserve">Для верхней текстовой подписи </w:t>
      </w:r>
      <w:r w:rsidR="00850402" w:rsidRPr="00C0660F">
        <w:t>–</w:t>
      </w:r>
      <w:r w:rsidRPr="00850402">
        <w:t xml:space="preserve"> </w:t>
      </w:r>
      <w:r w:rsidRPr="00850402">
        <w:rPr>
          <w:b/>
          <w:bCs/>
        </w:rPr>
        <w:t>Name_TextLabel</w:t>
      </w:r>
      <w:r w:rsidRPr="000D16BE">
        <w:t>.</w:t>
      </w:r>
    </w:p>
    <w:p w:rsidR="004D6420" w:rsidRPr="00850402" w:rsidRDefault="004D6420" w:rsidP="002340FC">
      <w:pPr>
        <w:pStyle w:val="ac"/>
        <w:numPr>
          <w:ilvl w:val="0"/>
          <w:numId w:val="33"/>
        </w:numPr>
        <w:rPr>
          <w:b/>
          <w:bCs/>
        </w:rPr>
      </w:pPr>
      <w:r w:rsidRPr="00C0660F">
        <w:t>Для линейного прибора –</w:t>
      </w:r>
      <w:r w:rsidRPr="00850402">
        <w:rPr>
          <w:b/>
          <w:bCs/>
        </w:rPr>
        <w:t xml:space="preserve"> Position_Bar</w:t>
      </w:r>
    </w:p>
    <w:p w:rsidR="00E007E8" w:rsidRDefault="00F958E3" w:rsidP="002340FC">
      <w:pPr>
        <w:pStyle w:val="ac"/>
        <w:numPr>
          <w:ilvl w:val="0"/>
          <w:numId w:val="33"/>
        </w:numPr>
      </w:pPr>
      <w:r>
        <w:t>Для улучшения внешнего вида окна управления задвижкой</w:t>
      </w:r>
      <w:r w:rsidR="004D6420" w:rsidRPr="00C0660F">
        <w:t xml:space="preserve"> увеличьте размер шрифтов до </w:t>
      </w:r>
      <w:r w:rsidR="00850402" w:rsidRPr="00850402">
        <w:rPr>
          <w:b/>
          <w:bCs/>
        </w:rPr>
        <w:t>«</w:t>
      </w:r>
      <w:r w:rsidR="004D6420" w:rsidRPr="00850402">
        <w:rPr>
          <w:b/>
          <w:bCs/>
        </w:rPr>
        <w:t>15</w:t>
      </w:r>
      <w:r w:rsidR="00850402" w:rsidRPr="00850402">
        <w:rPr>
          <w:b/>
          <w:bCs/>
        </w:rPr>
        <w:t>»</w:t>
      </w:r>
      <w:r w:rsidR="004D6420" w:rsidRPr="00C0660F">
        <w:t xml:space="preserve"> для текстовых надписей.</w:t>
      </w:r>
    </w:p>
    <w:p w:rsidR="004D6420" w:rsidRPr="00C0660F" w:rsidRDefault="004D6420" w:rsidP="00B53111">
      <w:pPr>
        <w:pStyle w:val="2"/>
      </w:pPr>
      <w:bookmarkStart w:id="174" w:name="_Toc356848640"/>
      <w:r>
        <w:t>Создание переменных окна управления задвижкой</w:t>
      </w:r>
      <w:bookmarkEnd w:id="174"/>
    </w:p>
    <w:p w:rsidR="004D6420" w:rsidRDefault="004D6420" w:rsidP="00B53111">
      <w:r>
        <w:t>Для корректной работы окна управления необходимо осуществить программировани</w:t>
      </w:r>
      <w:r w:rsidR="00FA504C">
        <w:t>е преобразований</w:t>
      </w:r>
      <w: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>
        <w:t>ол</w:t>
      </w:r>
      <w:r>
        <w:t>учить имя объекта математической модели, для которого оно (окно) вызвано.</w:t>
      </w:r>
    </w:p>
    <w:p w:rsidR="004D6420" w:rsidRDefault="004D6420" w:rsidP="00B53111">
      <w:r>
        <w:t xml:space="preserve">Перейдите в главное меню </w:t>
      </w:r>
      <w:r w:rsidR="00FA504C" w:rsidRPr="00FA504C">
        <w:rPr>
          <w:rStyle w:val="a9"/>
        </w:rPr>
        <w:t>«</w:t>
      </w:r>
      <w:r w:rsidRPr="00FA504C">
        <w:rPr>
          <w:rStyle w:val="a9"/>
        </w:rPr>
        <w:t>Окна управления задвижкой</w:t>
      </w:r>
      <w:r w:rsidR="00FA504C" w:rsidRPr="00FA504C">
        <w:rPr>
          <w:rStyle w:val="a9"/>
        </w:rPr>
        <w:t>»</w:t>
      </w:r>
      <w:r>
        <w:t xml:space="preserve"> и выберите пункт меню «</w:t>
      </w:r>
      <w:r w:rsidRPr="00471035">
        <w:rPr>
          <w:rStyle w:val="a9"/>
        </w:rPr>
        <w:t>Сервис</w:t>
      </w:r>
      <w:r>
        <w:t>» подпункт «</w:t>
      </w:r>
      <w:r w:rsidRPr="00471035">
        <w:rPr>
          <w:rStyle w:val="a9"/>
        </w:rPr>
        <w:t>Глобальные свойства…</w:t>
      </w:r>
      <w:r>
        <w:t xml:space="preserve">» (см. </w:t>
      </w:r>
      <w:r w:rsidR="0062054C">
        <w:fldChar w:fldCharType="begin"/>
      </w:r>
      <w:r w:rsidR="0062054C">
        <w:instrText xml:space="preserve"> REF _Ref190532343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128</w:t>
      </w:r>
      <w:r w:rsidR="0062054C">
        <w:fldChar w:fldCharType="end"/>
      </w:r>
      <w:r>
        <w:t>). В появившемся диалоговом окне «</w:t>
      </w:r>
      <w:r w:rsidRPr="00471035">
        <w:rPr>
          <w:rStyle w:val="a9"/>
        </w:rPr>
        <w:t>Общие свойства</w:t>
      </w:r>
      <w:r>
        <w:t>»</w:t>
      </w:r>
      <w:r w:rsidR="00E007E8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_Ref190532878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129</w:t>
      </w:r>
      <w:r w:rsidR="0062054C">
        <w:fldChar w:fldCharType="end"/>
      </w:r>
      <w:r>
        <w:t>) необходимо добавить новое свойство для панели управления.</w:t>
      </w:r>
    </w:p>
    <w:p w:rsidR="004D6420" w:rsidRDefault="004D6420" w:rsidP="00B53111">
      <w:r w:rsidRPr="00471035">
        <w:rPr>
          <w:rStyle w:val="a9"/>
        </w:rPr>
        <w:t>Внимание!</w:t>
      </w:r>
      <w:r w:rsidR="00E735AF">
        <w:rPr>
          <w:rStyle w:val="a9"/>
        </w:rPr>
        <w:t>!!</w:t>
      </w:r>
      <w:r>
        <w:t xml:space="preserve"> </w:t>
      </w:r>
      <w:r w:rsidRPr="0096602E">
        <w:t>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:rsidR="004D6420" w:rsidRPr="0096602E" w:rsidRDefault="004D6420" w:rsidP="00B53111">
      <w:r>
        <w:t xml:space="preserve">Например, в данном случае мы добавим сигнал </w:t>
      </w:r>
      <w:r w:rsidR="00702428" w:rsidRPr="00702428">
        <w:rPr>
          <w:rStyle w:val="a9"/>
        </w:rPr>
        <w:t>«</w:t>
      </w:r>
      <w:r w:rsidRPr="00702428">
        <w:rPr>
          <w:rStyle w:val="a9"/>
        </w:rPr>
        <w:t>Name</w:t>
      </w:r>
      <w:r w:rsidR="00702428" w:rsidRPr="00702428">
        <w:rPr>
          <w:rStyle w:val="a9"/>
        </w:rPr>
        <w:t>»</w:t>
      </w:r>
      <w:r w:rsidRPr="00471035">
        <w:rPr>
          <w:rStyle w:val="a9"/>
        </w:rPr>
        <w:t xml:space="preserve">, </w:t>
      </w:r>
      <w:r w:rsidRPr="0096602E">
        <w:t>при вызове данного окна его значение станет равным имени задвижки.</w:t>
      </w:r>
    </w:p>
    <w:p w:rsidR="004D6420" w:rsidRPr="00B8043F" w:rsidRDefault="00376395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4305300" cy="2762250"/>
            <wp:effectExtent l="19050" t="0" r="0" b="0"/>
            <wp:docPr id="8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75" w:name="_Ref190532343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128</w:t>
      </w:r>
      <w:r w:rsidR="00B618AE">
        <w:rPr>
          <w:noProof/>
        </w:rPr>
        <w:fldChar w:fldCharType="end"/>
      </w:r>
      <w:bookmarkEnd w:id="175"/>
      <w:r>
        <w:t>. Вызов окна добавления свойств</w:t>
      </w:r>
    </w:p>
    <w:p w:rsidR="004D6420" w:rsidRPr="00B8043F" w:rsidRDefault="00376395" w:rsidP="00471035">
      <w:pPr>
        <w:pStyle w:val="a8"/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8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76" w:name="_Ref19053287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129</w:t>
      </w:r>
      <w:r w:rsidR="00B618AE">
        <w:rPr>
          <w:noProof/>
        </w:rPr>
        <w:fldChar w:fldCharType="end"/>
      </w:r>
      <w:bookmarkEnd w:id="176"/>
      <w:r>
        <w:t>. Окно добавления общих свойств</w:t>
      </w:r>
    </w:p>
    <w:p w:rsidR="004D6420" w:rsidRPr="008E7652" w:rsidRDefault="004D6420" w:rsidP="00B53111">
      <w:r>
        <w:t xml:space="preserve">Нажмите кнопку добавить сигнал и введите следующие значения (см. </w:t>
      </w:r>
      <w:r w:rsidR="0062054C">
        <w:fldChar w:fldCharType="begin"/>
      </w:r>
      <w:r w:rsidR="0062054C">
        <w:instrText xml:space="preserve"> REF _Ref190532878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129</w:t>
      </w:r>
      <w:r w:rsidR="0062054C">
        <w:fldChar w:fldCharType="end"/>
      </w:r>
      <w:r>
        <w:t>)</w:t>
      </w:r>
      <w:r w:rsidRPr="008E7652">
        <w:t>:</w:t>
      </w:r>
    </w:p>
    <w:p w:rsidR="004D6420" w:rsidRPr="008E7652" w:rsidRDefault="004D6420" w:rsidP="00B53111">
      <w:r>
        <w:t xml:space="preserve">Имя – </w:t>
      </w:r>
      <w:r w:rsidRPr="00471035">
        <w:rPr>
          <w:rStyle w:val="a9"/>
        </w:rPr>
        <w:t>Name</w:t>
      </w:r>
    </w:p>
    <w:p w:rsidR="004D6420" w:rsidRDefault="004D6420" w:rsidP="00B53111">
      <w:r>
        <w:t xml:space="preserve">Название </w:t>
      </w:r>
      <w:r w:rsidR="00376395">
        <w:t>–</w:t>
      </w:r>
      <w:r>
        <w:t xml:space="preserve"> </w:t>
      </w:r>
      <w:r w:rsidRPr="00471035">
        <w:rPr>
          <w:rStyle w:val="a9"/>
        </w:rPr>
        <w:t>Имя объекта</w:t>
      </w:r>
    </w:p>
    <w:p w:rsidR="004D6420" w:rsidRDefault="004D6420" w:rsidP="00B53111">
      <w:r>
        <w:t xml:space="preserve">Режим – </w:t>
      </w:r>
      <w:r w:rsidRPr="00471035">
        <w:rPr>
          <w:rStyle w:val="a9"/>
        </w:rPr>
        <w:t>Вход</w:t>
      </w:r>
    </w:p>
    <w:p w:rsidR="004D6420" w:rsidRDefault="004D6420" w:rsidP="00B53111">
      <w:r>
        <w:t xml:space="preserve">Тип данных – </w:t>
      </w:r>
      <w:r w:rsidRPr="00471035">
        <w:rPr>
          <w:rStyle w:val="a9"/>
        </w:rPr>
        <w:t>Строка</w:t>
      </w:r>
      <w:r>
        <w:t>.</w:t>
      </w:r>
    </w:p>
    <w:p w:rsidR="004D6420" w:rsidRPr="00471035" w:rsidRDefault="004D6420" w:rsidP="00B53111">
      <w:pPr>
        <w:rPr>
          <w:rStyle w:val="a9"/>
        </w:rPr>
      </w:pPr>
      <w: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376395">
        <w:rPr>
          <w:rStyle w:val="a9"/>
        </w:rPr>
        <w:t>«Задвижки общего вида»</w:t>
      </w:r>
      <w:r>
        <w:t xml:space="preserve"> кода </w:t>
      </w:r>
      <w:r w:rsidR="00376395">
        <w:rPr>
          <w:lang w:val="en-US"/>
        </w:rPr>
        <w:t>TPP</w:t>
      </w:r>
      <w:r>
        <w:t xml:space="preserve"> – </w:t>
      </w:r>
      <w:r w:rsidR="00376395" w:rsidRPr="00376395">
        <w:rPr>
          <w:rStyle w:val="a9"/>
        </w:rPr>
        <w:t>«</w:t>
      </w:r>
      <w:r w:rsidRPr="00376395">
        <w:rPr>
          <w:rStyle w:val="a9"/>
        </w:rPr>
        <w:t>Состояние</w:t>
      </w:r>
      <w:r w:rsidR="00376395" w:rsidRPr="00376395">
        <w:rPr>
          <w:rStyle w:val="a9"/>
        </w:rPr>
        <w:t>»</w:t>
      </w:r>
      <w:r w:rsidR="00FF49E9">
        <w:t>:</w:t>
      </w:r>
    </w:p>
    <w:p w:rsidR="004D6420" w:rsidRPr="000D16BE" w:rsidRDefault="004D6420" w:rsidP="002340FC">
      <w:pPr>
        <w:pStyle w:val="ac"/>
        <w:numPr>
          <w:ilvl w:val="0"/>
          <w:numId w:val="34"/>
        </w:numPr>
      </w:pPr>
      <w:r w:rsidRPr="00FF49E9">
        <w:rPr>
          <w:bCs/>
        </w:rPr>
        <w:t>Добавьте</w:t>
      </w:r>
      <w:r w:rsidRPr="000D16BE">
        <w:t xml:space="preserve"> новый сигнал и настройте его свойства как показано на следующем рисунке</w:t>
      </w:r>
      <w:r w:rsidR="00FF49E9" w:rsidRPr="000D16BE">
        <w:t xml:space="preserve"> (см. </w:t>
      </w:r>
      <w:r w:rsidR="00EC1144">
        <w:rPr>
          <w:rStyle w:val="a9"/>
          <w:b w:val="0"/>
        </w:rPr>
        <w:fldChar w:fldCharType="begin"/>
      </w:r>
      <w:r w:rsidR="00FF49E9">
        <w:rPr>
          <w:rStyle w:val="a9"/>
          <w:b w:val="0"/>
        </w:rPr>
        <w:instrText xml:space="preserve"> REF _Ref256328461 \h </w:instrText>
      </w:r>
      <w:r w:rsidR="00EC1144">
        <w:rPr>
          <w:rStyle w:val="a9"/>
          <w:b w:val="0"/>
        </w:rPr>
      </w:r>
      <w:r w:rsidR="00EC1144">
        <w:rPr>
          <w:rStyle w:val="a9"/>
          <w:b w:val="0"/>
        </w:rPr>
        <w:fldChar w:fldCharType="separate"/>
      </w:r>
      <w:r w:rsidR="00CD5F96">
        <w:t xml:space="preserve">Рисунок </w:t>
      </w:r>
      <w:r w:rsidR="00CD5F96">
        <w:rPr>
          <w:noProof/>
        </w:rPr>
        <w:t>130</w:t>
      </w:r>
      <w:r w:rsidR="00EC1144">
        <w:rPr>
          <w:rStyle w:val="a9"/>
          <w:b w:val="0"/>
        </w:rPr>
        <w:fldChar w:fldCharType="end"/>
      </w:r>
      <w:r w:rsidR="00FF49E9" w:rsidRPr="000D16BE">
        <w:t>)</w:t>
      </w:r>
      <w:r w:rsidRPr="000D16BE">
        <w:t>:</w:t>
      </w:r>
    </w:p>
    <w:p w:rsidR="004D6420" w:rsidRPr="00FF49E9" w:rsidRDefault="005920A2" w:rsidP="00FF49E9">
      <w:pPr>
        <w:pStyle w:val="a8"/>
      </w:pPr>
      <w:r>
        <w:rPr>
          <w:noProof/>
        </w:rPr>
        <w:drawing>
          <wp:inline distT="0" distB="0" distL="0" distR="0">
            <wp:extent cx="5940425" cy="1751545"/>
            <wp:effectExtent l="19050" t="0" r="3175" b="0"/>
            <wp:docPr id="8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77" w:name="_Ref256328461"/>
      <w:r>
        <w:lastRenderedPageBreak/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130</w:t>
      </w:r>
      <w:r w:rsidR="00B618AE">
        <w:rPr>
          <w:noProof/>
        </w:rPr>
        <w:fldChar w:fldCharType="end"/>
      </w:r>
      <w:bookmarkEnd w:id="177"/>
      <w:r>
        <w:t>. Окно добавления общих свойств</w:t>
      </w:r>
    </w:p>
    <w:p w:rsidR="004D6420" w:rsidRDefault="004D6420" w:rsidP="002340FC">
      <w:pPr>
        <w:pStyle w:val="ac"/>
        <w:numPr>
          <w:ilvl w:val="0"/>
          <w:numId w:val="34"/>
        </w:numPr>
      </w:pPr>
      <w:r>
        <w:t xml:space="preserve">Закройте </w:t>
      </w:r>
      <w:r w:rsidRPr="005C2CC8">
        <w:rPr>
          <w:bCs/>
        </w:rPr>
        <w:t>диалоговое</w:t>
      </w:r>
      <w:r>
        <w:t xml:space="preserve"> окно нажатием кнопки </w:t>
      </w:r>
      <w:r w:rsidR="00FF49E9" w:rsidRPr="00FF49E9">
        <w:rPr>
          <w:rStyle w:val="a9"/>
        </w:rPr>
        <w:t>«Ok»</w:t>
      </w:r>
      <w:r>
        <w:t>.</w:t>
      </w:r>
    </w:p>
    <w:p w:rsidR="004D6420" w:rsidRDefault="004D6420" w:rsidP="00B53111">
      <w:r>
        <w:t>Таким образом, мы добавили две переменные</w:t>
      </w:r>
      <w:r w:rsidR="005C2CC8">
        <w:t>, в которые буду</w:t>
      </w:r>
      <w:r>
        <w:t>т передаваться имя и положение задвижки, для которой мы вызвали окно управления во время моделирования.</w:t>
      </w:r>
    </w:p>
    <w:p w:rsidR="004D6420" w:rsidRPr="00471035" w:rsidRDefault="004D6420" w:rsidP="002340FC">
      <w:pPr>
        <w:pStyle w:val="ac"/>
        <w:numPr>
          <w:ilvl w:val="0"/>
          <w:numId w:val="34"/>
        </w:numPr>
        <w:rPr>
          <w:rStyle w:val="a9"/>
        </w:rPr>
      </w:pPr>
      <w:r>
        <w:t xml:space="preserve">Перейдите в главное меню </w:t>
      </w:r>
      <w:r w:rsidR="005920A2" w:rsidRPr="005920A2">
        <w:rPr>
          <w:b/>
          <w:bCs/>
        </w:rPr>
        <w:t>«</w:t>
      </w:r>
      <w:r w:rsidRPr="005920A2">
        <w:rPr>
          <w:b/>
          <w:bCs/>
        </w:rPr>
        <w:t>Окна управления задвижкой</w:t>
      </w:r>
      <w:r w:rsidR="005920A2" w:rsidRPr="005920A2">
        <w:rPr>
          <w:b/>
          <w:bCs/>
        </w:rPr>
        <w:t>»</w:t>
      </w:r>
      <w:r>
        <w:t xml:space="preserve"> и выберите пункт меню </w:t>
      </w:r>
      <w:r w:rsidRPr="005920A2">
        <w:rPr>
          <w:b/>
          <w:bCs/>
        </w:rPr>
        <w:t>«Сервис»</w:t>
      </w:r>
      <w:r w:rsidR="005920A2">
        <w:t>,</w:t>
      </w:r>
      <w:r>
        <w:t xml:space="preserve"> подпункт </w:t>
      </w:r>
      <w:r w:rsidRPr="005920A2">
        <w:rPr>
          <w:b/>
          <w:bCs/>
        </w:rPr>
        <w:t>«Локальные переменны…»</w:t>
      </w:r>
      <w:r>
        <w:t xml:space="preserve"> (см. </w:t>
      </w:r>
      <w:r w:rsidR="0062054C">
        <w:fldChar w:fldCharType="begin"/>
      </w:r>
      <w:r w:rsidR="0062054C">
        <w:instrText xml:space="preserve"> REF _Ref190532343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128</w:t>
      </w:r>
      <w:r w:rsidR="0062054C">
        <w:fldChar w:fldCharType="end"/>
      </w:r>
      <w:r>
        <w:t xml:space="preserve">). В появившемся диалоговом окне </w:t>
      </w:r>
      <w:r w:rsidRPr="005920A2">
        <w:rPr>
          <w:b/>
          <w:bCs/>
        </w:rPr>
        <w:t>«Локальные переменные»</w:t>
      </w:r>
      <w:r w:rsidR="00E007E8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_Ref190535378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62054C">
        <w:fldChar w:fldCharType="end"/>
      </w:r>
      <w:r>
        <w:t>) необходимо добавить те сиг</w:t>
      </w:r>
      <w:r w:rsidR="005920A2">
        <w:t>налы, которые будет отображать</w:t>
      </w:r>
      <w:r>
        <w:t xml:space="preserve"> </w:t>
      </w:r>
      <w:r w:rsidR="005920A2">
        <w:t>(</w:t>
      </w:r>
      <w:r>
        <w:t>и формировать</w:t>
      </w:r>
      <w:r w:rsidR="005920A2">
        <w:t>)</w:t>
      </w:r>
      <w:r>
        <w:t xml:space="preserve"> данное окно управления. В нашем случае мы будет отображать </w:t>
      </w:r>
      <w:r w:rsidR="005920A2" w:rsidRPr="005920A2">
        <w:rPr>
          <w:b/>
          <w:bCs/>
        </w:rPr>
        <w:t>«</w:t>
      </w:r>
      <w:r w:rsidRPr="005920A2">
        <w:rPr>
          <w:b/>
          <w:bCs/>
        </w:rPr>
        <w:t>Положение</w:t>
      </w:r>
      <w:r w:rsidR="005920A2" w:rsidRPr="005920A2">
        <w:rPr>
          <w:b/>
          <w:bCs/>
        </w:rPr>
        <w:t>»</w:t>
      </w:r>
      <w:r w:rsidR="005920A2">
        <w:t xml:space="preserve"> задвижки и посылать команды</w:t>
      </w:r>
      <w:r>
        <w:t xml:space="preserve"> </w:t>
      </w:r>
      <w:r w:rsidR="005920A2" w:rsidRPr="005920A2">
        <w:rPr>
          <w:b/>
          <w:bCs/>
        </w:rPr>
        <w:t xml:space="preserve">«Команда </w:t>
      </w:r>
      <w:r w:rsidRPr="005920A2">
        <w:rPr>
          <w:b/>
          <w:bCs/>
        </w:rPr>
        <w:t>Открыть</w:t>
      </w:r>
      <w:r w:rsidR="005920A2" w:rsidRPr="005920A2">
        <w:rPr>
          <w:b/>
          <w:bCs/>
        </w:rPr>
        <w:t>»</w:t>
      </w:r>
      <w:r>
        <w:t xml:space="preserve"> и </w:t>
      </w:r>
      <w:r w:rsidR="005920A2" w:rsidRPr="005920A2">
        <w:rPr>
          <w:b/>
          <w:bCs/>
        </w:rPr>
        <w:t xml:space="preserve">«Команда </w:t>
      </w:r>
      <w:r w:rsidRPr="005920A2">
        <w:rPr>
          <w:b/>
          <w:bCs/>
        </w:rPr>
        <w:t>Закрыть</w:t>
      </w:r>
      <w:r w:rsidR="005920A2" w:rsidRPr="005920A2">
        <w:rPr>
          <w:b/>
          <w:bCs/>
        </w:rPr>
        <w:t>»</w:t>
      </w:r>
      <w:r w:rsidRPr="00471035">
        <w:rPr>
          <w:rStyle w:val="a9"/>
        </w:rPr>
        <w:t>.</w:t>
      </w:r>
    </w:p>
    <w:p w:rsidR="004D6420" w:rsidRPr="008E7652" w:rsidRDefault="004D6420" w:rsidP="00B53111">
      <w:r w:rsidRPr="0026250A">
        <w:t xml:space="preserve">В нашем случае </w:t>
      </w:r>
      <w:r>
        <w:t>для управления задвижкой будут использоваться сигналы</w:t>
      </w:r>
      <w:r w:rsidR="00286129">
        <w:t>,</w:t>
      </w:r>
      <w:r w:rsidR="00E007E8">
        <w:t xml:space="preserve"> </w:t>
      </w:r>
      <w:r>
        <w:t>созданные при формировании базы данных во время выполнения предыдущих у</w:t>
      </w:r>
      <w:r w:rsidR="00286129">
        <w:t>чебных заданий</w:t>
      </w:r>
      <w:r>
        <w:t>. Напомним правила формирования сигналов в базе данных</w:t>
      </w:r>
      <w:r w:rsidRPr="008E7652">
        <w:t>:</w:t>
      </w:r>
    </w:p>
    <w:p w:rsidR="004D6420" w:rsidRPr="00471035" w:rsidRDefault="004D6420" w:rsidP="00B53111">
      <w:pPr>
        <w:rPr>
          <w:rStyle w:val="a9"/>
        </w:rPr>
      </w:pPr>
      <w: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286129">
        <w:rPr>
          <w:rStyle w:val="a9"/>
        </w:rPr>
        <w:t>«П</w:t>
      </w:r>
      <w:r w:rsidRPr="00286129">
        <w:rPr>
          <w:rStyle w:val="a9"/>
        </w:rPr>
        <w:t>оложение</w:t>
      </w:r>
      <w:r w:rsidR="00286129" w:rsidRPr="00286129">
        <w:rPr>
          <w:rStyle w:val="a9"/>
        </w:rPr>
        <w:t>»</w:t>
      </w:r>
      <w:r>
        <w:t xml:space="preserve"> задвижки </w:t>
      </w:r>
      <w:r w:rsidR="00286129" w:rsidRPr="00286129">
        <w:rPr>
          <w:rStyle w:val="a9"/>
        </w:rPr>
        <w:t>«</w:t>
      </w:r>
      <w:r w:rsidRPr="00286129">
        <w:rPr>
          <w:rStyle w:val="a9"/>
        </w:rPr>
        <w:t>Z1</w:t>
      </w:r>
      <w:r w:rsidR="00286129" w:rsidRPr="00286129">
        <w:rPr>
          <w:rStyle w:val="a9"/>
        </w:rPr>
        <w:t>»</w:t>
      </w:r>
      <w:r w:rsidRPr="008E7652">
        <w:t xml:space="preserve"> </w:t>
      </w:r>
      <w:r>
        <w:t xml:space="preserve">в базе данных имеет имя </w:t>
      </w:r>
      <w:r w:rsidR="00286129" w:rsidRPr="00286129">
        <w:rPr>
          <w:rStyle w:val="a9"/>
        </w:rPr>
        <w:t>«</w:t>
      </w:r>
      <w:r w:rsidRPr="00286129">
        <w:rPr>
          <w:rStyle w:val="a9"/>
        </w:rPr>
        <w:t>Z1_xq01</w:t>
      </w:r>
      <w:r w:rsidR="00286129" w:rsidRPr="00286129">
        <w:rPr>
          <w:rStyle w:val="a9"/>
        </w:rPr>
        <w:t>»</w:t>
      </w:r>
      <w:r w:rsidRPr="00286129">
        <w:t>.</w:t>
      </w:r>
    </w:p>
    <w:p w:rsidR="004D6420" w:rsidRPr="00AC7585" w:rsidRDefault="004D6420" w:rsidP="00B53111">
      <w: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>
        <w:t>го подчеркивания в начале имени</w:t>
      </w:r>
      <w:r w:rsidRPr="00AC7585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_Ref190535378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62054C">
        <w:fldChar w:fldCharType="end"/>
      </w:r>
      <w:r>
        <w:t>)</w:t>
      </w:r>
      <w:r w:rsidR="00D1674F">
        <w:t>.</w:t>
      </w:r>
    </w:p>
    <w:p w:rsidR="004D6420" w:rsidRPr="00B8043F" w:rsidRDefault="00BF6B3B" w:rsidP="00471035">
      <w:pPr>
        <w:pStyle w:val="a8"/>
      </w:pPr>
      <w:r>
        <w:rPr>
          <w:noProof/>
        </w:rPr>
        <w:drawing>
          <wp:inline distT="0" distB="0" distL="0" distR="0">
            <wp:extent cx="5940425" cy="1417917"/>
            <wp:effectExtent l="19050" t="0" r="3175" b="0"/>
            <wp:docPr id="9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78" w:name="_Ref19053537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131</w:t>
      </w:r>
      <w:r w:rsidR="00B618AE">
        <w:rPr>
          <w:noProof/>
        </w:rPr>
        <w:fldChar w:fldCharType="end"/>
      </w:r>
      <w:bookmarkEnd w:id="178"/>
      <w:r>
        <w:t>. Окно локальных переменных</w:t>
      </w:r>
    </w:p>
    <w:p w:rsidR="004D6420" w:rsidRDefault="004D6420" w:rsidP="002340FC">
      <w:pPr>
        <w:pStyle w:val="ac"/>
        <w:numPr>
          <w:ilvl w:val="0"/>
          <w:numId w:val="34"/>
        </w:numPr>
      </w:pPr>
      <w:r>
        <w:t xml:space="preserve">Добавьте локальные переменные как показано на рисунке выше (см. </w:t>
      </w:r>
      <w:r w:rsidR="00EC1144">
        <w:fldChar w:fldCharType="begin"/>
      </w:r>
      <w:r>
        <w:instrText xml:space="preserve"> REF _Ref190535378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EC1144">
        <w:fldChar w:fldCharType="end"/>
      </w:r>
      <w:r>
        <w:t>)</w:t>
      </w:r>
      <w:r w:rsidR="00E007E8">
        <w:t xml:space="preserve"> </w:t>
      </w:r>
      <w:r>
        <w:t xml:space="preserve">и закройте окно нажатием кнопки </w:t>
      </w:r>
      <w:r w:rsidRPr="00BF6B3B">
        <w:rPr>
          <w:b/>
          <w:bCs/>
        </w:rPr>
        <w:t>«</w:t>
      </w:r>
      <w:r w:rsidR="00BF6B3B">
        <w:rPr>
          <w:b/>
          <w:bCs/>
        </w:rPr>
        <w:t>Ok</w:t>
      </w:r>
      <w:r w:rsidRPr="00BF6B3B">
        <w:rPr>
          <w:b/>
          <w:bCs/>
        </w:rPr>
        <w:t>»</w:t>
      </w:r>
      <w:r w:rsidR="00BF6B3B" w:rsidRPr="00CD62D1">
        <w:t>.</w:t>
      </w:r>
    </w:p>
    <w:p w:rsidR="004D6420" w:rsidRDefault="004D6420" w:rsidP="00B53111">
      <w:pPr>
        <w:pStyle w:val="2"/>
      </w:pPr>
      <w:bookmarkStart w:id="179" w:name="_Toc356848641"/>
      <w:r>
        <w:t>Программиро</w:t>
      </w:r>
      <w:r w:rsidR="00B53111">
        <w:t>вание окна управления задвижкой</w:t>
      </w:r>
      <w:bookmarkEnd w:id="179"/>
    </w:p>
    <w:p w:rsidR="00E007E8" w:rsidRDefault="004D6420" w:rsidP="00B53111">
      <w: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>
        <w:t xml:space="preserve">«вручную» </w:t>
      </w:r>
      <w:r>
        <w:t>воздействи</w:t>
      </w:r>
      <w:r w:rsidR="000D16BE">
        <w:t>е</w:t>
      </w:r>
      <w: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:rsidR="00E007E8" w:rsidRDefault="004D6420" w:rsidP="00B53111">
      <w:r>
        <w:lastRenderedPageBreak/>
        <w:t xml:space="preserve">Перейдите в главное меню </w:t>
      </w:r>
      <w:r w:rsidR="000D16BE" w:rsidRPr="000D16BE">
        <w:rPr>
          <w:rStyle w:val="a9"/>
        </w:rPr>
        <w:t>«</w:t>
      </w:r>
      <w:r w:rsidRPr="000D16BE">
        <w:rPr>
          <w:rStyle w:val="a9"/>
        </w:rPr>
        <w:t>Окна управления задвижкой</w:t>
      </w:r>
      <w:r w:rsidR="000D16BE" w:rsidRPr="000D16BE">
        <w:rPr>
          <w:rStyle w:val="a9"/>
        </w:rPr>
        <w:t>»</w:t>
      </w:r>
      <w:r>
        <w:t xml:space="preserve"> и выберите пункт меню «</w:t>
      </w:r>
      <w:r w:rsidRPr="00471035">
        <w:rPr>
          <w:rStyle w:val="a9"/>
        </w:rPr>
        <w:t>Сервис</w:t>
      </w:r>
      <w:r>
        <w:t>» подпункт «</w:t>
      </w:r>
      <w:r w:rsidRPr="00471035">
        <w:rPr>
          <w:rStyle w:val="a9"/>
        </w:rPr>
        <w:t>Скрипт…</w:t>
      </w:r>
      <w:r>
        <w:t xml:space="preserve">» (см. </w:t>
      </w:r>
      <w:r w:rsidR="00EC1144">
        <w:fldChar w:fldCharType="begin"/>
      </w:r>
      <w:r>
        <w:instrText xml:space="preserve"> REF _Ref193851750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132</w:t>
      </w:r>
      <w:r w:rsidR="00EC1144">
        <w:fldChar w:fldCharType="end"/>
      </w:r>
      <w:r>
        <w:t>).</w:t>
      </w:r>
    </w:p>
    <w:p w:rsidR="004D6420" w:rsidRPr="00B8043F" w:rsidRDefault="000D16BE" w:rsidP="00CC5DBB">
      <w:pPr>
        <w:pStyle w:val="a4"/>
      </w:pPr>
      <w:r>
        <w:rPr>
          <w:noProof/>
        </w:rPr>
        <w:drawing>
          <wp:inline distT="0" distB="0" distL="0" distR="0">
            <wp:extent cx="4295775" cy="2905125"/>
            <wp:effectExtent l="19050" t="0" r="9525" b="0"/>
            <wp:docPr id="9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4"/>
      </w:pPr>
      <w:bookmarkStart w:id="180" w:name="_Ref193851750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132</w:t>
      </w:r>
      <w:r w:rsidR="00B618AE">
        <w:rPr>
          <w:noProof/>
        </w:rPr>
        <w:fldChar w:fldCharType="end"/>
      </w:r>
      <w:bookmarkEnd w:id="180"/>
      <w:r w:rsidR="005309D8">
        <w:t>. Вызов окна програмиррования</w:t>
      </w:r>
    </w:p>
    <w:p w:rsidR="004D6420" w:rsidRPr="002F57D7" w:rsidRDefault="004D6420" w:rsidP="00B53111">
      <w:r>
        <w:t xml:space="preserve">В появившемся текстовом окне </w:t>
      </w:r>
      <w:r w:rsidRPr="000D16BE">
        <w:rPr>
          <w:rStyle w:val="a9"/>
        </w:rPr>
        <w:t>«Язык программирования»</w:t>
      </w:r>
      <w:r w:rsidR="00E007E8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_Ref193851813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133</w:t>
      </w:r>
      <w:r w:rsidR="00EC1144">
        <w:fldChar w:fldCharType="end"/>
      </w:r>
      <w:r>
        <w:t>) в</w:t>
      </w:r>
      <w:r w:rsidR="005D3CEA">
        <w:t>в</w:t>
      </w:r>
      <w:r>
        <w:t>еди</w:t>
      </w:r>
      <w:r w:rsidR="005D3CEA">
        <w:t>те следующий текст</w:t>
      </w:r>
      <w:r>
        <w:t xml:space="preserve"> программы</w:t>
      </w:r>
      <w:r w:rsidR="005D3CEA">
        <w:t>,</w:t>
      </w:r>
      <w:r>
        <w:t xml:space="preserve"> как показано ниже</w:t>
      </w:r>
      <w:r w:rsidRPr="002F57D7">
        <w:t>:</w:t>
      </w:r>
    </w:p>
    <w:p w:rsidR="004D6420" w:rsidRPr="00B8043F" w:rsidRDefault="00FB7C4F" w:rsidP="009B4F9F">
      <w:pPr>
        <w:pStyle w:val="a4"/>
      </w:pPr>
      <w:r w:rsidRPr="009B4F9F">
        <w:rPr>
          <w:noProof/>
        </w:rPr>
        <w:drawing>
          <wp:inline distT="0" distB="0" distL="0" distR="0">
            <wp:extent cx="5009103" cy="3060000"/>
            <wp:effectExtent l="0" t="0" r="0" b="0"/>
            <wp:docPr id="11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03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4"/>
      </w:pPr>
      <w:bookmarkStart w:id="181" w:name="_Ref193851813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133</w:t>
      </w:r>
      <w:r w:rsidR="00B618AE">
        <w:rPr>
          <w:noProof/>
        </w:rPr>
        <w:fldChar w:fldCharType="end"/>
      </w:r>
      <w:bookmarkEnd w:id="181"/>
      <w:r w:rsidR="005309D8">
        <w:t>. Скрипит управления задвижкой</w:t>
      </w:r>
    </w:p>
    <w:p w:rsidR="004D6420" w:rsidRPr="00BF38E1" w:rsidRDefault="004D6420" w:rsidP="00B53111">
      <w:r>
        <w:t>Вся программа заключен</w:t>
      </w:r>
      <w:r w:rsidR="00386789">
        <w:t>а</w:t>
      </w:r>
      <w:r>
        <w:t xml:space="preserve"> между ключевыми словами </w:t>
      </w:r>
      <w:r w:rsidR="00D966AF">
        <w:t>«</w:t>
      </w:r>
      <w:r w:rsidRPr="00471035">
        <w:rPr>
          <w:rStyle w:val="a9"/>
        </w:rPr>
        <w:t>formattext</w:t>
      </w:r>
      <w:r w:rsidR="00D966AF">
        <w:rPr>
          <w:rStyle w:val="a9"/>
        </w:rPr>
        <w:t>»</w:t>
      </w:r>
      <w:r>
        <w:t xml:space="preserve"> и </w:t>
      </w:r>
      <w:r w:rsidR="00D966AF">
        <w:t>«</w:t>
      </w:r>
      <w:r w:rsidRPr="00471035">
        <w:rPr>
          <w:rStyle w:val="a9"/>
        </w:rPr>
        <w:t>end;</w:t>
      </w:r>
      <w:r w:rsidR="00D966AF">
        <w:rPr>
          <w:rStyle w:val="a9"/>
        </w:rPr>
        <w:t>».</w:t>
      </w:r>
      <w:r w:rsidRPr="00471035">
        <w:rPr>
          <w:rStyle w:val="a9"/>
        </w:rPr>
        <w:t xml:space="preserve"> </w:t>
      </w:r>
      <w:r w:rsidRPr="00BF38E1">
        <w:t>Использование данного ключевого слова позволяет</w:t>
      </w:r>
      <w:r>
        <w:t xml:space="preserve"> формировать имя переменной, используя шаблон.</w:t>
      </w:r>
      <w:r w:rsidRPr="008E7652">
        <w:t xml:space="preserve"> </w:t>
      </w:r>
      <w:r>
        <w:t>Вместо выражения</w:t>
      </w:r>
      <w:r w:rsidR="00D966AF">
        <w:t>,</w:t>
      </w:r>
      <w:r>
        <w:t xml:space="preserve"> заключенного в </w:t>
      </w:r>
      <w:r w:rsidR="00D966AF">
        <w:t xml:space="preserve">фигурные </w:t>
      </w:r>
      <w:r>
        <w:t>скобки</w:t>
      </w:r>
      <w:r w:rsidR="00D966AF">
        <w:t>,</w:t>
      </w:r>
      <w:r>
        <w:t xml:space="preserve"> будет подставлено его значение. В нашем случае при вызове диалогового окна значение общей переменной</w:t>
      </w:r>
      <w:r w:rsidRPr="008E7652">
        <w:t xml:space="preserve"> </w:t>
      </w:r>
      <w:r w:rsidR="00D966AF">
        <w:t>«</w:t>
      </w:r>
      <w:r w:rsidRPr="00471035">
        <w:rPr>
          <w:rStyle w:val="a9"/>
        </w:rPr>
        <w:t>Name</w:t>
      </w:r>
      <w:r w:rsidR="00D966AF">
        <w:rPr>
          <w:rStyle w:val="a9"/>
        </w:rPr>
        <w:t>»</w:t>
      </w:r>
      <w:r>
        <w:t xml:space="preserve"> будет равной значению данного свойства у задвижки</w:t>
      </w:r>
      <w:r w:rsidR="00D966AF">
        <w:t>.</w:t>
      </w:r>
      <w:r w:rsidR="00E007E8">
        <w:t xml:space="preserve"> </w:t>
      </w:r>
      <w:r>
        <w:t xml:space="preserve">Для задвижки </w:t>
      </w:r>
      <w:r w:rsidR="00D966AF" w:rsidRPr="00D966AF">
        <w:rPr>
          <w:rStyle w:val="a9"/>
        </w:rPr>
        <w:t>«</w:t>
      </w:r>
      <w:r w:rsidRPr="00D966AF">
        <w:rPr>
          <w:rStyle w:val="a9"/>
        </w:rPr>
        <w:t>Z1</w:t>
      </w:r>
      <w:r w:rsidR="00D966AF" w:rsidRPr="00D966AF">
        <w:rPr>
          <w:rStyle w:val="a9"/>
        </w:rPr>
        <w:t>»</w:t>
      </w:r>
      <w:r w:rsidRPr="008E7652">
        <w:t xml:space="preserve"> </w:t>
      </w:r>
      <w:r>
        <w:t xml:space="preserve">после вызова </w:t>
      </w:r>
      <w:r>
        <w:lastRenderedPageBreak/>
        <w:t>окна управле</w:t>
      </w:r>
      <w:r w:rsidR="00D966AF">
        <w:t>ния</w:t>
      </w:r>
      <w:r>
        <w:t xml:space="preserve">, выражение типа </w:t>
      </w:r>
      <w:r w:rsidRPr="00D966AF">
        <w:rPr>
          <w:rStyle w:val="af"/>
        </w:rPr>
        <w:t>{Name}_yb02</w:t>
      </w:r>
      <w:r w:rsidR="00E007E8">
        <w:t xml:space="preserve"> </w:t>
      </w:r>
      <w:r>
        <w:t>будет преобразовано</w:t>
      </w:r>
      <w:r w:rsidR="00D966AF">
        <w:t>,</w:t>
      </w:r>
      <w:r>
        <w:t xml:space="preserve"> в соответствии с шаблоном</w:t>
      </w:r>
      <w:r w:rsidR="00D966AF">
        <w:t>,</w:t>
      </w:r>
      <w:r>
        <w:t xml:space="preserve"> в выражение </w:t>
      </w:r>
      <w:r w:rsidR="00D966AF">
        <w:rPr>
          <w:rStyle w:val="af"/>
        </w:rPr>
        <w:t>Z1_</w:t>
      </w:r>
      <w:r w:rsidRPr="00D966AF">
        <w:rPr>
          <w:rStyle w:val="af"/>
        </w:rPr>
        <w:t>yb02</w:t>
      </w:r>
      <w:r w:rsidRPr="00471035">
        <w:rPr>
          <w:rStyle w:val="a9"/>
        </w:rPr>
        <w:t xml:space="preserve"> –</w:t>
      </w:r>
      <w:r w:rsidR="00E007E8" w:rsidRPr="00471035">
        <w:rPr>
          <w:rStyle w:val="a9"/>
        </w:rPr>
        <w:t xml:space="preserve"> </w:t>
      </w:r>
      <w:r w:rsidRPr="00A87400">
        <w:t>имени сигнала в базе данных.</w:t>
      </w:r>
    </w:p>
    <w:p w:rsidR="004D6420" w:rsidRPr="00A87400" w:rsidRDefault="004D6420" w:rsidP="00B53111">
      <w:r>
        <w:t xml:space="preserve">Строки, заключенные между ключевыми словами </w:t>
      </w:r>
      <w:r w:rsidR="00D966AF">
        <w:t>«</w:t>
      </w:r>
      <w:r w:rsidRPr="00471035">
        <w:rPr>
          <w:rStyle w:val="a9"/>
        </w:rPr>
        <w:t>initialization</w:t>
      </w:r>
      <w:r w:rsidR="00D966AF">
        <w:rPr>
          <w:rStyle w:val="a9"/>
        </w:rPr>
        <w:t>»</w:t>
      </w:r>
      <w:r>
        <w:t xml:space="preserve"> и </w:t>
      </w:r>
      <w:r w:rsidR="00D966AF">
        <w:t>«</w:t>
      </w:r>
      <w:r w:rsidRPr="00471035">
        <w:rPr>
          <w:rStyle w:val="a9"/>
        </w:rPr>
        <w:t>end</w:t>
      </w:r>
      <w:r w:rsidR="00D966AF">
        <w:rPr>
          <w:rStyle w:val="a9"/>
        </w:rPr>
        <w:t>;»</w:t>
      </w:r>
      <w:r w:rsidRPr="00471035">
        <w:rPr>
          <w:rStyle w:val="a9"/>
        </w:rPr>
        <w:t xml:space="preserve">, </w:t>
      </w:r>
      <w:r w:rsidRPr="00A87400">
        <w:t>выполняются один раз при открытии окна</w:t>
      </w:r>
      <w:r>
        <w:t>.</w:t>
      </w:r>
    </w:p>
    <w:p w:rsidR="009C308F" w:rsidRPr="009C308F" w:rsidRDefault="004D6420" w:rsidP="00B53111">
      <w:pPr>
        <w:rPr>
          <w:rStyle w:val="a9"/>
        </w:rPr>
      </w:pPr>
      <w:r w:rsidRPr="00D966AF">
        <w:rPr>
          <w:rStyle w:val="af"/>
        </w:rPr>
        <w:t>Name_TextLabel.Text = "Положение задвижки " + Name;</w:t>
      </w:r>
      <w:r w:rsidRPr="00471035">
        <w:rPr>
          <w:rStyle w:val="a9"/>
        </w:rPr>
        <w:t xml:space="preserve"> </w:t>
      </w:r>
      <w:r w:rsidR="00D966AF" w:rsidRPr="00471035">
        <w:rPr>
          <w:rStyle w:val="a9"/>
        </w:rPr>
        <w:t>–</w:t>
      </w:r>
    </w:p>
    <w:p w:rsidR="004D6420" w:rsidRPr="00A87400" w:rsidRDefault="004D6420" w:rsidP="00B53111">
      <w:r>
        <w:t>присвоение тексту верхней надписи строки с именем задвижки для которой вызвано окно управления.</w:t>
      </w:r>
    </w:p>
    <w:p w:rsidR="004D6420" w:rsidRPr="00A87400" w:rsidRDefault="004D6420" w:rsidP="00B53111">
      <w:r w:rsidRPr="009C308F">
        <w:rPr>
          <w:rStyle w:val="af"/>
        </w:rPr>
        <w:t>Position_Bar.Value = State;</w:t>
      </w:r>
      <w:r w:rsidR="009C308F" w:rsidRPr="009C308F">
        <w:rPr>
          <w:rStyle w:val="a9"/>
        </w:rPr>
        <w:t xml:space="preserve"> </w:t>
      </w:r>
      <w:r w:rsidR="009C308F">
        <w:rPr>
          <w:rStyle w:val="a9"/>
        </w:rPr>
        <w:t>–</w:t>
      </w:r>
      <w:r w:rsidR="009C308F" w:rsidRPr="009C308F">
        <w:rPr>
          <w:rStyle w:val="a9"/>
        </w:rPr>
        <w:t xml:space="preserve"> </w:t>
      </w:r>
      <w:r w:rsidR="009C308F" w:rsidRPr="009C308F">
        <w:t>о</w:t>
      </w:r>
      <w:r>
        <w:t>тображение линейным прибором степени от</w:t>
      </w:r>
      <w:r w:rsidR="00FB7C4F">
        <w:t>крытия задвижки</w:t>
      </w:r>
      <w:r>
        <w:t>.</w:t>
      </w:r>
    </w:p>
    <w:p w:rsidR="00E007E8" w:rsidRDefault="004D6420" w:rsidP="00B53111">
      <w:r w:rsidRPr="009C308F">
        <w:rPr>
          <w:rStyle w:val="af"/>
        </w:rPr>
        <w:t>Open_Button.Down = {Name}_yb01;</w:t>
      </w:r>
      <w:r w:rsidR="009C308F">
        <w:rPr>
          <w:rStyle w:val="a9"/>
        </w:rPr>
        <w:t xml:space="preserve"> – </w:t>
      </w:r>
      <w:r w:rsidR="009C308F">
        <w:t>п</w:t>
      </w:r>
      <w:r>
        <w:t xml:space="preserve">риведение внешнего вида кнопки </w:t>
      </w:r>
      <w:r w:rsidR="009C308F" w:rsidRPr="009C308F">
        <w:rPr>
          <w:rStyle w:val="a9"/>
        </w:rPr>
        <w:t>«</w:t>
      </w:r>
      <w:r w:rsidRPr="009C308F">
        <w:rPr>
          <w:rStyle w:val="a9"/>
        </w:rPr>
        <w:t>Открыть</w:t>
      </w:r>
      <w:r w:rsidR="009C308F" w:rsidRPr="009C308F">
        <w:rPr>
          <w:rStyle w:val="a9"/>
        </w:rPr>
        <w:t>»</w:t>
      </w:r>
      <w:r w:rsidR="00062A80">
        <w:t xml:space="preserve"> в соответствие с сигналом базы</w:t>
      </w:r>
      <w:r>
        <w:t xml:space="preserve"> данных.</w:t>
      </w:r>
    </w:p>
    <w:p w:rsidR="004D6420" w:rsidRDefault="004D6420" w:rsidP="00B53111">
      <w:r w:rsidRPr="009C308F">
        <w:rPr>
          <w:rStyle w:val="af"/>
        </w:rPr>
        <w:t>Close_Button.Down =</w:t>
      </w:r>
      <w:r w:rsidR="00E007E8" w:rsidRPr="009C308F">
        <w:rPr>
          <w:rStyle w:val="af"/>
        </w:rPr>
        <w:t xml:space="preserve"> </w:t>
      </w:r>
      <w:r w:rsidRPr="009C308F">
        <w:rPr>
          <w:rStyle w:val="af"/>
        </w:rPr>
        <w:t>{Name}_yb02;</w:t>
      </w:r>
      <w:r>
        <w:t xml:space="preserve"> </w:t>
      </w:r>
      <w:r w:rsidR="009C308F">
        <w:rPr>
          <w:rStyle w:val="a9"/>
        </w:rPr>
        <w:t>–</w:t>
      </w:r>
      <w:r w:rsidR="009C308F">
        <w:t xml:space="preserve"> п</w:t>
      </w:r>
      <w:r>
        <w:t xml:space="preserve">риведение внешнего вида кнопки </w:t>
      </w:r>
      <w:r w:rsidR="009C308F" w:rsidRPr="009C308F">
        <w:rPr>
          <w:rStyle w:val="a9"/>
        </w:rPr>
        <w:t>«</w:t>
      </w:r>
      <w:r w:rsidRPr="009C308F">
        <w:rPr>
          <w:rStyle w:val="a9"/>
        </w:rPr>
        <w:t>Закрыть</w:t>
      </w:r>
      <w:r w:rsidR="009C308F" w:rsidRPr="009C308F">
        <w:rPr>
          <w:rStyle w:val="a9"/>
        </w:rPr>
        <w:t>»</w:t>
      </w:r>
      <w:r w:rsidR="009C308F">
        <w:t xml:space="preserve"> в соответствие</w:t>
      </w:r>
      <w:r>
        <w:t xml:space="preserve"> с сигналом в базе данных.</w:t>
      </w:r>
    </w:p>
    <w:p w:rsidR="004D6420" w:rsidRPr="00A87400" w:rsidRDefault="004D6420" w:rsidP="00B53111">
      <w:r>
        <w:t>Строки основного текста программы выполняются на каждом шаге моделирования, пока окно управления активно.</w:t>
      </w:r>
    </w:p>
    <w:p w:rsidR="004D6420" w:rsidRPr="00471035" w:rsidRDefault="004D6420" w:rsidP="002F57D7">
      <w:pPr>
        <w:rPr>
          <w:rStyle w:val="a9"/>
        </w:rPr>
      </w:pPr>
      <w:r w:rsidRPr="00312C24">
        <w:rPr>
          <w:rStyle w:val="af"/>
        </w:rPr>
        <w:t>{Name}_yb01 = Open_Button.Down;</w:t>
      </w:r>
      <w:r w:rsidR="009C308F">
        <w:rPr>
          <w:rStyle w:val="a9"/>
        </w:rPr>
        <w:t xml:space="preserve"> – </w:t>
      </w:r>
      <w:r w:rsidRPr="00471035">
        <w:t>отправка в базу данных сигнала ко</w:t>
      </w:r>
      <w:r w:rsidR="00312C24">
        <w:t>манды</w:t>
      </w:r>
      <w:r w:rsidRPr="00471035">
        <w:t xml:space="preserve"> открытия задвижки.</w:t>
      </w:r>
    </w:p>
    <w:p w:rsidR="004D6420" w:rsidRPr="00471035" w:rsidRDefault="004D6420" w:rsidP="002F57D7">
      <w:r w:rsidRPr="00312C24">
        <w:rPr>
          <w:rStyle w:val="af"/>
        </w:rPr>
        <w:t>{Name}_yb02 = Close_Button.Down;</w:t>
      </w:r>
      <w:r w:rsidR="009C308F">
        <w:t xml:space="preserve"> – </w:t>
      </w:r>
      <w:r w:rsidRPr="00471035">
        <w:t xml:space="preserve">отправка в базу данных сигнала </w:t>
      </w:r>
      <w:r w:rsidR="00312C24">
        <w:t xml:space="preserve">команды </w:t>
      </w:r>
      <w:r w:rsidRPr="00471035">
        <w:t>закрытия задвижки.</w:t>
      </w:r>
    </w:p>
    <w:p w:rsidR="004D6420" w:rsidRDefault="004D6420" w:rsidP="00B53111">
      <w:r w:rsidRPr="0081315F">
        <w:rPr>
          <w:rStyle w:val="af"/>
        </w:rPr>
        <w:t>Position_Bar.Value = State;</w:t>
      </w:r>
      <w:r w:rsidR="009C308F">
        <w:t xml:space="preserve"> – </w:t>
      </w:r>
      <w:r w:rsidR="00471035">
        <w:t>о</w:t>
      </w:r>
      <w:r>
        <w:t>тображение линейным прибором степени от</w:t>
      </w:r>
      <w:r w:rsidR="00FB7C4F">
        <w:t>крытия задвижки</w:t>
      </w:r>
      <w:r>
        <w:t>.</w:t>
      </w:r>
    </w:p>
    <w:p w:rsidR="004D6420" w:rsidRDefault="004D6420" w:rsidP="00B53111">
      <w:r>
        <w:t xml:space="preserve">Закройте окно нажатием кнопки </w:t>
      </w:r>
      <w:r w:rsidRPr="0081315F">
        <w:rPr>
          <w:rStyle w:val="a9"/>
        </w:rPr>
        <w:t>«Применить»</w:t>
      </w:r>
      <w:r>
        <w:t xml:space="preserve"> в левом верхнем углу.</w:t>
      </w:r>
    </w:p>
    <w:p w:rsidR="004D6420" w:rsidRDefault="004D6420" w:rsidP="00B53111">
      <w:pPr>
        <w:pStyle w:val="2"/>
      </w:pPr>
      <w:bookmarkStart w:id="182" w:name="_Toc356848642"/>
      <w:r>
        <w:t>Св</w:t>
      </w:r>
      <w:r w:rsidR="00B53111">
        <w:t>язь задвижки с окном управления</w:t>
      </w:r>
      <w:bookmarkEnd w:id="182"/>
    </w:p>
    <w:p w:rsidR="004D6420" w:rsidRDefault="004D6420" w:rsidP="002340FC">
      <w:pPr>
        <w:pStyle w:val="ac"/>
        <w:numPr>
          <w:ilvl w:val="0"/>
          <w:numId w:val="35"/>
        </w:numPr>
      </w:pPr>
      <w:r>
        <w:t>Перейдите на гидравлическую схему.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 xml:space="preserve">Выделите задвижку </w:t>
      </w:r>
      <w:r w:rsidR="008259F4" w:rsidRPr="008259F4">
        <w:rPr>
          <w:rStyle w:val="a9"/>
        </w:rPr>
        <w:t>«</w:t>
      </w:r>
      <w:r w:rsidRPr="008259F4">
        <w:rPr>
          <w:rStyle w:val="a9"/>
        </w:rPr>
        <w:t>Z1</w:t>
      </w:r>
      <w:r w:rsidR="008259F4" w:rsidRPr="008259F4">
        <w:rPr>
          <w:rStyle w:val="a9"/>
        </w:rPr>
        <w:t>»</w:t>
      </w:r>
      <w:r>
        <w:t xml:space="preserve"> и вызовите окно редактирования свойств (см. </w:t>
      </w:r>
      <w:r w:rsidR="00EC1144">
        <w:fldChar w:fldCharType="begin"/>
      </w:r>
      <w:r>
        <w:instrText xml:space="preserve"> REF _Ref190540202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134</w:t>
      </w:r>
      <w:r w:rsidR="00EC1144">
        <w:fldChar w:fldCharType="end"/>
      </w:r>
      <w:r>
        <w:t>).</w:t>
      </w:r>
    </w:p>
    <w:p w:rsidR="004D6420" w:rsidRPr="00B8043F" w:rsidRDefault="00A04ACD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4933315" cy="4412615"/>
            <wp:effectExtent l="19050" t="0" r="635" b="0"/>
            <wp:docPr id="104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441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CF1D75" w:rsidRDefault="004D6420" w:rsidP="004D6420">
      <w:pPr>
        <w:pStyle w:val="a4"/>
      </w:pPr>
      <w:bookmarkStart w:id="183" w:name="_Ref190540202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134</w:t>
      </w:r>
      <w:r w:rsidR="00B618AE">
        <w:rPr>
          <w:noProof/>
        </w:rPr>
        <w:fldChar w:fldCharType="end"/>
      </w:r>
      <w:bookmarkEnd w:id="183"/>
      <w:r w:rsidR="00A04ACD">
        <w:t>. Окно редактирования свойств</w:t>
      </w:r>
      <w:r w:rsidR="005309D8">
        <w:t xml:space="preserve"> задвижки</w:t>
      </w:r>
      <w:r w:rsidR="00A04ACD">
        <w:t xml:space="preserve"> Z1</w:t>
      </w:r>
    </w:p>
    <w:p w:rsidR="00E007E8" w:rsidRDefault="004D6420" w:rsidP="002340FC">
      <w:pPr>
        <w:pStyle w:val="ac"/>
        <w:numPr>
          <w:ilvl w:val="0"/>
          <w:numId w:val="35"/>
        </w:numPr>
      </w:pPr>
      <w:r>
        <w:t>Установите имя задвижки в соответствии с именем в базе данных.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 xml:space="preserve">В строке </w:t>
      </w:r>
      <w:r w:rsidRPr="008259F4">
        <w:rPr>
          <w:rStyle w:val="a9"/>
        </w:rPr>
        <w:t>«Ссылка»</w:t>
      </w:r>
      <w:r>
        <w:t xml:space="preserve"> нажмите кнопку редактирования.</w:t>
      </w:r>
    </w:p>
    <w:p w:rsidR="004D6420" w:rsidRPr="00B8043F" w:rsidRDefault="00FE4E94" w:rsidP="00471035">
      <w:pPr>
        <w:pStyle w:val="a8"/>
      </w:pPr>
      <w:r>
        <w:rPr>
          <w:noProof/>
        </w:rPr>
        <w:drawing>
          <wp:inline distT="0" distB="0" distL="0" distR="0">
            <wp:extent cx="2211705" cy="3061970"/>
            <wp:effectExtent l="19050" t="0" r="0" b="0"/>
            <wp:docPr id="10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4"/>
      </w:pPr>
      <w:bookmarkStart w:id="184" w:name="_Ref256330068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135</w:t>
      </w:r>
      <w:r w:rsidR="00B618AE">
        <w:rPr>
          <w:noProof/>
        </w:rPr>
        <w:fldChar w:fldCharType="end"/>
      </w:r>
      <w:bookmarkEnd w:id="184"/>
      <w:r>
        <w:t>. Окно редактирование задвижки</w:t>
      </w:r>
    </w:p>
    <w:p w:rsidR="00B134AB" w:rsidRDefault="00B134AB" w:rsidP="002340FC">
      <w:pPr>
        <w:pStyle w:val="ac"/>
        <w:numPr>
          <w:ilvl w:val="0"/>
          <w:numId w:val="35"/>
        </w:numPr>
      </w:pPr>
      <w:r>
        <w:t>В появившемся диалоговом окне выберите категорию «</w:t>
      </w:r>
      <w:r w:rsidRPr="00471035">
        <w:rPr>
          <w:rStyle w:val="a9"/>
        </w:rPr>
        <w:t>Панели управления</w:t>
      </w:r>
      <w:r>
        <w:t>» и элемент «</w:t>
      </w:r>
      <w:r w:rsidRPr="00471035">
        <w:rPr>
          <w:rStyle w:val="a9"/>
        </w:rPr>
        <w:t>Окно управления задвижкой</w:t>
      </w:r>
      <w:r>
        <w:rPr>
          <w:rStyle w:val="a9"/>
        </w:rPr>
        <w:t>»</w:t>
      </w:r>
      <w:r w:rsidRPr="00C532D6">
        <w:rPr>
          <w:rStyle w:val="a9"/>
        </w:rPr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_Ref256330068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135</w:t>
      </w:r>
      <w:r w:rsidR="00EC1144">
        <w:fldChar w:fldCharType="end"/>
      </w:r>
      <w:r>
        <w:t>).</w:t>
      </w:r>
    </w:p>
    <w:p w:rsidR="00B134AB" w:rsidRDefault="00B134AB" w:rsidP="002340FC">
      <w:pPr>
        <w:pStyle w:val="ac"/>
        <w:numPr>
          <w:ilvl w:val="0"/>
          <w:numId w:val="35"/>
        </w:numPr>
      </w:pPr>
      <w:r>
        <w:lastRenderedPageBreak/>
        <w:t xml:space="preserve">В строке </w:t>
      </w:r>
      <w:r w:rsidRPr="008259F4">
        <w:rPr>
          <w:rStyle w:val="a9"/>
        </w:rPr>
        <w:t>«Режим показа формы»</w:t>
      </w:r>
      <w:r>
        <w:t xml:space="preserve"> выберите «</w:t>
      </w:r>
      <w:r>
        <w:rPr>
          <w:rStyle w:val="a9"/>
        </w:rPr>
        <w:t>Управление</w:t>
      </w:r>
      <w:r w:rsidRPr="00471035">
        <w:rPr>
          <w:rStyle w:val="a9"/>
        </w:rPr>
        <w:t xml:space="preserve"> объектом</w:t>
      </w:r>
      <w:r>
        <w:t xml:space="preserve">» (см. </w:t>
      </w:r>
      <w:r w:rsidR="00EC1144">
        <w:fldChar w:fldCharType="begin"/>
      </w:r>
      <w:r>
        <w:instrText xml:space="preserve"> REF _Ref256330068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135</w:t>
      </w:r>
      <w:r w:rsidR="00EC1144">
        <w:fldChar w:fldCharType="end"/>
      </w:r>
      <w:r>
        <w:t>).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 xml:space="preserve">Установите </w:t>
      </w:r>
      <w:r w:rsidR="00B91048">
        <w:t xml:space="preserve">(аналогичным способом) </w:t>
      </w:r>
      <w:r>
        <w:t xml:space="preserve">связь второй задвижки </w:t>
      </w:r>
      <w:r w:rsidR="00B91048" w:rsidRPr="00B91048">
        <w:rPr>
          <w:b/>
          <w:bCs/>
        </w:rPr>
        <w:t>«Z2»</w:t>
      </w:r>
      <w:r w:rsidR="00B91048" w:rsidRPr="00B91048">
        <w:t xml:space="preserve"> </w:t>
      </w:r>
      <w:r>
        <w:t>с окном управления.</w:t>
      </w:r>
    </w:p>
    <w:p w:rsidR="00E007E8" w:rsidRDefault="004D6420" w:rsidP="002340FC">
      <w:pPr>
        <w:pStyle w:val="ac"/>
        <w:numPr>
          <w:ilvl w:val="0"/>
          <w:numId w:val="35"/>
        </w:numPr>
      </w:pPr>
      <w:r>
        <w:t xml:space="preserve">Перейдите на </w:t>
      </w:r>
      <w:r w:rsidR="005B338C">
        <w:t>теплогидр</w:t>
      </w:r>
      <w:r>
        <w:t>авлическую схему</w:t>
      </w:r>
      <w:r w:rsidR="00B404F9">
        <w:t>,</w:t>
      </w:r>
      <w:r>
        <w:t xml:space="preserve"> установите режим </w:t>
      </w:r>
      <w:r w:rsidRPr="00B404F9">
        <w:rPr>
          <w:rStyle w:val="a9"/>
        </w:rPr>
        <w:t>«Индикация»</w:t>
      </w:r>
      <w:r>
        <w:t xml:space="preserve">, используя кнопку в верхней части окна (см. </w:t>
      </w:r>
      <w:r w:rsidR="00EC1144">
        <w:fldChar w:fldCharType="begin"/>
      </w:r>
      <w:r>
        <w:instrText xml:space="preserve"> REF _Ref190541561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136</w:t>
      </w:r>
      <w:r w:rsidR="00EC1144">
        <w:fldChar w:fldCharType="end"/>
      </w:r>
      <w:r>
        <w:t>)</w:t>
      </w:r>
      <w:r w:rsidR="00B404F9">
        <w:t>:</w:t>
      </w:r>
    </w:p>
    <w:p w:rsidR="00E063DA" w:rsidRDefault="00F82AEE" w:rsidP="00E063DA">
      <w:pPr>
        <w:pStyle w:val="a4"/>
      </w:pPr>
      <w:r>
        <w:rPr>
          <w:noProof/>
        </w:rPr>
        <w:drawing>
          <wp:inline distT="0" distB="0" distL="0" distR="0">
            <wp:extent cx="5954395" cy="2711450"/>
            <wp:effectExtent l="19050" t="0" r="8255" b="0"/>
            <wp:docPr id="110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85" w:name="_Ref190541561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136</w:t>
      </w:r>
      <w:r w:rsidR="00B618AE">
        <w:rPr>
          <w:noProof/>
        </w:rPr>
        <w:fldChar w:fldCharType="end"/>
      </w:r>
      <w:bookmarkEnd w:id="185"/>
      <w:r>
        <w:t>. Схемное о</w:t>
      </w:r>
      <w:r w:rsidR="005309D8">
        <w:t xml:space="preserve">кно </w:t>
      </w:r>
      <w:r w:rsidR="005B338C">
        <w:t>теплогидр</w:t>
      </w:r>
      <w:r w:rsidR="005309D8">
        <w:t>авлической модели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>Запустите модель на расчет.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 xml:space="preserve">Убедитесь, что при двойном клике на задвижке появляется окно </w:t>
      </w:r>
      <w:r w:rsidR="00B404F9">
        <w:t>у</w:t>
      </w:r>
      <w:r>
        <w:t>правления задвижкой.</w:t>
      </w:r>
    </w:p>
    <w:p w:rsidR="004D6420" w:rsidRPr="00B64081" w:rsidRDefault="004D6420" w:rsidP="002340FC">
      <w:pPr>
        <w:pStyle w:val="ac"/>
        <w:numPr>
          <w:ilvl w:val="0"/>
          <w:numId w:val="35"/>
        </w:numPr>
      </w:pPr>
      <w:r>
        <w:t>Убедитесь, что при нажатии кнопок на панели управления задвижкой</w:t>
      </w:r>
      <w:r w:rsidR="00B404F9">
        <w:t>,</w:t>
      </w:r>
      <w:r>
        <w:t xml:space="preserve"> значения сигналов в базе данных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Команда Открыть</w:t>
      </w:r>
      <w:r w:rsidR="00B404F9" w:rsidRPr="00B404F9">
        <w:rPr>
          <w:b/>
          <w:bCs/>
        </w:rPr>
        <w:t>»</w:t>
      </w:r>
      <w:r>
        <w:t xml:space="preserve"> и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Команда Закрыть</w:t>
      </w:r>
      <w:r w:rsidR="00B404F9" w:rsidRPr="00B404F9">
        <w:rPr>
          <w:b/>
          <w:bCs/>
        </w:rPr>
        <w:t>»</w:t>
      </w:r>
      <w:r w:rsidRPr="00471035">
        <w:rPr>
          <w:rStyle w:val="a9"/>
        </w:rPr>
        <w:t xml:space="preserve"> </w:t>
      </w:r>
      <w:r w:rsidRPr="00B64081">
        <w:t>меняются.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 xml:space="preserve">Сохраните проект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Схема ТРР 1.prt</w:t>
      </w:r>
      <w:r w:rsidR="00B404F9" w:rsidRPr="00B404F9">
        <w:rPr>
          <w:b/>
          <w:bCs/>
        </w:rPr>
        <w:t>»</w:t>
      </w:r>
      <w:r>
        <w:t>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>Закройте проект</w:t>
      </w:r>
      <w:r w:rsidR="00AC703B">
        <w:t>.</w:t>
      </w:r>
    </w:p>
    <w:p w:rsidR="004D6420" w:rsidRDefault="004D6420" w:rsidP="00B53111">
      <w:pPr>
        <w:pStyle w:val="2"/>
      </w:pPr>
      <w:bookmarkStart w:id="186" w:name="_Toc356848643"/>
      <w:r>
        <w:t>Ручное управление</w:t>
      </w:r>
      <w:r w:rsidR="00B53111">
        <w:t xml:space="preserve"> задвижкой в комплексной модели</w:t>
      </w:r>
      <w:bookmarkEnd w:id="186"/>
    </w:p>
    <w:p w:rsidR="00CF1D75" w:rsidRDefault="004D6420" w:rsidP="002340FC">
      <w:pPr>
        <w:pStyle w:val="ac"/>
        <w:numPr>
          <w:ilvl w:val="0"/>
          <w:numId w:val="36"/>
        </w:numPr>
      </w:pPr>
      <w:r>
        <w:t xml:space="preserve">Откройте комплексную модель </w:t>
      </w:r>
      <w:r w:rsidR="00FD16C3">
        <w:t>«</w:t>
      </w:r>
      <w:r w:rsidRPr="00471035">
        <w:rPr>
          <w:rStyle w:val="a9"/>
        </w:rPr>
        <w:t>pack1.pa</w:t>
      </w:r>
      <w:r w:rsidR="00FD16C3">
        <w:rPr>
          <w:rStyle w:val="a9"/>
        </w:rPr>
        <w:t>k»</w:t>
      </w:r>
      <w:r w:rsidRPr="00471035">
        <w:rPr>
          <w:rStyle w:val="a9"/>
        </w:rPr>
        <w:t xml:space="preserve"> </w:t>
      </w:r>
      <w:r w:rsidRPr="007928EA">
        <w:t>созданную при выполнении у</w:t>
      </w:r>
      <w:r w:rsidR="00FD16C3">
        <w:t>чебного задания</w:t>
      </w:r>
      <w:r w:rsidRPr="007928EA">
        <w:t xml:space="preserve"> 8.</w:t>
      </w:r>
    </w:p>
    <w:p w:rsidR="004D6420" w:rsidRDefault="004D6420" w:rsidP="00CF1D75">
      <w:r>
        <w:t xml:space="preserve">В данную комплексную модель входят два проекта </w:t>
      </w:r>
      <w:r w:rsidR="00CF1D75">
        <w:t>«</w:t>
      </w:r>
      <w:r w:rsidRPr="00471035">
        <w:rPr>
          <w:rStyle w:val="a9"/>
        </w:rPr>
        <w:t>Схема ТРР 1.prt</w:t>
      </w:r>
      <w:r w:rsidR="00CF1D75">
        <w:rPr>
          <w:rStyle w:val="a9"/>
        </w:rPr>
        <w:t>»</w:t>
      </w:r>
      <w:r w:rsidRPr="00471035">
        <w:rPr>
          <w:rStyle w:val="a9"/>
        </w:rPr>
        <w:t xml:space="preserve"> – </w:t>
      </w:r>
      <w:r w:rsidR="005B338C">
        <w:t>теплогидр</w:t>
      </w:r>
      <w:r w:rsidRPr="007928EA">
        <w:t>а</w:t>
      </w:r>
      <w:r w:rsidR="005B338C">
        <w:t>в</w:t>
      </w:r>
      <w:r w:rsidRPr="007928EA">
        <w:t>лическая модель и</w:t>
      </w:r>
      <w:r w:rsidRPr="00471035">
        <w:rPr>
          <w:rStyle w:val="a9"/>
        </w:rPr>
        <w:t xml:space="preserve"> </w:t>
      </w:r>
      <w:r w:rsidR="00CF1D75">
        <w:rPr>
          <w:rStyle w:val="a9"/>
        </w:rPr>
        <w:t>«</w:t>
      </w:r>
      <w:r w:rsidRPr="00471035">
        <w:rPr>
          <w:rStyle w:val="a9"/>
        </w:rPr>
        <w:t>Схема автоматики 2.prt</w:t>
      </w:r>
      <w:r w:rsidR="00CF1D75">
        <w:rPr>
          <w:rStyle w:val="a9"/>
        </w:rPr>
        <w:t>»</w:t>
      </w:r>
      <w:r w:rsidRPr="00471035">
        <w:rPr>
          <w:rStyle w:val="a9"/>
        </w:rPr>
        <w:t xml:space="preserve"> – </w:t>
      </w:r>
      <w:r w:rsidRPr="007928EA">
        <w:t>модель системы управления</w:t>
      </w:r>
      <w:r>
        <w:t>.</w:t>
      </w:r>
    </w:p>
    <w:p w:rsidR="004D6420" w:rsidRDefault="004D6420" w:rsidP="00B53111">
      <w:r>
        <w:t>Обе этих модели загружаются автоматически при загрузке пакета.</w:t>
      </w:r>
    </w:p>
    <w:p w:rsidR="004D6420" w:rsidRDefault="004D6420" w:rsidP="00EB6738">
      <w:pPr>
        <w:pStyle w:val="ac"/>
        <w:numPr>
          <w:ilvl w:val="0"/>
          <w:numId w:val="36"/>
        </w:numPr>
      </w:pPr>
      <w:r>
        <w:t>Убедитесь</w:t>
      </w:r>
      <w:r w:rsidR="00CF1D75">
        <w:t>,</w:t>
      </w:r>
      <w:r>
        <w:t xml:space="preserve"> что </w:t>
      </w:r>
      <w:r w:rsidR="005B338C">
        <w:t>теплогидр</w:t>
      </w:r>
      <w:r w:rsidRPr="007928EA">
        <w:t>а</w:t>
      </w:r>
      <w:r w:rsidR="005B338C">
        <w:t>в</w:t>
      </w:r>
      <w:r w:rsidRPr="007928EA">
        <w:t>лическая</w:t>
      </w:r>
      <w:r>
        <w:t xml:space="preserve"> </w:t>
      </w:r>
      <w:r w:rsidR="00CF1D75">
        <w:t xml:space="preserve">модель </w:t>
      </w:r>
      <w:r>
        <w:t>содержит ранее созданное окно управле</w:t>
      </w:r>
      <w:r w:rsidR="003B0453">
        <w:t>ния. Д</w:t>
      </w:r>
      <w:r>
        <w:t>ля</w:t>
      </w:r>
      <w:r w:rsidR="003B0453">
        <w:t xml:space="preserve"> этого в главном окне </w:t>
      </w:r>
      <w:r w:rsidR="00EB6738" w:rsidRPr="00EB6738">
        <w:t>SimInTech</w:t>
      </w:r>
      <w:r w:rsidR="003B0453">
        <w:t xml:space="preserve"> </w:t>
      </w:r>
      <w:r>
        <w:t>нажмите кнопку «</w:t>
      </w:r>
      <w:r w:rsidRPr="00471035">
        <w:rPr>
          <w:rStyle w:val="a9"/>
        </w:rPr>
        <w:t>Менеджер данных</w:t>
      </w:r>
      <w:r>
        <w:t xml:space="preserve">» (см. </w:t>
      </w:r>
      <w:r w:rsidR="00EC1144">
        <w:fldChar w:fldCharType="begin"/>
      </w:r>
      <w:r>
        <w:instrText xml:space="preserve"> REF _Ref190522686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119</w:t>
      </w:r>
      <w:r w:rsidR="00EC1144">
        <w:fldChar w:fldCharType="end"/>
      </w:r>
      <w:r>
        <w:t>).</w:t>
      </w:r>
    </w:p>
    <w:p w:rsidR="004D6420" w:rsidRDefault="004D6420" w:rsidP="00B53111">
      <w:r>
        <w:lastRenderedPageBreak/>
        <w:t xml:space="preserve">Поскольку </w:t>
      </w:r>
      <w:r w:rsidR="006A00C8">
        <w:t>«</w:t>
      </w:r>
      <w:r w:rsidRPr="00471035">
        <w:rPr>
          <w:rStyle w:val="a9"/>
        </w:rPr>
        <w:t>Схема автоматики 2.prt</w:t>
      </w:r>
      <w:r w:rsidR="006A00C8">
        <w:rPr>
          <w:rStyle w:val="a9"/>
        </w:rPr>
        <w:t>»</w:t>
      </w:r>
      <w: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692B1A">
        <w:rPr>
          <w:rStyle w:val="a9"/>
        </w:rPr>
        <w:t>«</w:t>
      </w:r>
      <w:r w:rsidR="006A00C8" w:rsidRPr="00692B1A">
        <w:rPr>
          <w:rStyle w:val="a9"/>
        </w:rPr>
        <w:t>Z</w:t>
      </w:r>
      <w:r w:rsidRPr="00692B1A">
        <w:rPr>
          <w:rStyle w:val="a9"/>
        </w:rPr>
        <w:t>2</w:t>
      </w:r>
      <w:r w:rsidR="00692B1A" w:rsidRPr="00692B1A">
        <w:rPr>
          <w:rStyle w:val="a9"/>
        </w:rPr>
        <w:t>»</w:t>
      </w:r>
      <w:r>
        <w:t>.</w:t>
      </w:r>
    </w:p>
    <w:p w:rsidR="004D6420" w:rsidRPr="008E7652" w:rsidRDefault="004D6420" w:rsidP="002340FC">
      <w:pPr>
        <w:pStyle w:val="ac"/>
        <w:numPr>
          <w:ilvl w:val="0"/>
          <w:numId w:val="36"/>
        </w:numPr>
      </w:pPr>
      <w:r>
        <w:t xml:space="preserve">Для этого перейдите в модель автоматики и выделите субмодель </w:t>
      </w:r>
      <w:r w:rsidR="00D36586">
        <w:t>«</w:t>
      </w:r>
      <w:r w:rsidRPr="00471035">
        <w:rPr>
          <w:rStyle w:val="a9"/>
        </w:rPr>
        <w:t>Алгоритм управления задвижкой Z2</w:t>
      </w:r>
      <w:r w:rsidR="00D36586">
        <w:rPr>
          <w:rStyle w:val="a9"/>
        </w:rPr>
        <w:t>».</w:t>
      </w:r>
    </w:p>
    <w:p w:rsidR="004D6420" w:rsidRPr="00B8043F" w:rsidRDefault="000F264A" w:rsidP="00471035">
      <w:pPr>
        <w:pStyle w:val="a8"/>
      </w:pPr>
      <w:r>
        <w:rPr>
          <w:noProof/>
        </w:rPr>
        <w:drawing>
          <wp:inline distT="0" distB="0" distL="0" distR="0">
            <wp:extent cx="3898900" cy="3364230"/>
            <wp:effectExtent l="19050" t="0" r="6350" b="0"/>
            <wp:docPr id="11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137</w:t>
      </w:r>
      <w:r w:rsidR="00B618AE">
        <w:rPr>
          <w:noProof/>
        </w:rPr>
        <w:fldChar w:fldCharType="end"/>
      </w:r>
      <w:r>
        <w:t>. Схемное окно модели</w:t>
      </w:r>
      <w:r w:rsidRPr="008E7652">
        <w:t xml:space="preserve"> </w:t>
      </w:r>
      <w:r w:rsidR="005309D8">
        <w:t>автоматики</w:t>
      </w:r>
    </w:p>
    <w:p w:rsidR="004D6420" w:rsidRDefault="004D6420" w:rsidP="002340FC">
      <w:pPr>
        <w:pStyle w:val="ac"/>
        <w:numPr>
          <w:ilvl w:val="0"/>
          <w:numId w:val="36"/>
        </w:numPr>
      </w:pPr>
      <w:r>
        <w:t>Перейдите в главное окно программы.</w:t>
      </w:r>
    </w:p>
    <w:p w:rsidR="004D6420" w:rsidRDefault="004D6420" w:rsidP="002340FC">
      <w:pPr>
        <w:pStyle w:val="ac"/>
        <w:numPr>
          <w:ilvl w:val="0"/>
          <w:numId w:val="36"/>
        </w:numPr>
      </w:pPr>
      <w:r>
        <w:t>Выберите пункт меню «</w:t>
      </w:r>
      <w:r w:rsidRPr="00471035">
        <w:rPr>
          <w:rStyle w:val="a9"/>
        </w:rPr>
        <w:t>Правка</w:t>
      </w:r>
      <w:r>
        <w:t>»</w:t>
      </w:r>
      <w:r w:rsidR="000F264A">
        <w:t>,</w:t>
      </w:r>
      <w:r>
        <w:t xml:space="preserve"> подпункт «</w:t>
      </w:r>
      <w:r w:rsidRPr="00471035">
        <w:rPr>
          <w:rStyle w:val="a9"/>
        </w:rPr>
        <w:t>Исключить объекты</w:t>
      </w:r>
      <w:r>
        <w:t xml:space="preserve">» (см. </w:t>
      </w:r>
      <w:r w:rsidR="00EC1144">
        <w:fldChar w:fldCharType="begin"/>
      </w:r>
      <w:r>
        <w:instrText xml:space="preserve"> REF _Ref190543100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138</w:t>
      </w:r>
      <w:r w:rsidR="00EC1144">
        <w:fldChar w:fldCharType="end"/>
      </w:r>
      <w:r>
        <w:t>)</w:t>
      </w:r>
      <w:r w:rsidR="00004D9E">
        <w:t>.</w:t>
      </w:r>
      <w:r>
        <w:t xml:space="preserve"> Блоки</w:t>
      </w:r>
      <w:r w:rsidR="000F264A">
        <w:t>,</w:t>
      </w:r>
      <w:r>
        <w:t xml:space="preserve"> исключенные из расчета</w:t>
      </w:r>
      <w:r w:rsidR="000F264A">
        <w:t>,</w:t>
      </w:r>
      <w:r>
        <w:t xml:space="preserve"> на схеме отображаются черным цветом и при моделировании не участвуют в обмене сигналами.</w:t>
      </w:r>
    </w:p>
    <w:p w:rsidR="00E007E8" w:rsidRDefault="004D6420" w:rsidP="00B53111">
      <w:r>
        <w:t>Таким образом, мы отключили в схеме алгоритм управления второй задвижкой и исключили ситуацию</w:t>
      </w:r>
      <w:r w:rsidR="00B35B13">
        <w:t>,</w:t>
      </w:r>
      <w:r>
        <w:t xml:space="preserve"> когда сигналы, настроенные пользователем через «</w:t>
      </w:r>
      <w:r w:rsidRPr="00471035">
        <w:rPr>
          <w:rStyle w:val="a9"/>
        </w:rPr>
        <w:t>Окно управления задвижкой</w:t>
      </w:r>
      <w:r>
        <w:t>»</w:t>
      </w:r>
      <w:r w:rsidR="00B35B13">
        <w:t>,</w:t>
      </w:r>
      <w:r>
        <w:t xml:space="preserve"> противоречат сигналам из системы управления.</w:t>
      </w:r>
    </w:p>
    <w:p w:rsidR="004D6420" w:rsidRPr="00B8043F" w:rsidRDefault="006B0B33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4695825" cy="4171950"/>
            <wp:effectExtent l="19050" t="0" r="9525" b="0"/>
            <wp:docPr id="11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87" w:name="_Ref190543100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138</w:t>
      </w:r>
      <w:r w:rsidR="00B618AE">
        <w:rPr>
          <w:noProof/>
        </w:rPr>
        <w:fldChar w:fldCharType="end"/>
      </w:r>
      <w:bookmarkEnd w:id="187"/>
      <w:r w:rsidR="005309D8">
        <w:t xml:space="preserve">. Меню </w:t>
      </w:r>
      <w:r w:rsidR="006B0B33">
        <w:t>исключения</w:t>
      </w:r>
      <w:r w:rsidR="005309D8">
        <w:t xml:space="preserve"> блока</w:t>
      </w:r>
    </w:p>
    <w:p w:rsidR="004D6420" w:rsidRPr="00C657D4" w:rsidRDefault="004D6420" w:rsidP="002340FC">
      <w:pPr>
        <w:pStyle w:val="ac"/>
        <w:numPr>
          <w:ilvl w:val="0"/>
          <w:numId w:val="36"/>
        </w:numPr>
      </w:pPr>
      <w:r>
        <w:t xml:space="preserve">Сохраните проект </w:t>
      </w:r>
      <w:r w:rsidR="00706558" w:rsidRPr="00706558">
        <w:rPr>
          <w:rStyle w:val="a9"/>
        </w:rPr>
        <w:t>«</w:t>
      </w:r>
      <w:r w:rsidRPr="00706558">
        <w:rPr>
          <w:rStyle w:val="a9"/>
        </w:rPr>
        <w:t>Схема автоматики 2.prt</w:t>
      </w:r>
      <w:r w:rsidR="00706558" w:rsidRPr="00706558">
        <w:rPr>
          <w:rStyle w:val="a9"/>
        </w:rPr>
        <w:t>»</w:t>
      </w:r>
      <w:r w:rsidR="00706558" w:rsidRPr="00706558">
        <w:t>.</w:t>
      </w:r>
    </w:p>
    <w:p w:rsidR="004D6420" w:rsidRDefault="004D6420" w:rsidP="002340FC">
      <w:pPr>
        <w:pStyle w:val="ac"/>
        <w:numPr>
          <w:ilvl w:val="0"/>
          <w:numId w:val="36"/>
        </w:numPr>
      </w:pPr>
      <w:r>
        <w:t>Запустите комплексную модель на расчет.</w:t>
      </w:r>
    </w:p>
    <w:p w:rsidR="004D6420" w:rsidRDefault="004D6420" w:rsidP="002340FC">
      <w:pPr>
        <w:pStyle w:val="ac"/>
        <w:numPr>
          <w:ilvl w:val="0"/>
          <w:numId w:val="36"/>
        </w:numPr>
      </w:pPr>
      <w:r>
        <w:t>Осуществите двойной клик на второй задвижки.</w:t>
      </w:r>
    </w:p>
    <w:p w:rsidR="00E007E8" w:rsidRDefault="004D6420" w:rsidP="002340FC">
      <w:pPr>
        <w:pStyle w:val="ac"/>
        <w:numPr>
          <w:ilvl w:val="0"/>
          <w:numId w:val="36"/>
        </w:numPr>
      </w:pPr>
      <w:r>
        <w:t>В появившемся окне управления подайте команды на включение и отключение за</w:t>
      </w:r>
      <w:r w:rsidR="00114A9B">
        <w:t>движки. При этом у</w:t>
      </w:r>
      <w:r>
        <w:t xml:space="preserve">бедитесь, что математическая модель </w:t>
      </w:r>
      <w:r w:rsidR="00980EEF">
        <w:t xml:space="preserve">корректно </w:t>
      </w:r>
      <w:r>
        <w:t>отрабатывает сигналы на открытие и закрытие задвижки</w:t>
      </w:r>
      <w:r w:rsidR="00F9384B">
        <w:t xml:space="preserve"> (см. </w:t>
      </w:r>
      <w:r w:rsidR="00EC1144">
        <w:fldChar w:fldCharType="begin"/>
      </w:r>
      <w:r w:rsidR="00F9384B">
        <w:instrText xml:space="preserve"> REF _Ref256331003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139</w:t>
      </w:r>
      <w:r w:rsidR="00EC1144">
        <w:fldChar w:fldCharType="end"/>
      </w:r>
      <w:r w:rsidR="00F9384B">
        <w:t>)</w:t>
      </w:r>
      <w:r>
        <w:t>.</w:t>
      </w:r>
    </w:p>
    <w:p w:rsidR="004D6420" w:rsidRDefault="009B4F9F" w:rsidP="0093628A">
      <w:pPr>
        <w:pStyle w:val="a8"/>
      </w:pPr>
      <w:r>
        <w:rPr>
          <w:noProof/>
        </w:rPr>
        <w:lastRenderedPageBreak/>
        <w:drawing>
          <wp:inline distT="0" distB="0" distL="0" distR="0">
            <wp:extent cx="5934075" cy="4191000"/>
            <wp:effectExtent l="19050" t="0" r="9525" b="0"/>
            <wp:docPr id="11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7928EA" w:rsidRDefault="004D6420" w:rsidP="009B4F9F">
      <w:pPr>
        <w:pStyle w:val="a4"/>
      </w:pPr>
      <w:bookmarkStart w:id="188" w:name="_Ref256331003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139</w:t>
      </w:r>
      <w:r w:rsidR="00B618AE">
        <w:rPr>
          <w:noProof/>
        </w:rPr>
        <w:fldChar w:fldCharType="end"/>
      </w:r>
      <w:bookmarkEnd w:id="188"/>
      <w:r>
        <w:t>. Управление втор</w:t>
      </w:r>
      <w:r w:rsidR="005309D8">
        <w:t>ой задвижкой в «ручном режиме»</w:t>
      </w:r>
    </w:p>
    <w:p w:rsidR="00B53111" w:rsidRDefault="004D6420" w:rsidP="00B53111">
      <w:pPr>
        <w:pStyle w:val="1"/>
      </w:pPr>
      <w:bookmarkStart w:id="189" w:name="_Toc356848644"/>
      <w:r w:rsidRPr="00B53111">
        <w:lastRenderedPageBreak/>
        <w:t>Создание журнала регистрации событий</w:t>
      </w:r>
      <w:bookmarkEnd w:id="189"/>
    </w:p>
    <w:p w:rsidR="004D6420" w:rsidRPr="00B53111" w:rsidRDefault="004D6420" w:rsidP="00B53111">
      <w:pPr>
        <w:pStyle w:val="2"/>
      </w:pPr>
      <w:bookmarkStart w:id="190" w:name="_Toc356848645"/>
      <w:r w:rsidRPr="00B53111">
        <w:t>Регистрация событий</w:t>
      </w:r>
      <w:bookmarkEnd w:id="190"/>
    </w:p>
    <w:p w:rsidR="00E007E8" w:rsidRDefault="004D6420" w:rsidP="00B53111">
      <w:r w:rsidRPr="00BB6018">
        <w:t>При отладке сложной математической модели, как правило, требуется анализиро</w:t>
      </w:r>
      <w:r w:rsidR="002B4537">
        <w:t>вать множество</w:t>
      </w:r>
      <w:r w:rsidRPr="00BB6018">
        <w:t xml:space="preserve"> параметров, как аналоговых, так и дискретных. </w:t>
      </w:r>
      <w:r w:rsidR="00EB6738" w:rsidRPr="00EB6738">
        <w:t>SimInTech</w:t>
      </w:r>
      <w:r w:rsidRPr="00BB6018">
        <w:t xml:space="preserve"> позволяет</w:t>
      </w:r>
      <w:r>
        <w:t xml:space="preserve"> отслеживать параметры системы в виде временных графиков, фазовых портретов, текстовых таблиц и виртуальных приборов.</w:t>
      </w:r>
    </w:p>
    <w:p w:rsidR="004D6420" w:rsidRDefault="004D6420" w:rsidP="00B53111">
      <w:r>
        <w:t>Для систем автоматического управления большую помощь в анализе оказывает журнал регистрации</w:t>
      </w:r>
      <w:r w:rsidRPr="001B2F30">
        <w:t xml:space="preserve"> </w:t>
      </w:r>
      <w:r>
        <w:t>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:rsidR="00E007E8" w:rsidRDefault="004D6420" w:rsidP="00B53111">
      <w:r>
        <w:t xml:space="preserve">В </w:t>
      </w:r>
      <w:r w:rsidR="00EB6738" w:rsidRPr="00EB6738">
        <w:t>SimInTech</w:t>
      </w:r>
      <w: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:rsidR="004D6420" w:rsidRDefault="004D6420" w:rsidP="00B53111">
      <w:pPr>
        <w:pStyle w:val="2"/>
      </w:pPr>
      <w:bookmarkStart w:id="191" w:name="_Toc356848646"/>
      <w:r>
        <w:t>Создание журнала регистрации событий</w:t>
      </w:r>
      <w:bookmarkEnd w:id="191"/>
    </w:p>
    <w:p w:rsidR="004D6420" w:rsidRPr="00BB6018" w:rsidRDefault="004D6420" w:rsidP="00B53111">
      <w:r w:rsidRPr="00BB6018">
        <w:t xml:space="preserve">Откройте файл с гидравлической моделью </w:t>
      </w:r>
      <w:r w:rsidR="00605370">
        <w:t>«</w:t>
      </w:r>
      <w:r w:rsidRPr="00471035">
        <w:rPr>
          <w:rStyle w:val="a9"/>
        </w:rPr>
        <w:t>Схема ТРР 1.prt</w:t>
      </w:r>
      <w:r w:rsidR="00605370">
        <w:rPr>
          <w:rStyle w:val="a9"/>
        </w:rPr>
        <w:t>»</w:t>
      </w:r>
      <w:r w:rsidR="00605370">
        <w:t>, созданный</w:t>
      </w:r>
      <w:r w:rsidRPr="00BB6018">
        <w:t xml:space="preserve"> при выполнении предыдущих у</w:t>
      </w:r>
      <w:r w:rsidR="00605370">
        <w:t>чебных заданий</w:t>
      </w:r>
      <w:r w:rsidRPr="00BB6018">
        <w:t>.</w:t>
      </w:r>
    </w:p>
    <w:p w:rsidR="00E007E8" w:rsidRDefault="004D6420" w:rsidP="00B53111">
      <w:r w:rsidRPr="00BB6018">
        <w:t>Убедитесь, что в модели существует панель управления задвижкой, для этого:</w:t>
      </w:r>
    </w:p>
    <w:p w:rsidR="00E007E8" w:rsidRDefault="002B4537" w:rsidP="002B4537">
      <w:pPr>
        <w:pStyle w:val="ac"/>
        <w:numPr>
          <w:ilvl w:val="0"/>
          <w:numId w:val="37"/>
        </w:numPr>
      </w:pPr>
      <w:r>
        <w:t>З</w:t>
      </w:r>
      <w:r w:rsidR="004D6420" w:rsidRPr="00BB6018">
        <w:t>апустите модель на расчет. При необходимости переведите схемное окно в режим «</w:t>
      </w:r>
      <w:r w:rsidR="004D6420" w:rsidRPr="00471035">
        <w:rPr>
          <w:rStyle w:val="a9"/>
        </w:rPr>
        <w:t>Индикация</w:t>
      </w:r>
      <w:r>
        <w:t>».</w:t>
      </w:r>
    </w:p>
    <w:p w:rsidR="004D6420" w:rsidRPr="00BB6018" w:rsidRDefault="002B4537" w:rsidP="002B4537">
      <w:pPr>
        <w:pStyle w:val="ac"/>
        <w:numPr>
          <w:ilvl w:val="0"/>
          <w:numId w:val="37"/>
        </w:numPr>
      </w:pPr>
      <w:r w:rsidRPr="002B4537">
        <w:t>О</w:t>
      </w:r>
      <w:r w:rsidR="004D6420" w:rsidRPr="00BB6018">
        <w:t xml:space="preserve">существите двойной клик по задвижке </w:t>
      </w:r>
      <w:r w:rsidR="006A441B" w:rsidRPr="006A441B">
        <w:rPr>
          <w:b/>
          <w:bCs/>
        </w:rPr>
        <w:t>«</w:t>
      </w:r>
      <w:r w:rsidR="004D6420" w:rsidRPr="006A441B">
        <w:rPr>
          <w:b/>
          <w:bCs/>
        </w:rPr>
        <w:t>Z2</w:t>
      </w:r>
      <w:r w:rsidR="006A441B" w:rsidRPr="006A441B">
        <w:rPr>
          <w:b/>
          <w:bCs/>
        </w:rPr>
        <w:t>»</w:t>
      </w:r>
      <w:r w:rsidR="004D6420" w:rsidRPr="00BB6018">
        <w:t>. Убедитесь, что появляется панель управления задвижкой, созданная при выполнении у</w:t>
      </w:r>
      <w:r w:rsidR="004952E1">
        <w:t>чебного задания</w:t>
      </w:r>
      <w:r w:rsidR="006A441B">
        <w:t xml:space="preserve"> 9.</w:t>
      </w:r>
    </w:p>
    <w:p w:rsidR="004D6420" w:rsidRPr="00471035" w:rsidRDefault="002B4537" w:rsidP="002B4537">
      <w:pPr>
        <w:pStyle w:val="ac"/>
        <w:numPr>
          <w:ilvl w:val="0"/>
          <w:numId w:val="37"/>
        </w:numPr>
        <w:rPr>
          <w:rStyle w:val="a9"/>
        </w:rPr>
      </w:pPr>
      <w:r>
        <w:t>О</w:t>
      </w:r>
      <w:r w:rsidR="004D6420" w:rsidRPr="00BB6018">
        <w:t>становите расчет</w:t>
      </w:r>
      <w:r w:rsidR="006A441B">
        <w:t>.</w:t>
      </w:r>
    </w:p>
    <w:p w:rsidR="004D6420" w:rsidRDefault="002B4537" w:rsidP="002B4537">
      <w:pPr>
        <w:pStyle w:val="ac"/>
        <w:numPr>
          <w:ilvl w:val="0"/>
          <w:numId w:val="37"/>
        </w:numPr>
      </w:pPr>
      <w:r>
        <w:t>В</w:t>
      </w:r>
      <w:r w:rsidR="004D6420" w:rsidRPr="00BB6018">
        <w:t xml:space="preserve"> главном окне программы нажмите кнопку «</w:t>
      </w:r>
      <w:r w:rsidR="004D6420" w:rsidRPr="00471035">
        <w:rPr>
          <w:rStyle w:val="a9"/>
        </w:rPr>
        <w:t>Менеджер данных</w:t>
      </w:r>
      <w:r w:rsidR="004D6420" w:rsidRPr="00BB6018">
        <w:t>» (см.</w:t>
      </w:r>
      <w:r w:rsidR="006A441B">
        <w:t xml:space="preserve"> </w:t>
      </w:r>
      <w:r w:rsidR="006A441B">
        <w:fldChar w:fldCharType="begin"/>
      </w:r>
      <w:r w:rsidR="006A441B">
        <w:instrText xml:space="preserve"> REF _Ref256333657 \h </w:instrText>
      </w:r>
      <w:r w:rsidR="006A441B">
        <w:fldChar w:fldCharType="separate"/>
      </w:r>
      <w:r w:rsidR="00CD5F96">
        <w:t xml:space="preserve">Рисунок </w:t>
      </w:r>
      <w:r w:rsidR="00CD5F96">
        <w:rPr>
          <w:noProof/>
        </w:rPr>
        <w:t>140</w:t>
      </w:r>
      <w:r w:rsidR="006A441B">
        <w:fldChar w:fldCharType="end"/>
      </w:r>
      <w:r w:rsidR="006A441B">
        <w:t>):</w:t>
      </w:r>
    </w:p>
    <w:p w:rsidR="004D6420" w:rsidRDefault="0042633D" w:rsidP="009B4F9F">
      <w:pPr>
        <w:pStyle w:val="a8"/>
      </w:pPr>
      <w:r w:rsidRPr="0042633D">
        <w:rPr>
          <w:noProof/>
        </w:rPr>
        <w:drawing>
          <wp:inline distT="0" distB="0" distL="0" distR="0">
            <wp:extent cx="5934075" cy="733425"/>
            <wp:effectExtent l="19050" t="0" r="9525" b="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E8" w:rsidRDefault="004D6420" w:rsidP="004D6420">
      <w:pPr>
        <w:pStyle w:val="a4"/>
      </w:pPr>
      <w:bookmarkStart w:id="192" w:name="_Ref256333657"/>
      <w:r>
        <w:t xml:space="preserve">Рисунок </w:t>
      </w:r>
      <w:r w:rsidR="00B618AE">
        <w:fldChar w:fldCharType="begin"/>
      </w:r>
      <w:r w:rsidR="00B618AE">
        <w:instrText xml:space="preserve"> SEQ </w:instrText>
      </w:r>
      <w:r w:rsidR="00B618AE">
        <w:instrText xml:space="preserve">Рисунок \* ARABIC </w:instrText>
      </w:r>
      <w:r w:rsidR="00B618AE">
        <w:fldChar w:fldCharType="separate"/>
      </w:r>
      <w:r w:rsidR="00CD5F96">
        <w:rPr>
          <w:noProof/>
        </w:rPr>
        <w:t>140</w:t>
      </w:r>
      <w:r w:rsidR="00B618AE">
        <w:rPr>
          <w:noProof/>
        </w:rPr>
        <w:fldChar w:fldCharType="end"/>
      </w:r>
      <w:bookmarkEnd w:id="192"/>
      <w:r>
        <w:t>. Кнопка вызова менеджера данных</w:t>
      </w:r>
    </w:p>
    <w:p w:rsidR="004D6420" w:rsidRDefault="002B4537" w:rsidP="002B4537">
      <w:pPr>
        <w:pStyle w:val="ac"/>
        <w:numPr>
          <w:ilvl w:val="0"/>
          <w:numId w:val="37"/>
        </w:numPr>
      </w:pPr>
      <w:r>
        <w:t>Н</w:t>
      </w:r>
      <w:r w:rsidR="004D6420" w:rsidRPr="00BB6018">
        <w:t>ажатие данной кнопки вызывает на экран диалоговое окно «</w:t>
      </w:r>
      <w:r w:rsidR="004D6420" w:rsidRPr="00471035">
        <w:rPr>
          <w:rStyle w:val="a9"/>
        </w:rPr>
        <w:t>Менеджер данных</w:t>
      </w:r>
      <w:r w:rsidR="004D6420" w:rsidRPr="00BB6018">
        <w:t>» (см.</w:t>
      </w:r>
      <w:r w:rsidR="0042633D">
        <w:t xml:space="preserve"> </w:t>
      </w:r>
      <w:r w:rsidR="0042633D">
        <w:fldChar w:fldCharType="begin"/>
      </w:r>
      <w:r w:rsidR="0042633D">
        <w:instrText xml:space="preserve"> REF _Ref256333733 \h </w:instrText>
      </w:r>
      <w:r w:rsidR="0042633D">
        <w:fldChar w:fldCharType="separate"/>
      </w:r>
      <w:r w:rsidR="00CD5F96">
        <w:t xml:space="preserve">Рисунок </w:t>
      </w:r>
      <w:r w:rsidR="00CD5F96">
        <w:rPr>
          <w:noProof/>
        </w:rPr>
        <w:t>141</w:t>
      </w:r>
      <w:r w:rsidR="0042633D">
        <w:fldChar w:fldCharType="end"/>
      </w:r>
      <w:r w:rsidR="004D6420" w:rsidRPr="00BB6018">
        <w:t>),</w:t>
      </w:r>
      <w:r w:rsidR="00E007E8">
        <w:t xml:space="preserve"> </w:t>
      </w:r>
      <w:r w:rsidR="004D6420" w:rsidRPr="00BB6018">
        <w:t>которое служит для настройки различных каналов</w:t>
      </w:r>
      <w:r w:rsidR="00E007E8">
        <w:t xml:space="preserve"> </w:t>
      </w:r>
      <w:r w:rsidR="004D6420" w:rsidRPr="00BB6018">
        <w:t>воздействия на математическую модель, а также для настройки обмена данными и</w:t>
      </w:r>
      <w:r w:rsidR="0042633D">
        <w:t xml:space="preserve"> системы отображения информации.</w:t>
      </w:r>
    </w:p>
    <w:p w:rsidR="004D6420" w:rsidRDefault="00D80C28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2771775" cy="1685925"/>
            <wp:effectExtent l="19050" t="0" r="9525" b="0"/>
            <wp:docPr id="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E8" w:rsidRDefault="004D6420" w:rsidP="004D6420">
      <w:pPr>
        <w:pStyle w:val="a4"/>
      </w:pPr>
      <w:bookmarkStart w:id="193" w:name="_Ref256333733"/>
      <w:r>
        <w:t xml:space="preserve">Рисунок </w:t>
      </w:r>
      <w:r w:rsidR="00B618AE">
        <w:fldChar w:fldCharType="begin"/>
      </w:r>
      <w:r w:rsidR="00B618AE">
        <w:instrText xml:space="preserve"> SEQ Рисунок \* ARABI</w:instrText>
      </w:r>
      <w:r w:rsidR="00B618AE">
        <w:instrText xml:space="preserve">C </w:instrText>
      </w:r>
      <w:r w:rsidR="00B618AE">
        <w:fldChar w:fldCharType="separate"/>
      </w:r>
      <w:r w:rsidR="00CD5F96">
        <w:rPr>
          <w:noProof/>
        </w:rPr>
        <w:t>141</w:t>
      </w:r>
      <w:r w:rsidR="00B618AE">
        <w:rPr>
          <w:noProof/>
        </w:rPr>
        <w:fldChar w:fldCharType="end"/>
      </w:r>
      <w:bookmarkEnd w:id="193"/>
      <w:r>
        <w:t>. Диалоговое окно «Менеджер данных»</w:t>
      </w:r>
    </w:p>
    <w:p w:rsidR="00E007E8" w:rsidRPr="00471035" w:rsidRDefault="002B4537" w:rsidP="002B4537">
      <w:pPr>
        <w:pStyle w:val="ac"/>
        <w:numPr>
          <w:ilvl w:val="0"/>
          <w:numId w:val="37"/>
        </w:numPr>
        <w:rPr>
          <w:rStyle w:val="a9"/>
        </w:rPr>
      </w:pPr>
      <w:r>
        <w:t>Н</w:t>
      </w:r>
      <w:r w:rsidR="004D6420" w:rsidRPr="00BB6018">
        <w:t>ажмите кнопку «</w:t>
      </w:r>
      <w:r w:rsidR="004D6420" w:rsidRPr="00471035">
        <w:rPr>
          <w:rStyle w:val="a9"/>
        </w:rPr>
        <w:t>Добавить категорию</w:t>
      </w:r>
      <w:r w:rsidR="004D6420" w:rsidRPr="00BB6018">
        <w:t xml:space="preserve">» (см. </w:t>
      </w:r>
      <w:r w:rsidR="00FA614B">
        <w:fldChar w:fldCharType="begin"/>
      </w:r>
      <w:r w:rsidR="00FA614B">
        <w:instrText xml:space="preserve"> REF _Ref256333733 \h </w:instrText>
      </w:r>
      <w:r w:rsidR="00FA614B">
        <w:fldChar w:fldCharType="separate"/>
      </w:r>
      <w:r w:rsidR="00CD5F96">
        <w:t xml:space="preserve">Рисунок </w:t>
      </w:r>
      <w:r w:rsidR="00CD5F96">
        <w:rPr>
          <w:noProof/>
        </w:rPr>
        <w:t>141</w:t>
      </w:r>
      <w:r w:rsidR="00FA614B">
        <w:fldChar w:fldCharType="end"/>
      </w:r>
      <w:r w:rsidR="004D6420" w:rsidRPr="00BB6018">
        <w:t xml:space="preserve">). Введите название новой категории </w:t>
      </w:r>
      <w:r w:rsidR="009E2503">
        <w:t>«</w:t>
      </w:r>
      <w:r w:rsidR="004D6420" w:rsidRPr="00471035">
        <w:rPr>
          <w:rStyle w:val="a9"/>
        </w:rPr>
        <w:t>Журналы регистрации событий</w:t>
      </w:r>
      <w:r w:rsidR="009E2503">
        <w:rPr>
          <w:rStyle w:val="a9"/>
        </w:rPr>
        <w:t>»</w:t>
      </w:r>
      <w:r w:rsidR="009E2503" w:rsidRPr="009E2503">
        <w:t>.</w:t>
      </w:r>
    </w:p>
    <w:p w:rsidR="00E007E8" w:rsidRDefault="002B4537" w:rsidP="002B4537">
      <w:pPr>
        <w:pStyle w:val="ac"/>
        <w:numPr>
          <w:ilvl w:val="0"/>
          <w:numId w:val="37"/>
        </w:numPr>
      </w:pPr>
      <w:r>
        <w:t>В</w:t>
      </w:r>
      <w:r w:rsidR="009E2503">
        <w:t>ыделите созданную категорию (в</w:t>
      </w:r>
      <w:r w:rsidR="004D6420" w:rsidRPr="00BB6018">
        <w:t>ыделенная категория подсвечивается синим цветом) и нажмите кнопку «</w:t>
      </w:r>
      <w:r w:rsidR="004D6420" w:rsidRPr="00471035">
        <w:rPr>
          <w:rStyle w:val="a9"/>
        </w:rPr>
        <w:t>Журнал событий</w:t>
      </w:r>
      <w:r w:rsidR="009E2503">
        <w:t>»</w:t>
      </w:r>
      <w:r w:rsidR="00F46533">
        <w:t xml:space="preserve"> (см. </w:t>
      </w:r>
      <w:r w:rsidR="00F46533">
        <w:fldChar w:fldCharType="begin"/>
      </w:r>
      <w:r w:rsidR="00F46533">
        <w:instrText xml:space="preserve"> REF _Ref256333819 \h </w:instrText>
      </w:r>
      <w:r w:rsidR="00F46533">
        <w:fldChar w:fldCharType="separate"/>
      </w:r>
      <w:r w:rsidR="00CD5F96">
        <w:t xml:space="preserve">Рисунок </w:t>
      </w:r>
      <w:r w:rsidR="00CD5F96">
        <w:rPr>
          <w:noProof/>
        </w:rPr>
        <w:t>142</w:t>
      </w:r>
      <w:r w:rsidR="00F46533">
        <w:fldChar w:fldCharType="end"/>
      </w:r>
      <w:r w:rsidR="00F46533">
        <w:t>)</w:t>
      </w:r>
      <w:r w:rsidR="009E2503">
        <w:t>.</w:t>
      </w:r>
    </w:p>
    <w:p w:rsidR="004D6420" w:rsidRDefault="00D80C28" w:rsidP="00471035">
      <w:pPr>
        <w:pStyle w:val="a8"/>
      </w:pPr>
      <w:r>
        <w:rPr>
          <w:noProof/>
        </w:rPr>
        <w:drawing>
          <wp:inline distT="0" distB="0" distL="0" distR="0">
            <wp:extent cx="2769235" cy="1889125"/>
            <wp:effectExtent l="19050" t="0" r="0" b="0"/>
            <wp:docPr id="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94" w:name="_Ref256333819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142</w:t>
      </w:r>
      <w:r w:rsidR="00B618AE">
        <w:rPr>
          <w:noProof/>
        </w:rPr>
        <w:fldChar w:fldCharType="end"/>
      </w:r>
      <w:bookmarkEnd w:id="194"/>
      <w:r>
        <w:t>. Диалоговое окно «Менеджер данных» после добавления новой категории</w:t>
      </w:r>
    </w:p>
    <w:p w:rsidR="004D6420" w:rsidRDefault="002B4537" w:rsidP="002B4537">
      <w:pPr>
        <w:pStyle w:val="ac"/>
        <w:numPr>
          <w:ilvl w:val="0"/>
          <w:numId w:val="37"/>
        </w:numPr>
      </w:pPr>
      <w:r>
        <w:t>В</w:t>
      </w:r>
      <w:r w:rsidR="004D6420" w:rsidRPr="00BB6018">
        <w:t xml:space="preserve"> категории «</w:t>
      </w:r>
      <w:r w:rsidR="004D6420" w:rsidRPr="00471035">
        <w:rPr>
          <w:rStyle w:val="a9"/>
        </w:rPr>
        <w:t>Журналы событий»</w:t>
      </w:r>
      <w:r w:rsidR="004D6420" w:rsidRPr="00BB6018">
        <w:t xml:space="preserve"> появится новый элемент «</w:t>
      </w:r>
      <w:r w:rsidR="004D6420" w:rsidRPr="00471035">
        <w:rPr>
          <w:rStyle w:val="a9"/>
        </w:rPr>
        <w:t>Регистратор событий»</w:t>
      </w:r>
      <w:r w:rsidR="00D80C28" w:rsidRPr="00D80C28">
        <w:t xml:space="preserve"> (см</w:t>
      </w:r>
      <w:r w:rsidR="00D80C28">
        <w:t xml:space="preserve">. </w:t>
      </w:r>
      <w:r w:rsidR="00D80C28">
        <w:fldChar w:fldCharType="begin"/>
      </w:r>
      <w:r w:rsidR="00D80C28">
        <w:instrText xml:space="preserve"> REF _Ref256334033 \h </w:instrText>
      </w:r>
      <w:r w:rsidR="00D80C28">
        <w:fldChar w:fldCharType="separate"/>
      </w:r>
      <w:r w:rsidR="00CD5F96">
        <w:t xml:space="preserve">Рисунок </w:t>
      </w:r>
      <w:r w:rsidR="00CD5F96">
        <w:rPr>
          <w:noProof/>
        </w:rPr>
        <w:t>143</w:t>
      </w:r>
      <w:r w:rsidR="00D80C28">
        <w:fldChar w:fldCharType="end"/>
      </w:r>
      <w:r w:rsidR="00D80C28">
        <w:t>)</w:t>
      </w:r>
      <w:r w:rsidR="004D6420" w:rsidRPr="00D80C28">
        <w:t>.</w:t>
      </w:r>
      <w:r w:rsidR="004D6420" w:rsidRPr="00BB6018">
        <w:t xml:space="preserve"> При необходимости раскройте список категорий, нажав на значок </w:t>
      </w:r>
      <w:r w:rsidR="004D6420" w:rsidRPr="00966450">
        <w:rPr>
          <w:rStyle w:val="a9"/>
        </w:rPr>
        <w:t>«+»</w:t>
      </w:r>
      <w:r w:rsidR="00E007E8">
        <w:t xml:space="preserve"> </w:t>
      </w:r>
      <w:r w:rsidR="004D6420" w:rsidRPr="00BB6018">
        <w:t>слева от име</w:t>
      </w:r>
      <w:r w:rsidR="00D80C28">
        <w:t>ни категории</w:t>
      </w:r>
      <w:r w:rsidR="007324CC">
        <w:t>:</w:t>
      </w:r>
    </w:p>
    <w:p w:rsidR="004D6420" w:rsidRDefault="00ED2AA0" w:rsidP="00471035">
      <w:pPr>
        <w:pStyle w:val="a8"/>
      </w:pPr>
      <w:r>
        <w:rPr>
          <w:noProof/>
        </w:rPr>
        <w:drawing>
          <wp:inline distT="0" distB="0" distL="0" distR="0">
            <wp:extent cx="2769235" cy="193230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95" w:name="_Ref256334033"/>
      <w:r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143</w:t>
      </w:r>
      <w:r w:rsidR="00B618AE">
        <w:rPr>
          <w:noProof/>
        </w:rPr>
        <w:fldChar w:fldCharType="end"/>
      </w:r>
      <w:bookmarkEnd w:id="195"/>
      <w:r>
        <w:t>. Диалоговое окно «Менеджер данных» после добавления «Регистратора событий»</w:t>
      </w:r>
    </w:p>
    <w:p w:rsidR="004D6420" w:rsidRDefault="004D6420" w:rsidP="00B53111">
      <w:r>
        <w:t>С</w:t>
      </w:r>
      <w:r w:rsidRPr="00BB6018">
        <w:t>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>
        <w:t>ь</w:t>
      </w:r>
      <w:r w:rsidRPr="00BB6018">
        <w:t>ся событием,</w:t>
      </w:r>
      <w:r w:rsidR="00E007E8">
        <w:t xml:space="preserve"> </w:t>
      </w:r>
      <w:r w:rsidRPr="00BB6018">
        <w:t>и настроить его свойства.</w:t>
      </w:r>
    </w:p>
    <w:p w:rsidR="004D6420" w:rsidRPr="00B53111" w:rsidRDefault="004D6420" w:rsidP="00B53111">
      <w:pPr>
        <w:pStyle w:val="2"/>
      </w:pPr>
      <w:bookmarkStart w:id="196" w:name="_Toc356848647"/>
      <w:r w:rsidRPr="00B53111">
        <w:lastRenderedPageBreak/>
        <w:t>Добавление параметров в «Регистратора событий»</w:t>
      </w:r>
      <w:bookmarkEnd w:id="196"/>
    </w:p>
    <w:p w:rsidR="00E007E8" w:rsidRDefault="004D6420" w:rsidP="00B53111">
      <w:r w:rsidRPr="00BB6018">
        <w:t>Для добавления нового события необходимо осуществить следующие действия:</w:t>
      </w:r>
    </w:p>
    <w:p w:rsidR="004D6420" w:rsidRPr="009E1B77" w:rsidRDefault="004D6420" w:rsidP="00442F48">
      <w:pPr>
        <w:pStyle w:val="ac"/>
        <w:numPr>
          <w:ilvl w:val="0"/>
          <w:numId w:val="38"/>
        </w:numPr>
      </w:pPr>
      <w:r w:rsidRPr="00BB6018">
        <w:t>Осуществите клик правой кнопкой мыши на пункте</w:t>
      </w:r>
      <w:r w:rsidRPr="00471035">
        <w:rPr>
          <w:rStyle w:val="a9"/>
        </w:rPr>
        <w:t xml:space="preserve"> </w:t>
      </w:r>
      <w:r w:rsidRPr="00966450">
        <w:rPr>
          <w:rStyle w:val="a9"/>
        </w:rPr>
        <w:t>«</w:t>
      </w:r>
      <w:r w:rsidRPr="00471035">
        <w:rPr>
          <w:rStyle w:val="a9"/>
        </w:rPr>
        <w:t>Регистратор событий</w:t>
      </w:r>
      <w:r w:rsidRPr="00966450">
        <w:rPr>
          <w:rStyle w:val="a9"/>
        </w:rPr>
        <w:t>»</w:t>
      </w:r>
      <w:r w:rsidRPr="00442F48">
        <w:t>.</w:t>
      </w:r>
    </w:p>
    <w:p w:rsidR="004D6420" w:rsidRPr="009E1B77" w:rsidRDefault="004D6420" w:rsidP="00442F48">
      <w:pPr>
        <w:pStyle w:val="ac"/>
        <w:numPr>
          <w:ilvl w:val="0"/>
          <w:numId w:val="38"/>
        </w:numPr>
      </w:pPr>
      <w:r w:rsidRPr="00BB6018">
        <w:t xml:space="preserve">В выпадающем меню выберите пункт </w:t>
      </w:r>
      <w:r w:rsidRPr="00942C14">
        <w:rPr>
          <w:b/>
          <w:bCs/>
        </w:rPr>
        <w:t>«Добавить параметр»</w:t>
      </w:r>
      <w:r w:rsidR="00942C14" w:rsidRPr="00942C14">
        <w:t xml:space="preserve"> (см. </w:t>
      </w:r>
      <w:r w:rsidR="00942C14">
        <w:fldChar w:fldCharType="begin"/>
      </w:r>
      <w:r w:rsidR="00942C14">
        <w:instrText xml:space="preserve"> REF _Ref195951156 \h </w:instrText>
      </w:r>
      <w:r w:rsidR="00942C14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144</w:t>
      </w:r>
      <w:r w:rsidR="00942C14">
        <w:fldChar w:fldCharType="end"/>
      </w:r>
      <w:r w:rsidR="00942C14" w:rsidRPr="00942C14">
        <w:t>)</w:t>
      </w:r>
      <w:r w:rsidRPr="00942C14">
        <w:t>:</w:t>
      </w:r>
    </w:p>
    <w:p w:rsidR="004D6420" w:rsidRPr="003F78AB" w:rsidRDefault="00CA1357" w:rsidP="00471035">
      <w:pPr>
        <w:pStyle w:val="a8"/>
      </w:pPr>
      <w:r>
        <w:rPr>
          <w:noProof/>
        </w:rPr>
        <w:drawing>
          <wp:inline distT="0" distB="0" distL="0" distR="0">
            <wp:extent cx="2762250" cy="3648075"/>
            <wp:effectExtent l="19050" t="0" r="0" b="0"/>
            <wp:docPr id="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197" w:name="_Ref195951156"/>
      <w:r w:rsidRPr="005309D8">
        <w:t xml:space="preserve">Рисунок </w:t>
      </w:r>
      <w:r w:rsidR="00B618AE">
        <w:fldChar w:fldCharType="begin"/>
      </w:r>
      <w:r w:rsidR="00B618AE">
        <w:instrText xml:space="preserve"> </w:instrText>
      </w:r>
      <w:r w:rsidR="00B618AE">
        <w:instrText xml:space="preserve">SEQ Рисунок \* ARABIC </w:instrText>
      </w:r>
      <w:r w:rsidR="00B618AE">
        <w:fldChar w:fldCharType="separate"/>
      </w:r>
      <w:r w:rsidR="00CD5F96">
        <w:rPr>
          <w:noProof/>
        </w:rPr>
        <w:t>144</w:t>
      </w:r>
      <w:r w:rsidR="00B618AE">
        <w:rPr>
          <w:noProof/>
        </w:rPr>
        <w:fldChar w:fldCharType="end"/>
      </w:r>
      <w:bookmarkEnd w:id="197"/>
      <w:r w:rsidRPr="005309D8">
        <w:t>. Добавление параметра в журнал регистрации событий</w:t>
      </w:r>
    </w:p>
    <w:p w:rsidR="004D6420" w:rsidRPr="009E1B77" w:rsidRDefault="004D6420" w:rsidP="00442F48">
      <w:pPr>
        <w:pStyle w:val="ac"/>
        <w:numPr>
          <w:ilvl w:val="0"/>
          <w:numId w:val="38"/>
        </w:numPr>
      </w:pPr>
      <w:r w:rsidRPr="00BB6018">
        <w:t xml:space="preserve">В появившемся диалоговом окне введите имя блока </w:t>
      </w:r>
      <w:r w:rsidR="00481543">
        <w:t>«</w:t>
      </w:r>
      <w:r w:rsidRPr="00471035">
        <w:rPr>
          <w:rStyle w:val="a9"/>
        </w:rPr>
        <w:t>Z1</w:t>
      </w:r>
      <w:r w:rsidR="00481543">
        <w:rPr>
          <w:rStyle w:val="a9"/>
        </w:rPr>
        <w:t>»</w:t>
      </w:r>
      <w:r w:rsidRPr="00BB6018">
        <w:t xml:space="preserve"> (задвижка первая) и имя параметра «</w:t>
      </w:r>
      <w:r w:rsidRPr="00471035">
        <w:rPr>
          <w:rStyle w:val="a9"/>
        </w:rPr>
        <w:t xml:space="preserve">State» </w:t>
      </w:r>
      <w:r w:rsidR="00481543">
        <w:t>(п</w:t>
      </w:r>
      <w:r w:rsidRPr="00BB6018">
        <w:t xml:space="preserve">оложение задвижки) (см. </w:t>
      </w:r>
      <w:r w:rsidR="0062054C">
        <w:fldChar w:fldCharType="begin"/>
      </w:r>
      <w:r w:rsidR="0062054C">
        <w:instrText xml:space="preserve"> REF _Ref195619994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145</w:t>
      </w:r>
      <w:r w:rsidR="0062054C">
        <w:fldChar w:fldCharType="end"/>
      </w:r>
      <w:r w:rsidR="00481543">
        <w:t>):</w:t>
      </w:r>
    </w:p>
    <w:p w:rsidR="004D6420" w:rsidRDefault="00CA1357" w:rsidP="00EE5025">
      <w:pPr>
        <w:pStyle w:val="a4"/>
      </w:pPr>
      <w:r w:rsidRPr="00EE5025">
        <w:rPr>
          <w:noProof/>
        </w:rPr>
        <w:drawing>
          <wp:inline distT="0" distB="0" distL="0" distR="0">
            <wp:extent cx="2019300" cy="1466850"/>
            <wp:effectExtent l="19050" t="0" r="0" b="0"/>
            <wp:docPr id="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198" w:name="_Ref195619994"/>
      <w:r w:rsidRPr="005309D8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145</w:t>
      </w:r>
      <w:r w:rsidR="00B618AE">
        <w:rPr>
          <w:noProof/>
        </w:rPr>
        <w:fldChar w:fldCharType="end"/>
      </w:r>
      <w:bookmarkEnd w:id="198"/>
      <w:r w:rsidRPr="005309D8">
        <w:t>. Изменение параметра для регистрации</w:t>
      </w:r>
    </w:p>
    <w:p w:rsidR="004D6420" w:rsidRPr="009E1B77" w:rsidRDefault="004D6420" w:rsidP="00442F48">
      <w:pPr>
        <w:pStyle w:val="ac"/>
        <w:numPr>
          <w:ilvl w:val="0"/>
          <w:numId w:val="38"/>
        </w:numPr>
      </w:pPr>
      <w:r w:rsidRPr="00BB6018">
        <w:t xml:space="preserve">Закройте окно нажатием клавиши кнопки </w:t>
      </w:r>
      <w:r w:rsidRPr="00442F48">
        <w:rPr>
          <w:b/>
          <w:bCs/>
        </w:rPr>
        <w:t>«</w:t>
      </w:r>
      <w:r w:rsidR="00442F48" w:rsidRPr="00442F48">
        <w:rPr>
          <w:b/>
          <w:bCs/>
        </w:rPr>
        <w:t>Ok</w:t>
      </w:r>
      <w:r w:rsidRPr="00442F48">
        <w:rPr>
          <w:b/>
          <w:bCs/>
        </w:rPr>
        <w:t>»</w:t>
      </w:r>
      <w:r w:rsidRPr="00481543">
        <w:t>.</w:t>
      </w:r>
    </w:p>
    <w:p w:rsidR="004D6420" w:rsidRPr="00471035" w:rsidRDefault="004D6420" w:rsidP="00B53111">
      <w:pPr>
        <w:rPr>
          <w:rStyle w:val="a9"/>
        </w:rPr>
      </w:pPr>
      <w:r w:rsidRPr="00BB6018">
        <w:t xml:space="preserve">В окне </w:t>
      </w:r>
      <w:r w:rsidR="00481543" w:rsidRPr="00481543">
        <w:rPr>
          <w:rStyle w:val="a9"/>
        </w:rPr>
        <w:t>«</w:t>
      </w:r>
      <w:r w:rsidRPr="00481543">
        <w:rPr>
          <w:rStyle w:val="a9"/>
        </w:rPr>
        <w:t>Менеджер данных</w:t>
      </w:r>
      <w:r w:rsidR="00481543" w:rsidRPr="00481543">
        <w:rPr>
          <w:rStyle w:val="a9"/>
        </w:rPr>
        <w:t>»</w:t>
      </w:r>
      <w:r w:rsidRPr="00BB6018">
        <w:t xml:space="preserve"> под пунктом </w:t>
      </w:r>
      <w:r w:rsidRPr="00471035">
        <w:rPr>
          <w:rStyle w:val="a9"/>
        </w:rPr>
        <w:t>«Регистратор событий»</w:t>
      </w:r>
      <w:r w:rsidRPr="00BB6018">
        <w:t xml:space="preserve"> появится новый параметре «</w:t>
      </w:r>
      <w:r w:rsidRPr="00471035">
        <w:rPr>
          <w:rStyle w:val="a9"/>
        </w:rPr>
        <w:t>Z1.Sate»</w:t>
      </w:r>
      <w:r w:rsidRPr="00481543">
        <w:t>.</w:t>
      </w:r>
    </w:p>
    <w:p w:rsidR="004D6420" w:rsidRPr="00405C3E" w:rsidRDefault="004D6420" w:rsidP="00B53111">
      <w:r w:rsidRPr="00BB6018"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>
        <w:t xml:space="preserve"> приведенные</w:t>
      </w:r>
      <w:r w:rsidRPr="00BB6018">
        <w:t xml:space="preserve"> пункты 1</w:t>
      </w:r>
      <w:r w:rsidR="008C2953">
        <w:t>–2,</w:t>
      </w:r>
      <w:r w:rsidRPr="00BB6018">
        <w:t xml:space="preserve"> и в диалоговом окне «</w:t>
      </w:r>
      <w:r w:rsidRPr="00471035">
        <w:rPr>
          <w:rStyle w:val="a9"/>
        </w:rPr>
        <w:t>Изменение параметра</w:t>
      </w:r>
      <w:r w:rsidRPr="00BB6018">
        <w:t>» нажмите кнопку «</w:t>
      </w:r>
      <w:r w:rsidRPr="00471035">
        <w:rPr>
          <w:rStyle w:val="a9"/>
        </w:rPr>
        <w:t>Найти значение в базе</w:t>
      </w:r>
      <w:r w:rsidR="008C2953">
        <w:t>»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_Ref195621264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146</w:t>
      </w:r>
      <w:r w:rsidR="0062054C">
        <w:fldChar w:fldCharType="end"/>
      </w:r>
      <w:r w:rsidRPr="00BB6018">
        <w:t>) .</w:t>
      </w:r>
    </w:p>
    <w:p w:rsidR="004D6420" w:rsidRDefault="00CA1357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2026920" cy="1449070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199" w:name="_Ref195621264"/>
      <w:r w:rsidRPr="005309D8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146</w:t>
      </w:r>
      <w:r w:rsidR="00B618AE">
        <w:rPr>
          <w:noProof/>
        </w:rPr>
        <w:fldChar w:fldCharType="end"/>
      </w:r>
      <w:bookmarkEnd w:id="199"/>
      <w:r w:rsidRPr="005309D8">
        <w:t>. Кнопка вызова поиска параметров в базе данных</w:t>
      </w:r>
    </w:p>
    <w:p w:rsidR="004D6420" w:rsidRPr="003F78AB" w:rsidRDefault="004D6420" w:rsidP="00B53111">
      <w:r w:rsidRPr="00BB6018">
        <w:t xml:space="preserve">Нажатие кнопки </w:t>
      </w:r>
      <w:r w:rsidRPr="00471035">
        <w:rPr>
          <w:rStyle w:val="a9"/>
        </w:rPr>
        <w:t>«Найти значение в базе данных»</w:t>
      </w:r>
      <w:r w:rsidRPr="00BB6018">
        <w:t xml:space="preserve"> приводит к появлению диалогового окна </w:t>
      </w:r>
      <w:r w:rsidRPr="00471035">
        <w:rPr>
          <w:rStyle w:val="a9"/>
        </w:rPr>
        <w:t>«Редактор базы данных».</w:t>
      </w:r>
    </w:p>
    <w:p w:rsidR="004D6420" w:rsidRDefault="00CA1357" w:rsidP="00471035">
      <w:pPr>
        <w:pStyle w:val="a8"/>
      </w:pPr>
      <w:r>
        <w:rPr>
          <w:noProof/>
        </w:rPr>
        <w:drawing>
          <wp:inline distT="0" distB="0" distL="0" distR="0">
            <wp:extent cx="5934075" cy="3457575"/>
            <wp:effectExtent l="19050" t="0" r="9525" b="0"/>
            <wp:docPr id="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0" w:name="_Ref195951168"/>
      <w:r w:rsidRPr="005309D8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147</w:t>
      </w:r>
      <w:r w:rsidR="00B618AE">
        <w:rPr>
          <w:noProof/>
        </w:rPr>
        <w:fldChar w:fldCharType="end"/>
      </w:r>
      <w:bookmarkEnd w:id="200"/>
      <w:r w:rsidRPr="005309D8">
        <w:t>. Выбор сигналов из базы данных</w:t>
      </w:r>
    </w:p>
    <w:p w:rsidR="004D6420" w:rsidRPr="00BB6018" w:rsidRDefault="004D6420" w:rsidP="00B53111">
      <w:r w:rsidRPr="00BB6018">
        <w:t xml:space="preserve">Выберите в базе данных сигнал </w:t>
      </w:r>
      <w:r w:rsidR="000C58F3">
        <w:t>«</w:t>
      </w:r>
      <w:r w:rsidRPr="00471035">
        <w:rPr>
          <w:rStyle w:val="a9"/>
        </w:rPr>
        <w:t>Команда Открыть</w:t>
      </w:r>
      <w:r w:rsidR="000C58F3">
        <w:rPr>
          <w:rStyle w:val="a9"/>
        </w:rPr>
        <w:t>»</w:t>
      </w:r>
      <w:r w:rsidRPr="00BB6018">
        <w:t xml:space="preserve"> для задвижки </w:t>
      </w:r>
      <w:r w:rsidR="000C58F3">
        <w:t>«</w:t>
      </w:r>
      <w:r w:rsidRPr="00471035">
        <w:rPr>
          <w:rStyle w:val="a9"/>
        </w:rPr>
        <w:t>Z2</w:t>
      </w:r>
      <w:r w:rsidR="000C58F3">
        <w:rPr>
          <w:rStyle w:val="a9"/>
        </w:rPr>
        <w:t>»</w:t>
      </w:r>
      <w:r w:rsidRPr="00BB6018">
        <w:t>. Для этого последовательно выберите в списке панели «</w:t>
      </w:r>
      <w:r w:rsidRPr="00471035">
        <w:rPr>
          <w:rStyle w:val="a9"/>
        </w:rPr>
        <w:t>Категории</w:t>
      </w:r>
      <w:r w:rsidRPr="00BB6018">
        <w:t>» пункт «</w:t>
      </w:r>
      <w:r w:rsidRPr="00471035">
        <w:rPr>
          <w:rStyle w:val="a9"/>
        </w:rPr>
        <w:t>Задвижки»</w:t>
      </w:r>
      <w:r w:rsidRPr="00BB6018">
        <w:t>, в панели «</w:t>
      </w:r>
      <w:r w:rsidRPr="00471035">
        <w:rPr>
          <w:rStyle w:val="a9"/>
        </w:rPr>
        <w:t>Группы сигналов</w:t>
      </w:r>
      <w:r w:rsidRPr="00BB6018">
        <w:t xml:space="preserve">» выберите </w:t>
      </w:r>
      <w:r w:rsidR="000C58F3">
        <w:t>«</w:t>
      </w:r>
      <w:r w:rsidRPr="00471035">
        <w:rPr>
          <w:rStyle w:val="a9"/>
        </w:rPr>
        <w:t>Z2</w:t>
      </w:r>
      <w:r w:rsidR="000C58F3">
        <w:rPr>
          <w:rStyle w:val="a9"/>
        </w:rPr>
        <w:t>»</w:t>
      </w:r>
      <w:r w:rsidRPr="00BB6018">
        <w:t xml:space="preserve">, в таблице </w:t>
      </w:r>
      <w:r w:rsidR="000C58F3">
        <w:rPr>
          <w:rStyle w:val="a9"/>
        </w:rPr>
        <w:t>«Сигналы и Данные</w:t>
      </w:r>
      <w:r w:rsidRPr="00471035">
        <w:rPr>
          <w:rStyle w:val="a9"/>
        </w:rPr>
        <w:t xml:space="preserve"> для групп</w:t>
      </w:r>
      <w:r w:rsidRPr="00BB6018">
        <w:t xml:space="preserve">» выберите сигнал </w:t>
      </w:r>
      <w:r w:rsidR="000C58F3">
        <w:t>«</w:t>
      </w:r>
      <w:r w:rsidRPr="00471035">
        <w:rPr>
          <w:rStyle w:val="a9"/>
        </w:rPr>
        <w:t>yb01</w:t>
      </w:r>
      <w:r w:rsidR="00816572">
        <w:rPr>
          <w:rStyle w:val="a9"/>
        </w:rPr>
        <w:t>»</w:t>
      </w:r>
      <w:r w:rsidR="009C308F" w:rsidRPr="00816572">
        <w:t xml:space="preserve"> </w:t>
      </w:r>
      <w:r w:rsidR="00816572" w:rsidRPr="00816572">
        <w:t>(</w:t>
      </w:r>
      <w:r w:rsidR="00816572">
        <w:rPr>
          <w:rStyle w:val="a9"/>
        </w:rPr>
        <w:t>«</w:t>
      </w:r>
      <w:r w:rsidRPr="00471035">
        <w:rPr>
          <w:rStyle w:val="a9"/>
        </w:rPr>
        <w:t>Команда Открыть</w:t>
      </w:r>
      <w:r w:rsidR="000C58F3">
        <w:rPr>
          <w:rStyle w:val="a9"/>
        </w:rPr>
        <w:t>»</w:t>
      </w:r>
      <w:r w:rsidR="00816572" w:rsidRPr="00816572">
        <w:t>)</w:t>
      </w:r>
      <w:r w:rsidRPr="00816572">
        <w:t>. На</w:t>
      </w:r>
      <w:r w:rsidRPr="00BB6018">
        <w:t>жмите кнопку «</w:t>
      </w:r>
      <w:r w:rsidRPr="00471035">
        <w:rPr>
          <w:rStyle w:val="a9"/>
        </w:rPr>
        <w:t>Добавить</w:t>
      </w:r>
      <w:r w:rsidRPr="00BB6018">
        <w:t>». Выбранный сигнал появится в таблице «</w:t>
      </w:r>
      <w:r w:rsidRPr="00471035">
        <w:rPr>
          <w:rStyle w:val="a9"/>
        </w:rPr>
        <w:t>Выбранные данные</w:t>
      </w:r>
      <w:r w:rsidR="00DC54F6">
        <w:t>» в правом нижнем углу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_Ref195951168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147</w:t>
      </w:r>
      <w:r w:rsidR="0062054C">
        <w:fldChar w:fldCharType="end"/>
      </w:r>
      <w:r w:rsidRPr="00BB6018">
        <w:t>). Закройте окно «</w:t>
      </w:r>
      <w:r w:rsidRPr="00471035">
        <w:rPr>
          <w:rStyle w:val="a9"/>
        </w:rPr>
        <w:t>Редактор базы данных</w:t>
      </w:r>
      <w:r w:rsidRPr="00BB6018">
        <w:t xml:space="preserve">» нажатием кнопки </w:t>
      </w:r>
      <w:r w:rsidRPr="000C58F3">
        <w:rPr>
          <w:rStyle w:val="a9"/>
        </w:rPr>
        <w:t>«</w:t>
      </w:r>
      <w:r w:rsidR="000C58F3" w:rsidRPr="000C58F3">
        <w:rPr>
          <w:rStyle w:val="a9"/>
        </w:rPr>
        <w:t>Ok</w:t>
      </w:r>
      <w:r w:rsidRPr="000C58F3">
        <w:rPr>
          <w:rStyle w:val="a9"/>
        </w:rPr>
        <w:t>»</w:t>
      </w:r>
      <w:r w:rsidRPr="00BB6018">
        <w:t>.</w:t>
      </w:r>
    </w:p>
    <w:p w:rsidR="004D6420" w:rsidRDefault="000C58F3" w:rsidP="00B53111">
      <w:r>
        <w:t>Аналогичным образом добавьте параметр</w:t>
      </w:r>
      <w:r w:rsidR="004D6420" w:rsidRPr="00BB6018">
        <w:t xml:space="preserve"> </w:t>
      </w:r>
      <w:r w:rsidRPr="000C58F3">
        <w:rPr>
          <w:rStyle w:val="a9"/>
        </w:rPr>
        <w:t>«</w:t>
      </w:r>
      <w:r w:rsidR="004D6420" w:rsidRPr="000C58F3">
        <w:rPr>
          <w:rStyle w:val="a9"/>
        </w:rPr>
        <w:t>yb0</w:t>
      </w:r>
      <w:r w:rsidRPr="000C58F3">
        <w:rPr>
          <w:rStyle w:val="a9"/>
        </w:rPr>
        <w:t>2</w:t>
      </w:r>
      <w:r w:rsidR="00816572">
        <w:rPr>
          <w:rStyle w:val="a9"/>
        </w:rPr>
        <w:t>»</w:t>
      </w:r>
      <w:r w:rsidRPr="00816572">
        <w:t xml:space="preserve"> </w:t>
      </w:r>
      <w:r w:rsidR="00816572" w:rsidRPr="00816572">
        <w:t>(</w:t>
      </w:r>
      <w:r w:rsidR="00816572">
        <w:rPr>
          <w:rStyle w:val="a9"/>
        </w:rPr>
        <w:t>«</w:t>
      </w:r>
      <w:r w:rsidR="004D6420" w:rsidRPr="000C58F3">
        <w:rPr>
          <w:rStyle w:val="a9"/>
        </w:rPr>
        <w:t>Команда Закрыть»</w:t>
      </w:r>
      <w:r w:rsidR="00816572" w:rsidRPr="00816572">
        <w:t>)</w:t>
      </w:r>
      <w:r w:rsidR="004D6420" w:rsidRPr="00BB6018">
        <w:t xml:space="preserve"> для второй задвижки.</w:t>
      </w:r>
    </w:p>
    <w:p w:rsidR="00E007E8" w:rsidRDefault="004D6420" w:rsidP="00B53111">
      <w:pPr>
        <w:pStyle w:val="2"/>
      </w:pPr>
      <w:bookmarkStart w:id="201" w:name="_Toc356848648"/>
      <w:r w:rsidRPr="00B53111">
        <w:lastRenderedPageBreak/>
        <w:t>Настройка параметров регистрации событий</w:t>
      </w:r>
      <w:bookmarkEnd w:id="201"/>
    </w:p>
    <w:p w:rsidR="004D6420" w:rsidRPr="00BB6018" w:rsidRDefault="004D6420" w:rsidP="00B53111">
      <w:r w:rsidRPr="00BB6018"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:rsidR="00E007E8" w:rsidRDefault="004D6420" w:rsidP="00B53111">
      <w:r w:rsidRPr="00BB6018">
        <w:t xml:space="preserve">По умолчанию регистратор настроен на изменение значения логических параметров с </w:t>
      </w:r>
      <w:r w:rsidR="00BC15BE" w:rsidRPr="00BC15BE">
        <w:rPr>
          <w:rStyle w:val="a9"/>
        </w:rPr>
        <w:t>«</w:t>
      </w:r>
      <w:r w:rsidRPr="00BC15BE">
        <w:rPr>
          <w:rStyle w:val="a9"/>
        </w:rPr>
        <w:t>0</w:t>
      </w:r>
      <w:r w:rsidR="00BC15BE" w:rsidRPr="00BC15BE">
        <w:rPr>
          <w:rStyle w:val="a9"/>
        </w:rPr>
        <w:t>»</w:t>
      </w:r>
      <w:r w:rsidRPr="00BB6018">
        <w:t xml:space="preserve"> (логическое </w:t>
      </w:r>
      <w:r w:rsidR="00BC15BE">
        <w:t>«</w:t>
      </w:r>
      <w:r w:rsidRPr="00471035">
        <w:rPr>
          <w:rStyle w:val="a9"/>
        </w:rPr>
        <w:t>Нет</w:t>
      </w:r>
      <w:r w:rsidR="00BC15BE">
        <w:rPr>
          <w:rStyle w:val="a9"/>
        </w:rPr>
        <w:t>»</w:t>
      </w:r>
      <w:r w:rsidRPr="00BB6018">
        <w:t xml:space="preserve">) на </w:t>
      </w:r>
      <w:r w:rsidR="00BC15BE" w:rsidRPr="00BC15BE">
        <w:rPr>
          <w:rStyle w:val="a9"/>
        </w:rPr>
        <w:t>«</w:t>
      </w:r>
      <w:r w:rsidRPr="00BC15BE">
        <w:rPr>
          <w:rStyle w:val="a9"/>
        </w:rPr>
        <w:t>1</w:t>
      </w:r>
      <w:r w:rsidR="00BC15BE" w:rsidRPr="00BC15BE">
        <w:rPr>
          <w:rStyle w:val="a9"/>
        </w:rPr>
        <w:t>»</w:t>
      </w:r>
      <w:r w:rsidRPr="00BB6018">
        <w:t xml:space="preserve"> (логическое </w:t>
      </w:r>
      <w:r w:rsidR="00BC15BE">
        <w:t>«</w:t>
      </w:r>
      <w:r w:rsidRPr="00471035">
        <w:rPr>
          <w:rStyle w:val="a9"/>
        </w:rPr>
        <w:t>Да</w:t>
      </w:r>
      <w:r w:rsidR="00BC15BE">
        <w:rPr>
          <w:rStyle w:val="a9"/>
        </w:rPr>
        <w:t>»</w:t>
      </w:r>
      <w:r w:rsidRPr="00BB6018">
        <w:t>).</w:t>
      </w:r>
    </w:p>
    <w:p w:rsidR="00E007E8" w:rsidRDefault="004D6420" w:rsidP="00B53111">
      <w:r w:rsidRPr="00BB6018">
        <w:t>Для изменения условий срабатывания события необходимо выполнить следующие действия:</w:t>
      </w:r>
    </w:p>
    <w:p w:rsidR="004D6420" w:rsidRPr="009E1B77" w:rsidRDefault="004D6420" w:rsidP="0027348A">
      <w:pPr>
        <w:pStyle w:val="ac"/>
        <w:numPr>
          <w:ilvl w:val="0"/>
          <w:numId w:val="39"/>
        </w:numPr>
      </w:pPr>
      <w:r>
        <w:t>Осуществите клик правой кнопкой мыши по названию параметра в разделе</w:t>
      </w:r>
      <w:r w:rsidRPr="00471035">
        <w:rPr>
          <w:rStyle w:val="a9"/>
        </w:rPr>
        <w:t xml:space="preserve"> </w:t>
      </w:r>
      <w:r w:rsidRPr="007A3BF3">
        <w:t>«</w:t>
      </w:r>
      <w:r w:rsidRPr="00471035">
        <w:rPr>
          <w:rStyle w:val="a9"/>
        </w:rPr>
        <w:t>Регистратор событий</w:t>
      </w:r>
      <w:r w:rsidRPr="007A3BF3">
        <w:t>»</w:t>
      </w:r>
      <w:r>
        <w:t>.</w:t>
      </w:r>
    </w:p>
    <w:p w:rsidR="004D6420" w:rsidRPr="009E1B77" w:rsidRDefault="004D6420" w:rsidP="0027348A">
      <w:pPr>
        <w:pStyle w:val="ac"/>
        <w:numPr>
          <w:ilvl w:val="0"/>
          <w:numId w:val="39"/>
        </w:numPr>
      </w:pPr>
      <w:r>
        <w:t>В выпадающем меню выберите пункт «</w:t>
      </w:r>
      <w:r w:rsidRPr="00471035">
        <w:rPr>
          <w:rStyle w:val="a9"/>
        </w:rPr>
        <w:t>Дополнительно</w:t>
      </w:r>
      <w:r w:rsidRPr="00BB6018">
        <w:t>»:</w:t>
      </w:r>
    </w:p>
    <w:p w:rsidR="004D6420" w:rsidRDefault="00205359" w:rsidP="00471035">
      <w:pPr>
        <w:pStyle w:val="a8"/>
      </w:pPr>
      <w:r>
        <w:rPr>
          <w:noProof/>
        </w:rPr>
        <w:drawing>
          <wp:inline distT="0" distB="0" distL="0" distR="0">
            <wp:extent cx="2771775" cy="3086100"/>
            <wp:effectExtent l="19050" t="0" r="9525" b="0"/>
            <wp:docPr id="5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2" w:name="_Ref195954500"/>
      <w:r w:rsidRPr="005309D8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148</w:t>
      </w:r>
      <w:r w:rsidR="00B618AE">
        <w:rPr>
          <w:noProof/>
        </w:rPr>
        <w:fldChar w:fldCharType="end"/>
      </w:r>
      <w:bookmarkEnd w:id="202"/>
      <w:r w:rsidRPr="005309D8">
        <w:t>. Вызов диалогового окна настройки событи</w:t>
      </w:r>
      <w:r w:rsidR="005309D8">
        <w:t>я</w:t>
      </w:r>
    </w:p>
    <w:p w:rsidR="00E007E8" w:rsidRDefault="004D6420" w:rsidP="00B53111">
      <w:r w:rsidRPr="00BB6018">
        <w:t>После этого появляется ок</w:t>
      </w:r>
      <w:r w:rsidR="00057331">
        <w:t>но настроек регистрации событий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_Ref195954512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149</w:t>
      </w:r>
      <w:r w:rsidR="0062054C">
        <w:fldChar w:fldCharType="end"/>
      </w:r>
      <w:r w:rsidRPr="00BB6018">
        <w:t>). В данном диалоговом окне необходимо настроить следующие параметры:</w:t>
      </w:r>
    </w:p>
    <w:p w:rsidR="004D6420" w:rsidRPr="00BB6018" w:rsidRDefault="0000133A" w:rsidP="00B53111">
      <w:r>
        <w:rPr>
          <w:rStyle w:val="a9"/>
        </w:rPr>
        <w:t>—</w:t>
      </w:r>
      <w:r w:rsidR="004D6420" w:rsidRPr="00471035">
        <w:rPr>
          <w:rStyle w:val="a9"/>
        </w:rPr>
        <w:t xml:space="preserve"> Режим регистрации</w:t>
      </w:r>
      <w:r w:rsidR="004D6420" w:rsidRPr="00BB6018">
        <w:t xml:space="preserve"> – определяет изменение параметра, которое приводит к появлению события. Возможные варианты:</w:t>
      </w:r>
    </w:p>
    <w:p w:rsidR="00E007E8" w:rsidRPr="00471035" w:rsidRDefault="004D6420" w:rsidP="002340FC">
      <w:pPr>
        <w:numPr>
          <w:ilvl w:val="0"/>
          <w:numId w:val="29"/>
        </w:numPr>
        <w:rPr>
          <w:rStyle w:val="a9"/>
        </w:rPr>
      </w:pPr>
      <w:r w:rsidRPr="00471035">
        <w:rPr>
          <w:rStyle w:val="a9"/>
        </w:rPr>
        <w:t>Увеличение значения</w:t>
      </w:r>
      <w:r w:rsidR="003709C0">
        <w:rPr>
          <w:rStyle w:val="a9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9"/>
        </w:rPr>
      </w:pPr>
      <w:r w:rsidRPr="00471035">
        <w:rPr>
          <w:rStyle w:val="a9"/>
        </w:rPr>
        <w:t>Уменьшение значения</w:t>
      </w:r>
      <w:r w:rsidR="003709C0">
        <w:rPr>
          <w:rStyle w:val="a9"/>
          <w:lang w:val="en-US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9"/>
        </w:rPr>
      </w:pPr>
      <w:r w:rsidRPr="00471035">
        <w:rPr>
          <w:rStyle w:val="a9"/>
        </w:rPr>
        <w:t>Изменение значение</w:t>
      </w:r>
      <w:r w:rsidR="003709C0">
        <w:rPr>
          <w:rStyle w:val="a9"/>
          <w:lang w:val="en-US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9"/>
        </w:rPr>
      </w:pPr>
      <w:r w:rsidRPr="00471035">
        <w:rPr>
          <w:rStyle w:val="a9"/>
        </w:rPr>
        <w:t>Превышение уставки</w:t>
      </w:r>
      <w:r w:rsidR="003709C0">
        <w:rPr>
          <w:rStyle w:val="a9"/>
          <w:lang w:val="en-US"/>
        </w:rPr>
        <w:t>;</w:t>
      </w:r>
    </w:p>
    <w:p w:rsidR="004D6420" w:rsidRPr="00471035" w:rsidRDefault="00966450" w:rsidP="002340FC">
      <w:pPr>
        <w:numPr>
          <w:ilvl w:val="0"/>
          <w:numId w:val="29"/>
        </w:numPr>
        <w:rPr>
          <w:rStyle w:val="a9"/>
        </w:rPr>
      </w:pPr>
      <w:r w:rsidRPr="00471035">
        <w:rPr>
          <w:rStyle w:val="a9"/>
        </w:rPr>
        <w:t>Снижение ниже уставки</w:t>
      </w:r>
      <w:r w:rsidR="003709C0">
        <w:rPr>
          <w:rStyle w:val="a9"/>
          <w:lang w:val="en-US"/>
        </w:rPr>
        <w:t>.</w:t>
      </w:r>
    </w:p>
    <w:p w:rsidR="00E007E8" w:rsidRDefault="0000133A" w:rsidP="00B53111">
      <w:r>
        <w:rPr>
          <w:rStyle w:val="a9"/>
        </w:rPr>
        <w:lastRenderedPageBreak/>
        <w:t>—</w:t>
      </w:r>
      <w:r w:rsidR="004D6420" w:rsidRPr="00471035">
        <w:rPr>
          <w:rStyle w:val="a9"/>
        </w:rPr>
        <w:t xml:space="preserve"> Приоритет</w:t>
      </w:r>
      <w:r w:rsidR="004D6420" w:rsidRPr="00BB6018"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>
        <w:t>тие с более высоким приоритетом.</w:t>
      </w:r>
    </w:p>
    <w:p w:rsidR="004D6420" w:rsidRPr="00BB6018" w:rsidRDefault="0000133A" w:rsidP="00B53111">
      <w:r>
        <w:rPr>
          <w:rStyle w:val="a9"/>
        </w:rPr>
        <w:t>—</w:t>
      </w:r>
      <w:r w:rsidR="004D6420" w:rsidRPr="00471035">
        <w:rPr>
          <w:rStyle w:val="a9"/>
        </w:rPr>
        <w:t xml:space="preserve"> Уставка</w:t>
      </w:r>
      <w:r w:rsidR="004D6420" w:rsidRPr="00BB6018">
        <w:t xml:space="preserve"> – численное значение уставки, с которой происходит сравнение значе</w:t>
      </w:r>
      <w:r w:rsidR="003709C0">
        <w:t>ния параметра.</w:t>
      </w:r>
    </w:p>
    <w:p w:rsidR="00E007E8" w:rsidRDefault="0000133A" w:rsidP="00B53111">
      <w:r>
        <w:rPr>
          <w:rStyle w:val="a9"/>
        </w:rPr>
        <w:t>—</w:t>
      </w:r>
      <w:r w:rsidR="004D6420" w:rsidRPr="00471035">
        <w:rPr>
          <w:rStyle w:val="a9"/>
        </w:rPr>
        <w:t xml:space="preserve"> Описание события – </w:t>
      </w:r>
      <w:r w:rsidR="003709C0">
        <w:t>т</w:t>
      </w:r>
      <w:r w:rsidR="004D6420" w:rsidRPr="00BB6018">
        <w:t>екст сообщения о событии, который записывается в журнал событий.</w:t>
      </w:r>
    </w:p>
    <w:p w:rsidR="004D6420" w:rsidRDefault="001A37F0" w:rsidP="00471035">
      <w:pPr>
        <w:pStyle w:val="a8"/>
      </w:pPr>
      <w:r>
        <w:rPr>
          <w:noProof/>
        </w:rPr>
        <w:drawing>
          <wp:inline distT="0" distB="0" distL="0" distR="0">
            <wp:extent cx="2233930" cy="2837815"/>
            <wp:effectExtent l="19050" t="0" r="0" b="0"/>
            <wp:docPr id="9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3" w:name="_Ref195954512"/>
      <w:r w:rsidRPr="005309D8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149</w:t>
      </w:r>
      <w:r w:rsidR="00B618AE">
        <w:rPr>
          <w:noProof/>
        </w:rPr>
        <w:fldChar w:fldCharType="end"/>
      </w:r>
      <w:bookmarkEnd w:id="203"/>
      <w:r w:rsidRPr="005309D8">
        <w:t>. Настройка параметров регистрации событий</w:t>
      </w:r>
    </w:p>
    <w:p w:rsidR="00055B6C" w:rsidRDefault="004D6420" w:rsidP="0027348A">
      <w:pPr>
        <w:pStyle w:val="ac"/>
        <w:numPr>
          <w:ilvl w:val="0"/>
          <w:numId w:val="39"/>
        </w:numPr>
      </w:pPr>
      <w:r w:rsidRPr="00795EB0">
        <w:t xml:space="preserve">Задайте для параметра </w:t>
      </w:r>
      <w:r w:rsidR="00055B6C" w:rsidRPr="00055B6C">
        <w:rPr>
          <w:b/>
          <w:bCs/>
        </w:rPr>
        <w:t>«</w:t>
      </w:r>
      <w:r w:rsidRPr="00055B6C">
        <w:rPr>
          <w:b/>
          <w:bCs/>
        </w:rPr>
        <w:t>Z1.S</w:t>
      </w:r>
      <w:r w:rsidR="00055B6C" w:rsidRPr="00055B6C">
        <w:rPr>
          <w:b/>
          <w:bCs/>
        </w:rPr>
        <w:t>t</w:t>
      </w:r>
      <w:r w:rsidRPr="00055B6C">
        <w:rPr>
          <w:b/>
          <w:bCs/>
        </w:rPr>
        <w:t>ate</w:t>
      </w:r>
      <w:r w:rsidR="00055B6C" w:rsidRPr="00055B6C">
        <w:rPr>
          <w:b/>
          <w:bCs/>
        </w:rPr>
        <w:t>»</w:t>
      </w:r>
      <w:r w:rsidRPr="00795EB0">
        <w:t xml:space="preserve"> следующие значения</w:t>
      </w:r>
      <w:r w:rsidR="00055B6C">
        <w:t>:</w:t>
      </w:r>
      <w:r w:rsidRPr="00795EB0">
        <w:t xml:space="preserve"> «</w:t>
      </w:r>
      <w:r w:rsidRPr="00966450">
        <w:rPr>
          <w:rStyle w:val="a9"/>
        </w:rPr>
        <w:t>Режим</w:t>
      </w:r>
      <w:r w:rsidRPr="00795EB0">
        <w:t xml:space="preserve"> </w:t>
      </w:r>
      <w:r w:rsidRPr="00966450">
        <w:rPr>
          <w:rStyle w:val="a9"/>
        </w:rPr>
        <w:t>регистрации»</w:t>
      </w:r>
      <w:r w:rsidRPr="00795EB0">
        <w:t xml:space="preserve"> – </w:t>
      </w:r>
      <w:r w:rsidR="00055B6C" w:rsidRPr="00055B6C">
        <w:rPr>
          <w:rStyle w:val="a9"/>
        </w:rPr>
        <w:t>«</w:t>
      </w:r>
      <w:r w:rsidRPr="00055B6C">
        <w:rPr>
          <w:rStyle w:val="a9"/>
        </w:rPr>
        <w:t>Превышение уставки</w:t>
      </w:r>
      <w:r w:rsidR="00055B6C" w:rsidRPr="00055B6C">
        <w:rPr>
          <w:rStyle w:val="a9"/>
        </w:rPr>
        <w:t>»</w:t>
      </w:r>
      <w:r w:rsidRPr="00795EB0">
        <w:t xml:space="preserve">, </w:t>
      </w:r>
      <w:r w:rsidRPr="00055B6C">
        <w:rPr>
          <w:rStyle w:val="a9"/>
        </w:rPr>
        <w:t>«Приоритет»</w:t>
      </w:r>
      <w:r w:rsidR="00055B6C">
        <w:t xml:space="preserve"> </w:t>
      </w:r>
      <w:r w:rsidR="00055B6C" w:rsidRPr="00055B6C">
        <w:t>–</w:t>
      </w:r>
      <w:r w:rsidR="009C308F" w:rsidRPr="00055B6C">
        <w:t xml:space="preserve"> </w:t>
      </w:r>
      <w:r w:rsidR="00055B6C" w:rsidRPr="00055B6C">
        <w:rPr>
          <w:rStyle w:val="a9"/>
        </w:rPr>
        <w:t>«</w:t>
      </w:r>
      <w:r w:rsidRPr="00055B6C">
        <w:rPr>
          <w:rStyle w:val="a9"/>
        </w:rPr>
        <w:t>0</w:t>
      </w:r>
      <w:r w:rsidR="00055B6C" w:rsidRPr="00055B6C">
        <w:rPr>
          <w:rStyle w:val="a9"/>
        </w:rPr>
        <w:t>»</w:t>
      </w:r>
      <w:r w:rsidR="00055B6C">
        <w:t xml:space="preserve">, </w:t>
      </w:r>
      <w:r w:rsidR="00055B6C" w:rsidRPr="00055B6C">
        <w:rPr>
          <w:rStyle w:val="a9"/>
        </w:rPr>
        <w:t>«У</w:t>
      </w:r>
      <w:r w:rsidRPr="00055B6C">
        <w:rPr>
          <w:rStyle w:val="a9"/>
        </w:rPr>
        <w:t>ставка</w:t>
      </w:r>
      <w:r w:rsidR="00055B6C" w:rsidRPr="00055B6C">
        <w:rPr>
          <w:rStyle w:val="a9"/>
        </w:rPr>
        <w:t>»</w:t>
      </w:r>
      <w:r w:rsidRPr="00795EB0">
        <w:t xml:space="preserve"> – </w:t>
      </w:r>
      <w:r w:rsidR="00055B6C" w:rsidRPr="00055B6C">
        <w:rPr>
          <w:rStyle w:val="a9"/>
        </w:rPr>
        <w:t>«</w:t>
      </w:r>
      <w:r w:rsidR="000D2574">
        <w:rPr>
          <w:rStyle w:val="a9"/>
        </w:rPr>
        <w:t>99.99</w:t>
      </w:r>
      <w:r w:rsidR="00055B6C" w:rsidRPr="00055B6C">
        <w:rPr>
          <w:rStyle w:val="a9"/>
        </w:rPr>
        <w:t>»</w:t>
      </w:r>
      <w:r w:rsidRPr="00795EB0">
        <w:t>. «</w:t>
      </w:r>
      <w:r w:rsidRPr="00966450">
        <w:rPr>
          <w:rStyle w:val="a9"/>
        </w:rPr>
        <w:t>Описание события»</w:t>
      </w:r>
      <w:r w:rsidR="009C308F">
        <w:t xml:space="preserve"> – </w:t>
      </w:r>
      <w:r w:rsidR="00055B6C" w:rsidRPr="00055B6C">
        <w:rPr>
          <w:rStyle w:val="a9"/>
        </w:rPr>
        <w:t>«</w:t>
      </w:r>
      <w:r w:rsidRPr="00055B6C">
        <w:rPr>
          <w:rStyle w:val="a9"/>
        </w:rPr>
        <w:t>Задвижка Z1 открыта полностью</w:t>
      </w:r>
      <w:r w:rsidR="00055B6C" w:rsidRPr="00055B6C">
        <w:rPr>
          <w:rStyle w:val="a9"/>
        </w:rPr>
        <w:t>»</w:t>
      </w:r>
      <w:r w:rsidRPr="00795EB0">
        <w:t>.</w:t>
      </w:r>
    </w:p>
    <w:p w:rsidR="00E007E8" w:rsidRDefault="004D6420" w:rsidP="00055B6C">
      <w:r w:rsidRPr="00795EB0">
        <w:t xml:space="preserve">Для событий, связанных с параметрами </w:t>
      </w:r>
      <w:r w:rsidRPr="002869F6">
        <w:t>«Команда</w:t>
      </w:r>
      <w:r w:rsidR="00E007E8" w:rsidRPr="002869F6">
        <w:t xml:space="preserve"> </w:t>
      </w:r>
      <w:r w:rsidRPr="002869F6">
        <w:t>Открыть</w:t>
      </w:r>
      <w:r w:rsidR="00055B6C" w:rsidRPr="002869F6">
        <w:t>»</w:t>
      </w:r>
      <w:r w:rsidRPr="00795EB0">
        <w:t xml:space="preserve"> и </w:t>
      </w:r>
      <w:r w:rsidRPr="00055B6C">
        <w:rPr>
          <w:rStyle w:val="a9"/>
        </w:rPr>
        <w:t>«Команда Закрыть</w:t>
      </w:r>
      <w:r w:rsidR="00055B6C" w:rsidRPr="00055B6C">
        <w:rPr>
          <w:rStyle w:val="a9"/>
        </w:rPr>
        <w:t>»</w:t>
      </w:r>
      <w:r w:rsidRPr="00795EB0">
        <w:t xml:space="preserve"> для задвижки </w:t>
      </w:r>
      <w:r w:rsidR="00055B6C" w:rsidRPr="00055B6C">
        <w:rPr>
          <w:rStyle w:val="a9"/>
        </w:rPr>
        <w:t>«</w:t>
      </w:r>
      <w:r w:rsidRPr="00055B6C">
        <w:rPr>
          <w:rStyle w:val="a9"/>
        </w:rPr>
        <w:t>Z2</w:t>
      </w:r>
      <w:r w:rsidR="00055B6C" w:rsidRPr="00055B6C">
        <w:rPr>
          <w:rStyle w:val="a9"/>
        </w:rPr>
        <w:t>»</w:t>
      </w:r>
      <w:r w:rsidRPr="00795EB0"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:rsidR="004D6420" w:rsidRDefault="004D6420" w:rsidP="0027348A">
      <w:pPr>
        <w:pStyle w:val="ac"/>
        <w:numPr>
          <w:ilvl w:val="0"/>
          <w:numId w:val="39"/>
        </w:numPr>
      </w:pPr>
      <w:r>
        <w:t xml:space="preserve">Сохраните проект </w:t>
      </w:r>
      <w:r w:rsidR="0000133A" w:rsidRPr="0000133A">
        <w:rPr>
          <w:b/>
          <w:bCs/>
        </w:rPr>
        <w:t>«</w:t>
      </w:r>
      <w:r w:rsidRPr="0000133A">
        <w:rPr>
          <w:b/>
          <w:bCs/>
        </w:rPr>
        <w:t>Схема ТРР 1.prt</w:t>
      </w:r>
      <w:r w:rsidR="0000133A" w:rsidRPr="0000133A">
        <w:rPr>
          <w:b/>
          <w:bCs/>
        </w:rPr>
        <w:t>»</w:t>
      </w:r>
      <w:r w:rsidRPr="0000133A">
        <w:t>.</w:t>
      </w:r>
    </w:p>
    <w:p w:rsidR="004D6420" w:rsidRPr="004D01BF" w:rsidRDefault="004D6420" w:rsidP="0027348A">
      <w:pPr>
        <w:pStyle w:val="ac"/>
        <w:numPr>
          <w:ilvl w:val="0"/>
          <w:numId w:val="39"/>
        </w:numPr>
      </w:pPr>
      <w:r>
        <w:t xml:space="preserve">Закройте проект </w:t>
      </w:r>
      <w:r w:rsidR="0000133A" w:rsidRPr="0000133A">
        <w:rPr>
          <w:b/>
          <w:bCs/>
        </w:rPr>
        <w:t>«</w:t>
      </w:r>
      <w:r w:rsidRPr="0000133A">
        <w:rPr>
          <w:b/>
          <w:bCs/>
        </w:rPr>
        <w:t>Схема ТРР 1.prt</w:t>
      </w:r>
      <w:r w:rsidR="0000133A" w:rsidRPr="0000133A">
        <w:rPr>
          <w:b/>
          <w:bCs/>
        </w:rPr>
        <w:t>»</w:t>
      </w:r>
      <w:r>
        <w:t>.</w:t>
      </w:r>
    </w:p>
    <w:p w:rsidR="004D6420" w:rsidRDefault="00B53111" w:rsidP="00B53111">
      <w:pPr>
        <w:pStyle w:val="2"/>
      </w:pPr>
      <w:bookmarkStart w:id="204" w:name="_Toc356848649"/>
      <w:r>
        <w:t>Окно «Регистратор событий»</w:t>
      </w:r>
      <w:bookmarkEnd w:id="204"/>
    </w:p>
    <w:p w:rsidR="004D6420" w:rsidRDefault="004D6420" w:rsidP="00B53111">
      <w:r>
        <w:t>Для вызова окна «</w:t>
      </w:r>
      <w:r w:rsidRPr="00471035">
        <w:rPr>
          <w:rStyle w:val="a9"/>
        </w:rPr>
        <w:t>Регистратор событий</w:t>
      </w:r>
      <w:r>
        <w:t>» необходимо осуществить двойной клик на соответствующем пункте в окне «</w:t>
      </w:r>
      <w:r w:rsidRPr="00471035">
        <w:rPr>
          <w:rStyle w:val="a9"/>
        </w:rPr>
        <w:t>Менеджер данных</w:t>
      </w:r>
      <w:r>
        <w:t xml:space="preserve">». При этом появится окно аналогичное изображенному на рисунке ниже </w:t>
      </w:r>
      <w:r w:rsidRPr="004D6420">
        <w:t>(</w:t>
      </w:r>
      <w:r>
        <w:t xml:space="preserve">см. </w:t>
      </w:r>
      <w:r w:rsidR="00EC1144">
        <w:fldChar w:fldCharType="begin"/>
      </w:r>
      <w:r>
        <w:instrText xml:space="preserve"> REF _Ref196542702 \h </w:instrText>
      </w:r>
      <w:r w:rsidR="00EC1144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150</w:t>
      </w:r>
      <w:r w:rsidR="00EC1144">
        <w:fldChar w:fldCharType="end"/>
      </w:r>
      <w:r>
        <w:rPr>
          <w:lang w:val="en-US"/>
        </w:rPr>
        <w:t>)</w:t>
      </w:r>
      <w:r>
        <w:t>. Данное окно содержит в себе две закладки:</w:t>
      </w:r>
    </w:p>
    <w:p w:rsidR="004D6420" w:rsidRPr="00A948B3" w:rsidRDefault="00130D5B" w:rsidP="002340FC">
      <w:pPr>
        <w:pStyle w:val="ac"/>
        <w:numPr>
          <w:ilvl w:val="0"/>
          <w:numId w:val="29"/>
        </w:numPr>
        <w:rPr>
          <w:b/>
          <w:bCs/>
        </w:rPr>
      </w:pPr>
      <w:r>
        <w:rPr>
          <w:rStyle w:val="a9"/>
        </w:rPr>
        <w:t>«</w:t>
      </w:r>
      <w:r w:rsidR="004D6420" w:rsidRPr="00471035">
        <w:rPr>
          <w:rStyle w:val="a9"/>
        </w:rPr>
        <w:t>Журнал</w:t>
      </w:r>
      <w:r>
        <w:rPr>
          <w:rStyle w:val="a9"/>
        </w:rPr>
        <w:t>»</w:t>
      </w:r>
      <w:r w:rsidR="004D6420">
        <w:t xml:space="preserve"> – содержит таблицу, в которую выводится список событий математической модели, а также панель с кно</w:t>
      </w:r>
      <w:r>
        <w:t>пками управления данным списком</w:t>
      </w:r>
      <w:r w:rsidRPr="00130D5B">
        <w:t>;</w:t>
      </w:r>
    </w:p>
    <w:p w:rsidR="00E007E8" w:rsidRPr="00A948B3" w:rsidRDefault="00130D5B" w:rsidP="002340FC">
      <w:pPr>
        <w:pStyle w:val="ac"/>
        <w:numPr>
          <w:ilvl w:val="0"/>
          <w:numId w:val="29"/>
        </w:numPr>
        <w:rPr>
          <w:b/>
          <w:bCs/>
        </w:rPr>
      </w:pPr>
      <w:r>
        <w:rPr>
          <w:rStyle w:val="a9"/>
        </w:rPr>
        <w:lastRenderedPageBreak/>
        <w:t>«</w:t>
      </w:r>
      <w:r w:rsidR="004D6420" w:rsidRPr="00471035">
        <w:rPr>
          <w:rStyle w:val="a9"/>
        </w:rPr>
        <w:t>Настройки</w:t>
      </w:r>
      <w:r>
        <w:rPr>
          <w:rStyle w:val="a9"/>
        </w:rPr>
        <w:t>»</w:t>
      </w:r>
      <w:r w:rsidR="004D6420">
        <w:t xml:space="preserve"> – </w:t>
      </w:r>
      <w:r>
        <w:t>предназначены</w:t>
      </w:r>
      <w:r w:rsidR="004D6420">
        <w:t xml:space="preserve"> для настройки «Регистратора событий»</w:t>
      </w:r>
      <w:r w:rsidRPr="00130D5B">
        <w:t>.</w:t>
      </w:r>
    </w:p>
    <w:p w:rsidR="00E007E8" w:rsidRDefault="004D6420" w:rsidP="00B53111">
      <w:r>
        <w:t>Панель управления на закладке «</w:t>
      </w:r>
      <w:r w:rsidRPr="00471035">
        <w:rPr>
          <w:rStyle w:val="a9"/>
        </w:rPr>
        <w:t>Журнал</w:t>
      </w:r>
      <w:r>
        <w:t>» содержит следующие кнопки:</w:t>
      </w:r>
    </w:p>
    <w:p w:rsidR="00E007E8" w:rsidRPr="00130D5B" w:rsidRDefault="00F80E4E" w:rsidP="00B53111">
      <w:r>
        <w:rPr>
          <w:rStyle w:val="a9"/>
        </w:rPr>
        <w:t>—</w:t>
      </w:r>
      <w:r w:rsidR="00130D5B" w:rsidRPr="00130D5B">
        <w:rPr>
          <w:rStyle w:val="a9"/>
        </w:rPr>
        <w:t xml:space="preserve"> </w:t>
      </w:r>
      <w:r w:rsidR="004D6420">
        <w:t>«</w:t>
      </w:r>
      <w:r w:rsidR="004D6420" w:rsidRPr="00471035">
        <w:rPr>
          <w:rStyle w:val="a9"/>
        </w:rPr>
        <w:t>Поверх всех окон</w:t>
      </w:r>
      <w:r w:rsidR="004D6420">
        <w:t xml:space="preserve">» </w:t>
      </w:r>
      <w:r w:rsidR="00130D5B">
        <w:t xml:space="preserve">включает и выключает </w:t>
      </w:r>
      <w:r w:rsidR="00130D5B" w:rsidRPr="00130D5B">
        <w:t xml:space="preserve">этот </w:t>
      </w:r>
      <w:r w:rsidR="00130D5B">
        <w:t>режим</w:t>
      </w:r>
      <w:r w:rsidR="00130D5B" w:rsidRPr="00130D5B">
        <w:t xml:space="preserve"> </w:t>
      </w:r>
      <w:r w:rsidR="004D6420">
        <w:t>для «</w:t>
      </w:r>
      <w:r w:rsidR="004D6420" w:rsidRPr="00471035">
        <w:rPr>
          <w:rStyle w:val="a9"/>
        </w:rPr>
        <w:t>Регистратора событий</w:t>
      </w:r>
      <w:r w:rsidR="00130D5B">
        <w:t>»</w:t>
      </w:r>
      <w:r w:rsidR="00130D5B" w:rsidRPr="00130D5B">
        <w:t>;</w:t>
      </w:r>
    </w:p>
    <w:p w:rsidR="00E007E8" w:rsidRPr="00130D5B" w:rsidRDefault="00F80E4E" w:rsidP="00B53111">
      <w:r>
        <w:rPr>
          <w:rStyle w:val="a9"/>
        </w:rPr>
        <w:t>—</w:t>
      </w:r>
      <w:r w:rsidR="004D6420">
        <w:t xml:space="preserve"> </w:t>
      </w:r>
      <w:r w:rsidR="004D6420" w:rsidRPr="00130D5B">
        <w:rPr>
          <w:rStyle w:val="a9"/>
        </w:rPr>
        <w:t>«Очистить»</w:t>
      </w:r>
      <w:r w:rsidR="004D6420">
        <w:t xml:space="preserve"> удаляет все существующие записи в «</w:t>
      </w:r>
      <w:r w:rsidR="004D6420" w:rsidRPr="00471035">
        <w:rPr>
          <w:rStyle w:val="a9"/>
        </w:rPr>
        <w:t>Регистраторе событий</w:t>
      </w:r>
      <w:r w:rsidR="00130D5B">
        <w:t>»</w:t>
      </w:r>
      <w:r w:rsidR="00130D5B" w:rsidRPr="00130D5B">
        <w:t>;</w:t>
      </w:r>
    </w:p>
    <w:p w:rsidR="00E007E8" w:rsidRPr="00130D5B" w:rsidRDefault="00F80E4E" w:rsidP="00B53111">
      <w:r>
        <w:rPr>
          <w:rStyle w:val="a9"/>
        </w:rPr>
        <w:t>—</w:t>
      </w:r>
      <w:r w:rsidR="004D6420">
        <w:t xml:space="preserve"> «</w:t>
      </w:r>
      <w:r w:rsidR="004D6420" w:rsidRPr="00471035">
        <w:rPr>
          <w:rStyle w:val="a9"/>
        </w:rPr>
        <w:t>Открыть</w:t>
      </w:r>
      <w:r w:rsidR="004D6420">
        <w:t>» позволяет загрузить с</w:t>
      </w:r>
      <w:r w:rsidR="00130D5B">
        <w:t>охраненный ранее список событий</w:t>
      </w:r>
      <w:r w:rsidR="00130D5B" w:rsidRPr="00130D5B">
        <w:t>;</w:t>
      </w:r>
    </w:p>
    <w:p w:rsidR="00E007E8" w:rsidRPr="00130D5B" w:rsidRDefault="00F80E4E" w:rsidP="00B53111">
      <w:r>
        <w:rPr>
          <w:rStyle w:val="a9"/>
        </w:rPr>
        <w:t>—</w:t>
      </w:r>
      <w:r w:rsidR="004D6420">
        <w:t xml:space="preserve"> «</w:t>
      </w:r>
      <w:r w:rsidR="004D6420" w:rsidRPr="00471035">
        <w:rPr>
          <w:rStyle w:val="a9"/>
        </w:rPr>
        <w:t>Сохранить</w:t>
      </w:r>
      <w:r w:rsidR="004D6420">
        <w:t>» позволяет сохранить</w:t>
      </w:r>
      <w:r w:rsidR="00130D5B">
        <w:t xml:space="preserve"> список событий в текстовый фай</w:t>
      </w:r>
      <w:r w:rsidR="00130D5B" w:rsidRPr="00130D5B">
        <w:t>л</w:t>
      </w:r>
      <w:r w:rsidR="00130D5B">
        <w:t>;</w:t>
      </w:r>
    </w:p>
    <w:p w:rsidR="00E007E8" w:rsidRPr="00130D5B" w:rsidRDefault="00F80E4E" w:rsidP="00B53111">
      <w:r>
        <w:rPr>
          <w:rStyle w:val="a9"/>
        </w:rPr>
        <w:t>—</w:t>
      </w:r>
      <w:r w:rsidR="004D6420">
        <w:t xml:space="preserve"> «</w:t>
      </w:r>
      <w:r w:rsidR="004D6420" w:rsidRPr="00471035">
        <w:rPr>
          <w:rStyle w:val="a9"/>
        </w:rPr>
        <w:t>Удалить</w:t>
      </w:r>
      <w:r w:rsidR="004D6420">
        <w:t>» служит для удаления выбран</w:t>
      </w:r>
      <w:r w:rsidR="00130D5B">
        <w:t>ного события из списка сигналов</w:t>
      </w:r>
      <w:r w:rsidR="00130D5B" w:rsidRPr="00130D5B">
        <w:t>;</w:t>
      </w:r>
    </w:p>
    <w:p w:rsidR="004D6420" w:rsidRPr="0052300F" w:rsidRDefault="00F80E4E" w:rsidP="00B53111">
      <w:r>
        <w:rPr>
          <w:rStyle w:val="a9"/>
        </w:rPr>
        <w:t>—</w:t>
      </w:r>
      <w:r w:rsidR="004D6420">
        <w:t xml:space="preserve"> «</w:t>
      </w:r>
      <w:r w:rsidR="004D6420" w:rsidRPr="00471035">
        <w:rPr>
          <w:rStyle w:val="a9"/>
        </w:rPr>
        <w:t>Копировать</w:t>
      </w:r>
      <w:r w:rsidR="004D6420">
        <w:t>» позволяет скопировать</w:t>
      </w:r>
      <w:r w:rsidR="00E007E8">
        <w:t xml:space="preserve"> </w:t>
      </w:r>
      <w:r w:rsidR="004D6420">
        <w:t xml:space="preserve">существующий список событий в буфер обмена </w:t>
      </w:r>
      <w:r w:rsidR="004D6420" w:rsidRPr="0052300F">
        <w:rPr>
          <w:lang w:val="en-US"/>
        </w:rPr>
        <w:t>Windows</w:t>
      </w:r>
      <w:r w:rsidR="004D6420">
        <w:t>.</w:t>
      </w:r>
    </w:p>
    <w:p w:rsidR="004D6420" w:rsidRDefault="001224E4" w:rsidP="001A37F0">
      <w:pPr>
        <w:pStyle w:val="a4"/>
      </w:pPr>
      <w:r>
        <w:rPr>
          <w:b w:val="0"/>
          <w:bCs w:val="0"/>
          <w:noProof/>
        </w:rPr>
        <w:drawing>
          <wp:inline distT="0" distB="0" distL="0" distR="0">
            <wp:extent cx="5940425" cy="1673938"/>
            <wp:effectExtent l="19050" t="0" r="3175" b="0"/>
            <wp:docPr id="9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5" w:name="_Ref196542702"/>
      <w:r w:rsidRPr="005309D8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150</w:t>
      </w:r>
      <w:r w:rsidR="00B618AE">
        <w:rPr>
          <w:noProof/>
        </w:rPr>
        <w:fldChar w:fldCharType="end"/>
      </w:r>
      <w:bookmarkEnd w:id="205"/>
      <w:r w:rsidRPr="005309D8">
        <w:t>. Окно «Регистратор событий»</w:t>
      </w:r>
    </w:p>
    <w:p w:rsidR="004D6420" w:rsidRPr="00D72476" w:rsidRDefault="004D6420" w:rsidP="00B53111">
      <w:r>
        <w:t>Таблица на закладке «</w:t>
      </w:r>
      <w:r w:rsidRPr="00471035">
        <w:rPr>
          <w:rStyle w:val="a9"/>
        </w:rPr>
        <w:t>Журнал</w:t>
      </w:r>
      <w:r>
        <w:t>» содержит следующие столбцы</w:t>
      </w:r>
      <w:r w:rsidRPr="00D72476">
        <w:t>:</w:t>
      </w:r>
    </w:p>
    <w:p w:rsidR="004D6420" w:rsidRDefault="00130D5B" w:rsidP="00130D5B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Время</w:t>
      </w:r>
      <w:r>
        <w:rPr>
          <w:rStyle w:val="a9"/>
        </w:rPr>
        <w:t>»</w:t>
      </w:r>
      <w:r>
        <w:t xml:space="preserve"> – р</w:t>
      </w:r>
      <w:r w:rsidR="004D6420">
        <w:t>асчетное время математической модели, когда произошло собы</w:t>
      </w:r>
      <w:r>
        <w:t>тие</w:t>
      </w:r>
      <w:r w:rsidRPr="00130D5B">
        <w:t>;</w:t>
      </w:r>
    </w:p>
    <w:p w:rsidR="004D6420" w:rsidRDefault="00130D5B" w:rsidP="00130D5B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Сигнал</w:t>
      </w:r>
      <w:r>
        <w:rPr>
          <w:rStyle w:val="a9"/>
        </w:rPr>
        <w:t>»</w:t>
      </w:r>
      <w:r>
        <w:t xml:space="preserve"> – и</w:t>
      </w:r>
      <w:r w:rsidR="004D6420">
        <w:t>мя параметра, в формате внутреннего языка программирования, для ко</w:t>
      </w:r>
      <w:r>
        <w:t>торого регистируется события;</w:t>
      </w:r>
    </w:p>
    <w:p w:rsidR="004D6420" w:rsidRDefault="00B07039" w:rsidP="00B07039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Описание события</w:t>
      </w:r>
      <w:r>
        <w:rPr>
          <w:rStyle w:val="a9"/>
        </w:rPr>
        <w:t>»</w:t>
      </w:r>
      <w:r>
        <w:t xml:space="preserve"> – </w:t>
      </w:r>
      <w:r w:rsidRPr="00B07039">
        <w:t>т</w:t>
      </w:r>
      <w:r w:rsidR="004D6420"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>
        <w:t>тора базы данных;</w:t>
      </w:r>
    </w:p>
    <w:p w:rsidR="004D6420" w:rsidRDefault="00B07039" w:rsidP="00B07039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Пред. значение</w:t>
      </w:r>
      <w:r>
        <w:rPr>
          <w:rStyle w:val="a9"/>
        </w:rPr>
        <w:t>»</w:t>
      </w:r>
      <w:r w:rsidR="004D6420">
        <w:t xml:space="preserve"> </w:t>
      </w:r>
      <w:r w:rsidR="009B7B6C">
        <w:t>– значения параметра до события</w:t>
      </w:r>
      <w:r w:rsidR="009B7B6C" w:rsidRPr="009B7B6C">
        <w:t>;</w:t>
      </w:r>
    </w:p>
    <w:p w:rsidR="00E007E8" w:rsidRDefault="00B07039" w:rsidP="00B07039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Новое значение</w:t>
      </w:r>
      <w:r>
        <w:rPr>
          <w:rStyle w:val="a9"/>
        </w:rPr>
        <w:t>»</w:t>
      </w:r>
      <w:r w:rsidR="009C308F">
        <w:t xml:space="preserve"> – </w:t>
      </w:r>
      <w:r w:rsidR="004D6420">
        <w:t>з</w:t>
      </w:r>
      <w:r w:rsidR="009B7B6C">
        <w:t>начения параметра после события</w:t>
      </w:r>
      <w:r w:rsidR="009B7B6C" w:rsidRPr="009B7B6C">
        <w:t>;</w:t>
      </w:r>
    </w:p>
    <w:p w:rsidR="00E007E8" w:rsidRDefault="00B07039" w:rsidP="00B07039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Приоритет</w:t>
      </w:r>
      <w:r>
        <w:rPr>
          <w:rStyle w:val="a9"/>
        </w:rPr>
        <w:t>»</w:t>
      </w:r>
      <w:r w:rsidR="004D6420">
        <w:t xml:space="preserve"> – значение приоритета.</w:t>
      </w:r>
    </w:p>
    <w:p w:rsidR="004D6420" w:rsidRDefault="001224E4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5086350" cy="3857625"/>
            <wp:effectExtent l="19050" t="0" r="0" b="0"/>
            <wp:docPr id="9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r w:rsidRPr="005309D8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151</w:t>
      </w:r>
      <w:r w:rsidR="00B618AE">
        <w:rPr>
          <w:noProof/>
        </w:rPr>
        <w:fldChar w:fldCharType="end"/>
      </w:r>
      <w:r w:rsidRPr="005309D8">
        <w:t>. Окно «Регистратор событий», закладка «Настройки»</w:t>
      </w:r>
    </w:p>
    <w:p w:rsidR="00E007E8" w:rsidRDefault="004D6420" w:rsidP="00B53111">
      <w:r>
        <w:t>Закладка «</w:t>
      </w:r>
      <w:r w:rsidRPr="00471035">
        <w:rPr>
          <w:rStyle w:val="a9"/>
        </w:rPr>
        <w:t>Настройки</w:t>
      </w:r>
      <w:r>
        <w:t xml:space="preserve">» </w:t>
      </w:r>
      <w:r w:rsidR="00F80E4E">
        <w:t xml:space="preserve">содержит </w:t>
      </w:r>
      <w:r>
        <w:t>следующие элементы управления</w:t>
      </w:r>
      <w:r w:rsidRPr="004D6420">
        <w:t>:</w:t>
      </w:r>
    </w:p>
    <w:p w:rsidR="00E007E8" w:rsidRDefault="004D6420" w:rsidP="009B7B6C">
      <w:pPr>
        <w:pStyle w:val="ac"/>
        <w:numPr>
          <w:ilvl w:val="0"/>
          <w:numId w:val="41"/>
        </w:numPr>
      </w:pPr>
      <w:r>
        <w:t>Флаг «</w:t>
      </w:r>
      <w:r w:rsidRPr="00471035">
        <w:rPr>
          <w:rStyle w:val="a9"/>
        </w:rPr>
        <w:t>Записывать события в общее окно сообщений проекта</w:t>
      </w:r>
      <w:r>
        <w:t xml:space="preserve">» </w:t>
      </w:r>
      <w:r w:rsidR="009B7B6C">
        <w:t>–</w:t>
      </w:r>
      <w:r w:rsidR="009B7B6C" w:rsidRPr="009B7B6C">
        <w:t xml:space="preserve"> </w:t>
      </w:r>
      <w:r>
        <w:t xml:space="preserve">при установке данного флага все сообщения в </w:t>
      </w:r>
      <w:r w:rsidRPr="00915994">
        <w:rPr>
          <w:rStyle w:val="a9"/>
        </w:rPr>
        <w:t>«Регистраторе событий»</w:t>
      </w:r>
      <w:r>
        <w:t xml:space="preserve"> дублируют</w:t>
      </w:r>
      <w:r w:rsidR="009B7B6C">
        <w:t>ся в окне сооб</w:t>
      </w:r>
      <w:r>
        <w:t>ще</w:t>
      </w:r>
      <w:r w:rsidR="009B7B6C">
        <w:t>ни</w:t>
      </w:r>
      <w:r w:rsidR="009B7B6C" w:rsidRPr="00585274">
        <w:t>й</w:t>
      </w:r>
      <w:r>
        <w:t xml:space="preserve"> проекта</w:t>
      </w:r>
      <w:r w:rsidR="009B7B6C" w:rsidRPr="009B7B6C">
        <w:t>;</w:t>
      </w:r>
    </w:p>
    <w:p w:rsidR="00E007E8" w:rsidRDefault="004D6420" w:rsidP="00585274">
      <w:pPr>
        <w:pStyle w:val="ac"/>
        <w:numPr>
          <w:ilvl w:val="0"/>
          <w:numId w:val="41"/>
        </w:numPr>
      </w:pPr>
      <w:r>
        <w:t>Флаг «</w:t>
      </w:r>
      <w:r w:rsidRPr="00471035">
        <w:rPr>
          <w:rStyle w:val="a9"/>
        </w:rPr>
        <w:t>Записывать события в окно журнала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при установке</w:t>
      </w:r>
      <w:r w:rsidR="00E007E8">
        <w:t xml:space="preserve"> </w:t>
      </w:r>
      <w:r>
        <w:t>этого флага сообщения о событ</w:t>
      </w:r>
      <w:r w:rsidR="00585274">
        <w:t>иях не выводятся в окно журнала</w:t>
      </w:r>
      <w:r w:rsidR="00585274" w:rsidRPr="00585274">
        <w:t>;</w:t>
      </w:r>
    </w:p>
    <w:p w:rsidR="004D6420" w:rsidRDefault="004D6420" w:rsidP="00585274">
      <w:pPr>
        <w:pStyle w:val="ac"/>
        <w:numPr>
          <w:ilvl w:val="0"/>
          <w:numId w:val="41"/>
        </w:numPr>
      </w:pPr>
      <w:r>
        <w:t>Строка редактирования «</w:t>
      </w:r>
      <w:r w:rsidRPr="00471035">
        <w:rPr>
          <w:rStyle w:val="a9"/>
        </w:rPr>
        <w:t>Имя файла лога событий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 xml:space="preserve">позволяет задать имя файла, в который будут сохраняться </w:t>
      </w:r>
      <w:r w:rsidR="00585274">
        <w:t>сообщения о событиях;</w:t>
      </w:r>
    </w:p>
    <w:p w:rsidR="004D6420" w:rsidRDefault="004D6420" w:rsidP="00585274">
      <w:pPr>
        <w:pStyle w:val="ac"/>
        <w:numPr>
          <w:ilvl w:val="0"/>
          <w:numId w:val="41"/>
        </w:numPr>
      </w:pPr>
      <w:r>
        <w:t>Флаг «</w:t>
      </w:r>
      <w:r w:rsidRPr="00471035">
        <w:rPr>
          <w:rStyle w:val="a9"/>
        </w:rPr>
        <w:t>Добавлять события в существующий файл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при установке этого флага существую</w:t>
      </w:r>
      <w:r w:rsidR="00585274">
        <w:t>щие записи в файле не стираются</w:t>
      </w:r>
      <w:r w:rsidR="00585274" w:rsidRPr="00585274">
        <w:t>;</w:t>
      </w:r>
    </w:p>
    <w:p w:rsidR="004D6420" w:rsidRDefault="004D6420" w:rsidP="00585274">
      <w:pPr>
        <w:pStyle w:val="ac"/>
        <w:numPr>
          <w:ilvl w:val="0"/>
          <w:numId w:val="41"/>
        </w:numPr>
      </w:pPr>
      <w:r>
        <w:t>Строка «</w:t>
      </w:r>
      <w:r w:rsidRPr="00471035">
        <w:rPr>
          <w:rStyle w:val="a9"/>
        </w:rPr>
        <w:t>Файл</w:t>
      </w:r>
      <w:r w:rsidR="00E007E8" w:rsidRPr="00471035">
        <w:rPr>
          <w:rStyle w:val="a9"/>
        </w:rPr>
        <w:t xml:space="preserve"> </w:t>
      </w:r>
      <w:r w:rsidRPr="00471035">
        <w:rPr>
          <w:rStyle w:val="a9"/>
        </w:rPr>
        <w:t>списка сигналов</w:t>
      </w:r>
      <w:r>
        <w:t>»</w:t>
      </w:r>
      <w:r w:rsidR="009C308F">
        <w:t xml:space="preserve"> – </w:t>
      </w:r>
      <w:r>
        <w:t>позволяет задать файл, в котором хранится список параметров, на основании которых создается журнал регист</w:t>
      </w:r>
      <w:r w:rsidR="00585274">
        <w:t>рации событий</w:t>
      </w:r>
      <w:r w:rsidR="00585274" w:rsidRPr="00585274">
        <w:t>;</w:t>
      </w:r>
    </w:p>
    <w:p w:rsidR="00E007E8" w:rsidRDefault="004D6420" w:rsidP="00585274">
      <w:pPr>
        <w:pStyle w:val="ac"/>
        <w:numPr>
          <w:ilvl w:val="0"/>
          <w:numId w:val="41"/>
        </w:numPr>
      </w:pPr>
      <w:r>
        <w:t>Кнопки рядом предназначены для</w:t>
      </w:r>
      <w:r w:rsidRPr="004D6420">
        <w:t>:</w:t>
      </w:r>
    </w:p>
    <w:p w:rsidR="00E007E8" w:rsidRPr="00585274" w:rsidRDefault="005C6426" w:rsidP="00585274">
      <w:pPr>
        <w:ind w:left="708"/>
      </w:pPr>
      <w:r>
        <w:rPr>
          <w:rStyle w:val="a9"/>
        </w:rPr>
        <w:t>—</w:t>
      </w:r>
      <w:r w:rsidR="004D6420" w:rsidRPr="004D6420">
        <w:t xml:space="preserve"> </w:t>
      </w:r>
      <w:r w:rsidR="004D6420" w:rsidRPr="00585274">
        <w:t>открыти</w:t>
      </w:r>
      <w:r w:rsidRPr="00585274">
        <w:t>я диалогового окна выбора</w:t>
      </w:r>
      <w:r>
        <w:t xml:space="preserve"> файла</w:t>
      </w:r>
      <w:r w:rsidR="00585274" w:rsidRPr="00585274">
        <w:t>;</w:t>
      </w:r>
    </w:p>
    <w:p w:rsidR="00E007E8" w:rsidRPr="005C6426" w:rsidRDefault="005C6426" w:rsidP="00585274">
      <w:pPr>
        <w:ind w:left="708"/>
      </w:pPr>
      <w:r w:rsidRPr="002869F6">
        <w:t>—</w:t>
      </w:r>
      <w:r w:rsidR="004D6420">
        <w:t xml:space="preserve"> обно</w:t>
      </w:r>
      <w:r>
        <w:t>вления списка сигналов из файла</w:t>
      </w:r>
      <w:r w:rsidRPr="005C6426">
        <w:t>;</w:t>
      </w:r>
    </w:p>
    <w:p w:rsidR="00E007E8" w:rsidRPr="00585274" w:rsidRDefault="005C6426" w:rsidP="00585274">
      <w:pPr>
        <w:ind w:left="708"/>
      </w:pPr>
      <w:r w:rsidRPr="002869F6">
        <w:t>—</w:t>
      </w:r>
      <w:r w:rsidR="004D6420">
        <w:t xml:space="preserve"> со</w:t>
      </w:r>
      <w:r w:rsidR="00585274">
        <w:t>хранение списка сигналов в файл</w:t>
      </w:r>
      <w:r w:rsidR="00585274" w:rsidRPr="00585274">
        <w:t>;</w:t>
      </w:r>
    </w:p>
    <w:p w:rsidR="004D6420" w:rsidRDefault="004D6420" w:rsidP="00585274">
      <w:pPr>
        <w:pStyle w:val="ac"/>
        <w:numPr>
          <w:ilvl w:val="0"/>
          <w:numId w:val="41"/>
        </w:numPr>
      </w:pPr>
      <w:r>
        <w:lastRenderedPageBreak/>
        <w:t>Строка «</w:t>
      </w:r>
      <w:r w:rsidRPr="00471035">
        <w:rPr>
          <w:rStyle w:val="a9"/>
        </w:rPr>
        <w:t>Формат списка сигналов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позволяет задать параметры, и их последовательность, в которой они будут записываться в текстовый файл спи</w:t>
      </w:r>
      <w:r w:rsidR="00585274">
        <w:t>ска сигналов</w:t>
      </w:r>
      <w:r w:rsidR="00585274" w:rsidRPr="00585274">
        <w:t>;</w:t>
      </w:r>
    </w:p>
    <w:p w:rsidR="004D6420" w:rsidRPr="004D6420" w:rsidRDefault="004D6420" w:rsidP="00585274">
      <w:pPr>
        <w:pStyle w:val="ac"/>
        <w:numPr>
          <w:ilvl w:val="0"/>
          <w:numId w:val="41"/>
        </w:numPr>
      </w:pPr>
      <w:r>
        <w:t>Выпадающее меню «</w:t>
      </w:r>
      <w:r w:rsidRPr="00471035">
        <w:rPr>
          <w:rStyle w:val="a9"/>
        </w:rPr>
        <w:t>Формат вывода модельного времени</w:t>
      </w:r>
      <w:r>
        <w:t>»</w:t>
      </w:r>
      <w:r w:rsidR="00E007E8">
        <w:t xml:space="preserve"> </w:t>
      </w:r>
      <w:r w:rsidR="00585274">
        <w:t>–</w:t>
      </w:r>
      <w:r w:rsidR="00585274" w:rsidRPr="009B7B6C">
        <w:t xml:space="preserve"> </w:t>
      </w:r>
      <w:r>
        <w:t>позволяет задать формат вывода модельного времени</w:t>
      </w:r>
      <w:r w:rsidRPr="004D6420">
        <w:t>:</w:t>
      </w:r>
    </w:p>
    <w:p w:rsidR="004D6420" w:rsidRPr="00585274" w:rsidRDefault="00585274" w:rsidP="00585274">
      <w:pPr>
        <w:ind w:left="708"/>
      </w:pPr>
      <w:r>
        <w:rPr>
          <w:rStyle w:val="a9"/>
        </w:rPr>
        <w:t>—</w:t>
      </w:r>
      <w:r>
        <w:t xml:space="preserve"> «</w:t>
      </w:r>
      <w:r w:rsidR="004D6420" w:rsidRPr="00471035">
        <w:rPr>
          <w:rStyle w:val="a9"/>
        </w:rPr>
        <w:t>Десятичный</w:t>
      </w:r>
      <w:r>
        <w:rPr>
          <w:rStyle w:val="a9"/>
        </w:rPr>
        <w:t>»</w:t>
      </w:r>
      <w:r>
        <w:t xml:space="preserve"> – время выводится в секундах</w:t>
      </w:r>
      <w:r w:rsidRPr="00585274">
        <w:t>;</w:t>
      </w:r>
    </w:p>
    <w:p w:rsidR="004D6420" w:rsidRPr="00471035" w:rsidRDefault="00585274" w:rsidP="00585274">
      <w:pPr>
        <w:ind w:left="708"/>
        <w:rPr>
          <w:rStyle w:val="a9"/>
        </w:rPr>
      </w:pPr>
      <w:r>
        <w:rPr>
          <w:rStyle w:val="a9"/>
        </w:rPr>
        <w:t>—</w:t>
      </w:r>
      <w:r>
        <w:t xml:space="preserve"> «</w:t>
      </w:r>
      <w:r w:rsidR="004D6420" w:rsidRPr="00471035">
        <w:rPr>
          <w:rStyle w:val="a9"/>
        </w:rPr>
        <w:t>Часы: минуты: секунды</w:t>
      </w:r>
      <w:r>
        <w:rPr>
          <w:rStyle w:val="a9"/>
        </w:rPr>
        <w:t>»</w:t>
      </w:r>
      <w:r w:rsidR="009C308F">
        <w:rPr>
          <w:rStyle w:val="a9"/>
        </w:rPr>
        <w:t xml:space="preserve"> – </w:t>
      </w:r>
      <w:r w:rsidR="004D6420" w:rsidRPr="009B5A0F">
        <w:t>время выводится с использование часов минут и секунд.</w:t>
      </w:r>
    </w:p>
    <w:p w:rsidR="004D6420" w:rsidRDefault="004D6420" w:rsidP="00B53111">
      <w:pPr>
        <w:pStyle w:val="2"/>
      </w:pPr>
      <w:bookmarkStart w:id="206" w:name="_Toc356848650"/>
      <w:r>
        <w:t>Использование журнала регистрации событий при моделировании</w:t>
      </w:r>
      <w:bookmarkEnd w:id="206"/>
    </w:p>
    <w:p w:rsidR="00E007E8" w:rsidRDefault="004D6420" w:rsidP="00B53111">
      <w:r w:rsidRPr="00795EB0">
        <w:t>Выполните следующие действия:</w:t>
      </w:r>
    </w:p>
    <w:p w:rsidR="004D6420" w:rsidRDefault="004D6420" w:rsidP="001B3EA2">
      <w:pPr>
        <w:pStyle w:val="ac"/>
        <w:numPr>
          <w:ilvl w:val="0"/>
          <w:numId w:val="42"/>
        </w:numPr>
      </w:pPr>
      <w:r>
        <w:t xml:space="preserve">Откройте комплексную модель </w:t>
      </w:r>
      <w:r w:rsidR="00F1313A">
        <w:t>«</w:t>
      </w:r>
      <w:r w:rsidRPr="00471035">
        <w:rPr>
          <w:rStyle w:val="a9"/>
        </w:rPr>
        <w:t>pack1.pa</w:t>
      </w:r>
      <w:r w:rsidR="006F5489">
        <w:rPr>
          <w:rStyle w:val="a9"/>
        </w:rPr>
        <w:t>k</w:t>
      </w:r>
      <w:r w:rsidR="00F1313A">
        <w:rPr>
          <w:rStyle w:val="a9"/>
        </w:rPr>
        <w:t>»</w:t>
      </w:r>
      <w:r w:rsidR="006F5489" w:rsidRPr="00F1313A">
        <w:t>,</w:t>
      </w:r>
      <w:r w:rsidRPr="00F1313A">
        <w:t xml:space="preserve"> </w:t>
      </w:r>
      <w:r w:rsidR="006F5489">
        <w:t xml:space="preserve">созданную при выполнении учебного задания </w:t>
      </w:r>
      <w:r>
        <w:t>9</w:t>
      </w:r>
      <w:r w:rsidRPr="007928EA">
        <w:t>.</w:t>
      </w:r>
      <w:r>
        <w:t xml:space="preserve"> В данную комплексную модель входят два проекта </w:t>
      </w:r>
      <w:r w:rsidR="00F1313A">
        <w:t>«</w:t>
      </w:r>
      <w:r w:rsidRPr="00471035">
        <w:rPr>
          <w:rStyle w:val="a9"/>
        </w:rPr>
        <w:t>Схема ТРР 1.prt</w:t>
      </w:r>
      <w:r w:rsidR="00F1313A">
        <w:rPr>
          <w:rStyle w:val="a9"/>
        </w:rPr>
        <w:t>»</w:t>
      </w:r>
      <w:r w:rsidRPr="00471035">
        <w:rPr>
          <w:rStyle w:val="a9"/>
        </w:rPr>
        <w:t xml:space="preserve"> – </w:t>
      </w:r>
      <w:r w:rsidRPr="00795EB0">
        <w:t>теплогидравлическая</w:t>
      </w:r>
      <w:r w:rsidRPr="007928EA">
        <w:t xml:space="preserve"> модель и</w:t>
      </w:r>
      <w:r w:rsidRPr="00471035">
        <w:rPr>
          <w:rStyle w:val="a9"/>
        </w:rPr>
        <w:t xml:space="preserve"> </w:t>
      </w:r>
      <w:r w:rsidR="00F1313A">
        <w:rPr>
          <w:rStyle w:val="a9"/>
        </w:rPr>
        <w:t>«</w:t>
      </w:r>
      <w:r w:rsidRPr="00471035">
        <w:rPr>
          <w:rStyle w:val="a9"/>
        </w:rPr>
        <w:t>Схема автоматики 2.prt</w:t>
      </w:r>
      <w:r w:rsidR="00F1313A">
        <w:rPr>
          <w:rStyle w:val="a9"/>
        </w:rPr>
        <w:t>»</w:t>
      </w:r>
      <w:r w:rsidRPr="00471035">
        <w:rPr>
          <w:rStyle w:val="a9"/>
        </w:rPr>
        <w:t xml:space="preserve"> – </w:t>
      </w:r>
      <w:r w:rsidRPr="007928EA">
        <w:t>модель системы управления</w:t>
      </w:r>
      <w:r>
        <w:t>.</w:t>
      </w:r>
      <w:r w:rsidR="00E007E8" w:rsidRPr="00CA077A">
        <w:t xml:space="preserve"> </w:t>
      </w:r>
      <w:r>
        <w:t>Обе этих модели загружаются автоматически при загрузке пакета.</w:t>
      </w:r>
    </w:p>
    <w:p w:rsidR="00E007E8" w:rsidRDefault="004D6420" w:rsidP="00EB6738">
      <w:pPr>
        <w:pStyle w:val="ac"/>
        <w:numPr>
          <w:ilvl w:val="0"/>
          <w:numId w:val="42"/>
        </w:numPr>
      </w:pPr>
      <w:r w:rsidRPr="00795EB0">
        <w:t xml:space="preserve">Перейдите в окно проекта </w:t>
      </w:r>
      <w:r w:rsidR="00F1313A">
        <w:t>«</w:t>
      </w:r>
      <w:r w:rsidRPr="00471035">
        <w:rPr>
          <w:rStyle w:val="a9"/>
        </w:rPr>
        <w:t>Схема ТPP 1.prt</w:t>
      </w:r>
      <w:r w:rsidR="00F1313A">
        <w:rPr>
          <w:rStyle w:val="a9"/>
        </w:rPr>
        <w:t>»</w:t>
      </w:r>
      <w:r w:rsidRPr="00F1313A">
        <w:t>.</w:t>
      </w:r>
      <w:r w:rsidR="00E007E8" w:rsidRPr="00F1313A">
        <w:t xml:space="preserve"> </w:t>
      </w:r>
      <w:r w:rsidR="00EE5025">
        <w:t xml:space="preserve">Для этого можно воспользоваться </w:t>
      </w:r>
      <w:r w:rsidR="00F1313A" w:rsidRPr="00F1313A">
        <w:t>г</w:t>
      </w:r>
      <w:r w:rsidRPr="00F1313A">
        <w:t>лавн</w:t>
      </w:r>
      <w:r w:rsidR="00EE5025">
        <w:t>ым</w:t>
      </w:r>
      <w:r w:rsidRPr="00F1313A">
        <w:t xml:space="preserve"> меню</w:t>
      </w:r>
      <w:r w:rsidRPr="00795EB0">
        <w:t xml:space="preserve"> </w:t>
      </w:r>
      <w:r w:rsidR="00EB6738" w:rsidRPr="00EB6738">
        <w:t>SimInTech</w:t>
      </w:r>
      <w:r w:rsidR="00EE5025">
        <w:t xml:space="preserve">, </w:t>
      </w:r>
      <w:r w:rsidRPr="00795EB0">
        <w:t>пункт – «</w:t>
      </w:r>
      <w:r w:rsidRPr="00471035">
        <w:rPr>
          <w:rStyle w:val="a9"/>
        </w:rPr>
        <w:t>Окно</w:t>
      </w:r>
      <w:r w:rsidRPr="00795EB0">
        <w:t>»</w:t>
      </w:r>
      <w:r w:rsidR="00E007E8">
        <w:t xml:space="preserve"> </w:t>
      </w:r>
      <w:r w:rsidRPr="00795EB0">
        <w:t xml:space="preserve">(см. </w:t>
      </w:r>
      <w:r w:rsidR="0062054C">
        <w:fldChar w:fldCharType="begin"/>
      </w:r>
      <w:r w:rsidR="0062054C">
        <w:instrText xml:space="preserve"> REF _Ref195957571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152</w:t>
      </w:r>
      <w:r w:rsidR="0062054C">
        <w:fldChar w:fldCharType="end"/>
      </w:r>
      <w:r w:rsidRPr="00795EB0">
        <w:t>).</w:t>
      </w:r>
    </w:p>
    <w:p w:rsidR="00E007E8" w:rsidRDefault="00EE5025" w:rsidP="00EE5025">
      <w:pPr>
        <w:pStyle w:val="a4"/>
      </w:pPr>
      <w:r>
        <w:rPr>
          <w:noProof/>
        </w:rPr>
        <w:drawing>
          <wp:inline distT="0" distB="0" distL="0" distR="0">
            <wp:extent cx="3657600" cy="1561465"/>
            <wp:effectExtent l="19050" t="0" r="0" b="0"/>
            <wp:docPr id="6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7" w:name="_Ref195957571"/>
      <w:r w:rsidRPr="005309D8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152</w:t>
      </w:r>
      <w:r w:rsidR="00B618AE">
        <w:rPr>
          <w:noProof/>
        </w:rPr>
        <w:fldChar w:fldCharType="end"/>
      </w:r>
      <w:bookmarkEnd w:id="207"/>
      <w:r w:rsidRPr="005309D8">
        <w:t>. Переключени</w:t>
      </w:r>
      <w:r w:rsidR="005309D8">
        <w:t>е между окна</w:t>
      </w:r>
      <w:r w:rsidR="00BE58BB">
        <w:t>ми</w:t>
      </w:r>
      <w:r w:rsidR="005309D8">
        <w:t xml:space="preserve"> комплексной модели</w:t>
      </w:r>
    </w:p>
    <w:p w:rsidR="00E007E8" w:rsidRDefault="004D6420" w:rsidP="001B3EA2">
      <w:pPr>
        <w:pStyle w:val="ac"/>
        <w:numPr>
          <w:ilvl w:val="0"/>
          <w:numId w:val="42"/>
        </w:numPr>
      </w:pPr>
      <w:r w:rsidRPr="00795EB0"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471035">
        <w:rPr>
          <w:rStyle w:val="a9"/>
        </w:rPr>
        <w:t>Менеджер данных</w:t>
      </w:r>
      <w:r w:rsidRPr="00795EB0">
        <w:t>».</w:t>
      </w:r>
    </w:p>
    <w:p w:rsidR="004D6420" w:rsidRDefault="0057633D" w:rsidP="00B53111">
      <w:pPr>
        <w:pStyle w:val="a8"/>
      </w:pPr>
      <w:r>
        <w:rPr>
          <w:noProof/>
        </w:rPr>
        <w:drawing>
          <wp:inline distT="0" distB="0" distL="0" distR="0">
            <wp:extent cx="5940425" cy="1869696"/>
            <wp:effectExtent l="19050" t="0" r="3175" b="0"/>
            <wp:docPr id="7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8" w:name="_Ref196052350"/>
      <w:r w:rsidRPr="005309D8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153</w:t>
      </w:r>
      <w:r w:rsidR="00B618AE">
        <w:rPr>
          <w:noProof/>
        </w:rPr>
        <w:fldChar w:fldCharType="end"/>
      </w:r>
      <w:bookmarkEnd w:id="208"/>
      <w:r w:rsidRPr="005309D8">
        <w:t>. Окно «Регистратор событи</w:t>
      </w:r>
      <w:r w:rsidR="005309D8">
        <w:t>й»</w:t>
      </w:r>
    </w:p>
    <w:p w:rsidR="003B62D7" w:rsidRDefault="003B62D7" w:rsidP="003B62D7">
      <w:pPr>
        <w:pStyle w:val="ac"/>
        <w:numPr>
          <w:ilvl w:val="0"/>
          <w:numId w:val="42"/>
        </w:numPr>
      </w:pPr>
      <w:r w:rsidRPr="00795EB0">
        <w:lastRenderedPageBreak/>
        <w:t>Осуществите двойной клик на пункте «</w:t>
      </w:r>
      <w:r w:rsidRPr="00471035">
        <w:rPr>
          <w:rStyle w:val="a9"/>
        </w:rPr>
        <w:t>Регистратор событий</w:t>
      </w:r>
      <w:r w:rsidRPr="00795EB0">
        <w:t>». Появится окно, в котором будет отображаться список событий,</w:t>
      </w:r>
      <w:r>
        <w:t xml:space="preserve"> </w:t>
      </w:r>
      <w:r w:rsidRPr="00795EB0">
        <w:t>зарегистрированных в процессе моделирования</w:t>
      </w:r>
      <w:r>
        <w:t xml:space="preserve"> </w:t>
      </w:r>
      <w:r w:rsidRPr="00795EB0">
        <w:t>(см</w:t>
      </w:r>
      <w:r>
        <w:t>.</w:t>
      </w:r>
      <w:r w:rsidRPr="00795EB0">
        <w:t xml:space="preserve"> </w:t>
      </w:r>
      <w:r w:rsidR="0062054C">
        <w:fldChar w:fldCharType="begin"/>
      </w:r>
      <w:r w:rsidR="0062054C">
        <w:instrText xml:space="preserve"> REF _Ref196052350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153</w:t>
      </w:r>
      <w:r w:rsidR="0062054C">
        <w:fldChar w:fldCharType="end"/>
      </w:r>
      <w:r w:rsidRPr="00795EB0">
        <w:t>).</w:t>
      </w:r>
    </w:p>
    <w:p w:rsidR="00E007E8" w:rsidRDefault="004D6420" w:rsidP="003B62D7">
      <w:pPr>
        <w:pStyle w:val="ac"/>
        <w:numPr>
          <w:ilvl w:val="0"/>
          <w:numId w:val="42"/>
        </w:numPr>
      </w:pPr>
      <w:r w:rsidRPr="00795EB0">
        <w:t xml:space="preserve">Для удобства просмотра событий можно установить режим </w:t>
      </w:r>
      <w:r w:rsidRPr="00471035">
        <w:rPr>
          <w:rStyle w:val="a9"/>
        </w:rPr>
        <w:t>«Поверх всех окон»</w:t>
      </w:r>
      <w:r w:rsidR="00B569B8">
        <w:t xml:space="preserve"> (верхняя кнопка на</w:t>
      </w:r>
      <w:r w:rsidRPr="00795EB0">
        <w:t xml:space="preserve"> правой </w:t>
      </w:r>
      <w:r w:rsidR="00B569B8">
        <w:t>стороне</w:t>
      </w:r>
      <w:r w:rsidRPr="00795EB0">
        <w:t xml:space="preserve"> окна).</w:t>
      </w:r>
    </w:p>
    <w:p w:rsidR="004D6420" w:rsidRPr="00795EB0" w:rsidRDefault="004D6420" w:rsidP="003B62D7">
      <w:pPr>
        <w:pStyle w:val="ac"/>
        <w:numPr>
          <w:ilvl w:val="0"/>
          <w:numId w:val="42"/>
        </w:numPr>
      </w:pPr>
      <w:r w:rsidRPr="00795EB0">
        <w:t>Запустите комплексную модель на расчет.</w:t>
      </w:r>
    </w:p>
    <w:p w:rsidR="004D6420" w:rsidRPr="00795EB0" w:rsidRDefault="004D6420" w:rsidP="003B62D7">
      <w:pPr>
        <w:pStyle w:val="ac"/>
        <w:numPr>
          <w:ilvl w:val="0"/>
          <w:numId w:val="42"/>
        </w:numPr>
      </w:pPr>
      <w:r w:rsidRPr="00795EB0">
        <w:t xml:space="preserve">Осуществите двойной </w:t>
      </w:r>
      <w:r w:rsidR="00F1313A">
        <w:t>клик на второй задвижке в тепло</w:t>
      </w:r>
      <w:r w:rsidRPr="00795EB0">
        <w:t>гидравлической моде</w:t>
      </w:r>
      <w:r w:rsidR="00EA5B2A">
        <w:t>ли</w:t>
      </w:r>
      <w:r w:rsidRPr="00795EB0">
        <w:t>.</w:t>
      </w:r>
    </w:p>
    <w:p w:rsidR="004D6420" w:rsidRPr="00795EB0" w:rsidRDefault="004D6420" w:rsidP="003B62D7">
      <w:pPr>
        <w:pStyle w:val="ac"/>
        <w:numPr>
          <w:ilvl w:val="0"/>
          <w:numId w:val="42"/>
        </w:numPr>
      </w:pPr>
      <w:r w:rsidRPr="00795EB0">
        <w:t>В появившемся окне управления подайте команды на открытие и закрытие задвижки.</w:t>
      </w:r>
    </w:p>
    <w:p w:rsidR="00E007E8" w:rsidRDefault="00EA5B2A" w:rsidP="003B62D7">
      <w:pPr>
        <w:pStyle w:val="ac"/>
        <w:numPr>
          <w:ilvl w:val="0"/>
          <w:numId w:val="42"/>
        </w:numPr>
      </w:pPr>
      <w:r>
        <w:t>Убедитесь, что команды на открытие и закрытие</w:t>
      </w:r>
      <w:r w:rsidR="004D6420" w:rsidRPr="00795EB0">
        <w:t xml:space="preserve"> зад</w:t>
      </w:r>
      <w:r>
        <w:t>вижки регистрирую</w:t>
      </w:r>
      <w:r w:rsidR="004D6420" w:rsidRPr="00795EB0">
        <w:t>тся в журнале событий.</w:t>
      </w:r>
    </w:p>
    <w:p w:rsidR="004D6420" w:rsidRDefault="00DB6DED" w:rsidP="00B53111">
      <w:pPr>
        <w:pStyle w:val="a8"/>
      </w:pPr>
      <w:r>
        <w:rPr>
          <w:noProof/>
        </w:rPr>
        <w:drawing>
          <wp:inline distT="0" distB="0" distL="0" distR="0">
            <wp:extent cx="5934075" cy="3790950"/>
            <wp:effectExtent l="19050" t="0" r="9525" b="0"/>
            <wp:docPr id="9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8A4F53">
      <w:pPr>
        <w:pStyle w:val="a4"/>
      </w:pPr>
      <w:bookmarkStart w:id="209" w:name="_Ref196052365"/>
      <w:r w:rsidRPr="005309D8">
        <w:t xml:space="preserve">Рисунок </w:t>
      </w:r>
      <w:r w:rsidR="00B618AE">
        <w:fldChar w:fldCharType="begin"/>
      </w:r>
      <w:r w:rsidR="00B618AE">
        <w:instrText xml:space="preserve"> SEQ Рисунок \* ARABIC </w:instrText>
      </w:r>
      <w:r w:rsidR="00B618AE">
        <w:fldChar w:fldCharType="separate"/>
      </w:r>
      <w:r w:rsidR="00CD5F96">
        <w:rPr>
          <w:noProof/>
        </w:rPr>
        <w:t>154</w:t>
      </w:r>
      <w:r w:rsidR="00B618AE">
        <w:rPr>
          <w:noProof/>
        </w:rPr>
        <w:fldChar w:fldCharType="end"/>
      </w:r>
      <w:bookmarkEnd w:id="209"/>
      <w:r w:rsidRPr="005309D8">
        <w:t>.</w:t>
      </w:r>
      <w:r w:rsidR="00E007E8" w:rsidRPr="005309D8">
        <w:t xml:space="preserve"> </w:t>
      </w:r>
      <w:r w:rsidRPr="005309D8">
        <w:t>Регистрация событий в комплексной моде</w:t>
      </w:r>
      <w:r w:rsidR="00B53111" w:rsidRPr="005309D8">
        <w:t>ли</w:t>
      </w:r>
    </w:p>
    <w:p w:rsidR="00DB6DED" w:rsidRDefault="00DB6DED" w:rsidP="003B62D7">
      <w:pPr>
        <w:pStyle w:val="ac"/>
        <w:numPr>
          <w:ilvl w:val="0"/>
          <w:numId w:val="42"/>
        </w:numPr>
      </w:pPr>
      <w:r w:rsidRPr="00795EB0">
        <w:t xml:space="preserve">Переведите задвижку </w:t>
      </w:r>
      <w:r w:rsidRPr="00EA5B2A">
        <w:rPr>
          <w:b/>
          <w:bCs/>
        </w:rPr>
        <w:t>«Z2»</w:t>
      </w:r>
      <w:r w:rsidRPr="00795EB0">
        <w:t xml:space="preserve"> в полностью открытое состояние.</w:t>
      </w:r>
      <w:r>
        <w:t xml:space="preserve"> </w:t>
      </w:r>
      <w:r w:rsidRPr="00795EB0">
        <w:t xml:space="preserve">Дождитесь, когда алгоритм управления задвижкой </w:t>
      </w:r>
      <w:r w:rsidRPr="00EA5B2A">
        <w:rPr>
          <w:b/>
          <w:bCs/>
        </w:rPr>
        <w:t>«Z1»</w:t>
      </w:r>
      <w:r w:rsidRPr="00795EB0">
        <w:t xml:space="preserve"> выполнит полное открытие задвижки. Убедитесь, что факт полного открытия задвижки </w:t>
      </w:r>
      <w:r>
        <w:t>регистрируется журналом событий</w:t>
      </w:r>
      <w:r w:rsidRPr="00795EB0">
        <w:t xml:space="preserve"> (см</w:t>
      </w:r>
      <w:r>
        <w:t>.</w:t>
      </w:r>
      <w:r w:rsidRPr="00795EB0">
        <w:t xml:space="preserve"> </w:t>
      </w:r>
      <w:r w:rsidR="0062054C">
        <w:fldChar w:fldCharType="begin"/>
      </w:r>
      <w:r w:rsidR="0062054C">
        <w:instrText xml:space="preserve"> REF _Ref196052365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154</w:t>
      </w:r>
      <w:r w:rsidR="0062054C">
        <w:fldChar w:fldCharType="end"/>
      </w:r>
      <w:r w:rsidRPr="00795EB0">
        <w:t>).</w:t>
      </w:r>
    </w:p>
    <w:p w:rsidR="00DB6DED" w:rsidRPr="00DB6DED" w:rsidRDefault="00DB6DED" w:rsidP="00DB6DED">
      <w:r>
        <w:t>На этом учебные задания (с первого по десятое) завершены. Спасибо!</w:t>
      </w:r>
    </w:p>
    <w:sectPr w:rsidR="00DB6DED" w:rsidRPr="00DB6DED" w:rsidSect="006F38AC">
      <w:footerReference w:type="default" r:id="rId161"/>
      <w:pgSz w:w="11906" w:h="16838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18AE" w:rsidRDefault="00B618AE">
      <w:r>
        <w:separator/>
      </w:r>
    </w:p>
  </w:endnote>
  <w:endnote w:type="continuationSeparator" w:id="0">
    <w:p w:rsidR="00B618AE" w:rsidRDefault="00B61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05F" w:rsidRDefault="0009605F" w:rsidP="00F8458D">
    <w:pPr>
      <w:pStyle w:val="a5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7"/>
      </w:rPr>
      <w:t xml:space="preserve"> стр.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727191">
      <w:rPr>
        <w:rStyle w:val="a7"/>
        <w:noProof/>
      </w:rPr>
      <w:t>21</w:t>
    </w:r>
    <w:r>
      <w:rPr>
        <w:rStyle w:val="a7"/>
      </w:rPr>
      <w:fldChar w:fldCharType="end"/>
    </w:r>
    <w:r>
      <w:rPr>
        <w:rStyle w:val="a7"/>
      </w:rPr>
      <w:t xml:space="preserve"> из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727191">
      <w:rPr>
        <w:rStyle w:val="a7"/>
        <w:noProof/>
      </w:rPr>
      <w:t>100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18AE" w:rsidRDefault="00B618AE">
      <w:r>
        <w:separator/>
      </w:r>
    </w:p>
  </w:footnote>
  <w:footnote w:type="continuationSeparator" w:id="0">
    <w:p w:rsidR="00B618AE" w:rsidRDefault="00B618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">
    <w:nsid w:val="0B2E05B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47C7BA0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296360"/>
    <w:multiLevelType w:val="multilevel"/>
    <w:tmpl w:val="D0D63B5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3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202C5F8F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24144DA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29D45EE4"/>
    <w:multiLevelType w:val="multilevel"/>
    <w:tmpl w:val="26D41750"/>
    <w:numStyleLink w:val="a"/>
  </w:abstractNum>
  <w:abstractNum w:abstractNumId="21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11A5FA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4">
    <w:nsid w:val="31414654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6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9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32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4">
    <w:nsid w:val="567A3CA9"/>
    <w:multiLevelType w:val="multilevel"/>
    <w:tmpl w:val="26D41750"/>
    <w:styleLink w:val="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8">
    <w:nsid w:val="611D64F6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9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1">
    <w:nsid w:val="6AEA619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5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6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7">
    <w:nsid w:val="7F7B5FAF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10"/>
  </w:num>
  <w:num w:numId="2">
    <w:abstractNumId w:val="9"/>
  </w:num>
  <w:num w:numId="3">
    <w:abstractNumId w:val="13"/>
  </w:num>
  <w:num w:numId="4">
    <w:abstractNumId w:val="30"/>
  </w:num>
  <w:num w:numId="5">
    <w:abstractNumId w:val="27"/>
  </w:num>
  <w:num w:numId="6">
    <w:abstractNumId w:val="26"/>
  </w:num>
  <w:num w:numId="7">
    <w:abstractNumId w:val="8"/>
  </w:num>
  <w:num w:numId="8">
    <w:abstractNumId w:val="34"/>
  </w:num>
  <w:num w:numId="9">
    <w:abstractNumId w:val="20"/>
  </w:num>
  <w:num w:numId="10">
    <w:abstractNumId w:val="29"/>
  </w:num>
  <w:num w:numId="11">
    <w:abstractNumId w:val="18"/>
  </w:num>
  <w:num w:numId="12">
    <w:abstractNumId w:val="6"/>
  </w:num>
  <w:num w:numId="13">
    <w:abstractNumId w:val="28"/>
  </w:num>
  <w:num w:numId="14">
    <w:abstractNumId w:val="35"/>
  </w:num>
  <w:num w:numId="15">
    <w:abstractNumId w:val="23"/>
  </w:num>
  <w:num w:numId="16">
    <w:abstractNumId w:val="44"/>
  </w:num>
  <w:num w:numId="17">
    <w:abstractNumId w:val="15"/>
  </w:num>
  <w:num w:numId="18">
    <w:abstractNumId w:val="17"/>
  </w:num>
  <w:num w:numId="19">
    <w:abstractNumId w:val="16"/>
  </w:num>
  <w:num w:numId="20">
    <w:abstractNumId w:val="42"/>
  </w:num>
  <w:num w:numId="21">
    <w:abstractNumId w:val="14"/>
  </w:num>
  <w:num w:numId="22">
    <w:abstractNumId w:val="32"/>
  </w:num>
  <w:num w:numId="23">
    <w:abstractNumId w:val="5"/>
  </w:num>
  <w:num w:numId="24">
    <w:abstractNumId w:val="4"/>
  </w:num>
  <w:num w:numId="25">
    <w:abstractNumId w:val="46"/>
  </w:num>
  <w:num w:numId="26">
    <w:abstractNumId w:val="43"/>
  </w:num>
  <w:num w:numId="27">
    <w:abstractNumId w:val="12"/>
  </w:num>
  <w:num w:numId="28">
    <w:abstractNumId w:val="19"/>
  </w:num>
  <w:num w:numId="29">
    <w:abstractNumId w:val="31"/>
  </w:num>
  <w:num w:numId="30">
    <w:abstractNumId w:val="47"/>
  </w:num>
  <w:num w:numId="31">
    <w:abstractNumId w:val="24"/>
  </w:num>
  <w:num w:numId="32">
    <w:abstractNumId w:val="11"/>
  </w:num>
  <w:num w:numId="33">
    <w:abstractNumId w:val="45"/>
  </w:num>
  <w:num w:numId="34">
    <w:abstractNumId w:val="39"/>
  </w:num>
  <w:num w:numId="35">
    <w:abstractNumId w:val="37"/>
  </w:num>
  <w:num w:numId="36">
    <w:abstractNumId w:val="40"/>
  </w:num>
  <w:num w:numId="37">
    <w:abstractNumId w:val="21"/>
  </w:num>
  <w:num w:numId="38">
    <w:abstractNumId w:val="25"/>
  </w:num>
  <w:num w:numId="39">
    <w:abstractNumId w:val="36"/>
  </w:num>
  <w:num w:numId="40">
    <w:abstractNumId w:val="7"/>
  </w:num>
  <w:num w:numId="41">
    <w:abstractNumId w:val="22"/>
  </w:num>
  <w:num w:numId="42">
    <w:abstractNumId w:val="33"/>
  </w:num>
  <w:num w:numId="43">
    <w:abstractNumId w:val="38"/>
  </w:num>
  <w:num w:numId="44">
    <w:abstractNumId w:val="4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1857"/>
    <w:rsid w:val="000121BE"/>
    <w:rsid w:val="00016351"/>
    <w:rsid w:val="00017426"/>
    <w:rsid w:val="0001760B"/>
    <w:rsid w:val="00023B1A"/>
    <w:rsid w:val="00026644"/>
    <w:rsid w:val="00027884"/>
    <w:rsid w:val="00027FEF"/>
    <w:rsid w:val="0003098D"/>
    <w:rsid w:val="00031895"/>
    <w:rsid w:val="000319EC"/>
    <w:rsid w:val="000342E6"/>
    <w:rsid w:val="00035D4E"/>
    <w:rsid w:val="000367A0"/>
    <w:rsid w:val="00040889"/>
    <w:rsid w:val="000413E3"/>
    <w:rsid w:val="000439AD"/>
    <w:rsid w:val="00044F29"/>
    <w:rsid w:val="00052437"/>
    <w:rsid w:val="00053B98"/>
    <w:rsid w:val="0005400F"/>
    <w:rsid w:val="00055B6C"/>
    <w:rsid w:val="00055C53"/>
    <w:rsid w:val="00057331"/>
    <w:rsid w:val="000608DE"/>
    <w:rsid w:val="00062A80"/>
    <w:rsid w:val="0007194D"/>
    <w:rsid w:val="0008308C"/>
    <w:rsid w:val="0008330A"/>
    <w:rsid w:val="000856B9"/>
    <w:rsid w:val="00092FDD"/>
    <w:rsid w:val="00093F77"/>
    <w:rsid w:val="0009605F"/>
    <w:rsid w:val="0009617B"/>
    <w:rsid w:val="000A0574"/>
    <w:rsid w:val="000A2D46"/>
    <w:rsid w:val="000A7A68"/>
    <w:rsid w:val="000A7F93"/>
    <w:rsid w:val="000B02E6"/>
    <w:rsid w:val="000B11C6"/>
    <w:rsid w:val="000B4AC8"/>
    <w:rsid w:val="000B4EDB"/>
    <w:rsid w:val="000C0614"/>
    <w:rsid w:val="000C12CB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E1B78"/>
    <w:rsid w:val="000E5851"/>
    <w:rsid w:val="000E595A"/>
    <w:rsid w:val="000F08EF"/>
    <w:rsid w:val="000F0936"/>
    <w:rsid w:val="000F1AF4"/>
    <w:rsid w:val="000F264A"/>
    <w:rsid w:val="0010288C"/>
    <w:rsid w:val="00104952"/>
    <w:rsid w:val="001069A4"/>
    <w:rsid w:val="00107F65"/>
    <w:rsid w:val="001122D5"/>
    <w:rsid w:val="001145E0"/>
    <w:rsid w:val="00114A9B"/>
    <w:rsid w:val="001224E4"/>
    <w:rsid w:val="00127D05"/>
    <w:rsid w:val="001304C2"/>
    <w:rsid w:val="00130D5B"/>
    <w:rsid w:val="00142D79"/>
    <w:rsid w:val="00151894"/>
    <w:rsid w:val="00161DB9"/>
    <w:rsid w:val="001636E6"/>
    <w:rsid w:val="00164770"/>
    <w:rsid w:val="00165EA1"/>
    <w:rsid w:val="00180F68"/>
    <w:rsid w:val="0018271A"/>
    <w:rsid w:val="00192249"/>
    <w:rsid w:val="00194B0C"/>
    <w:rsid w:val="001A06EE"/>
    <w:rsid w:val="001A120C"/>
    <w:rsid w:val="001A2848"/>
    <w:rsid w:val="001A37F0"/>
    <w:rsid w:val="001A546B"/>
    <w:rsid w:val="001A54D6"/>
    <w:rsid w:val="001A5C41"/>
    <w:rsid w:val="001A6058"/>
    <w:rsid w:val="001B1FD1"/>
    <w:rsid w:val="001B3EA2"/>
    <w:rsid w:val="001B59F5"/>
    <w:rsid w:val="001C2D9F"/>
    <w:rsid w:val="001C6244"/>
    <w:rsid w:val="001C7E98"/>
    <w:rsid w:val="001D3FC4"/>
    <w:rsid w:val="001D445C"/>
    <w:rsid w:val="001D70B3"/>
    <w:rsid w:val="001D716E"/>
    <w:rsid w:val="001E129C"/>
    <w:rsid w:val="001E1C65"/>
    <w:rsid w:val="001E1ECC"/>
    <w:rsid w:val="001E3595"/>
    <w:rsid w:val="001E6C4D"/>
    <w:rsid w:val="001F0492"/>
    <w:rsid w:val="001F1CF1"/>
    <w:rsid w:val="001F43A4"/>
    <w:rsid w:val="001F5C3F"/>
    <w:rsid w:val="001F7F30"/>
    <w:rsid w:val="002006E3"/>
    <w:rsid w:val="0020125F"/>
    <w:rsid w:val="00205359"/>
    <w:rsid w:val="002122DB"/>
    <w:rsid w:val="0021332B"/>
    <w:rsid w:val="002251B0"/>
    <w:rsid w:val="002273C2"/>
    <w:rsid w:val="002307F2"/>
    <w:rsid w:val="00231D34"/>
    <w:rsid w:val="002340FC"/>
    <w:rsid w:val="0023557C"/>
    <w:rsid w:val="0024033E"/>
    <w:rsid w:val="00242663"/>
    <w:rsid w:val="00242777"/>
    <w:rsid w:val="00242AD8"/>
    <w:rsid w:val="0024379B"/>
    <w:rsid w:val="002450C7"/>
    <w:rsid w:val="00245A64"/>
    <w:rsid w:val="0025007A"/>
    <w:rsid w:val="00250820"/>
    <w:rsid w:val="00253651"/>
    <w:rsid w:val="00261B3B"/>
    <w:rsid w:val="00264E54"/>
    <w:rsid w:val="0027348A"/>
    <w:rsid w:val="002859CB"/>
    <w:rsid w:val="00286129"/>
    <w:rsid w:val="002869F6"/>
    <w:rsid w:val="002951DE"/>
    <w:rsid w:val="002958E3"/>
    <w:rsid w:val="002965CA"/>
    <w:rsid w:val="00296B5B"/>
    <w:rsid w:val="002A4347"/>
    <w:rsid w:val="002A5CED"/>
    <w:rsid w:val="002B1FBA"/>
    <w:rsid w:val="002B3DFE"/>
    <w:rsid w:val="002B4537"/>
    <w:rsid w:val="002C4F8B"/>
    <w:rsid w:val="002C6A6C"/>
    <w:rsid w:val="002C7E5E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5779"/>
    <w:rsid w:val="00305F39"/>
    <w:rsid w:val="003120A7"/>
    <w:rsid w:val="00312C24"/>
    <w:rsid w:val="00313ADD"/>
    <w:rsid w:val="003159BD"/>
    <w:rsid w:val="0031664B"/>
    <w:rsid w:val="00316770"/>
    <w:rsid w:val="00317B86"/>
    <w:rsid w:val="003201BD"/>
    <w:rsid w:val="003207A5"/>
    <w:rsid w:val="00323097"/>
    <w:rsid w:val="003277FC"/>
    <w:rsid w:val="003327EC"/>
    <w:rsid w:val="003347BB"/>
    <w:rsid w:val="00337677"/>
    <w:rsid w:val="00337DA6"/>
    <w:rsid w:val="00347792"/>
    <w:rsid w:val="00347D63"/>
    <w:rsid w:val="00352734"/>
    <w:rsid w:val="00356927"/>
    <w:rsid w:val="003612D9"/>
    <w:rsid w:val="00361B29"/>
    <w:rsid w:val="00365FA3"/>
    <w:rsid w:val="003709C0"/>
    <w:rsid w:val="00372B61"/>
    <w:rsid w:val="00373B24"/>
    <w:rsid w:val="0037508D"/>
    <w:rsid w:val="00376395"/>
    <w:rsid w:val="00382E61"/>
    <w:rsid w:val="00383E05"/>
    <w:rsid w:val="00384D88"/>
    <w:rsid w:val="00386789"/>
    <w:rsid w:val="00390480"/>
    <w:rsid w:val="00392404"/>
    <w:rsid w:val="00395AB2"/>
    <w:rsid w:val="00396832"/>
    <w:rsid w:val="003A2AEE"/>
    <w:rsid w:val="003A3221"/>
    <w:rsid w:val="003A6C86"/>
    <w:rsid w:val="003B0453"/>
    <w:rsid w:val="003B1764"/>
    <w:rsid w:val="003B3197"/>
    <w:rsid w:val="003B62D7"/>
    <w:rsid w:val="003C11A9"/>
    <w:rsid w:val="003C12E6"/>
    <w:rsid w:val="003C27BC"/>
    <w:rsid w:val="003C7EFF"/>
    <w:rsid w:val="003E150D"/>
    <w:rsid w:val="003E5653"/>
    <w:rsid w:val="003E641B"/>
    <w:rsid w:val="003F5820"/>
    <w:rsid w:val="003F5933"/>
    <w:rsid w:val="003F77A7"/>
    <w:rsid w:val="00407575"/>
    <w:rsid w:val="0041156A"/>
    <w:rsid w:val="004127FB"/>
    <w:rsid w:val="004128C2"/>
    <w:rsid w:val="004130BB"/>
    <w:rsid w:val="00413BF2"/>
    <w:rsid w:val="004158FC"/>
    <w:rsid w:val="00416C00"/>
    <w:rsid w:val="004201BA"/>
    <w:rsid w:val="0042043F"/>
    <w:rsid w:val="004215CB"/>
    <w:rsid w:val="00425678"/>
    <w:rsid w:val="0042633D"/>
    <w:rsid w:val="0043249B"/>
    <w:rsid w:val="00436430"/>
    <w:rsid w:val="00436617"/>
    <w:rsid w:val="00442495"/>
    <w:rsid w:val="00442F48"/>
    <w:rsid w:val="00451495"/>
    <w:rsid w:val="00455DC1"/>
    <w:rsid w:val="00455F82"/>
    <w:rsid w:val="00456424"/>
    <w:rsid w:val="0046208E"/>
    <w:rsid w:val="00462857"/>
    <w:rsid w:val="00462FED"/>
    <w:rsid w:val="00466C33"/>
    <w:rsid w:val="00471035"/>
    <w:rsid w:val="00476C3C"/>
    <w:rsid w:val="004774EE"/>
    <w:rsid w:val="00481543"/>
    <w:rsid w:val="00481B6F"/>
    <w:rsid w:val="00487E47"/>
    <w:rsid w:val="004902F3"/>
    <w:rsid w:val="0049316C"/>
    <w:rsid w:val="004952E1"/>
    <w:rsid w:val="00495622"/>
    <w:rsid w:val="004A39C4"/>
    <w:rsid w:val="004A4684"/>
    <w:rsid w:val="004B0B2A"/>
    <w:rsid w:val="004B5E29"/>
    <w:rsid w:val="004B783B"/>
    <w:rsid w:val="004C7902"/>
    <w:rsid w:val="004D0513"/>
    <w:rsid w:val="004D2ADB"/>
    <w:rsid w:val="004D6420"/>
    <w:rsid w:val="004D77AF"/>
    <w:rsid w:val="004E2ACB"/>
    <w:rsid w:val="004E4716"/>
    <w:rsid w:val="004E5D68"/>
    <w:rsid w:val="004E66EA"/>
    <w:rsid w:val="004F28E9"/>
    <w:rsid w:val="005003C9"/>
    <w:rsid w:val="0050404E"/>
    <w:rsid w:val="00507185"/>
    <w:rsid w:val="005072C0"/>
    <w:rsid w:val="0051023F"/>
    <w:rsid w:val="00513610"/>
    <w:rsid w:val="00513ADA"/>
    <w:rsid w:val="00514D6A"/>
    <w:rsid w:val="005176DD"/>
    <w:rsid w:val="005219CA"/>
    <w:rsid w:val="00521A38"/>
    <w:rsid w:val="005309D8"/>
    <w:rsid w:val="005319EB"/>
    <w:rsid w:val="0053356E"/>
    <w:rsid w:val="00533D8B"/>
    <w:rsid w:val="00540E68"/>
    <w:rsid w:val="00542659"/>
    <w:rsid w:val="005427F6"/>
    <w:rsid w:val="005439A5"/>
    <w:rsid w:val="00550E28"/>
    <w:rsid w:val="00550E9F"/>
    <w:rsid w:val="005604C1"/>
    <w:rsid w:val="00560FF9"/>
    <w:rsid w:val="00567DC9"/>
    <w:rsid w:val="00573B22"/>
    <w:rsid w:val="00573B28"/>
    <w:rsid w:val="0057633D"/>
    <w:rsid w:val="00583E9F"/>
    <w:rsid w:val="00585274"/>
    <w:rsid w:val="00592004"/>
    <w:rsid w:val="005920A2"/>
    <w:rsid w:val="00593129"/>
    <w:rsid w:val="00593E87"/>
    <w:rsid w:val="00597C76"/>
    <w:rsid w:val="005A6E51"/>
    <w:rsid w:val="005B01E3"/>
    <w:rsid w:val="005B0B89"/>
    <w:rsid w:val="005B0DEF"/>
    <w:rsid w:val="005B338C"/>
    <w:rsid w:val="005B55E3"/>
    <w:rsid w:val="005B7E63"/>
    <w:rsid w:val="005C2428"/>
    <w:rsid w:val="005C2CC8"/>
    <w:rsid w:val="005C3D5D"/>
    <w:rsid w:val="005C6426"/>
    <w:rsid w:val="005C661A"/>
    <w:rsid w:val="005D3CEA"/>
    <w:rsid w:val="005D3DCD"/>
    <w:rsid w:val="005D4EDE"/>
    <w:rsid w:val="005E0B6B"/>
    <w:rsid w:val="005E3A34"/>
    <w:rsid w:val="005E7966"/>
    <w:rsid w:val="005F021B"/>
    <w:rsid w:val="005F3A29"/>
    <w:rsid w:val="005F4E7D"/>
    <w:rsid w:val="005F57BB"/>
    <w:rsid w:val="00603EBB"/>
    <w:rsid w:val="00605370"/>
    <w:rsid w:val="00607357"/>
    <w:rsid w:val="00610A5A"/>
    <w:rsid w:val="00611732"/>
    <w:rsid w:val="0061260C"/>
    <w:rsid w:val="00616FE0"/>
    <w:rsid w:val="00617D26"/>
    <w:rsid w:val="0062054C"/>
    <w:rsid w:val="00621205"/>
    <w:rsid w:val="006243AD"/>
    <w:rsid w:val="00626035"/>
    <w:rsid w:val="006322E6"/>
    <w:rsid w:val="0064564A"/>
    <w:rsid w:val="00650082"/>
    <w:rsid w:val="006506E9"/>
    <w:rsid w:val="006530D5"/>
    <w:rsid w:val="006533B0"/>
    <w:rsid w:val="00656085"/>
    <w:rsid w:val="00656C34"/>
    <w:rsid w:val="00660138"/>
    <w:rsid w:val="00665B93"/>
    <w:rsid w:val="00666212"/>
    <w:rsid w:val="00667008"/>
    <w:rsid w:val="00671601"/>
    <w:rsid w:val="006753C1"/>
    <w:rsid w:val="00683E58"/>
    <w:rsid w:val="006846F0"/>
    <w:rsid w:val="00685AF3"/>
    <w:rsid w:val="00687217"/>
    <w:rsid w:val="00687CFC"/>
    <w:rsid w:val="006913E1"/>
    <w:rsid w:val="00692B1A"/>
    <w:rsid w:val="006931D3"/>
    <w:rsid w:val="006944B0"/>
    <w:rsid w:val="00694770"/>
    <w:rsid w:val="006A00C8"/>
    <w:rsid w:val="006A2FBD"/>
    <w:rsid w:val="006A3C24"/>
    <w:rsid w:val="006A441B"/>
    <w:rsid w:val="006B0784"/>
    <w:rsid w:val="006B0B33"/>
    <w:rsid w:val="006B3260"/>
    <w:rsid w:val="006B74E7"/>
    <w:rsid w:val="006C4CB9"/>
    <w:rsid w:val="006C5019"/>
    <w:rsid w:val="006D08D4"/>
    <w:rsid w:val="006D16C3"/>
    <w:rsid w:val="006D194A"/>
    <w:rsid w:val="006D39E2"/>
    <w:rsid w:val="006D3C32"/>
    <w:rsid w:val="006D57D2"/>
    <w:rsid w:val="006E4256"/>
    <w:rsid w:val="006E748E"/>
    <w:rsid w:val="006E7BF1"/>
    <w:rsid w:val="006F38AC"/>
    <w:rsid w:val="006F39A2"/>
    <w:rsid w:val="006F5489"/>
    <w:rsid w:val="00700D57"/>
    <w:rsid w:val="00702428"/>
    <w:rsid w:val="00704E29"/>
    <w:rsid w:val="00705197"/>
    <w:rsid w:val="007053ED"/>
    <w:rsid w:val="00706558"/>
    <w:rsid w:val="007067C3"/>
    <w:rsid w:val="00711AE1"/>
    <w:rsid w:val="00712773"/>
    <w:rsid w:val="007151BA"/>
    <w:rsid w:val="007171C1"/>
    <w:rsid w:val="00725F81"/>
    <w:rsid w:val="00727191"/>
    <w:rsid w:val="00727B5E"/>
    <w:rsid w:val="007324CC"/>
    <w:rsid w:val="00732B34"/>
    <w:rsid w:val="00742EB2"/>
    <w:rsid w:val="007435CA"/>
    <w:rsid w:val="007449B2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6DB9"/>
    <w:rsid w:val="00770683"/>
    <w:rsid w:val="0077183C"/>
    <w:rsid w:val="00774D42"/>
    <w:rsid w:val="00776679"/>
    <w:rsid w:val="00776ECE"/>
    <w:rsid w:val="0078420D"/>
    <w:rsid w:val="00786564"/>
    <w:rsid w:val="00790CD6"/>
    <w:rsid w:val="00790F1F"/>
    <w:rsid w:val="00792618"/>
    <w:rsid w:val="007A06BD"/>
    <w:rsid w:val="007A5673"/>
    <w:rsid w:val="007A7091"/>
    <w:rsid w:val="007A7D65"/>
    <w:rsid w:val="007B0436"/>
    <w:rsid w:val="007B170B"/>
    <w:rsid w:val="007B22A9"/>
    <w:rsid w:val="007C61FF"/>
    <w:rsid w:val="007D308F"/>
    <w:rsid w:val="007D5C4C"/>
    <w:rsid w:val="007D5E82"/>
    <w:rsid w:val="007D6ADC"/>
    <w:rsid w:val="007E0091"/>
    <w:rsid w:val="007E1CDC"/>
    <w:rsid w:val="007E4230"/>
    <w:rsid w:val="007E441E"/>
    <w:rsid w:val="007F2883"/>
    <w:rsid w:val="007F4566"/>
    <w:rsid w:val="007F6C19"/>
    <w:rsid w:val="007F7158"/>
    <w:rsid w:val="007F79C2"/>
    <w:rsid w:val="00802B01"/>
    <w:rsid w:val="008072F7"/>
    <w:rsid w:val="00810198"/>
    <w:rsid w:val="008116A2"/>
    <w:rsid w:val="00811A15"/>
    <w:rsid w:val="0081315F"/>
    <w:rsid w:val="00816572"/>
    <w:rsid w:val="00816926"/>
    <w:rsid w:val="008171AA"/>
    <w:rsid w:val="008257D1"/>
    <w:rsid w:val="008259F4"/>
    <w:rsid w:val="00827903"/>
    <w:rsid w:val="00827954"/>
    <w:rsid w:val="0083117C"/>
    <w:rsid w:val="00833305"/>
    <w:rsid w:val="00835B4F"/>
    <w:rsid w:val="0083752D"/>
    <w:rsid w:val="008438AD"/>
    <w:rsid w:val="0084715D"/>
    <w:rsid w:val="00850402"/>
    <w:rsid w:val="00861A00"/>
    <w:rsid w:val="0086204A"/>
    <w:rsid w:val="00873D44"/>
    <w:rsid w:val="008741A0"/>
    <w:rsid w:val="0087639E"/>
    <w:rsid w:val="008778CA"/>
    <w:rsid w:val="00891FDC"/>
    <w:rsid w:val="00892F50"/>
    <w:rsid w:val="008A02A7"/>
    <w:rsid w:val="008A1CCB"/>
    <w:rsid w:val="008A4F53"/>
    <w:rsid w:val="008B5F2B"/>
    <w:rsid w:val="008C2953"/>
    <w:rsid w:val="008C40DC"/>
    <w:rsid w:val="008C7BC1"/>
    <w:rsid w:val="008D0018"/>
    <w:rsid w:val="008D58F4"/>
    <w:rsid w:val="008D6EB3"/>
    <w:rsid w:val="008E6D81"/>
    <w:rsid w:val="008E7F16"/>
    <w:rsid w:val="008F1279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994"/>
    <w:rsid w:val="00916716"/>
    <w:rsid w:val="00922E6E"/>
    <w:rsid w:val="00923254"/>
    <w:rsid w:val="00925B19"/>
    <w:rsid w:val="00930F22"/>
    <w:rsid w:val="009332B0"/>
    <w:rsid w:val="009335B0"/>
    <w:rsid w:val="0093628A"/>
    <w:rsid w:val="00941400"/>
    <w:rsid w:val="00941EA6"/>
    <w:rsid w:val="00942C14"/>
    <w:rsid w:val="00943DA9"/>
    <w:rsid w:val="009610DA"/>
    <w:rsid w:val="009613AC"/>
    <w:rsid w:val="00961C88"/>
    <w:rsid w:val="0096621C"/>
    <w:rsid w:val="00966450"/>
    <w:rsid w:val="00967B8A"/>
    <w:rsid w:val="0097267B"/>
    <w:rsid w:val="0097404D"/>
    <w:rsid w:val="0097496F"/>
    <w:rsid w:val="009754E9"/>
    <w:rsid w:val="00976098"/>
    <w:rsid w:val="009764F1"/>
    <w:rsid w:val="00980EEF"/>
    <w:rsid w:val="00982960"/>
    <w:rsid w:val="0098391A"/>
    <w:rsid w:val="00986874"/>
    <w:rsid w:val="009873D5"/>
    <w:rsid w:val="0099310F"/>
    <w:rsid w:val="0099627D"/>
    <w:rsid w:val="009A13C7"/>
    <w:rsid w:val="009A1CBC"/>
    <w:rsid w:val="009A4256"/>
    <w:rsid w:val="009A6431"/>
    <w:rsid w:val="009B18C4"/>
    <w:rsid w:val="009B4A9E"/>
    <w:rsid w:val="009B4F9F"/>
    <w:rsid w:val="009B6C93"/>
    <w:rsid w:val="009B7B6C"/>
    <w:rsid w:val="009C1FA8"/>
    <w:rsid w:val="009C308F"/>
    <w:rsid w:val="009C59DF"/>
    <w:rsid w:val="009D23B0"/>
    <w:rsid w:val="009E15FE"/>
    <w:rsid w:val="009E1B77"/>
    <w:rsid w:val="009E2503"/>
    <w:rsid w:val="009E47D3"/>
    <w:rsid w:val="009F514F"/>
    <w:rsid w:val="009F7D07"/>
    <w:rsid w:val="00A0022E"/>
    <w:rsid w:val="00A0402C"/>
    <w:rsid w:val="00A042A0"/>
    <w:rsid w:val="00A047AC"/>
    <w:rsid w:val="00A04ACD"/>
    <w:rsid w:val="00A114D5"/>
    <w:rsid w:val="00A12596"/>
    <w:rsid w:val="00A16DDA"/>
    <w:rsid w:val="00A23D07"/>
    <w:rsid w:val="00A23D85"/>
    <w:rsid w:val="00A278F7"/>
    <w:rsid w:val="00A27F50"/>
    <w:rsid w:val="00A3082F"/>
    <w:rsid w:val="00A31108"/>
    <w:rsid w:val="00A3389D"/>
    <w:rsid w:val="00A3391A"/>
    <w:rsid w:val="00A40B32"/>
    <w:rsid w:val="00A42B88"/>
    <w:rsid w:val="00A47A79"/>
    <w:rsid w:val="00A51119"/>
    <w:rsid w:val="00A527F8"/>
    <w:rsid w:val="00A53E06"/>
    <w:rsid w:val="00A53E10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4E5"/>
    <w:rsid w:val="00A71947"/>
    <w:rsid w:val="00A83D8C"/>
    <w:rsid w:val="00A83E30"/>
    <w:rsid w:val="00A87835"/>
    <w:rsid w:val="00A948B3"/>
    <w:rsid w:val="00A975D0"/>
    <w:rsid w:val="00AA2C8A"/>
    <w:rsid w:val="00AA4ABC"/>
    <w:rsid w:val="00AA69B7"/>
    <w:rsid w:val="00AB2254"/>
    <w:rsid w:val="00AC0CD1"/>
    <w:rsid w:val="00AC4FE1"/>
    <w:rsid w:val="00AC507D"/>
    <w:rsid w:val="00AC703B"/>
    <w:rsid w:val="00AD0BD5"/>
    <w:rsid w:val="00AD19E7"/>
    <w:rsid w:val="00AD2355"/>
    <w:rsid w:val="00AD4F0F"/>
    <w:rsid w:val="00AD4F79"/>
    <w:rsid w:val="00AD5B05"/>
    <w:rsid w:val="00AE185A"/>
    <w:rsid w:val="00AE6142"/>
    <w:rsid w:val="00AF28ED"/>
    <w:rsid w:val="00AF5499"/>
    <w:rsid w:val="00AF6EB2"/>
    <w:rsid w:val="00AF7074"/>
    <w:rsid w:val="00AF7F7D"/>
    <w:rsid w:val="00B0029F"/>
    <w:rsid w:val="00B06A56"/>
    <w:rsid w:val="00B07039"/>
    <w:rsid w:val="00B0718B"/>
    <w:rsid w:val="00B10688"/>
    <w:rsid w:val="00B10971"/>
    <w:rsid w:val="00B134AB"/>
    <w:rsid w:val="00B20DC7"/>
    <w:rsid w:val="00B2483F"/>
    <w:rsid w:val="00B35B13"/>
    <w:rsid w:val="00B360DC"/>
    <w:rsid w:val="00B37E07"/>
    <w:rsid w:val="00B404F9"/>
    <w:rsid w:val="00B45AB2"/>
    <w:rsid w:val="00B53111"/>
    <w:rsid w:val="00B53797"/>
    <w:rsid w:val="00B569B8"/>
    <w:rsid w:val="00B618AE"/>
    <w:rsid w:val="00B64533"/>
    <w:rsid w:val="00B65930"/>
    <w:rsid w:val="00B661A3"/>
    <w:rsid w:val="00B66EF0"/>
    <w:rsid w:val="00B71725"/>
    <w:rsid w:val="00B73DDC"/>
    <w:rsid w:val="00B74FFE"/>
    <w:rsid w:val="00B775EC"/>
    <w:rsid w:val="00B8076D"/>
    <w:rsid w:val="00B81F2D"/>
    <w:rsid w:val="00B854A4"/>
    <w:rsid w:val="00B87992"/>
    <w:rsid w:val="00B90449"/>
    <w:rsid w:val="00B91048"/>
    <w:rsid w:val="00B9712B"/>
    <w:rsid w:val="00BA56A4"/>
    <w:rsid w:val="00BA77FD"/>
    <w:rsid w:val="00BB3077"/>
    <w:rsid w:val="00BB3379"/>
    <w:rsid w:val="00BB46FC"/>
    <w:rsid w:val="00BB5AD1"/>
    <w:rsid w:val="00BB5B2D"/>
    <w:rsid w:val="00BB6D85"/>
    <w:rsid w:val="00BB7089"/>
    <w:rsid w:val="00BC15BE"/>
    <w:rsid w:val="00BC2367"/>
    <w:rsid w:val="00BC69D9"/>
    <w:rsid w:val="00BD14FA"/>
    <w:rsid w:val="00BD2155"/>
    <w:rsid w:val="00BD7334"/>
    <w:rsid w:val="00BE2D70"/>
    <w:rsid w:val="00BE537C"/>
    <w:rsid w:val="00BE58BB"/>
    <w:rsid w:val="00BE5DF7"/>
    <w:rsid w:val="00BF352F"/>
    <w:rsid w:val="00BF6B3B"/>
    <w:rsid w:val="00C039ED"/>
    <w:rsid w:val="00C07D2E"/>
    <w:rsid w:val="00C123A5"/>
    <w:rsid w:val="00C14BAB"/>
    <w:rsid w:val="00C20314"/>
    <w:rsid w:val="00C217B7"/>
    <w:rsid w:val="00C23E48"/>
    <w:rsid w:val="00C24598"/>
    <w:rsid w:val="00C3213C"/>
    <w:rsid w:val="00C40F92"/>
    <w:rsid w:val="00C45834"/>
    <w:rsid w:val="00C45959"/>
    <w:rsid w:val="00C47336"/>
    <w:rsid w:val="00C47441"/>
    <w:rsid w:val="00C5052B"/>
    <w:rsid w:val="00C50B80"/>
    <w:rsid w:val="00C532D6"/>
    <w:rsid w:val="00C621BA"/>
    <w:rsid w:val="00C646DA"/>
    <w:rsid w:val="00C6570D"/>
    <w:rsid w:val="00C65BFB"/>
    <w:rsid w:val="00C729FA"/>
    <w:rsid w:val="00C75F8A"/>
    <w:rsid w:val="00C86C42"/>
    <w:rsid w:val="00C93550"/>
    <w:rsid w:val="00C936A0"/>
    <w:rsid w:val="00C95405"/>
    <w:rsid w:val="00C96491"/>
    <w:rsid w:val="00CA02B7"/>
    <w:rsid w:val="00CA077A"/>
    <w:rsid w:val="00CA0CFB"/>
    <w:rsid w:val="00CA1357"/>
    <w:rsid w:val="00CA2249"/>
    <w:rsid w:val="00CB1D6D"/>
    <w:rsid w:val="00CB5750"/>
    <w:rsid w:val="00CB5EA6"/>
    <w:rsid w:val="00CB6DC7"/>
    <w:rsid w:val="00CC5DBB"/>
    <w:rsid w:val="00CD1F1F"/>
    <w:rsid w:val="00CD23DC"/>
    <w:rsid w:val="00CD424F"/>
    <w:rsid w:val="00CD4DB8"/>
    <w:rsid w:val="00CD57E7"/>
    <w:rsid w:val="00CD5F96"/>
    <w:rsid w:val="00CD62D1"/>
    <w:rsid w:val="00CD752A"/>
    <w:rsid w:val="00CE14EE"/>
    <w:rsid w:val="00CE3074"/>
    <w:rsid w:val="00CE4490"/>
    <w:rsid w:val="00CE4B6E"/>
    <w:rsid w:val="00CE4C43"/>
    <w:rsid w:val="00CE6360"/>
    <w:rsid w:val="00CF0B17"/>
    <w:rsid w:val="00CF1CB1"/>
    <w:rsid w:val="00CF1D75"/>
    <w:rsid w:val="00CF43E4"/>
    <w:rsid w:val="00CF6D52"/>
    <w:rsid w:val="00CF6E59"/>
    <w:rsid w:val="00CF7F57"/>
    <w:rsid w:val="00D01EC7"/>
    <w:rsid w:val="00D04740"/>
    <w:rsid w:val="00D04AAB"/>
    <w:rsid w:val="00D04F61"/>
    <w:rsid w:val="00D05A4F"/>
    <w:rsid w:val="00D0723A"/>
    <w:rsid w:val="00D10FD7"/>
    <w:rsid w:val="00D1291D"/>
    <w:rsid w:val="00D13875"/>
    <w:rsid w:val="00D1674F"/>
    <w:rsid w:val="00D30394"/>
    <w:rsid w:val="00D30B8D"/>
    <w:rsid w:val="00D3146E"/>
    <w:rsid w:val="00D32FF8"/>
    <w:rsid w:val="00D34378"/>
    <w:rsid w:val="00D36586"/>
    <w:rsid w:val="00D36E5D"/>
    <w:rsid w:val="00D42A68"/>
    <w:rsid w:val="00D432E7"/>
    <w:rsid w:val="00D53D8D"/>
    <w:rsid w:val="00D54C29"/>
    <w:rsid w:val="00D57EEB"/>
    <w:rsid w:val="00D57FB6"/>
    <w:rsid w:val="00D62230"/>
    <w:rsid w:val="00D62E37"/>
    <w:rsid w:val="00D646B2"/>
    <w:rsid w:val="00D67DC3"/>
    <w:rsid w:val="00D71B38"/>
    <w:rsid w:val="00D71EB5"/>
    <w:rsid w:val="00D7425A"/>
    <w:rsid w:val="00D80C28"/>
    <w:rsid w:val="00D80E48"/>
    <w:rsid w:val="00D8168B"/>
    <w:rsid w:val="00D8620A"/>
    <w:rsid w:val="00D94B19"/>
    <w:rsid w:val="00D966AF"/>
    <w:rsid w:val="00DA3C38"/>
    <w:rsid w:val="00DA3C77"/>
    <w:rsid w:val="00DA6C98"/>
    <w:rsid w:val="00DB5B45"/>
    <w:rsid w:val="00DB6C0A"/>
    <w:rsid w:val="00DB6DED"/>
    <w:rsid w:val="00DC2CDC"/>
    <w:rsid w:val="00DC3120"/>
    <w:rsid w:val="00DC54F6"/>
    <w:rsid w:val="00DC62B7"/>
    <w:rsid w:val="00DD0572"/>
    <w:rsid w:val="00DD1BBF"/>
    <w:rsid w:val="00DD1DFD"/>
    <w:rsid w:val="00DD6E6F"/>
    <w:rsid w:val="00DE3A8D"/>
    <w:rsid w:val="00DE3EA2"/>
    <w:rsid w:val="00DE5A47"/>
    <w:rsid w:val="00DE626E"/>
    <w:rsid w:val="00DE7A4A"/>
    <w:rsid w:val="00DF12C5"/>
    <w:rsid w:val="00DF5EBD"/>
    <w:rsid w:val="00E007E8"/>
    <w:rsid w:val="00E0294B"/>
    <w:rsid w:val="00E063DA"/>
    <w:rsid w:val="00E06668"/>
    <w:rsid w:val="00E06FEC"/>
    <w:rsid w:val="00E12594"/>
    <w:rsid w:val="00E16ED4"/>
    <w:rsid w:val="00E21B05"/>
    <w:rsid w:val="00E230AC"/>
    <w:rsid w:val="00E33244"/>
    <w:rsid w:val="00E33882"/>
    <w:rsid w:val="00E430BB"/>
    <w:rsid w:val="00E44401"/>
    <w:rsid w:val="00E44BA2"/>
    <w:rsid w:val="00E46747"/>
    <w:rsid w:val="00E50470"/>
    <w:rsid w:val="00E574B8"/>
    <w:rsid w:val="00E60C7F"/>
    <w:rsid w:val="00E611BD"/>
    <w:rsid w:val="00E720F9"/>
    <w:rsid w:val="00E735AF"/>
    <w:rsid w:val="00E73F0B"/>
    <w:rsid w:val="00E80405"/>
    <w:rsid w:val="00E84125"/>
    <w:rsid w:val="00E855C1"/>
    <w:rsid w:val="00E911E1"/>
    <w:rsid w:val="00E9180C"/>
    <w:rsid w:val="00E97BA7"/>
    <w:rsid w:val="00E97DE0"/>
    <w:rsid w:val="00EA0E5C"/>
    <w:rsid w:val="00EA166C"/>
    <w:rsid w:val="00EA5B2A"/>
    <w:rsid w:val="00EA6EBD"/>
    <w:rsid w:val="00EB3C28"/>
    <w:rsid w:val="00EB42F9"/>
    <w:rsid w:val="00EB5C27"/>
    <w:rsid w:val="00EB6738"/>
    <w:rsid w:val="00EB7415"/>
    <w:rsid w:val="00EC1144"/>
    <w:rsid w:val="00EC1D68"/>
    <w:rsid w:val="00EC4893"/>
    <w:rsid w:val="00EC53B5"/>
    <w:rsid w:val="00EC7C2A"/>
    <w:rsid w:val="00ED2AA0"/>
    <w:rsid w:val="00ED5642"/>
    <w:rsid w:val="00EE4FA0"/>
    <w:rsid w:val="00EE5025"/>
    <w:rsid w:val="00EF2060"/>
    <w:rsid w:val="00EF2FE0"/>
    <w:rsid w:val="00EF393D"/>
    <w:rsid w:val="00EF4BEB"/>
    <w:rsid w:val="00EF62BD"/>
    <w:rsid w:val="00EF6F44"/>
    <w:rsid w:val="00EF70EF"/>
    <w:rsid w:val="00EF7F44"/>
    <w:rsid w:val="00F03089"/>
    <w:rsid w:val="00F06FB2"/>
    <w:rsid w:val="00F079C1"/>
    <w:rsid w:val="00F1313A"/>
    <w:rsid w:val="00F2198B"/>
    <w:rsid w:val="00F24B95"/>
    <w:rsid w:val="00F257EA"/>
    <w:rsid w:val="00F30FE8"/>
    <w:rsid w:val="00F3442E"/>
    <w:rsid w:val="00F362D0"/>
    <w:rsid w:val="00F4061F"/>
    <w:rsid w:val="00F43394"/>
    <w:rsid w:val="00F46533"/>
    <w:rsid w:val="00F46EA4"/>
    <w:rsid w:val="00F507B1"/>
    <w:rsid w:val="00F519AA"/>
    <w:rsid w:val="00F5232D"/>
    <w:rsid w:val="00F54DC0"/>
    <w:rsid w:val="00F56795"/>
    <w:rsid w:val="00F64394"/>
    <w:rsid w:val="00F6780F"/>
    <w:rsid w:val="00F7375B"/>
    <w:rsid w:val="00F73919"/>
    <w:rsid w:val="00F80E4E"/>
    <w:rsid w:val="00F8103B"/>
    <w:rsid w:val="00F82AEE"/>
    <w:rsid w:val="00F83F53"/>
    <w:rsid w:val="00F8458D"/>
    <w:rsid w:val="00F90CAD"/>
    <w:rsid w:val="00F93502"/>
    <w:rsid w:val="00F9384B"/>
    <w:rsid w:val="00F958E3"/>
    <w:rsid w:val="00F95A86"/>
    <w:rsid w:val="00F95E5B"/>
    <w:rsid w:val="00F962A7"/>
    <w:rsid w:val="00FA19ED"/>
    <w:rsid w:val="00FA500A"/>
    <w:rsid w:val="00FA504C"/>
    <w:rsid w:val="00FA614B"/>
    <w:rsid w:val="00FA68AF"/>
    <w:rsid w:val="00FA7AAC"/>
    <w:rsid w:val="00FB7C4F"/>
    <w:rsid w:val="00FC038B"/>
    <w:rsid w:val="00FC047F"/>
    <w:rsid w:val="00FC1A0A"/>
    <w:rsid w:val="00FC2B99"/>
    <w:rsid w:val="00FC2BC9"/>
    <w:rsid w:val="00FC2C23"/>
    <w:rsid w:val="00FC4E81"/>
    <w:rsid w:val="00FC5D9B"/>
    <w:rsid w:val="00FD16C3"/>
    <w:rsid w:val="00FD17CF"/>
    <w:rsid w:val="00FD2FB8"/>
    <w:rsid w:val="00FD5D14"/>
    <w:rsid w:val="00FD7C10"/>
    <w:rsid w:val="00FE0165"/>
    <w:rsid w:val="00FE02D6"/>
    <w:rsid w:val="00FE168B"/>
    <w:rsid w:val="00FE25BC"/>
    <w:rsid w:val="00FE4E94"/>
    <w:rsid w:val="00FE56BD"/>
    <w:rsid w:val="00FE6C74"/>
    <w:rsid w:val="00FF49E9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9316C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ind w:left="357" w:hanging="357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242663"/>
    <w:pPr>
      <w:tabs>
        <w:tab w:val="center" w:pos="4677"/>
        <w:tab w:val="right" w:pos="9355"/>
      </w:tabs>
    </w:p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BB5B2D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F73919"/>
    <w:pPr>
      <w:contextualSpacing/>
    </w:pPr>
  </w:style>
  <w:style w:type="paragraph" w:styleId="ad">
    <w:name w:val="TOC Heading"/>
    <w:basedOn w:val="1"/>
    <w:next w:val="a0"/>
    <w:uiPriority w:val="39"/>
    <w:semiHidden/>
    <w:unhideWhenUsed/>
    <w:qFormat/>
    <w:rsid w:val="00593129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D53D8D"/>
    <w:pPr>
      <w:tabs>
        <w:tab w:val="left" w:pos="1100"/>
        <w:tab w:val="right" w:leader="dot" w:pos="9345"/>
      </w:tabs>
      <w:spacing w:before="120" w:after="120" w:line="240" w:lineRule="auto"/>
    </w:pPr>
    <w:rPr>
      <w:b/>
    </w:rPr>
  </w:style>
  <w:style w:type="paragraph" w:styleId="20">
    <w:name w:val="toc 2"/>
    <w:basedOn w:val="a0"/>
    <w:next w:val="a0"/>
    <w:autoRedefine/>
    <w:uiPriority w:val="39"/>
    <w:rsid w:val="00D53D8D"/>
    <w:pPr>
      <w:tabs>
        <w:tab w:val="left" w:pos="1540"/>
        <w:tab w:val="right" w:leader="dot" w:pos="9345"/>
      </w:tabs>
      <w:spacing w:line="240" w:lineRule="auto"/>
      <w:ind w:left="238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8"/>
      </w:numPr>
    </w:pPr>
  </w:style>
  <w:style w:type="character" w:customStyle="1" w:styleId="af">
    <w:name w:val="Основной моноширинный"/>
    <w:basedOn w:val="a1"/>
    <w:rsid w:val="00D966AF"/>
    <w:rPr>
      <w:rFonts w:ascii="Courier New" w:hAnsi="Courier New"/>
      <w:b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39DF17-3EEE-4128-A54E-54839CF3C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100</Pages>
  <Words>16145</Words>
  <Characters>92033</Characters>
  <Application>Microsoft Office Word</Application>
  <DocSecurity>0</DocSecurity>
  <Lines>766</Lines>
  <Paragraphs>215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107963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Alexander</cp:lastModifiedBy>
  <cp:revision>22</cp:revision>
  <cp:lastPrinted>2012-03-19T01:41:00Z</cp:lastPrinted>
  <dcterms:created xsi:type="dcterms:W3CDTF">2013-05-20T14:38:00Z</dcterms:created>
  <dcterms:modified xsi:type="dcterms:W3CDTF">2013-05-20T18:53:00Z</dcterms:modified>
</cp:coreProperties>
</file>