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236" w:rsidRDefault="00F47236" w:rsidP="00F47236">
      <w:pPr>
        <w:jc w:val="center"/>
        <w:rPr>
          <w:lang w:val="en-US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531738B" wp14:editId="152A71F7">
            <wp:extent cx="3119710" cy="558646"/>
            <wp:effectExtent l="0" t="0" r="0" b="0"/>
            <wp:docPr id="2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4-12-07 в 22.28.54.png"/>
                    <pic:cNvPicPr/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710" cy="558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7236" w:rsidRPr="00180F68" w:rsidRDefault="00F47236" w:rsidP="00F47236">
      <w:pPr>
        <w:jc w:val="center"/>
        <w:rPr>
          <w:lang w:val="en-US"/>
        </w:rPr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Pr="00711AE1" w:rsidRDefault="00F47236" w:rsidP="00F47236">
      <w:pPr>
        <w:jc w:val="center"/>
      </w:pPr>
    </w:p>
    <w:p w:rsidR="00F47236" w:rsidRPr="00711AE1" w:rsidRDefault="00F47236" w:rsidP="00F47236">
      <w:pPr>
        <w:jc w:val="center"/>
      </w:pPr>
    </w:p>
    <w:p w:rsidR="00F47236" w:rsidRDefault="00F47236" w:rsidP="00F47236">
      <w:pPr>
        <w:jc w:val="center"/>
        <w:rPr>
          <w:b/>
          <w:bCs/>
        </w:rPr>
      </w:pPr>
      <w:r>
        <w:rPr>
          <w:b/>
          <w:bCs/>
        </w:rPr>
        <w:t>УЧЕБНЫЕ ЗАДАНИЯ</w:t>
      </w:r>
    </w:p>
    <w:p w:rsidR="00F47236" w:rsidRDefault="00F47236" w:rsidP="00F47236">
      <w:pPr>
        <w:jc w:val="center"/>
        <w:rPr>
          <w:b/>
          <w:bCs/>
        </w:rPr>
      </w:pPr>
      <w:r>
        <w:rPr>
          <w:b/>
          <w:bCs/>
        </w:rPr>
        <w:t>ПО РАБОТЕ С ПРОГРАММНЫМ ОБЕСПЕЧЕНИЕМ</w:t>
      </w:r>
    </w:p>
    <w:p w:rsidR="00F47236" w:rsidRDefault="00F47236" w:rsidP="00F47236">
      <w:pPr>
        <w:jc w:val="center"/>
        <w:rPr>
          <w:b/>
          <w:bCs/>
        </w:rPr>
      </w:pPr>
      <w:r>
        <w:rPr>
          <w:b/>
          <w:bCs/>
        </w:rPr>
        <w:t>«Среда динамического моделирования технических систем «</w:t>
      </w:r>
      <w:proofErr w:type="spellStart"/>
      <w:r>
        <w:rPr>
          <w:b/>
          <w:bCs/>
        </w:rPr>
        <w:t>SimInTech</w:t>
      </w:r>
      <w:proofErr w:type="spellEnd"/>
      <w:r>
        <w:rPr>
          <w:b/>
          <w:bCs/>
        </w:rPr>
        <w:t>»</w:t>
      </w:r>
    </w:p>
    <w:p w:rsidR="00F47236" w:rsidRDefault="00F47236" w:rsidP="00F47236">
      <w:pPr>
        <w:jc w:val="center"/>
      </w:pPr>
      <w:r>
        <w:t xml:space="preserve">на примере создания простейшей </w:t>
      </w:r>
      <w:proofErr w:type="spellStart"/>
      <w:r>
        <w:t>теплогидравлической</w:t>
      </w:r>
      <w:proofErr w:type="spellEnd"/>
      <w:r>
        <w:t xml:space="preserve"> модели</w:t>
      </w:r>
    </w:p>
    <w:p w:rsidR="00F47236" w:rsidRDefault="00F47236" w:rsidP="00F47236">
      <w:pPr>
        <w:jc w:val="center"/>
      </w:pPr>
      <w:r>
        <w:t>с автоматической системой управления</w:t>
      </w: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</w:p>
    <w:p w:rsidR="00F47236" w:rsidRDefault="00F47236" w:rsidP="00F47236">
      <w:pPr>
        <w:jc w:val="center"/>
      </w:pPr>
      <w:r>
        <w:t>ООО «ЗВ Сервис», 201</w:t>
      </w:r>
      <w:r w:rsidRPr="000261EE">
        <w:t>4</w:t>
      </w:r>
    </w:p>
    <w:p w:rsidR="00F47236" w:rsidRDefault="00F47236" w:rsidP="00F47236">
      <w:pPr>
        <w:jc w:val="center"/>
      </w:pPr>
    </w:p>
    <w:p w:rsidR="00700D57" w:rsidRDefault="00700D57" w:rsidP="009754E9">
      <w:pPr>
        <w:pStyle w:val="ae"/>
        <w:spacing w:before="240" w:after="240"/>
      </w:pPr>
      <w:r>
        <w:lastRenderedPageBreak/>
        <w:t>Оглавление</w:t>
      </w:r>
    </w:p>
    <w:p w:rsidR="004E206F" w:rsidRDefault="00EC1144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 w:rsidR="00700D57">
        <w:instrText xml:space="preserve"> TOC \o "1-3" \h \z \u </w:instrText>
      </w:r>
      <w:r>
        <w:fldChar w:fldCharType="separate"/>
      </w:r>
      <w:hyperlink w:anchor="_Toc405806657" w:history="1">
        <w:r w:rsidR="004E206F" w:rsidRPr="0058221C">
          <w:rPr>
            <w:rStyle w:val="af"/>
            <w:rFonts w:eastAsia="Arial Unicode MS"/>
            <w:noProof/>
          </w:rPr>
          <w:t xml:space="preserve">Введение. </w:t>
        </w:r>
        <w:r w:rsidR="004E206F" w:rsidRPr="0058221C">
          <w:rPr>
            <w:rStyle w:val="af"/>
            <w:noProof/>
          </w:rPr>
          <w:t>Концепция создания комплексной модели объекта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_Toc405806657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58" w:history="1">
        <w:r w:rsidR="004E206F" w:rsidRPr="0058221C">
          <w:rPr>
            <w:rStyle w:val="af"/>
            <w:noProof/>
          </w:rPr>
          <w:t>1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  <w:lang w:val="en-US"/>
          </w:rPr>
          <w:t>C</w:t>
        </w:r>
        <w:r w:rsidR="004E206F" w:rsidRPr="0058221C">
          <w:rPr>
            <w:rStyle w:val="af"/>
            <w:noProof/>
          </w:rPr>
          <w:t>оздание новой схемы автоматики с базой сигналов задвижек и датчиков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_Toc405806658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6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59" w:history="1">
        <w:r w:rsidR="004E206F" w:rsidRPr="0058221C">
          <w:rPr>
            <w:rStyle w:val="af"/>
            <w:noProof/>
          </w:rPr>
          <w:t>1.1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новой схемы автоматики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_Toc405806659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6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0" w:history="1">
        <w:r w:rsidR="004E206F" w:rsidRPr="0058221C">
          <w:rPr>
            <w:rStyle w:val="af"/>
            <w:noProof/>
          </w:rPr>
          <w:t>1.2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Подключение базы данных сигналов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_Toc405806660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7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1" w:history="1">
        <w:r w:rsidR="004E206F" w:rsidRPr="0058221C">
          <w:rPr>
            <w:rStyle w:val="af"/>
            <w:noProof/>
          </w:rPr>
          <w:t>1.3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Интерфейс просмотра и редактирования базы данных сигналов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_Toc405806661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8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2" w:history="1">
        <w:r w:rsidR="004E206F" w:rsidRPr="0058221C">
          <w:rPr>
            <w:rStyle w:val="af"/>
            <w:noProof/>
          </w:rPr>
          <w:t>1.4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Добавление категорий с редактором базы данных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_Toc405806662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9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3" w:history="1">
        <w:r w:rsidR="004E206F" w:rsidRPr="0058221C">
          <w:rPr>
            <w:rStyle w:val="af"/>
            <w:noProof/>
          </w:rPr>
          <w:t>1.5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Сохранение базы данных проекта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_Toc405806663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13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64" w:history="1">
        <w:r w:rsidR="004E206F" w:rsidRPr="0058221C">
          <w:rPr>
            <w:rStyle w:val="af"/>
            <w:noProof/>
          </w:rPr>
          <w:t>2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файла теплогидравлической схемы с базой данных сигналов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_Toc405806664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15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5" w:history="1">
        <w:r w:rsidR="004E206F" w:rsidRPr="0058221C">
          <w:rPr>
            <w:rStyle w:val="af"/>
            <w:noProof/>
          </w:rPr>
          <w:t>2.1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новой теплогидравлической схемы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_Toc405806665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15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6" w:history="1">
        <w:r w:rsidR="004E206F" w:rsidRPr="0058221C">
          <w:rPr>
            <w:rStyle w:val="af"/>
            <w:noProof/>
          </w:rPr>
          <w:t>2.2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Подключение базы данных сигналов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_Toc405806666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16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7" w:history="1">
        <w:r w:rsidR="004E206F" w:rsidRPr="0058221C">
          <w:rPr>
            <w:rStyle w:val="af"/>
            <w:noProof/>
          </w:rPr>
          <w:t>2.3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Подключение схемы к существующей базе данных сигналов.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_Toc405806667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18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68" w:history="1">
        <w:r w:rsidR="004E206F" w:rsidRPr="0058221C">
          <w:rPr>
            <w:rStyle w:val="af"/>
            <w:noProof/>
          </w:rPr>
          <w:t>3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простой теплогидравлической модели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_Toc405806668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20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69" w:history="1">
        <w:r w:rsidR="004E206F" w:rsidRPr="0058221C">
          <w:rPr>
            <w:rStyle w:val="af"/>
            <w:noProof/>
          </w:rPr>
          <w:t>3.1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теплогидравлической схемы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_Toc405806669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20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0" w:history="1">
        <w:r w:rsidR="004E206F" w:rsidRPr="0058221C">
          <w:rPr>
            <w:rStyle w:val="af"/>
            <w:noProof/>
          </w:rPr>
          <w:t>3.2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Настройка параметров расчетной модели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_Toc405806670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21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1" w:history="1">
        <w:r w:rsidR="004E206F" w:rsidRPr="0058221C">
          <w:rPr>
            <w:rStyle w:val="af"/>
            <w:noProof/>
          </w:rPr>
          <w:t>3.3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Связь параметров расчетных элементов с сигналами из базы данных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_Toc405806671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23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2" w:history="1">
        <w:r w:rsidR="004E206F" w:rsidRPr="0058221C">
          <w:rPr>
            <w:rStyle w:val="af"/>
            <w:noProof/>
          </w:rPr>
          <w:t>3.4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Просмотр расчетных параметров теплогидравлической схемы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_Toc405806672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26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3" w:history="1">
        <w:r w:rsidR="004E206F" w:rsidRPr="0058221C">
          <w:rPr>
            <w:rStyle w:val="af"/>
            <w:noProof/>
          </w:rPr>
          <w:t>3.5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Добавление датчиков к теплогидравлическим элементам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_Toc405806673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30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4" w:history="1">
        <w:r w:rsidR="004E206F" w:rsidRPr="0058221C">
          <w:rPr>
            <w:rStyle w:val="af"/>
            <w:noProof/>
          </w:rPr>
          <w:t>3.6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Изменение названий клапанов на схеме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_Toc405806674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33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75" w:history="1">
        <w:r w:rsidR="004E206F" w:rsidRPr="0058221C">
          <w:rPr>
            <w:rStyle w:val="af"/>
            <w:noProof/>
          </w:rPr>
          <w:t>4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простого алгоритма управления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_Toc405806675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35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6" w:history="1">
        <w:r w:rsidR="004E206F" w:rsidRPr="0058221C">
          <w:rPr>
            <w:rStyle w:val="af"/>
            <w:noProof/>
          </w:rPr>
          <w:t>4.1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простейшего алгоритма управления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_Toc405806676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35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7" w:history="1">
        <w:r w:rsidR="004E206F" w:rsidRPr="0058221C">
          <w:rPr>
            <w:rStyle w:val="af"/>
            <w:noProof/>
          </w:rPr>
          <w:t>4.2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Соединение блоков с сигналами из базы данных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_Toc405806677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37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8" w:history="1">
        <w:r w:rsidR="004E206F" w:rsidRPr="0058221C">
          <w:rPr>
            <w:rStyle w:val="af"/>
            <w:noProof/>
          </w:rPr>
          <w:t>4.3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простейшей схемы управления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_Toc405806678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39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79" w:history="1">
        <w:r w:rsidR="004E206F" w:rsidRPr="0058221C">
          <w:rPr>
            <w:rStyle w:val="af"/>
            <w:noProof/>
          </w:rPr>
          <w:t>4.4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Проверка обмена с базой данных сигналов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_Toc405806679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40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80" w:history="1">
        <w:r w:rsidR="004E206F" w:rsidRPr="0058221C">
          <w:rPr>
            <w:rStyle w:val="af"/>
            <w:noProof/>
          </w:rPr>
          <w:t>5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комплексной модели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_Toc405806680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42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1" w:history="1">
        <w:r w:rsidR="004E206F" w:rsidRPr="0058221C">
          <w:rPr>
            <w:rStyle w:val="af"/>
            <w:noProof/>
          </w:rPr>
          <w:t>5.1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комплексной модели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_Toc405806681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42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2" w:history="1">
        <w:r w:rsidR="004E206F" w:rsidRPr="0058221C">
          <w:rPr>
            <w:rStyle w:val="af"/>
            <w:noProof/>
          </w:rPr>
          <w:t>5.2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Расчет комплексной модели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_Toc405806682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43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83" w:history="1">
        <w:r w:rsidR="004E206F" w:rsidRPr="0058221C">
          <w:rPr>
            <w:rStyle w:val="af"/>
            <w:noProof/>
          </w:rPr>
          <w:t>6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блока управления оборудованием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_Toc405806683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47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4" w:history="1">
        <w:r w:rsidR="004E206F" w:rsidRPr="0058221C">
          <w:rPr>
            <w:rStyle w:val="af"/>
            <w:noProof/>
          </w:rPr>
          <w:t>6.1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блока управления оборудованием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_Toc405806684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47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5" w:history="1">
        <w:r w:rsidR="004E206F" w:rsidRPr="0058221C">
          <w:rPr>
            <w:rStyle w:val="af"/>
            <w:noProof/>
          </w:rPr>
          <w:t>6.2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Добавление новых сигналов в базу данных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_Toc405806685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48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6" w:history="1">
        <w:r w:rsidR="004E206F" w:rsidRPr="0058221C">
          <w:rPr>
            <w:rStyle w:val="af"/>
            <w:noProof/>
          </w:rPr>
          <w:t>6.3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блока управления оборудованием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_Toc405806686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49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7" w:history="1">
        <w:r w:rsidR="004E206F" w:rsidRPr="0058221C">
          <w:rPr>
            <w:rStyle w:val="af"/>
            <w:noProof/>
          </w:rPr>
          <w:t>6.4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Векторная обработка сигналов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_Toc405806687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51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8" w:history="1">
        <w:r w:rsidR="004E206F" w:rsidRPr="0058221C">
          <w:rPr>
            <w:rStyle w:val="af"/>
            <w:noProof/>
          </w:rPr>
          <w:t>6.5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Редактирование параметров «нового» блока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_Toc405806688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54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89" w:history="1">
        <w:r w:rsidR="004E206F" w:rsidRPr="0058221C">
          <w:rPr>
            <w:rStyle w:val="af"/>
            <w:noProof/>
          </w:rPr>
          <w:t>6.6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модели управления клапаном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_Toc405806689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56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90" w:history="1">
        <w:r w:rsidR="004E206F" w:rsidRPr="0058221C">
          <w:rPr>
            <w:rStyle w:val="af"/>
            <w:noProof/>
          </w:rPr>
          <w:t>7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простого алгоритма управления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_Toc405806690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60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1" w:history="1">
        <w:r w:rsidR="004E206F" w:rsidRPr="0058221C">
          <w:rPr>
            <w:rStyle w:val="af"/>
            <w:noProof/>
          </w:rPr>
          <w:t>7.1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алгоритма управления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_Toc405806691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60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2" w:history="1">
        <w:r w:rsidR="004E206F" w:rsidRPr="0058221C">
          <w:rPr>
            <w:rStyle w:val="af"/>
            <w:noProof/>
          </w:rPr>
          <w:t>7.2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Алгоритм управления первой задвижкой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_Toc405806692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60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3" w:history="1">
        <w:r w:rsidR="004E206F" w:rsidRPr="0058221C">
          <w:rPr>
            <w:rStyle w:val="af"/>
            <w:noProof/>
          </w:rPr>
          <w:t>7.3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Редактирование блоков «Чтение сигналов» и «Выход алгоритма»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_Toc405806693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61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4" w:history="1">
        <w:r w:rsidR="004E206F" w:rsidRPr="0058221C">
          <w:rPr>
            <w:rStyle w:val="af"/>
            <w:noProof/>
          </w:rPr>
          <w:t>7.4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Структурная схема управления первой задвижкой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_Toc405806694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65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5" w:history="1">
        <w:r w:rsidR="004E206F" w:rsidRPr="0058221C">
          <w:rPr>
            <w:rStyle w:val="af"/>
            <w:noProof/>
          </w:rPr>
          <w:t>7.5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Проверка работы алгоритма управления первой задвижкой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_Toc405806695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65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6" w:history="1">
        <w:r w:rsidR="004E206F" w:rsidRPr="0058221C">
          <w:rPr>
            <w:rStyle w:val="af"/>
            <w:noProof/>
          </w:rPr>
          <w:t>7.6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Алгоритм управления второй задвижкой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_Toc405806696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68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7" w:history="1">
        <w:r w:rsidR="004E206F" w:rsidRPr="0058221C">
          <w:rPr>
            <w:rStyle w:val="af"/>
            <w:noProof/>
          </w:rPr>
          <w:t>7.7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Проверка работы модели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_Toc405806697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71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698" w:history="1">
        <w:r w:rsidR="004E206F" w:rsidRPr="0058221C">
          <w:rPr>
            <w:rStyle w:val="af"/>
            <w:noProof/>
          </w:rPr>
          <w:t>8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Изменение комплексной модели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_Toc405806698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75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699" w:history="1">
        <w:r w:rsidR="004E206F" w:rsidRPr="0058221C">
          <w:rPr>
            <w:rStyle w:val="af"/>
            <w:noProof/>
          </w:rPr>
          <w:t>8.1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Проверка комплексной модели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_Toc405806699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75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0" w:history="1">
        <w:r w:rsidR="004E206F" w:rsidRPr="0058221C">
          <w:rPr>
            <w:rStyle w:val="af"/>
            <w:noProof/>
            <w:lang w:val="en-US"/>
          </w:rPr>
          <w:t>8.2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Задание для самостоятельной работы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_Toc405806700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78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701" w:history="1">
        <w:r w:rsidR="004E206F" w:rsidRPr="0058221C">
          <w:rPr>
            <w:rStyle w:val="af"/>
            <w:noProof/>
          </w:rPr>
          <w:t>9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окна управления оборудованием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_Toc405806701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79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2" w:history="1">
        <w:r w:rsidR="004E206F" w:rsidRPr="0058221C">
          <w:rPr>
            <w:rStyle w:val="af"/>
            <w:noProof/>
          </w:rPr>
          <w:t>9.1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Ручное управление в проекте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_Toc405806702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79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3" w:history="1">
        <w:r w:rsidR="004E206F" w:rsidRPr="0058221C">
          <w:rPr>
            <w:rStyle w:val="af"/>
            <w:noProof/>
          </w:rPr>
          <w:t>9.2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окна управления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_Toc405806703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79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4" w:history="1">
        <w:r w:rsidR="004E206F" w:rsidRPr="0058221C">
          <w:rPr>
            <w:rStyle w:val="af"/>
            <w:noProof/>
          </w:rPr>
          <w:t>9.3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интерфейса управления оборудованием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_Toc405806704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81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5" w:history="1">
        <w:r w:rsidR="004E206F" w:rsidRPr="0058221C">
          <w:rPr>
            <w:rStyle w:val="af"/>
            <w:noProof/>
          </w:rPr>
          <w:t>9.4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переменных окна управления задвижкой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_Toc405806705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83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6" w:history="1">
        <w:r w:rsidR="004E206F" w:rsidRPr="0058221C">
          <w:rPr>
            <w:rStyle w:val="af"/>
            <w:noProof/>
          </w:rPr>
          <w:t>9.5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Программирование окна управления задвижкой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_Toc405806706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85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7" w:history="1">
        <w:r w:rsidR="004E206F" w:rsidRPr="0058221C">
          <w:rPr>
            <w:rStyle w:val="af"/>
            <w:noProof/>
          </w:rPr>
          <w:t>9.6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Связь задвижки с окном управления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_Toc405806707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87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08" w:history="1">
        <w:r w:rsidR="004E206F" w:rsidRPr="0058221C">
          <w:rPr>
            <w:rStyle w:val="af"/>
            <w:noProof/>
          </w:rPr>
          <w:t>9.7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Ручное управление задвижкой в комплексной модели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_Toc405806708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89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05806709" w:history="1">
        <w:r w:rsidR="004E206F" w:rsidRPr="0058221C">
          <w:rPr>
            <w:rStyle w:val="af"/>
            <w:noProof/>
          </w:rPr>
          <w:t>10</w:t>
        </w:r>
        <w:r w:rsidR="004E206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журнала регистрации событий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_Toc405806709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93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0" w:history="1">
        <w:r w:rsidR="004E206F" w:rsidRPr="0058221C">
          <w:rPr>
            <w:rStyle w:val="af"/>
            <w:noProof/>
          </w:rPr>
          <w:t>10.1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Регистрация событий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_Toc405806710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93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1" w:history="1">
        <w:r w:rsidR="004E206F" w:rsidRPr="0058221C">
          <w:rPr>
            <w:rStyle w:val="af"/>
            <w:noProof/>
          </w:rPr>
          <w:t>10.2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Создание журнала регистрации событий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_Toc405806711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93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2" w:history="1">
        <w:r w:rsidR="004E206F" w:rsidRPr="0058221C">
          <w:rPr>
            <w:rStyle w:val="af"/>
            <w:noProof/>
          </w:rPr>
          <w:t>10.3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Добавление параметров в «Регистратора событий»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_Toc405806712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95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3" w:history="1">
        <w:r w:rsidR="004E206F" w:rsidRPr="0058221C">
          <w:rPr>
            <w:rStyle w:val="af"/>
            <w:noProof/>
          </w:rPr>
          <w:t>10.4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Настройка параметров регистрации событий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_Toc405806713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97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4" w:history="1">
        <w:r w:rsidR="004E206F" w:rsidRPr="0058221C">
          <w:rPr>
            <w:rStyle w:val="af"/>
            <w:noProof/>
          </w:rPr>
          <w:t>10.5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Окно «Регистратор событий»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_Toc405806714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98</w:t>
        </w:r>
        <w:r w:rsidR="004E206F">
          <w:rPr>
            <w:noProof/>
            <w:webHidden/>
          </w:rPr>
          <w:fldChar w:fldCharType="end"/>
        </w:r>
      </w:hyperlink>
    </w:p>
    <w:p w:rsidR="004E206F" w:rsidRDefault="004F12D7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806715" w:history="1">
        <w:r w:rsidR="004E206F" w:rsidRPr="0058221C">
          <w:rPr>
            <w:rStyle w:val="af"/>
            <w:noProof/>
          </w:rPr>
          <w:t>10.6</w:t>
        </w:r>
        <w:r w:rsidR="004E206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E206F" w:rsidRPr="0058221C">
          <w:rPr>
            <w:rStyle w:val="af"/>
            <w:noProof/>
          </w:rPr>
          <w:t>Использование журнала регистрации событий при моделировании</w:t>
        </w:r>
        <w:r w:rsidR="004E206F">
          <w:rPr>
            <w:noProof/>
            <w:webHidden/>
          </w:rPr>
          <w:tab/>
        </w:r>
        <w:r w:rsidR="004E206F">
          <w:rPr>
            <w:noProof/>
            <w:webHidden/>
          </w:rPr>
          <w:fldChar w:fldCharType="begin"/>
        </w:r>
        <w:r w:rsidR="004E206F">
          <w:rPr>
            <w:noProof/>
            <w:webHidden/>
          </w:rPr>
          <w:instrText xml:space="preserve"> PAGEREF _Toc405806715 \h </w:instrText>
        </w:r>
        <w:r w:rsidR="004E206F">
          <w:rPr>
            <w:noProof/>
            <w:webHidden/>
          </w:rPr>
        </w:r>
        <w:r w:rsidR="004E206F">
          <w:rPr>
            <w:noProof/>
            <w:webHidden/>
          </w:rPr>
          <w:fldChar w:fldCharType="separate"/>
        </w:r>
        <w:r w:rsidR="004E206F">
          <w:rPr>
            <w:noProof/>
            <w:webHidden/>
          </w:rPr>
          <w:t>101</w:t>
        </w:r>
        <w:r w:rsidR="004E206F">
          <w:rPr>
            <w:noProof/>
            <w:webHidden/>
          </w:rPr>
          <w:fldChar w:fldCharType="end"/>
        </w:r>
      </w:hyperlink>
    </w:p>
    <w:p w:rsidR="00700D57" w:rsidRDefault="00EC1144" w:rsidP="00D62E37">
      <w:pPr>
        <w:pStyle w:val="20"/>
      </w:pPr>
      <w:r>
        <w:fldChar w:fldCharType="end"/>
      </w:r>
    </w:p>
    <w:p w:rsidR="00F47236" w:rsidRPr="00823B14" w:rsidRDefault="00F47236" w:rsidP="00823B14">
      <w:pPr>
        <w:pStyle w:val="1"/>
        <w:numPr>
          <w:ilvl w:val="0"/>
          <w:numId w:val="0"/>
        </w:numPr>
        <w:ind w:left="357"/>
      </w:pPr>
      <w:bookmarkStart w:id="1" w:name="_Toc405806657"/>
      <w:r w:rsidRPr="00823B14">
        <w:rPr>
          <w:rFonts w:eastAsia="Arial Unicode MS"/>
        </w:rPr>
        <w:lastRenderedPageBreak/>
        <w:t>Введение</w:t>
      </w:r>
      <w:r w:rsidR="00823B14" w:rsidRPr="00823B14">
        <w:rPr>
          <w:rFonts w:eastAsia="Arial Unicode MS"/>
        </w:rPr>
        <w:t xml:space="preserve">. </w:t>
      </w:r>
      <w:r w:rsidRPr="00823B14">
        <w:t>Концепция создания комплексной модели объекта</w:t>
      </w:r>
      <w:bookmarkEnd w:id="1"/>
    </w:p>
    <w:p w:rsidR="00F47236" w:rsidRPr="0093675E" w:rsidRDefault="00F47236" w:rsidP="00F47236">
      <w:pPr>
        <w:rPr>
          <w:rFonts w:eastAsia="Arial Unicode MS"/>
        </w:rPr>
      </w:pPr>
      <w:r>
        <w:rPr>
          <w:rFonts w:eastAsia="Arial Unicode MS"/>
        </w:rPr>
        <w:t>Среда динамического моделирования технических систем «</w:t>
      </w:r>
      <w:proofErr w:type="spellStart"/>
      <w:r w:rsidRPr="0093675E">
        <w:rPr>
          <w:rFonts w:eastAsia="Arial Unicode MS"/>
        </w:rPr>
        <w:t>SimInTech</w:t>
      </w:r>
      <w:proofErr w:type="spellEnd"/>
      <w:r>
        <w:rPr>
          <w:rFonts w:eastAsia="Arial Unicode MS"/>
        </w:rPr>
        <w:t>»</w:t>
      </w:r>
      <w:r w:rsidRPr="0093675E">
        <w:rPr>
          <w:rFonts w:eastAsia="Arial Unicode MS"/>
        </w:rPr>
        <w:t xml:space="preserve"> </w:t>
      </w:r>
      <w:proofErr w:type="gramStart"/>
      <w:r>
        <w:rPr>
          <w:rFonts w:eastAsia="Arial Unicode MS"/>
        </w:rPr>
        <w:t>является  гибким</w:t>
      </w:r>
      <w:proofErr w:type="gramEnd"/>
      <w:r>
        <w:rPr>
          <w:rFonts w:eastAsia="Arial Unicode MS"/>
        </w:rPr>
        <w:t xml:space="preserve"> и мощным инструментом для создания сложных и комплексных моделей</w:t>
      </w:r>
      <w:r w:rsidRPr="0093675E">
        <w:rPr>
          <w:rFonts w:eastAsia="Arial Unicode MS"/>
        </w:rPr>
        <w:t xml:space="preserve">. </w:t>
      </w:r>
      <w:r>
        <w:rPr>
          <w:rFonts w:eastAsia="Arial Unicode MS"/>
        </w:rPr>
        <w:t>В одной модели могут быть объединены расчеты различных физических процессов</w:t>
      </w:r>
      <w:r w:rsidRPr="0093675E">
        <w:rPr>
          <w:rFonts w:eastAsia="Arial Unicode MS"/>
        </w:rPr>
        <w:t xml:space="preserve">, </w:t>
      </w:r>
      <w:r>
        <w:rPr>
          <w:rFonts w:eastAsia="Arial Unicode MS"/>
        </w:rPr>
        <w:t>в том числе</w:t>
      </w:r>
      <w:r w:rsidRPr="0093675E">
        <w:rPr>
          <w:rFonts w:eastAsia="Arial Unicode MS"/>
        </w:rPr>
        <w:t xml:space="preserve"> </w:t>
      </w:r>
      <w:r>
        <w:rPr>
          <w:rFonts w:eastAsia="Arial Unicode MS"/>
        </w:rPr>
        <w:t>рассчитываемые различными математическими кодами</w:t>
      </w:r>
      <w:r w:rsidRPr="0093675E">
        <w:rPr>
          <w:rFonts w:eastAsia="Arial Unicode MS"/>
        </w:rPr>
        <w:t xml:space="preserve">. </w:t>
      </w:r>
      <w:r>
        <w:rPr>
          <w:rFonts w:eastAsia="Arial Unicode MS"/>
        </w:rPr>
        <w:t>Сложность расчетных схем требует специального инструмента</w:t>
      </w:r>
      <w:r w:rsidRPr="0093675E">
        <w:rPr>
          <w:rFonts w:eastAsia="Arial Unicode MS"/>
        </w:rPr>
        <w:t xml:space="preserve"> </w:t>
      </w:r>
      <w:r>
        <w:rPr>
          <w:rFonts w:eastAsia="Arial Unicode MS"/>
        </w:rPr>
        <w:t>для подготовки модели, с возможностью ее разделения на более простые части для удобств коллективной работы, и создания из них единой комплексной модели</w:t>
      </w:r>
      <w:r w:rsidRPr="0093675E">
        <w:rPr>
          <w:rFonts w:eastAsia="Arial Unicode MS"/>
        </w:rPr>
        <w:t>.</w:t>
      </w:r>
    </w:p>
    <w:p w:rsidR="00F47236" w:rsidRDefault="00F47236" w:rsidP="00F47236">
      <w:r w:rsidRPr="00F47236">
        <w:rPr>
          <w:rFonts w:eastAsia="Arial Unicode MS"/>
        </w:rPr>
        <w:t xml:space="preserve">Основной особенностью использования </w:t>
      </w:r>
      <w:proofErr w:type="spellStart"/>
      <w:r>
        <w:rPr>
          <w:rFonts w:eastAsia="Arial Unicode MS" w:hAnsi="Arial Unicode MS" w:cs="Arial Unicode MS"/>
        </w:rPr>
        <w:t>SimInTech</w:t>
      </w:r>
      <w:proofErr w:type="spellEnd"/>
      <w:r>
        <w:rPr>
          <w:rFonts w:eastAsia="Arial Unicode MS" w:hAnsi="Arial Unicode MS" w:cs="Arial Unicode MS"/>
        </w:rPr>
        <w:t xml:space="preserve"> </w:t>
      </w:r>
      <w:r w:rsidRPr="00F47236">
        <w:rPr>
          <w:rFonts w:eastAsia="Arial Unicode MS"/>
        </w:rPr>
        <w:t>для комплексных моделей является идеология использования «</w:t>
      </w:r>
      <w:r w:rsidRPr="00F47236">
        <w:rPr>
          <w:rFonts w:eastAsia="Arial Unicode MS"/>
          <w:b/>
        </w:rPr>
        <w:t>Базы данных сигналов</w:t>
      </w:r>
      <w:r w:rsidRPr="00F47236">
        <w:rPr>
          <w:rFonts w:eastAsia="Arial Unicode MS"/>
        </w:rPr>
        <w:t>»</w:t>
      </w:r>
      <w:r>
        <w:rPr>
          <w:rFonts w:eastAsia="Arial Unicode MS" w:hAnsi="Arial Unicode MS" w:cs="Arial Unicode MS"/>
        </w:rPr>
        <w:t xml:space="preserve"> -</w:t>
      </w:r>
      <w:r w:rsidRPr="00F47236">
        <w:rPr>
          <w:rFonts w:eastAsia="Arial Unicode MS"/>
        </w:rPr>
        <w:t xml:space="preserve"> структурированного списка переменных</w:t>
      </w:r>
      <w:r>
        <w:rPr>
          <w:rFonts w:eastAsia="Arial Unicode MS" w:hAnsi="Arial Unicode MS" w:cs="Arial Unicode MS"/>
        </w:rPr>
        <w:t xml:space="preserve">, </w:t>
      </w:r>
      <w:r w:rsidRPr="00F47236">
        <w:rPr>
          <w:rFonts w:eastAsia="Arial Unicode MS"/>
        </w:rPr>
        <w:t>обеспечивающих связывание нескольких расчетных схем в единую модель</w:t>
      </w:r>
      <w:r>
        <w:rPr>
          <w:rFonts w:eastAsia="Arial Unicode MS" w:hAnsi="Arial Unicode MS" w:cs="Arial Unicode MS"/>
        </w:rPr>
        <w:t>.</w:t>
      </w:r>
    </w:p>
    <w:p w:rsidR="00F47236" w:rsidRPr="0093675E" w:rsidRDefault="00F47236" w:rsidP="00F47236">
      <w:pPr>
        <w:rPr>
          <w:rFonts w:eastAsia="Arial Unicode MS"/>
        </w:rPr>
      </w:pPr>
      <w:r>
        <w:rPr>
          <w:rFonts w:eastAsia="Arial Unicode MS"/>
          <w:b/>
          <w:bCs/>
        </w:rPr>
        <w:t>База данных сигналов</w:t>
      </w:r>
      <w:r>
        <w:rPr>
          <w:rFonts w:eastAsia="Arial Unicode MS" w:hAnsi="Arial Unicode MS"/>
        </w:rPr>
        <w:t xml:space="preserve"> </w:t>
      </w:r>
      <w:proofErr w:type="spellStart"/>
      <w:r>
        <w:rPr>
          <w:rFonts w:eastAsia="Arial Unicode MS" w:hAnsi="Arial Unicode MS"/>
        </w:rPr>
        <w:t>SimInTech</w:t>
      </w:r>
      <w:proofErr w:type="spellEnd"/>
      <w:r>
        <w:rPr>
          <w:rFonts w:eastAsia="Arial Unicode MS" w:hAnsi="Arial Unicode MS"/>
        </w:rPr>
        <w:t xml:space="preserve"> </w:t>
      </w:r>
      <w:r>
        <w:rPr>
          <w:rFonts w:eastAsia="Arial Unicode MS"/>
        </w:rPr>
        <w:t>является объектной и обеспечивает пользователю удобное решение</w:t>
      </w:r>
      <w:r w:rsidRPr="0093675E">
        <w:rPr>
          <w:rFonts w:eastAsia="Arial Unicode MS"/>
        </w:rPr>
        <w:t xml:space="preserve"> </w:t>
      </w:r>
      <w:r>
        <w:rPr>
          <w:rFonts w:eastAsia="Arial Unicode MS"/>
        </w:rPr>
        <w:t>следующих задач</w:t>
      </w:r>
      <w:r w:rsidRPr="0093675E">
        <w:rPr>
          <w:rFonts w:eastAsia="Arial Unicode MS"/>
        </w:rPr>
        <w:t>:</w:t>
      </w:r>
    </w:p>
    <w:p w:rsidR="00F47236" w:rsidRPr="00701AF8" w:rsidRDefault="00F47236" w:rsidP="00701AF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/>
        </w:rPr>
      </w:pPr>
      <w:r w:rsidRPr="00701AF8">
        <w:rPr>
          <w:rFonts w:eastAsia="Arial Unicode MS"/>
        </w:rPr>
        <w:t>Объединение нескольких расчетных схем в единую модель;</w:t>
      </w:r>
    </w:p>
    <w:p w:rsidR="00F47236" w:rsidRPr="00701AF8" w:rsidRDefault="00F47236" w:rsidP="00701AF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/>
        </w:rPr>
      </w:pPr>
      <w:r w:rsidRPr="00701AF8">
        <w:rPr>
          <w:rFonts w:eastAsia="Arial Unicode MS"/>
        </w:rPr>
        <w:t>Векторную обработку сигналов для типовых алгоритмов управления оборудованием;</w:t>
      </w:r>
    </w:p>
    <w:p w:rsidR="00F47236" w:rsidRPr="0093675E" w:rsidRDefault="00F47236" w:rsidP="00F47236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eastAsia="Arial Unicode MS"/>
        </w:rPr>
      </w:pPr>
      <w:r>
        <w:rPr>
          <w:rFonts w:eastAsia="Arial Unicode MS"/>
        </w:rPr>
        <w:t>Объектно-</w:t>
      </w:r>
      <w:r w:rsidRPr="00F47236">
        <w:rPr>
          <w:rFonts w:eastAsia="Arial Unicode MS"/>
        </w:rPr>
        <w:t>ориентированное</w:t>
      </w:r>
      <w:r>
        <w:rPr>
          <w:rFonts w:eastAsia="Arial Unicode MS"/>
        </w:rPr>
        <w:t xml:space="preserve"> проектирование модели технических систем</w:t>
      </w:r>
      <w:r w:rsidRPr="0093675E">
        <w:rPr>
          <w:rFonts w:eastAsia="Arial Unicode MS"/>
        </w:rPr>
        <w:t>;</w:t>
      </w:r>
    </w:p>
    <w:p w:rsidR="00F47236" w:rsidRPr="00F47236" w:rsidRDefault="00F47236" w:rsidP="00F47236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  <w:bar w:val="nil"/>
        </w:pBdr>
      </w:pPr>
      <w:r w:rsidRPr="00F47236">
        <w:rPr>
          <w:rFonts w:eastAsia="Arial Unicode MS"/>
        </w:rPr>
        <w:t>Автоматизацию создания и обработки переменных в комплексных моделях</w:t>
      </w:r>
      <w:r>
        <w:rPr>
          <w:rFonts w:eastAsia="Arial Unicode MS" w:hAnsi="Arial Unicode MS" w:cs="Arial Unicode MS"/>
        </w:rPr>
        <w:t>.</w:t>
      </w:r>
    </w:p>
    <w:p w:rsidR="00F47236" w:rsidRDefault="00F47236" w:rsidP="00F47236">
      <w:pPr>
        <w:jc w:val="left"/>
      </w:pPr>
      <w:r>
        <w:t>Общий вид концепции применения базы данных сигналов для комплексного моделирования представлен на рисунке</w:t>
      </w:r>
      <w:r w:rsidR="00823B14" w:rsidRPr="00823B14">
        <w:t xml:space="preserve"> 0-1</w:t>
      </w:r>
      <w:r>
        <w:t>:</w:t>
      </w:r>
    </w:p>
    <w:p w:rsidR="00F47236" w:rsidRPr="00F47236" w:rsidRDefault="00F47236" w:rsidP="00F47236">
      <w:pPr>
        <w:pStyle w:val="a5"/>
      </w:pPr>
      <w:r>
        <w:rPr>
          <w:noProof/>
        </w:rPr>
        <w:drawing>
          <wp:inline distT="0" distB="0" distL="0" distR="0" wp14:anchorId="25EDC3DB" wp14:editId="2D7F75E3">
            <wp:extent cx="5396400" cy="2944800"/>
            <wp:effectExtent l="0" t="0" r="0" b="8255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4-12-07 в 22.58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400" cy="294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F47236" w:rsidRPr="00F47236" w:rsidRDefault="00F47236" w:rsidP="00F47236">
      <w:pPr>
        <w:pStyle w:val="a5"/>
      </w:pPr>
      <w:r w:rsidRPr="00F47236">
        <w:t xml:space="preserve">Рисунок 0-1. Концепция базы данных </w:t>
      </w:r>
      <w:proofErr w:type="spellStart"/>
      <w:r w:rsidRPr="00F47236">
        <w:t>SimInTech</w:t>
      </w:r>
      <w:proofErr w:type="spellEnd"/>
    </w:p>
    <w:p w:rsidR="00F47236" w:rsidRPr="0093675E" w:rsidRDefault="00F47236" w:rsidP="00F47236">
      <w:r w:rsidRPr="0093675E">
        <w:rPr>
          <w:rFonts w:eastAsia="Arial Unicode MS"/>
        </w:rPr>
        <w:lastRenderedPageBreak/>
        <w:t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комплексной модели.</w:t>
      </w:r>
    </w:p>
    <w:p w:rsidR="00F47236" w:rsidRPr="0093675E" w:rsidRDefault="00F47236" w:rsidP="00F47236">
      <w:r w:rsidRPr="0093675E">
        <w:rPr>
          <w:rFonts w:eastAsia="Arial Unicode MS"/>
        </w:rPr>
        <w:t>Использование базы данных сигналов позволяет подключать сторонние расчетные коды, для моделирования специализированных физических процессов.</w:t>
      </w:r>
    </w:p>
    <w:p w:rsidR="00F47236" w:rsidRPr="0093675E" w:rsidRDefault="00F47236" w:rsidP="00F47236">
      <w:r w:rsidRPr="0093675E">
        <w:rPr>
          <w:rFonts w:eastAsia="Arial Unicode MS"/>
        </w:rPr>
        <w:t>База данных сигналов обеспечивает подключение реальной аппаратуры управления к модели, для тестирования аппаратуры управления на математической модели объекта.</w:t>
      </w:r>
    </w:p>
    <w:p w:rsidR="00F47236" w:rsidRPr="0093675E" w:rsidRDefault="00F47236" w:rsidP="00F47236">
      <w:r w:rsidRPr="0093675E">
        <w:rPr>
          <w:rFonts w:eastAsia="Arial Unicode MS"/>
        </w:rPr>
        <w:t>В следующи</w:t>
      </w:r>
      <w:r>
        <w:rPr>
          <w:rFonts w:eastAsia="Arial Unicode MS"/>
        </w:rPr>
        <w:t>х</w:t>
      </w:r>
      <w:r w:rsidRPr="0093675E">
        <w:rPr>
          <w:rFonts w:eastAsia="Arial Unicode MS"/>
        </w:rPr>
        <w:t xml:space="preserve"> 10 упражнениях на простейшей модели будет показан пример создания комплексной модели с использованием механизма базы </w:t>
      </w:r>
      <w:proofErr w:type="spellStart"/>
      <w:r w:rsidRPr="0093675E">
        <w:rPr>
          <w:rFonts w:eastAsia="Arial Unicode MS"/>
        </w:rPr>
        <w:t>даных</w:t>
      </w:r>
      <w:proofErr w:type="spellEnd"/>
      <w:r w:rsidRPr="0093675E">
        <w:rPr>
          <w:rFonts w:eastAsia="Arial Unicode MS"/>
        </w:rPr>
        <w:t xml:space="preserve"> сигналов. </w:t>
      </w:r>
    </w:p>
    <w:p w:rsidR="00F47236" w:rsidRPr="0093675E" w:rsidRDefault="00F47236" w:rsidP="00F47236">
      <w:r w:rsidRPr="0093675E">
        <w:rPr>
          <w:rFonts w:eastAsia="Arial Unicode MS"/>
        </w:rPr>
        <w:t xml:space="preserve">Для создания простых моделей возможности базы данных сигналов могут показаться лишними и обременительными, однако для комплексных моделей таких как модель АЭС использование предложенного подхода дает огромное преимущество перед </w:t>
      </w:r>
      <w:proofErr w:type="spellStart"/>
      <w:r w:rsidRPr="0093675E">
        <w:rPr>
          <w:rFonts w:eastAsia="Arial Unicode MS"/>
        </w:rPr>
        <w:t>конк</w:t>
      </w:r>
      <w:r>
        <w:rPr>
          <w:rFonts w:eastAsia="Arial Unicode MS"/>
        </w:rPr>
        <w:t>у</w:t>
      </w:r>
      <w:r w:rsidRPr="0093675E">
        <w:rPr>
          <w:rFonts w:eastAsia="Arial Unicode MS"/>
        </w:rPr>
        <w:t>ретными</w:t>
      </w:r>
      <w:proofErr w:type="spellEnd"/>
      <w:r w:rsidRPr="0093675E">
        <w:rPr>
          <w:rFonts w:eastAsia="Arial Unicode MS"/>
        </w:rPr>
        <w:t xml:space="preserve"> моделирующим</w:t>
      </w:r>
      <w:r>
        <w:rPr>
          <w:rFonts w:eastAsia="Arial Unicode MS"/>
        </w:rPr>
        <w:t>и</w:t>
      </w:r>
      <w:r w:rsidRPr="0093675E">
        <w:rPr>
          <w:rFonts w:eastAsia="Arial Unicode MS"/>
        </w:rPr>
        <w:t xml:space="preserve"> программными продуктами.</w:t>
      </w:r>
    </w:p>
    <w:p w:rsidR="00D646B2" w:rsidRDefault="00593129" w:rsidP="00D646B2">
      <w:pPr>
        <w:pStyle w:val="1"/>
      </w:pPr>
      <w:bookmarkStart w:id="2" w:name="_Toc405806658"/>
      <w:r>
        <w:rPr>
          <w:lang w:val="en-US"/>
        </w:rPr>
        <w:lastRenderedPageBreak/>
        <w:t>C</w:t>
      </w:r>
      <w:proofErr w:type="spellStart"/>
      <w:r w:rsidR="00242663">
        <w:t>оздание</w:t>
      </w:r>
      <w:proofErr w:type="spellEnd"/>
      <w:r w:rsidR="00242663">
        <w:t xml:space="preserve"> </w:t>
      </w:r>
      <w:r w:rsidR="00035D4E">
        <w:t xml:space="preserve">новой </w:t>
      </w:r>
      <w:r w:rsidR="00242663">
        <w:t>схемы авт</w:t>
      </w:r>
      <w:r w:rsidR="00035D4E">
        <w:t>оматики с</w:t>
      </w:r>
      <w:r w:rsidR="00C86C42">
        <w:t xml:space="preserve"> </w:t>
      </w:r>
      <w:r w:rsidR="005C661A">
        <w:t>базой сигналов</w:t>
      </w:r>
      <w:r w:rsidR="002006E3">
        <w:t xml:space="preserve"> задвижек и датчиков</w:t>
      </w:r>
      <w:bookmarkEnd w:id="2"/>
    </w:p>
    <w:p w:rsidR="003E5653" w:rsidRDefault="005C661A" w:rsidP="00D646B2">
      <w:pPr>
        <w:pStyle w:val="2"/>
      </w:pPr>
      <w:bookmarkStart w:id="3" w:name="_Toc405806659"/>
      <w:r>
        <w:t>Создание новой схемы автоматики</w:t>
      </w:r>
      <w:bookmarkEnd w:id="3"/>
    </w:p>
    <w:p w:rsidR="005C661A" w:rsidRPr="00667008" w:rsidRDefault="005C661A" w:rsidP="00667008">
      <w:r>
        <w:t xml:space="preserve">Для создания схемы автоматики </w:t>
      </w:r>
      <w:r w:rsidR="00687CFC">
        <w:t xml:space="preserve">в </w:t>
      </w:r>
      <w:proofErr w:type="spellStart"/>
      <w:r w:rsidR="00EB6738">
        <w:rPr>
          <w:lang w:val="en-US"/>
        </w:rPr>
        <w:t>SimInTech</w:t>
      </w:r>
      <w:proofErr w:type="spellEnd"/>
      <w:r w:rsidR="00667008">
        <w:t xml:space="preserve"> </w:t>
      </w:r>
      <w:r w:rsidR="00916716">
        <w:t xml:space="preserve">надо </w:t>
      </w:r>
      <w:r>
        <w:t>выполнит</w:t>
      </w:r>
      <w:r w:rsidR="00916716">
        <w:t>ь</w:t>
      </w:r>
      <w:r>
        <w:t xml:space="preserve"> следующие действия:</w:t>
      </w:r>
    </w:p>
    <w:p w:rsidR="003A2AEE" w:rsidRPr="003A2AEE" w:rsidRDefault="005C661A" w:rsidP="000D0BF3">
      <w:pPr>
        <w:numPr>
          <w:ilvl w:val="0"/>
          <w:numId w:val="1"/>
        </w:numPr>
      </w:pPr>
      <w:r>
        <w:t xml:space="preserve">В главной панели инструментов выбрать кнопку </w:t>
      </w:r>
      <w:r w:rsidRPr="006B3260">
        <w:rPr>
          <w:rStyle w:val="aa"/>
        </w:rPr>
        <w:t>«Новый проект»</w:t>
      </w:r>
      <w:r w:rsidR="00495622">
        <w:t>.</w:t>
      </w:r>
    </w:p>
    <w:p w:rsidR="005C661A" w:rsidRDefault="005C661A" w:rsidP="00656085">
      <w:pPr>
        <w:numPr>
          <w:ilvl w:val="0"/>
          <w:numId w:val="1"/>
        </w:numPr>
      </w:pPr>
      <w:r>
        <w:t xml:space="preserve">В выпадающем меню выбрать пункт </w:t>
      </w:r>
      <w:r w:rsidRPr="006B3260">
        <w:rPr>
          <w:rStyle w:val="aa"/>
        </w:rPr>
        <w:t>«Схема автоматики»</w:t>
      </w:r>
      <w:r>
        <w:t xml:space="preserve"> (см.</w:t>
      </w:r>
      <w:r w:rsidR="003A2AEE" w:rsidRPr="003A2AEE">
        <w:t xml:space="preserve"> </w:t>
      </w:r>
      <w:r w:rsidR="00EC1144">
        <w:fldChar w:fldCharType="begin"/>
      </w:r>
      <w:r w:rsidR="003A2AEE">
        <w:instrText xml:space="preserve"> REF _Ref255851490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</w:t>
      </w:r>
      <w:r w:rsidR="00EC1144">
        <w:fldChar w:fldCharType="end"/>
      </w:r>
      <w:r>
        <w:t>)</w:t>
      </w:r>
      <w:r w:rsidR="000D0BF3">
        <w:rPr>
          <w:lang w:val="en-US"/>
        </w:rPr>
        <w:t>.</w:t>
      </w:r>
    </w:p>
    <w:p w:rsidR="005C661A" w:rsidRDefault="00AC0CD1" w:rsidP="00732B34">
      <w:pPr>
        <w:pStyle w:val="a9"/>
      </w:pPr>
      <w:r>
        <w:rPr>
          <w:noProof/>
        </w:rPr>
        <w:drawing>
          <wp:inline distT="0" distB="0" distL="0" distR="0">
            <wp:extent cx="2886075" cy="16287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3347BB" w:rsidRDefault="005C661A" w:rsidP="006944B0">
      <w:pPr>
        <w:pStyle w:val="a5"/>
      </w:pPr>
      <w:bookmarkStart w:id="4" w:name="_Ref255851490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</w:t>
      </w:r>
      <w:r w:rsidR="004F12D7">
        <w:rPr>
          <w:noProof/>
        </w:rPr>
        <w:fldChar w:fldCharType="end"/>
      </w:r>
      <w:bookmarkEnd w:id="4"/>
      <w:r>
        <w:t xml:space="preserve">. Меню </w:t>
      </w:r>
      <w:r w:rsidRPr="006944B0">
        <w:t>создания</w:t>
      </w:r>
      <w:r>
        <w:t xml:space="preserve"> </w:t>
      </w:r>
      <w:r w:rsidRPr="00B06A56">
        <w:t>нового</w:t>
      </w:r>
      <w:r>
        <w:t xml:space="preserve"> проекта</w:t>
      </w:r>
    </w:p>
    <w:p w:rsidR="005C661A" w:rsidRDefault="005C661A" w:rsidP="00732B34">
      <w:r>
        <w:t>После этого откроется новое схемное окно, в котором и будет происходить создание</w:t>
      </w:r>
      <w:r w:rsidR="00732B34">
        <w:t xml:space="preserve"> </w:t>
      </w:r>
      <w:r>
        <w:t xml:space="preserve">структурной схемы системы </w:t>
      </w:r>
      <w:r w:rsidR="00732B34">
        <w:t>автоматики (с</w:t>
      </w:r>
      <w:r>
        <w:t>м.</w:t>
      </w:r>
      <w:r w:rsidR="00FD5D14">
        <w:t xml:space="preserve"> </w:t>
      </w:r>
      <w:r w:rsidR="00EC1144">
        <w:fldChar w:fldCharType="begin"/>
      </w:r>
      <w:r w:rsidR="00FD5D14">
        <w:instrText xml:space="preserve"> REF _Ref255851940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</w:t>
      </w:r>
      <w:r w:rsidR="00EC1144">
        <w:fldChar w:fldCharType="end"/>
      </w:r>
      <w:r>
        <w:t>)</w:t>
      </w:r>
      <w:r w:rsidR="00732B34">
        <w:t>.</w:t>
      </w:r>
    </w:p>
    <w:p w:rsidR="005C661A" w:rsidRDefault="00AC0CD1" w:rsidP="007F79C2">
      <w:pPr>
        <w:pStyle w:val="a9"/>
      </w:pPr>
      <w:r w:rsidRPr="007F79C2">
        <w:rPr>
          <w:noProof/>
        </w:rPr>
        <w:drawing>
          <wp:inline distT="0" distB="0" distL="0" distR="0">
            <wp:extent cx="5000625" cy="30384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5"/>
      </w:pPr>
      <w:bookmarkStart w:id="5" w:name="_Ref255851940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2</w:t>
      </w:r>
      <w:r w:rsidR="004F12D7">
        <w:rPr>
          <w:noProof/>
        </w:rPr>
        <w:fldChar w:fldCharType="end"/>
      </w:r>
      <w:bookmarkEnd w:id="5"/>
      <w:r>
        <w:t>. Схемное окно для создания схемы автоматики.</w:t>
      </w:r>
    </w:p>
    <w:p w:rsidR="005C661A" w:rsidRDefault="005C661A" w:rsidP="00C217B7">
      <w:r>
        <w:t>Для дальнейшей работы необходимо сохранить данную схему в файле с новым именем</w:t>
      </w:r>
      <w:r w:rsidR="006B3260">
        <w:t xml:space="preserve"> (для примера, "Схема автоматики 1")</w:t>
      </w:r>
      <w:r>
        <w:t>. Для этого нужно произвести следующие действия:</w:t>
      </w:r>
    </w:p>
    <w:p w:rsidR="003E5653" w:rsidRDefault="005C661A" w:rsidP="001304C2">
      <w:pPr>
        <w:numPr>
          <w:ilvl w:val="0"/>
          <w:numId w:val="10"/>
        </w:numPr>
      </w:pPr>
      <w:r w:rsidRPr="00383E05">
        <w:t>В главном меню выбрать пункт</w:t>
      </w:r>
      <w:r w:rsidRPr="006B3260">
        <w:rPr>
          <w:rStyle w:val="aa"/>
        </w:rPr>
        <w:t xml:space="preserve"> «Файл»,</w:t>
      </w:r>
      <w:r w:rsidRPr="00383E05">
        <w:t xml:space="preserve"> после чего в впадающем списке выбрать пункт </w:t>
      </w:r>
      <w:r w:rsidRPr="006B3260">
        <w:rPr>
          <w:rStyle w:val="aa"/>
        </w:rPr>
        <w:t xml:space="preserve">«Сохранить </w:t>
      </w:r>
      <w:r w:rsidR="00A51119" w:rsidRPr="006B3260">
        <w:rPr>
          <w:rStyle w:val="aa"/>
        </w:rPr>
        <w:t xml:space="preserve">проект </w:t>
      </w:r>
      <w:r w:rsidRPr="006B3260">
        <w:rPr>
          <w:rStyle w:val="aa"/>
        </w:rPr>
        <w:t>как</w:t>
      </w:r>
      <w:r w:rsidR="00383E05" w:rsidRPr="006B3260">
        <w:rPr>
          <w:rStyle w:val="aa"/>
        </w:rPr>
        <w:t>.</w:t>
      </w:r>
      <w:r w:rsidRPr="006B3260">
        <w:rPr>
          <w:rStyle w:val="aa"/>
        </w:rPr>
        <w:t>..»</w:t>
      </w:r>
    </w:p>
    <w:p w:rsidR="003E5653" w:rsidRDefault="005C661A" w:rsidP="001304C2">
      <w:pPr>
        <w:numPr>
          <w:ilvl w:val="0"/>
          <w:numId w:val="10"/>
        </w:numPr>
      </w:pPr>
      <w:r>
        <w:lastRenderedPageBreak/>
        <w:t xml:space="preserve">Используя стандартный диалог сохранения файла, выбрать новое имя и каталог для сохранения. </w:t>
      </w:r>
      <w:proofErr w:type="gramStart"/>
      <w:r>
        <w:t>Например</w:t>
      </w:r>
      <w:proofErr w:type="gramEnd"/>
      <w:r w:rsidR="005B01E3">
        <w:t xml:space="preserve">: </w:t>
      </w:r>
      <w:r w:rsidR="00AF7F7D">
        <w:rPr>
          <w:rStyle w:val="aa"/>
        </w:rPr>
        <w:t>«C:</w:t>
      </w:r>
      <w:r w:rsidR="006B3260" w:rsidRPr="006B3260">
        <w:rPr>
          <w:rStyle w:val="aa"/>
        </w:rPr>
        <w:t>\</w:t>
      </w:r>
      <w:proofErr w:type="spellStart"/>
      <w:r w:rsidR="006B3260" w:rsidRPr="006B3260">
        <w:rPr>
          <w:rStyle w:val="aa"/>
        </w:rPr>
        <w:t>SimInTech</w:t>
      </w:r>
      <w:proofErr w:type="spellEnd"/>
      <w:r w:rsidR="006B3260" w:rsidRPr="006B3260">
        <w:rPr>
          <w:rStyle w:val="aa"/>
        </w:rPr>
        <w:t>\</w:t>
      </w:r>
      <w:proofErr w:type="spellStart"/>
      <w:r w:rsidR="006B3260" w:rsidRPr="006B3260">
        <w:rPr>
          <w:rStyle w:val="aa"/>
        </w:rPr>
        <w:t>Projects</w:t>
      </w:r>
      <w:proofErr w:type="spellEnd"/>
      <w:r w:rsidR="006B3260" w:rsidRPr="006B3260">
        <w:rPr>
          <w:rStyle w:val="aa"/>
        </w:rPr>
        <w:t>\Схема автоматики 1.prt</w:t>
      </w:r>
      <w:r w:rsidR="00AF7F7D">
        <w:rPr>
          <w:rStyle w:val="aa"/>
        </w:rPr>
        <w:t>»</w:t>
      </w:r>
      <w:r w:rsidRPr="001D3FC4">
        <w:t>.</w:t>
      </w:r>
    </w:p>
    <w:p w:rsidR="005C661A" w:rsidRDefault="005C661A" w:rsidP="00CA2249">
      <w:r>
        <w:t>После сохранения файла его имя и полный путь отобража</w:t>
      </w:r>
      <w:r w:rsidR="00CA2249">
        <w:t>ются в заголовке схемного окна (с</w:t>
      </w:r>
      <w:r>
        <w:t>м.</w:t>
      </w:r>
      <w:r w:rsidR="00CA2249">
        <w:t xml:space="preserve"> </w:t>
      </w:r>
      <w:r w:rsidR="00EC1144">
        <w:fldChar w:fldCharType="begin"/>
      </w:r>
      <w:r w:rsidR="00CA2249">
        <w:instrText xml:space="preserve"> REF _Ref255851940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</w:t>
      </w:r>
      <w:r w:rsidR="00EC1144">
        <w:fldChar w:fldCharType="end"/>
      </w:r>
      <w:r>
        <w:t>).</w:t>
      </w:r>
      <w:r w:rsidR="00CA2249">
        <w:t xml:space="preserve"> </w:t>
      </w:r>
      <w:r>
        <w:t xml:space="preserve">При необходимости </w:t>
      </w:r>
      <w:r w:rsidR="00D57EEB">
        <w:t>П</w:t>
      </w:r>
      <w:r>
        <w:t>ользователь может изменить размеры и местоположение окна на экране компьютера, используя для этого стандартные методы работы с окнами.</w:t>
      </w:r>
      <w:r w:rsidR="00AF7F7D">
        <w:t xml:space="preserve"> Размеры и местоположение схемного окна сохраняются в файле проекта.</w:t>
      </w:r>
    </w:p>
    <w:p w:rsidR="005C661A" w:rsidRDefault="005C661A" w:rsidP="00DB6C0A">
      <w:pPr>
        <w:pStyle w:val="2"/>
      </w:pPr>
      <w:bookmarkStart w:id="6" w:name="_Ref255855410"/>
      <w:bookmarkStart w:id="7" w:name="_Toc405806660"/>
      <w:r w:rsidRPr="00DB6C0A">
        <w:t>Подключение</w:t>
      </w:r>
      <w:r>
        <w:t xml:space="preserve"> базы данных сигналов</w:t>
      </w:r>
      <w:bookmarkEnd w:id="6"/>
      <w:bookmarkEnd w:id="7"/>
    </w:p>
    <w:p w:rsidR="005C661A" w:rsidRDefault="005C661A" w:rsidP="00D13875">
      <w:r>
        <w:t xml:space="preserve">По умолчанию схемы математических моделей предназначены для автономной отладки и не содержат в себе базы данных сигналов. Однако к любой схеме в </w:t>
      </w:r>
      <w:proofErr w:type="spellStart"/>
      <w:r w:rsidR="00EB6738" w:rsidRPr="00EB6738">
        <w:t>SimInTech</w:t>
      </w:r>
      <w:proofErr w:type="spellEnd"/>
      <w:r>
        <w:t xml:space="preserve"> можно подключить базу данных сигналов для организации внешнего взаимодействия с другими программами и векторной обработки сигналов.</w:t>
      </w:r>
    </w:p>
    <w:p w:rsidR="00EC7C2A" w:rsidRDefault="00EC7C2A" w:rsidP="00EC7C2A">
      <w:r>
        <w:rPr>
          <w:b/>
        </w:rPr>
        <w:t>Примечание</w:t>
      </w:r>
      <w:r>
        <w:t xml:space="preserve">: для дальнейшей работы требуется перевести поведение и внешний вид </w:t>
      </w:r>
      <w:proofErr w:type="spellStart"/>
      <w:r w:rsidR="00EB6738" w:rsidRPr="00EB6738">
        <w:t>SimInTech</w:t>
      </w:r>
      <w:proofErr w:type="spellEnd"/>
      <w:r>
        <w:t xml:space="preserve"> в режим разработчика:</w:t>
      </w:r>
    </w:p>
    <w:p w:rsidR="00EC7C2A" w:rsidRDefault="00EC7C2A" w:rsidP="00EC7C2A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943350" cy="12668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2A" w:rsidRDefault="00EC7C2A" w:rsidP="00EC7C2A">
      <w:pPr>
        <w:pStyle w:val="a5"/>
      </w:pPr>
      <w:r>
        <w:t>Включение режима разработчика</w:t>
      </w:r>
    </w:p>
    <w:p w:rsidR="005C661A" w:rsidRPr="001D3FC4" w:rsidRDefault="005C661A" w:rsidP="00D13875">
      <w:r>
        <w:t>Подключение базы данных сигналов к схеме автоматики осуществляется следующим образом</w:t>
      </w:r>
      <w:r w:rsidRPr="001D3FC4">
        <w:t>:</w:t>
      </w:r>
    </w:p>
    <w:p w:rsidR="005C661A" w:rsidRPr="00F06FB2" w:rsidRDefault="005C661A" w:rsidP="001304C2">
      <w:pPr>
        <w:pStyle w:val="ad"/>
        <w:numPr>
          <w:ilvl w:val="0"/>
          <w:numId w:val="3"/>
        </w:numPr>
      </w:pPr>
      <w:r w:rsidRPr="006F39A2">
        <w:t xml:space="preserve">На схемном окне нажать кнопку </w:t>
      </w:r>
      <w:r w:rsidRPr="006F39A2">
        <w:rPr>
          <w:rStyle w:val="aa"/>
        </w:rPr>
        <w:t>«Параметры расчета»</w:t>
      </w:r>
      <w:r w:rsidRPr="006F39A2">
        <w:t>:</w:t>
      </w:r>
    </w:p>
    <w:p w:rsidR="005C661A" w:rsidRDefault="00AC0CD1" w:rsidP="004E5D68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648075" cy="200977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D432E7" w:rsidRDefault="005C661A" w:rsidP="004E5D68">
      <w:pPr>
        <w:pStyle w:val="a5"/>
      </w:pPr>
      <w:r w:rsidRPr="00D432E7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</w:t>
      </w:r>
      <w:r w:rsidR="004F12D7">
        <w:rPr>
          <w:noProof/>
        </w:rPr>
        <w:fldChar w:fldCharType="end"/>
      </w:r>
      <w:r w:rsidRPr="00D432E7">
        <w:t xml:space="preserve">. Кнопка </w:t>
      </w:r>
      <w:r w:rsidRPr="004E5D68">
        <w:t>доступа</w:t>
      </w:r>
      <w:r w:rsidRPr="00D432E7">
        <w:t xml:space="preserve"> к параметрам расчета</w:t>
      </w:r>
    </w:p>
    <w:p w:rsidR="005C661A" w:rsidRPr="00F06FB2" w:rsidRDefault="005C661A" w:rsidP="001304C2">
      <w:pPr>
        <w:pStyle w:val="ad"/>
        <w:numPr>
          <w:ilvl w:val="0"/>
          <w:numId w:val="3"/>
        </w:numPr>
      </w:pPr>
      <w:r>
        <w:t>В появившемся диалоговом окне настроек перейти на закладку</w:t>
      </w:r>
      <w:r w:rsidRPr="00BD3FCA">
        <w:t xml:space="preserve"> </w:t>
      </w:r>
      <w:r w:rsidRPr="004E5D68">
        <w:rPr>
          <w:rStyle w:val="aa"/>
        </w:rPr>
        <w:t>«Настройки»</w:t>
      </w:r>
      <w:r>
        <w:t>. (см.</w:t>
      </w:r>
      <w:r w:rsidR="004E5D68">
        <w:t xml:space="preserve"> </w:t>
      </w:r>
      <w:r w:rsidR="00EC1144">
        <w:fldChar w:fldCharType="begin"/>
      </w:r>
      <w:r w:rsidR="004E5D68">
        <w:instrText xml:space="preserve"> REF _Ref255854270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</w:t>
      </w:r>
      <w:r w:rsidR="00EC1144">
        <w:fldChar w:fldCharType="end"/>
      </w:r>
      <w:r>
        <w:t>)</w:t>
      </w:r>
      <w:r w:rsidR="005E3A34">
        <w:t>.</w:t>
      </w:r>
    </w:p>
    <w:p w:rsidR="005E3A34" w:rsidRPr="005E3A34" w:rsidRDefault="005C661A" w:rsidP="001304C2">
      <w:pPr>
        <w:pStyle w:val="ad"/>
        <w:numPr>
          <w:ilvl w:val="0"/>
          <w:numId w:val="3"/>
        </w:numPr>
      </w:pPr>
      <w:r>
        <w:lastRenderedPageBreak/>
        <w:t xml:space="preserve">В строке редактирования </w:t>
      </w:r>
      <w:r w:rsidRPr="00BB3379">
        <w:rPr>
          <w:rStyle w:val="aa"/>
        </w:rPr>
        <w:t>«Модуль базы данных проекта»</w:t>
      </w:r>
      <w:r>
        <w:t xml:space="preserve"> не</w:t>
      </w:r>
      <w:r w:rsidR="001636E6">
        <w:t>обходимо ввести следующий текст</w:t>
      </w:r>
      <w:r w:rsidR="001636E6" w:rsidRPr="001636E6">
        <w:t>:</w:t>
      </w:r>
      <w:r>
        <w:t xml:space="preserve"> </w:t>
      </w:r>
      <w:r w:rsidRPr="006B3260">
        <w:rPr>
          <w:rStyle w:val="aa"/>
        </w:rPr>
        <w:t>$(</w:t>
      </w:r>
      <w:proofErr w:type="spellStart"/>
      <w:r w:rsidRPr="006B3260">
        <w:rPr>
          <w:rStyle w:val="aa"/>
        </w:rPr>
        <w:t>Root</w:t>
      </w:r>
      <w:proofErr w:type="spellEnd"/>
      <w:r w:rsidRPr="006B3260">
        <w:rPr>
          <w:rStyle w:val="aa"/>
        </w:rPr>
        <w:t>)\sdb.dll</w:t>
      </w:r>
      <w:r w:rsidR="005F021B">
        <w:rPr>
          <w:rStyle w:val="aa"/>
        </w:rPr>
        <w:t xml:space="preserve"> </w:t>
      </w:r>
      <w:r w:rsidRPr="002F7D74">
        <w:t>(</w:t>
      </w:r>
      <w:proofErr w:type="spellStart"/>
      <w:r w:rsidRPr="005E3A34">
        <w:rPr>
          <w:lang w:val="en-US"/>
        </w:rPr>
        <w:t>sdb</w:t>
      </w:r>
      <w:proofErr w:type="spellEnd"/>
      <w:r w:rsidRPr="00BD3FCA">
        <w:t>.</w:t>
      </w:r>
      <w:proofErr w:type="spellStart"/>
      <w:r w:rsidRPr="005E3A34">
        <w:rPr>
          <w:lang w:val="en-US"/>
        </w:rPr>
        <w:t>dll</w:t>
      </w:r>
      <w:proofErr w:type="spellEnd"/>
      <w:r w:rsidRPr="002F7D74">
        <w:t xml:space="preserve"> – имя динамической библиотеки програм</w:t>
      </w:r>
      <w:r>
        <w:t>м</w:t>
      </w:r>
      <w:r w:rsidRPr="002F7D74">
        <w:t>ного модуля базы данных)</w:t>
      </w:r>
      <w:r>
        <w:t>.</w:t>
      </w:r>
    </w:p>
    <w:p w:rsidR="005E3A34" w:rsidRPr="006D39E2" w:rsidRDefault="005C661A" w:rsidP="001304C2">
      <w:pPr>
        <w:pStyle w:val="ad"/>
        <w:numPr>
          <w:ilvl w:val="0"/>
          <w:numId w:val="3"/>
        </w:numPr>
      </w:pPr>
      <w:r w:rsidRPr="00774D42">
        <w:t>В</w:t>
      </w:r>
      <w:r w:rsidR="005F021B">
        <w:t xml:space="preserve"> </w:t>
      </w:r>
      <w:r w:rsidRPr="00774D42">
        <w:t xml:space="preserve">строке редактирования </w:t>
      </w:r>
      <w:r w:rsidRPr="00250820">
        <w:rPr>
          <w:rStyle w:val="aa"/>
        </w:rPr>
        <w:t>«Имя базы данных проекта»</w:t>
      </w:r>
      <w:r w:rsidRPr="00774D42">
        <w:t xml:space="preserve"> ввести произвольное имя</w:t>
      </w:r>
      <w:r>
        <w:t xml:space="preserve"> файла для сохранения базы данных.</w:t>
      </w:r>
      <w:r w:rsidR="005F021B">
        <w:t xml:space="preserve"> </w:t>
      </w:r>
      <w:proofErr w:type="gramStart"/>
      <w:r>
        <w:t>Например</w:t>
      </w:r>
      <w:proofErr w:type="gramEnd"/>
      <w:r w:rsidRPr="00BD3FCA">
        <w:t>:</w:t>
      </w:r>
      <w:r>
        <w:t xml:space="preserve"> </w:t>
      </w:r>
      <w:r w:rsidR="00C936A0" w:rsidRPr="00C936A0">
        <w:rPr>
          <w:rStyle w:val="aa"/>
        </w:rPr>
        <w:t>«</w:t>
      </w:r>
      <w:proofErr w:type="spellStart"/>
      <w:r w:rsidRPr="00C936A0">
        <w:rPr>
          <w:rStyle w:val="aa"/>
        </w:rPr>
        <w:t>signals.db</w:t>
      </w:r>
      <w:proofErr w:type="spellEnd"/>
      <w:r w:rsidR="00C936A0" w:rsidRPr="00C936A0">
        <w:rPr>
          <w:rStyle w:val="aa"/>
        </w:rPr>
        <w:t>»</w:t>
      </w:r>
      <w:r w:rsidRPr="006B3260">
        <w:rPr>
          <w:rStyle w:val="aa"/>
        </w:rPr>
        <w:t xml:space="preserve"> </w:t>
      </w:r>
      <w:r w:rsidRPr="002F7D74">
        <w:t>(</w:t>
      </w:r>
      <w:r w:rsidR="00250820" w:rsidRPr="00250820">
        <w:t>в</w:t>
      </w:r>
      <w:r>
        <w:t xml:space="preserve"> случае, когда не прописывается полный путь к файлу, по умолчанию он распол</w:t>
      </w:r>
      <w:r w:rsidR="00250820">
        <w:t>агается</w:t>
      </w:r>
      <w:r>
        <w:t xml:space="preserve"> в том же каталоге, что и файл проекта</w:t>
      </w:r>
      <w:r w:rsidRPr="002F7D74">
        <w:t>)</w:t>
      </w:r>
      <w:r w:rsidR="00250820">
        <w:t>.</w:t>
      </w:r>
    </w:p>
    <w:p w:rsidR="005C661A" w:rsidRDefault="005F3A29" w:rsidP="004E5D68">
      <w:pPr>
        <w:pStyle w:val="a9"/>
      </w:pPr>
      <w:r>
        <w:rPr>
          <w:noProof/>
        </w:rPr>
        <w:drawing>
          <wp:inline distT="0" distB="0" distL="0" distR="0">
            <wp:extent cx="4210050" cy="2628900"/>
            <wp:effectExtent l="19050" t="0" r="0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BB5B2D" w:rsidRDefault="005C661A" w:rsidP="00827903">
      <w:pPr>
        <w:pStyle w:val="a5"/>
      </w:pPr>
      <w:bookmarkStart w:id="8" w:name="_Ref255854270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</w:t>
      </w:r>
      <w:r w:rsidR="004F12D7">
        <w:rPr>
          <w:noProof/>
        </w:rPr>
        <w:fldChar w:fldCharType="end"/>
      </w:r>
      <w:bookmarkEnd w:id="8"/>
      <w:r>
        <w:t>. Закладка настройки базы данных проекта</w:t>
      </w:r>
    </w:p>
    <w:p w:rsidR="005C661A" w:rsidRPr="00F06FB2" w:rsidRDefault="005C661A" w:rsidP="001304C2">
      <w:pPr>
        <w:pStyle w:val="ad"/>
        <w:numPr>
          <w:ilvl w:val="0"/>
          <w:numId w:val="3"/>
        </w:numPr>
      </w:pPr>
      <w:r>
        <w:t xml:space="preserve">Закрыть диалоговое окно нажатием кнопки </w:t>
      </w:r>
      <w:r w:rsidRPr="00827903">
        <w:rPr>
          <w:rStyle w:val="aa"/>
        </w:rPr>
        <w:t>«</w:t>
      </w:r>
      <w:proofErr w:type="spellStart"/>
      <w:r w:rsidR="00827903" w:rsidRPr="00827903">
        <w:rPr>
          <w:rStyle w:val="aa"/>
        </w:rPr>
        <w:t>Ok</w:t>
      </w:r>
      <w:proofErr w:type="spellEnd"/>
      <w:r w:rsidRPr="00827903">
        <w:rPr>
          <w:rStyle w:val="aa"/>
        </w:rPr>
        <w:t>»</w:t>
      </w:r>
      <w:r>
        <w:t xml:space="preserve"> (см.</w:t>
      </w:r>
      <w:r w:rsidR="00827903" w:rsidRPr="00827903">
        <w:t xml:space="preserve"> </w:t>
      </w:r>
      <w:r w:rsidR="00EC1144">
        <w:fldChar w:fldCharType="begin"/>
      </w:r>
      <w:r w:rsidR="00827903">
        <w:instrText xml:space="preserve"> REF _Ref255854270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</w:t>
      </w:r>
      <w:r w:rsidR="00EC1144">
        <w:fldChar w:fldCharType="end"/>
      </w:r>
      <w:r>
        <w:t>)</w:t>
      </w:r>
      <w:r w:rsidR="00827903" w:rsidRPr="00F06FB2">
        <w:rPr>
          <w:lang w:val="en-US"/>
        </w:rPr>
        <w:t>.</w:t>
      </w:r>
    </w:p>
    <w:p w:rsidR="005C661A" w:rsidRPr="00F06FB2" w:rsidRDefault="005C661A" w:rsidP="001304C2">
      <w:pPr>
        <w:pStyle w:val="ad"/>
        <w:numPr>
          <w:ilvl w:val="0"/>
          <w:numId w:val="3"/>
        </w:numPr>
      </w:pPr>
      <w:r>
        <w:t xml:space="preserve">Выполнить сохранение текущего проекта, нажав кнопку </w:t>
      </w:r>
      <w:r w:rsidR="00DE626E" w:rsidRPr="00827903">
        <w:rPr>
          <w:rStyle w:val="aa"/>
        </w:rPr>
        <w:t>«</w:t>
      </w:r>
      <w:r w:rsidR="00DE626E" w:rsidRPr="00DE626E">
        <w:rPr>
          <w:rStyle w:val="aa"/>
        </w:rPr>
        <w:t>Сохранить проект</w:t>
      </w:r>
      <w:r w:rsidR="00DE626E" w:rsidRPr="00827903">
        <w:rPr>
          <w:rStyle w:val="aa"/>
        </w:rPr>
        <w:t>»</w:t>
      </w:r>
      <w:r w:rsidR="00A667D9">
        <w:t xml:space="preserve"> на главном окне программы</w:t>
      </w:r>
      <w:r>
        <w:t xml:space="preserve"> (см.</w:t>
      </w:r>
      <w:r w:rsidR="00A667D9" w:rsidRPr="00A667D9">
        <w:t xml:space="preserve"> </w:t>
      </w:r>
      <w:r w:rsidR="00EC1144">
        <w:fldChar w:fldCharType="begin"/>
      </w:r>
      <w:r w:rsidR="00A667D9">
        <w:instrText xml:space="preserve"> REF _Ref255854560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</w:t>
      </w:r>
      <w:r w:rsidR="00EC1144">
        <w:fldChar w:fldCharType="end"/>
      </w:r>
      <w:r>
        <w:t>)</w:t>
      </w:r>
      <w:r w:rsidR="00A667D9" w:rsidRPr="00DE626E">
        <w:t>.</w:t>
      </w:r>
    </w:p>
    <w:p w:rsidR="005C661A" w:rsidRDefault="00AC0CD1" w:rsidP="00732B34">
      <w:pPr>
        <w:pStyle w:val="a9"/>
      </w:pPr>
      <w:r>
        <w:rPr>
          <w:noProof/>
        </w:rPr>
        <w:drawing>
          <wp:inline distT="0" distB="0" distL="0" distR="0">
            <wp:extent cx="3505690" cy="2390476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690" cy="23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653" w:rsidRDefault="005C661A" w:rsidP="00C217B7">
      <w:pPr>
        <w:pStyle w:val="a5"/>
      </w:pPr>
      <w:bookmarkStart w:id="9" w:name="_Ref255854560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</w:t>
      </w:r>
      <w:r w:rsidR="004F12D7">
        <w:rPr>
          <w:noProof/>
        </w:rPr>
        <w:fldChar w:fldCharType="end"/>
      </w:r>
      <w:bookmarkEnd w:id="9"/>
      <w:r>
        <w:t>. Кнопка сохранения текущего проекта</w:t>
      </w:r>
    </w:p>
    <w:p w:rsidR="005C661A" w:rsidRDefault="00D0723A" w:rsidP="00930F22">
      <w:pPr>
        <w:pStyle w:val="2"/>
      </w:pPr>
      <w:bookmarkStart w:id="10" w:name="_Toc405806661"/>
      <w:r>
        <w:t>Интерфейс просмотра и редактирования</w:t>
      </w:r>
      <w:r w:rsidR="005C661A">
        <w:t xml:space="preserve"> базы данных сигналов</w:t>
      </w:r>
      <w:bookmarkEnd w:id="10"/>
    </w:p>
    <w:p w:rsidR="005C661A" w:rsidRDefault="005C661A" w:rsidP="00462FED">
      <w:r>
        <w:t>Работа по наполнению и редактированию базы данных сигналов осуществляется с помощью модуля «</w:t>
      </w:r>
      <w:r w:rsidRPr="00436617">
        <w:rPr>
          <w:rStyle w:val="aa"/>
        </w:rPr>
        <w:t>Редактор базы данных</w:t>
      </w:r>
      <w:r>
        <w:t>». Вызов базы данных сигналов</w:t>
      </w:r>
      <w:r w:rsidR="00462FED">
        <w:t xml:space="preserve"> </w:t>
      </w:r>
      <w:r>
        <w:t>осуществляется</w:t>
      </w:r>
      <w:r w:rsidR="00462FED">
        <w:t xml:space="preserve"> </w:t>
      </w:r>
      <w:r w:rsidR="00462FED">
        <w:lastRenderedPageBreak/>
        <w:t>через главное меню программы (п</w:t>
      </w:r>
      <w:r>
        <w:t>ункт меню «</w:t>
      </w:r>
      <w:r w:rsidRPr="00436617">
        <w:rPr>
          <w:rStyle w:val="aa"/>
        </w:rPr>
        <w:t>Инструменты</w:t>
      </w:r>
      <w:r>
        <w:t>», подпункт «</w:t>
      </w:r>
      <w:r w:rsidRPr="00436617">
        <w:rPr>
          <w:rStyle w:val="aa"/>
        </w:rPr>
        <w:t>База данных</w:t>
      </w:r>
      <w:r w:rsidR="00462FED">
        <w:rPr>
          <w:rStyle w:val="aa"/>
        </w:rPr>
        <w:t>.</w:t>
      </w:r>
      <w:r w:rsidRPr="00436617">
        <w:rPr>
          <w:rStyle w:val="aa"/>
        </w:rPr>
        <w:t>..</w:t>
      </w:r>
      <w:r>
        <w:t>», см.</w:t>
      </w:r>
      <w:r w:rsidR="00BC69D9">
        <w:t xml:space="preserve"> </w:t>
      </w:r>
      <w:r w:rsidR="00EC1144">
        <w:fldChar w:fldCharType="begin"/>
      </w:r>
      <w:r w:rsidR="00BC69D9">
        <w:instrText xml:space="preserve"> REF _Ref255855222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</w:t>
      </w:r>
      <w:r w:rsidR="00EC1144">
        <w:fldChar w:fldCharType="end"/>
      </w:r>
      <w:r>
        <w:t>).</w:t>
      </w:r>
    </w:p>
    <w:p w:rsidR="005C661A" w:rsidRDefault="00AC0CD1" w:rsidP="000A7F93">
      <w:pPr>
        <w:pStyle w:val="a9"/>
      </w:pPr>
      <w:r>
        <w:rPr>
          <w:noProof/>
        </w:rPr>
        <w:drawing>
          <wp:inline distT="0" distB="0" distL="0" distR="0">
            <wp:extent cx="3400425" cy="27241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5"/>
      </w:pPr>
      <w:bookmarkStart w:id="11" w:name="_Ref255855222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6</w:t>
      </w:r>
      <w:r w:rsidR="004F12D7">
        <w:rPr>
          <w:noProof/>
        </w:rPr>
        <w:fldChar w:fldCharType="end"/>
      </w:r>
      <w:bookmarkEnd w:id="11"/>
      <w:r>
        <w:t>. Вызов редактора базы данных</w:t>
      </w:r>
    </w:p>
    <w:p w:rsidR="005C661A" w:rsidRDefault="005C661A" w:rsidP="00E46747">
      <w:r w:rsidRPr="00DB5B45">
        <w:rPr>
          <w:rStyle w:val="aa"/>
        </w:rPr>
        <w:t>Внимание!</w:t>
      </w:r>
      <w:r w:rsidR="00DB5B45" w:rsidRPr="00DB5B45">
        <w:rPr>
          <w:rStyle w:val="aa"/>
        </w:rPr>
        <w:t>!!</w:t>
      </w:r>
      <w:r>
        <w:t xml:space="preserve"> Для проектов, в 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>
        <w:t xml:space="preserve"> </w:t>
      </w:r>
      <w:r w:rsidR="0062054C">
        <w:fldChar w:fldCharType="begin"/>
      </w:r>
      <w:r w:rsidR="0062054C">
        <w:instrText xml:space="preserve"> REF _Ref255855410 \r \h  \* MERGEFORMAT </w:instrText>
      </w:r>
      <w:r w:rsidR="0062054C">
        <w:fldChar w:fldCharType="separate"/>
      </w:r>
      <w:r w:rsidR="00CD5F96" w:rsidRPr="00CD5F96">
        <w:rPr>
          <w:rStyle w:val="aa"/>
        </w:rPr>
        <w:t>1.2</w:t>
      </w:r>
      <w:r w:rsidR="0062054C">
        <w:fldChar w:fldCharType="end"/>
      </w:r>
      <w:r w:rsidR="00943DA9" w:rsidRPr="00943DA9">
        <w:rPr>
          <w:rStyle w:val="aa"/>
        </w:rPr>
        <w:t xml:space="preserve"> </w:t>
      </w:r>
      <w:r w:rsidR="0062054C">
        <w:fldChar w:fldCharType="begin"/>
      </w:r>
      <w:r w:rsidR="0062054C">
        <w:instrText xml:space="preserve"> REF _Ref255855410 \h  \* MERGEFORMAT </w:instrText>
      </w:r>
      <w:r w:rsidR="0062054C">
        <w:fldChar w:fldCharType="separate"/>
      </w:r>
      <w:r w:rsidR="00CD5F96" w:rsidRPr="00CD5F96">
        <w:rPr>
          <w:rStyle w:val="aa"/>
        </w:rPr>
        <w:t>Подключение базы данных сигналов</w:t>
      </w:r>
      <w:r w:rsidR="0062054C">
        <w:fldChar w:fldCharType="end"/>
      </w:r>
      <w:r>
        <w:t>.</w:t>
      </w:r>
    </w:p>
    <w:p w:rsidR="003E5653" w:rsidRDefault="005C661A" w:rsidP="00BB5B2D">
      <w:r>
        <w:t xml:space="preserve">После выбора пункта меню появляется диалоговое окно редактора базы данных проекта, </w:t>
      </w:r>
      <w:r w:rsidR="00BC69D9">
        <w:t>см.</w:t>
      </w:r>
      <w:r>
        <w:t xml:space="preserve"> </w:t>
      </w:r>
      <w:r w:rsidR="00EC1144">
        <w:fldChar w:fldCharType="begin"/>
      </w:r>
      <w:r w:rsidR="00BC69D9">
        <w:instrText xml:space="preserve"> REF _Ref255855236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EC1144">
        <w:fldChar w:fldCharType="end"/>
      </w:r>
      <w:r>
        <w:t>.</w:t>
      </w:r>
    </w:p>
    <w:p w:rsidR="005C661A" w:rsidRDefault="005E0B6B" w:rsidP="005C661A">
      <w:pPr>
        <w:pStyle w:val="2"/>
      </w:pPr>
      <w:bookmarkStart w:id="12" w:name="_Toc405806662"/>
      <w:r>
        <w:t>Добавление категорий</w:t>
      </w:r>
      <w:r w:rsidR="009A4256">
        <w:t xml:space="preserve"> с р</w:t>
      </w:r>
      <w:r w:rsidR="005C661A">
        <w:t>едактор</w:t>
      </w:r>
      <w:r w:rsidR="009A4256">
        <w:t>ом</w:t>
      </w:r>
      <w:r w:rsidR="005C661A">
        <w:t xml:space="preserve"> базы данных</w:t>
      </w:r>
      <w:bookmarkEnd w:id="12"/>
    </w:p>
    <w:p w:rsidR="003E5653" w:rsidRDefault="005C661A" w:rsidP="00D7425A">
      <w:r>
        <w:t>Редактор базы данных содержит две закладки, расположенные в верхней части окна: непосредственно «</w:t>
      </w:r>
      <w:r w:rsidRPr="00436617">
        <w:rPr>
          <w:rStyle w:val="aa"/>
        </w:rPr>
        <w:t>Редактор</w:t>
      </w:r>
      <w:r>
        <w:t>» и «</w:t>
      </w:r>
      <w:r w:rsidR="00194B0C">
        <w:rPr>
          <w:rStyle w:val="aa"/>
        </w:rPr>
        <w:t>Настройки</w:t>
      </w:r>
      <w:r w:rsidR="00194B0C">
        <w:t>» (с</w:t>
      </w:r>
      <w:r>
        <w:t xml:space="preserve">м. </w:t>
      </w:r>
      <w:r w:rsidR="00194B0C">
        <w:fldChar w:fldCharType="begin"/>
      </w:r>
      <w:r w:rsidR="00194B0C">
        <w:instrText xml:space="preserve"> REF  _Ref255855236 \h </w:instrText>
      </w:r>
      <w:r w:rsidR="00194B0C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194B0C">
        <w:fldChar w:fldCharType="end"/>
      </w:r>
      <w:r>
        <w:t>). Для настройки сигналов используется закладка «</w:t>
      </w:r>
      <w:r w:rsidRPr="00436617">
        <w:rPr>
          <w:rStyle w:val="aa"/>
        </w:rPr>
        <w:t>Редактор</w:t>
      </w:r>
      <w:r>
        <w:t>».</w:t>
      </w:r>
    </w:p>
    <w:p w:rsidR="005C661A" w:rsidRPr="00B45AB2" w:rsidRDefault="005C661A" w:rsidP="00C23E48">
      <w:r>
        <w:t xml:space="preserve">Окно редактора содержит три основные </w:t>
      </w:r>
      <w:r w:rsidR="003C11A9">
        <w:t>области (</w:t>
      </w:r>
      <w:r>
        <w:t>панели</w:t>
      </w:r>
      <w:r w:rsidR="003C11A9">
        <w:t>)</w:t>
      </w:r>
      <w:r w:rsidRPr="00BD3FCA">
        <w:t>:</w:t>
      </w:r>
      <w:r w:rsidR="00B45AB2">
        <w:t xml:space="preserve"> </w:t>
      </w:r>
      <w:r w:rsidR="00F257EA" w:rsidRPr="00F257EA">
        <w:rPr>
          <w:rStyle w:val="aa"/>
        </w:rPr>
        <w:t>«</w:t>
      </w:r>
      <w:r w:rsidR="00B45AB2" w:rsidRPr="00F257EA">
        <w:rPr>
          <w:rStyle w:val="aa"/>
        </w:rPr>
        <w:t>К</w:t>
      </w:r>
      <w:r w:rsidRPr="00F257EA">
        <w:rPr>
          <w:rStyle w:val="aa"/>
        </w:rPr>
        <w:t>атегории</w:t>
      </w:r>
      <w:r w:rsidR="00F257EA" w:rsidRPr="00F257EA">
        <w:rPr>
          <w:rStyle w:val="aa"/>
        </w:rPr>
        <w:t>»</w:t>
      </w:r>
      <w:r w:rsidR="00C23E48">
        <w:t>,</w:t>
      </w:r>
      <w:r w:rsidR="00B45AB2">
        <w:t xml:space="preserve"> </w:t>
      </w:r>
      <w:r w:rsidR="00F257EA" w:rsidRPr="00F257EA">
        <w:rPr>
          <w:rStyle w:val="aa"/>
        </w:rPr>
        <w:t>«</w:t>
      </w:r>
      <w:r w:rsidRPr="00F257EA">
        <w:rPr>
          <w:rStyle w:val="aa"/>
        </w:rPr>
        <w:t>Группы сигналов</w:t>
      </w:r>
      <w:r w:rsidR="00F257EA" w:rsidRPr="00F257EA">
        <w:rPr>
          <w:rStyle w:val="aa"/>
        </w:rPr>
        <w:t>»</w:t>
      </w:r>
      <w:r w:rsidR="00C23E48" w:rsidRPr="00C23E48">
        <w:t xml:space="preserve"> и</w:t>
      </w:r>
      <w:r w:rsidR="00B45AB2" w:rsidRPr="00C23E48">
        <w:t xml:space="preserve"> </w:t>
      </w:r>
      <w:r w:rsidR="00F257EA" w:rsidRPr="00F257EA">
        <w:rPr>
          <w:rStyle w:val="aa"/>
        </w:rPr>
        <w:t>«</w:t>
      </w:r>
      <w:r w:rsidRPr="00F257EA">
        <w:rPr>
          <w:rStyle w:val="aa"/>
        </w:rPr>
        <w:t>Сигналы и данные для групп</w:t>
      </w:r>
      <w:r w:rsidR="00F257EA" w:rsidRPr="00F257EA">
        <w:rPr>
          <w:rStyle w:val="aa"/>
        </w:rPr>
        <w:t>»</w:t>
      </w:r>
      <w:r w:rsidRPr="00B45AB2">
        <w:t>.</w:t>
      </w:r>
      <w:r w:rsidR="000C0614">
        <w:t xml:space="preserve"> Также, доступна панель </w:t>
      </w:r>
      <w:r w:rsidR="000C0614" w:rsidRPr="000C0614">
        <w:rPr>
          <w:b/>
        </w:rPr>
        <w:t>«Фильтры»</w:t>
      </w:r>
      <w:r w:rsidR="000C0614"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:rsidR="003E5653" w:rsidRDefault="005C661A" w:rsidP="00D8620A">
      <w:r>
        <w:t xml:space="preserve">Панель </w:t>
      </w:r>
      <w:r w:rsidR="00D8620A" w:rsidRPr="00D8620A">
        <w:rPr>
          <w:rStyle w:val="aa"/>
        </w:rPr>
        <w:t>«</w:t>
      </w:r>
      <w:r w:rsidRPr="00D8620A">
        <w:rPr>
          <w:rStyle w:val="aa"/>
        </w:rPr>
        <w:t>Категории</w:t>
      </w:r>
      <w:r w:rsidR="00D8620A" w:rsidRPr="00D8620A">
        <w:rPr>
          <w:rStyle w:val="aa"/>
        </w:rPr>
        <w:t>»</w:t>
      </w:r>
      <w:r>
        <w:t xml:space="preserve"> содержит список типов объектов, которые могут быть помещены в базу данных. Например, </w:t>
      </w:r>
      <w:r w:rsidR="002C7E5E" w:rsidRPr="002C7E5E">
        <w:rPr>
          <w:rStyle w:val="aa"/>
        </w:rPr>
        <w:t>«</w:t>
      </w:r>
      <w:r w:rsidRPr="002C7E5E">
        <w:rPr>
          <w:rStyle w:val="aa"/>
        </w:rPr>
        <w:t>БУЗ</w:t>
      </w:r>
      <w:r w:rsidR="002C7E5E" w:rsidRPr="002C7E5E">
        <w:rPr>
          <w:rStyle w:val="aa"/>
        </w:rPr>
        <w:t>»</w:t>
      </w:r>
      <w:r>
        <w:t xml:space="preserve"> – блок управления задвижкой.</w:t>
      </w:r>
    </w:p>
    <w:p w:rsidR="003E5653" w:rsidRDefault="005C661A" w:rsidP="005E7966">
      <w:r>
        <w:t xml:space="preserve">Панель </w:t>
      </w:r>
      <w:r w:rsidRPr="00436617">
        <w:rPr>
          <w:rStyle w:val="aa"/>
        </w:rPr>
        <w:t>Группы сигналов</w:t>
      </w:r>
      <w:r>
        <w:t xml:space="preserve"> содержит список </w:t>
      </w:r>
      <w:r w:rsidR="000C0614">
        <w:t xml:space="preserve">конкретных </w:t>
      </w:r>
      <w:r>
        <w:t>объектов</w:t>
      </w:r>
      <w:r w:rsidR="000C0614">
        <w:t xml:space="preserve"> (конкретных экземпляров выбранного типа, или категории)</w:t>
      </w:r>
      <w:r>
        <w:t xml:space="preserve">, </w:t>
      </w:r>
      <w:r w:rsidR="005E7966">
        <w:t xml:space="preserve">имеющихся в базе данных проекта, которые </w:t>
      </w:r>
      <w:r>
        <w:t>соответствую</w:t>
      </w:r>
      <w:r w:rsidR="005E7966">
        <w:t>т</w:t>
      </w:r>
      <w:r>
        <w:t xml:space="preserve"> выбранной категории. Например, </w:t>
      </w:r>
      <w:r w:rsidRPr="006B3260">
        <w:rPr>
          <w:rStyle w:val="aa"/>
        </w:rPr>
        <w:t>1L01AS1_2</w:t>
      </w:r>
      <w:r>
        <w:t xml:space="preserve"> – код конкретной задвижки</w:t>
      </w:r>
      <w:r w:rsidR="0049316C">
        <w:t>, существующе</w:t>
      </w:r>
      <w:r>
        <w:t>й в базе данных</w:t>
      </w:r>
      <w:r w:rsidRPr="00CB27B3">
        <w:t xml:space="preserve"> </w:t>
      </w:r>
      <w:r>
        <w:t>и математической модели объекта.</w:t>
      </w:r>
    </w:p>
    <w:p w:rsidR="005C661A" w:rsidRPr="00CB27B3" w:rsidRDefault="005C661A" w:rsidP="009151C6">
      <w:r>
        <w:lastRenderedPageBreak/>
        <w:t xml:space="preserve">Панель </w:t>
      </w:r>
      <w:r w:rsidRPr="00436617">
        <w:rPr>
          <w:rStyle w:val="aa"/>
        </w:rPr>
        <w:t>Сигналы и данные для групп</w:t>
      </w:r>
      <w:r w:rsidRPr="00B45AB2">
        <w:t xml:space="preserve"> </w:t>
      </w:r>
      <w:r w:rsidRPr="00A73784">
        <w:t xml:space="preserve">содержит </w:t>
      </w:r>
      <w:r>
        <w:t>таблицу с сигналами и данными, соответствующими конкретной группе сигналов, выбранной в панели</w:t>
      </w:r>
      <w:r w:rsidR="005F021B">
        <w:t xml:space="preserve"> </w:t>
      </w:r>
      <w:r w:rsidRPr="00436617">
        <w:rPr>
          <w:rStyle w:val="aa"/>
        </w:rPr>
        <w:t>Группы сигналов</w:t>
      </w:r>
      <w:r w:rsidRPr="00B45AB2">
        <w:t>.</w:t>
      </w:r>
    </w:p>
    <w:p w:rsidR="005C661A" w:rsidRDefault="005C661A" w:rsidP="009151C6">
      <w: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>
        <w:t>я</w:t>
      </w:r>
      <w:r>
        <w:t xml:space="preserve"> сигналов.</w:t>
      </w:r>
    </w:p>
    <w:p w:rsidR="005C661A" w:rsidRDefault="008C7BC1" w:rsidP="00BB5B2D">
      <w:pPr>
        <w:pStyle w:val="a9"/>
      </w:pPr>
      <w:r>
        <w:rPr>
          <w:noProof/>
        </w:rPr>
        <w:drawing>
          <wp:inline distT="0" distB="0" distL="0" distR="0" wp14:anchorId="04036B5F" wp14:editId="43A490AE">
            <wp:extent cx="5940425" cy="38061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Pr="007067C3" w:rsidRDefault="00C65BFB" w:rsidP="00BB5B2D">
      <w:pPr>
        <w:pStyle w:val="a5"/>
      </w:pPr>
      <w:bookmarkStart w:id="13" w:name="_Ref255855236"/>
      <w:r>
        <w:t>Р</w:t>
      </w:r>
      <w:r w:rsidR="000D22F9">
        <w:t>исун</w:t>
      </w:r>
      <w:r w:rsidR="005C661A">
        <w:t xml:space="preserve">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7</w:t>
      </w:r>
      <w:r w:rsidR="004F12D7">
        <w:rPr>
          <w:noProof/>
        </w:rPr>
        <w:fldChar w:fldCharType="end"/>
      </w:r>
      <w:bookmarkEnd w:id="13"/>
      <w:r w:rsidR="005C661A">
        <w:t xml:space="preserve">. Диалоговое </w:t>
      </w:r>
      <w:r w:rsidR="005C661A" w:rsidRPr="00BB5B2D">
        <w:t>окно</w:t>
      </w:r>
      <w:r w:rsidR="005C661A">
        <w:t xml:space="preserve"> «Редактор базы данных проекта»</w:t>
      </w:r>
    </w:p>
    <w:p w:rsidR="005C661A" w:rsidRDefault="005C661A" w:rsidP="009151C6">
      <w: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>
        <w:t xml:space="preserve">ранее подготовленного </w:t>
      </w:r>
      <w:r>
        <w:t>файла</w:t>
      </w:r>
      <w:r w:rsidR="009151C6">
        <w:t>,</w:t>
      </w:r>
      <w:r>
        <w:t xml:space="preserve"> с уже существующей баз</w:t>
      </w:r>
      <w:r w:rsidR="009151C6">
        <w:t>ой</w:t>
      </w:r>
      <w:r>
        <w:t xml:space="preserve"> данных</w:t>
      </w:r>
      <w:r w:rsidR="00550E28">
        <w:t>.</w:t>
      </w:r>
    </w:p>
    <w:p w:rsidR="005C661A" w:rsidRPr="00BD3FCA" w:rsidRDefault="005C661A" w:rsidP="00F73919">
      <w:r>
        <w:t>Добавление новой категории осуществляется следующим образом</w:t>
      </w:r>
      <w:r w:rsidRPr="00BD3FCA">
        <w:t>:</w:t>
      </w:r>
    </w:p>
    <w:p w:rsidR="00F73919" w:rsidRPr="00F06FB2" w:rsidRDefault="005C661A" w:rsidP="001304C2">
      <w:pPr>
        <w:pStyle w:val="ad"/>
        <w:numPr>
          <w:ilvl w:val="0"/>
          <w:numId w:val="4"/>
        </w:numPr>
      </w:pPr>
      <w:r>
        <w:t>Пользователь должен нажать кнопку «</w:t>
      </w:r>
      <w:r w:rsidRPr="00436617">
        <w:rPr>
          <w:rStyle w:val="aa"/>
        </w:rPr>
        <w:t>Добавить категорию</w:t>
      </w:r>
      <w:r>
        <w:t>» в нижней част</w:t>
      </w:r>
      <w:r w:rsidR="00550E28">
        <w:t>и</w:t>
      </w:r>
      <w:r>
        <w:t xml:space="preserve"> панели (см.</w:t>
      </w:r>
      <w:r w:rsidR="00550E28">
        <w:t xml:space="preserve"> </w:t>
      </w:r>
      <w:r w:rsidR="00EC1144">
        <w:fldChar w:fldCharType="begin"/>
      </w:r>
      <w:r w:rsidR="00550E28">
        <w:instrText xml:space="preserve"> REF _Ref255855236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7</w:t>
      </w:r>
      <w:r w:rsidR="00EC1144">
        <w:fldChar w:fldCharType="end"/>
      </w:r>
      <w:r>
        <w:t>). После этого в списке категорий появляется новая запись «</w:t>
      </w:r>
      <w:r w:rsidRPr="00436617">
        <w:rPr>
          <w:rStyle w:val="aa"/>
        </w:rPr>
        <w:t>Новая категория</w:t>
      </w:r>
      <w:r w:rsidRPr="00EF6F44">
        <w:t>».</w:t>
      </w:r>
    </w:p>
    <w:p w:rsidR="005C661A" w:rsidRPr="00F06FB2" w:rsidRDefault="005C661A" w:rsidP="001304C2">
      <w:pPr>
        <w:pStyle w:val="ad"/>
        <w:numPr>
          <w:ilvl w:val="0"/>
          <w:numId w:val="4"/>
        </w:numPr>
      </w:pPr>
      <w:r w:rsidRPr="00EF6F44">
        <w:t xml:space="preserve">Двойной клик на элементе </w:t>
      </w:r>
      <w:r w:rsidRPr="006B3260">
        <w:rPr>
          <w:rStyle w:val="aa"/>
        </w:rPr>
        <w:t>«</w:t>
      </w:r>
      <w:r w:rsidRPr="00436617">
        <w:rPr>
          <w:rStyle w:val="aa"/>
        </w:rPr>
        <w:t>Новая категория</w:t>
      </w:r>
      <w:r>
        <w:t>» открывает диалогово</w:t>
      </w:r>
      <w:r w:rsidR="00D13875">
        <w:t>е окно редактирования категории (с</w:t>
      </w:r>
      <w:r>
        <w:t>м.</w:t>
      </w:r>
      <w:r w:rsidR="00D13875">
        <w:t xml:space="preserve"> </w:t>
      </w:r>
      <w:r w:rsidR="00EC1144">
        <w:fldChar w:fldCharType="begin"/>
      </w:r>
      <w:r w:rsidR="00D13875">
        <w:instrText xml:space="preserve"> REF _Ref255856638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8</w:t>
      </w:r>
      <w:r w:rsidR="00EC1144">
        <w:fldChar w:fldCharType="end"/>
      </w:r>
      <w:r>
        <w:t>)</w:t>
      </w:r>
      <w:r w:rsidR="00D13875">
        <w:t>.</w:t>
      </w:r>
      <w:r>
        <w:t xml:space="preserve"> В данном диалоговом окне пользователь заполняет</w:t>
      </w:r>
      <w:r w:rsidR="005F021B">
        <w:t xml:space="preserve"> </w:t>
      </w:r>
      <w:r>
        <w:t>таблицу сигналов</w:t>
      </w:r>
      <w:r w:rsidRPr="00BD3FCA">
        <w:t>,</w:t>
      </w:r>
      <w:r>
        <w:t xml:space="preserve"> которые соответствуют данной категории</w:t>
      </w:r>
      <w:r w:rsidRPr="00BD3FCA">
        <w:t xml:space="preserve">. </w:t>
      </w:r>
      <w:r>
        <w:t>Например, для задвижки это могут быть</w:t>
      </w:r>
      <w:r w:rsidRPr="00BD3FCA">
        <w:t xml:space="preserve"> </w:t>
      </w:r>
      <w:r>
        <w:t>вещественное значение положения</w:t>
      </w:r>
      <w:r w:rsidRPr="00BD3FCA">
        <w:t xml:space="preserve"> </w:t>
      </w:r>
      <w:r>
        <w:t>штока</w:t>
      </w:r>
      <w:r w:rsidRPr="00BD3FCA">
        <w:t xml:space="preserve">, </w:t>
      </w:r>
      <w:r>
        <w:t>двоичное значение сигнала «открыта» или «закрыта» и т. д.</w:t>
      </w:r>
    </w:p>
    <w:p w:rsidR="005C661A" w:rsidRDefault="00CA0CFB" w:rsidP="00D13875">
      <w:pPr>
        <w:pStyle w:val="a9"/>
      </w:pPr>
      <w:r>
        <w:rPr>
          <w:noProof/>
        </w:rPr>
        <w:lastRenderedPageBreak/>
        <w:drawing>
          <wp:inline distT="0" distB="0" distL="0" distR="0">
            <wp:extent cx="5772150" cy="2609850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Pr="007171C1" w:rsidRDefault="005C661A" w:rsidP="00D13875">
      <w:pPr>
        <w:pStyle w:val="a5"/>
      </w:pPr>
      <w:bookmarkStart w:id="14" w:name="_Ref25585663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8</w:t>
      </w:r>
      <w:r w:rsidR="004F12D7">
        <w:rPr>
          <w:noProof/>
        </w:rPr>
        <w:fldChar w:fldCharType="end"/>
      </w:r>
      <w:bookmarkEnd w:id="14"/>
      <w:r>
        <w:t xml:space="preserve">. Диалоговое окно </w:t>
      </w:r>
      <w:r w:rsidRPr="00D13875">
        <w:t>редактирования</w:t>
      </w:r>
      <w:r w:rsidR="007171C1">
        <w:t xml:space="preserve"> свойства категории</w:t>
      </w:r>
    </w:p>
    <w:p w:rsidR="003E5653" w:rsidRDefault="00CA0CFB" w:rsidP="00053B98">
      <w:r>
        <w:t>Представленное на рис</w:t>
      </w:r>
      <w:r w:rsidR="00053B98" w:rsidRPr="00053B98">
        <w:t>унке</w:t>
      </w:r>
      <w:r w:rsidR="005C661A">
        <w:t xml:space="preserve"> </w:t>
      </w:r>
      <w:r w:rsidR="00EC1144">
        <w:fldChar w:fldCharType="begin"/>
      </w:r>
      <w:r>
        <w:instrText xml:space="preserve"> REF _Ref255856638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8</w:t>
      </w:r>
      <w:r w:rsidR="00EC1144">
        <w:fldChar w:fldCharType="end"/>
      </w:r>
      <w:r w:rsidR="005C661A">
        <w:t xml:space="preserve"> диалоговое окно содержит простейший образец заполнения свойств категории типа </w:t>
      </w:r>
      <w:r w:rsidR="005C661A" w:rsidRPr="006B3260">
        <w:rPr>
          <w:rStyle w:val="aa"/>
        </w:rPr>
        <w:t>«Задвижк</w:t>
      </w:r>
      <w:r>
        <w:rPr>
          <w:rStyle w:val="aa"/>
        </w:rPr>
        <w:t>и</w:t>
      </w:r>
      <w:r w:rsidR="005C661A" w:rsidRPr="006B3260">
        <w:rPr>
          <w:rStyle w:val="aa"/>
        </w:rPr>
        <w:t>»</w:t>
      </w:r>
      <w:r w:rsidR="005C661A">
        <w:t>.</w:t>
      </w:r>
    </w:p>
    <w:p w:rsidR="005C661A" w:rsidRPr="00BD3FCA" w:rsidRDefault="005C661A" w:rsidP="001069A4">
      <w:r>
        <w:t>Для сохранения сделанных изменений необходимо закрыть диалоговое окно «</w:t>
      </w:r>
      <w:r w:rsidRPr="00436617">
        <w:rPr>
          <w:rStyle w:val="aa"/>
        </w:rPr>
        <w:t>Свойства категории</w:t>
      </w:r>
      <w:r>
        <w:t xml:space="preserve">» нажатием на кнопку </w:t>
      </w:r>
      <w:r w:rsidRPr="007D6ADC">
        <w:rPr>
          <w:rStyle w:val="aa"/>
        </w:rPr>
        <w:t>«</w:t>
      </w:r>
      <w:proofErr w:type="spellStart"/>
      <w:r w:rsidR="007D6ADC" w:rsidRPr="007D6ADC">
        <w:rPr>
          <w:rStyle w:val="aa"/>
        </w:rPr>
        <w:t>Ok</w:t>
      </w:r>
      <w:proofErr w:type="spellEnd"/>
      <w:r w:rsidRPr="007D6ADC">
        <w:rPr>
          <w:rStyle w:val="aa"/>
        </w:rPr>
        <w:t>»</w:t>
      </w:r>
      <w:r>
        <w:t>. После этого в списке категорий должна появиться новая категория с именем «</w:t>
      </w:r>
      <w:r w:rsidRPr="006B3260">
        <w:rPr>
          <w:rStyle w:val="aa"/>
        </w:rPr>
        <w:t>Задвижк</w:t>
      </w:r>
      <w:r w:rsidR="00CE3074">
        <w:rPr>
          <w:rStyle w:val="aa"/>
        </w:rPr>
        <w:t>и</w:t>
      </w:r>
      <w:r w:rsidR="004128C2">
        <w:t>»:</w:t>
      </w:r>
    </w:p>
    <w:p w:rsidR="003E5653" w:rsidRDefault="00FE168B" w:rsidP="004128C2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2E420ED" wp14:editId="149198EC">
            <wp:extent cx="5940425" cy="310705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1A" w:rsidRDefault="005C661A" w:rsidP="004128C2">
      <w:pPr>
        <w:pStyle w:val="a5"/>
      </w:pPr>
      <w:bookmarkStart w:id="15" w:name="_Ref255857946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9</w:t>
      </w:r>
      <w:r w:rsidR="004F12D7">
        <w:rPr>
          <w:noProof/>
        </w:rPr>
        <w:fldChar w:fldCharType="end"/>
      </w:r>
      <w:bookmarkEnd w:id="15"/>
      <w:r>
        <w:t xml:space="preserve">. Редактор базы данных с </w:t>
      </w:r>
      <w:r w:rsidRPr="004128C2">
        <w:t>добавленной</w:t>
      </w:r>
      <w:r w:rsidR="004128C2">
        <w:t xml:space="preserve"> категорией</w:t>
      </w:r>
    </w:p>
    <w:p w:rsidR="005C661A" w:rsidRPr="006F7C64" w:rsidRDefault="005C661A" w:rsidP="00EE4FA0">
      <w:r>
        <w:t xml:space="preserve">Для каждой созданной категории пользователь может добавить в базу данных неограниченное количество </w:t>
      </w:r>
      <w:r w:rsidR="00FE168B">
        <w:t xml:space="preserve">групп </w:t>
      </w:r>
      <w: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</w:t>
      </w:r>
      <w:r w:rsidRPr="006F7C64">
        <w:t>:</w:t>
      </w:r>
    </w:p>
    <w:p w:rsidR="003201BD" w:rsidRPr="00F06FB2" w:rsidRDefault="005C661A" w:rsidP="001304C2">
      <w:pPr>
        <w:pStyle w:val="ad"/>
        <w:numPr>
          <w:ilvl w:val="0"/>
          <w:numId w:val="9"/>
        </w:numPr>
      </w:pPr>
      <w:r>
        <w:t xml:space="preserve">Выделить название категории в </w:t>
      </w:r>
      <w:r w:rsidR="00705197">
        <w:t>панели категорий (в</w:t>
      </w:r>
      <w:r>
        <w:t xml:space="preserve"> нашем примере это</w:t>
      </w:r>
      <w:r w:rsidR="003201BD">
        <w:t xml:space="preserve"> </w:t>
      </w:r>
      <w:r>
        <w:t xml:space="preserve">категория </w:t>
      </w:r>
      <w:r w:rsidR="0001760B">
        <w:t>«</w:t>
      </w:r>
      <w:r w:rsidRPr="006B3260">
        <w:rPr>
          <w:rStyle w:val="aa"/>
        </w:rPr>
        <w:t>Задвижк</w:t>
      </w:r>
      <w:r w:rsidR="00705197">
        <w:rPr>
          <w:rStyle w:val="aa"/>
        </w:rPr>
        <w:t>и</w:t>
      </w:r>
      <w:r w:rsidR="0001760B">
        <w:rPr>
          <w:rStyle w:val="aa"/>
        </w:rPr>
        <w:t>»</w:t>
      </w:r>
      <w:r>
        <w:t>)</w:t>
      </w:r>
      <w:r w:rsidR="00705197">
        <w:t>.</w:t>
      </w:r>
    </w:p>
    <w:p w:rsidR="005C661A" w:rsidRPr="00F06FB2" w:rsidRDefault="005C661A" w:rsidP="001304C2">
      <w:pPr>
        <w:pStyle w:val="ad"/>
        <w:numPr>
          <w:ilvl w:val="0"/>
          <w:numId w:val="9"/>
        </w:numPr>
      </w:pPr>
      <w:r>
        <w:lastRenderedPageBreak/>
        <w:t>Нажать кнопку «</w:t>
      </w:r>
      <w:r w:rsidRPr="00436617">
        <w:rPr>
          <w:rStyle w:val="aa"/>
        </w:rPr>
        <w:t>Добавить таблицу</w:t>
      </w:r>
      <w:r w:rsidR="00705197">
        <w:t xml:space="preserve">» в панели </w:t>
      </w:r>
      <w:r w:rsidR="00CB5EA6">
        <w:t>групп сигналов</w:t>
      </w:r>
      <w:r w:rsidR="00705197">
        <w:t xml:space="preserve"> (с</w:t>
      </w:r>
      <w:r>
        <w:t>м.</w:t>
      </w:r>
      <w:r w:rsidR="00705197">
        <w:t xml:space="preserve"> </w:t>
      </w:r>
      <w:r w:rsidR="00EC1144">
        <w:fldChar w:fldCharType="begin"/>
      </w:r>
      <w:r w:rsidR="00705197">
        <w:instrText xml:space="preserve"> REF _Ref255857946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9</w:t>
      </w:r>
      <w:r w:rsidR="00EC1144">
        <w:fldChar w:fldCharType="end"/>
      </w:r>
      <w:r>
        <w:t>)</w:t>
      </w:r>
      <w:r w:rsidR="00705197">
        <w:t>.</w:t>
      </w:r>
    </w:p>
    <w:p w:rsidR="005C661A" w:rsidRPr="00F06FB2" w:rsidRDefault="005C661A" w:rsidP="001304C2">
      <w:pPr>
        <w:pStyle w:val="ad"/>
        <w:numPr>
          <w:ilvl w:val="0"/>
          <w:numId w:val="9"/>
        </w:numPr>
      </w:pPr>
      <w:r>
        <w:t>В диалоговом окне «</w:t>
      </w:r>
      <w:r w:rsidRPr="00436617">
        <w:rPr>
          <w:rStyle w:val="aa"/>
        </w:rPr>
        <w:t>Создание новых групп</w:t>
      </w:r>
      <w:r>
        <w:t>» вести имена групп сигналов данной категории, которые необходимо внести в базу данных</w:t>
      </w:r>
      <w:r w:rsidRPr="00BD3FCA">
        <w:t>: (</w:t>
      </w:r>
      <w:r w:rsidR="00FE168B">
        <w:t>см</w:t>
      </w:r>
      <w:r>
        <w:t>.</w:t>
      </w:r>
      <w:r w:rsidR="00FE168B">
        <w:t xml:space="preserve"> </w:t>
      </w:r>
      <w:r w:rsidR="00FE168B">
        <w:fldChar w:fldCharType="begin"/>
      </w:r>
      <w:r w:rsidR="00FE168B">
        <w:instrText xml:space="preserve"> REF _Ref356802034 \h </w:instrText>
      </w:r>
      <w:r w:rsidR="00FE168B">
        <w:fldChar w:fldCharType="separate"/>
      </w:r>
      <w:r w:rsidR="00CD5F96">
        <w:t xml:space="preserve">Рисунок </w:t>
      </w:r>
      <w:r w:rsidR="00CD5F96">
        <w:rPr>
          <w:noProof/>
        </w:rPr>
        <w:t>10</w:t>
      </w:r>
      <w:r w:rsidR="00CD5F96">
        <w:t>. Диалоговое окно создания новых групп</w:t>
      </w:r>
      <w:r w:rsidR="00FE168B">
        <w:fldChar w:fldCharType="end"/>
      </w:r>
      <w:r w:rsidRPr="006F7C64">
        <w:t>)</w:t>
      </w:r>
      <w:r w:rsidR="00FE168B">
        <w:t>.</w:t>
      </w:r>
    </w:p>
    <w:p w:rsidR="005C661A" w:rsidRPr="00F06FB2" w:rsidRDefault="005C661A" w:rsidP="001304C2">
      <w:pPr>
        <w:pStyle w:val="ad"/>
        <w:numPr>
          <w:ilvl w:val="0"/>
          <w:numId w:val="9"/>
        </w:numPr>
      </w:pPr>
      <w:r>
        <w:t>Закрыть диалоговое окно «</w:t>
      </w:r>
      <w:r w:rsidRPr="00436617">
        <w:rPr>
          <w:rStyle w:val="aa"/>
        </w:rPr>
        <w:t>Создание новых групп</w:t>
      </w:r>
      <w:r>
        <w:t>» нажатием кнопки «</w:t>
      </w:r>
      <w:r w:rsidR="006243AD" w:rsidRPr="00F06FB2">
        <w:rPr>
          <w:rStyle w:val="aa"/>
          <w:lang w:val="en-US"/>
        </w:rPr>
        <w:t>Ok</w:t>
      </w:r>
      <w:r>
        <w:t>».</w:t>
      </w:r>
    </w:p>
    <w:p w:rsidR="003E5653" w:rsidRDefault="006243AD" w:rsidP="006243AD">
      <w:pPr>
        <w:pStyle w:val="a9"/>
        <w:rPr>
          <w:noProof/>
        </w:rPr>
      </w:pPr>
      <w:r w:rsidRPr="006243AD">
        <w:rPr>
          <w:noProof/>
        </w:rPr>
        <w:drawing>
          <wp:inline distT="0" distB="0" distL="0" distR="0" wp14:anchorId="125D91E3" wp14:editId="2AB27D85">
            <wp:extent cx="3724275" cy="2276475"/>
            <wp:effectExtent l="19050" t="0" r="952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5"/>
      </w:pPr>
      <w:bookmarkStart w:id="16" w:name="_Ref356802034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10</w:t>
      </w:r>
      <w:r w:rsidR="004F12D7">
        <w:rPr>
          <w:noProof/>
        </w:rPr>
        <w:fldChar w:fldCharType="end"/>
      </w:r>
      <w:r>
        <w:t>. Диалоговое окно создания новых групп</w:t>
      </w:r>
      <w:bookmarkEnd w:id="16"/>
    </w:p>
    <w:p w:rsidR="005C661A" w:rsidRDefault="005C661A" w:rsidP="00892F50">
      <w: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</w:t>
      </w:r>
      <w:r>
        <w:rPr>
          <w:lang w:val="en-US"/>
        </w:rPr>
        <w:t>PC</w:t>
      </w:r>
      <w:r w:rsidRPr="00BD3FCA">
        <w:t>.</w:t>
      </w:r>
    </w:p>
    <w:p w:rsidR="005C661A" w:rsidRDefault="005C661A" w:rsidP="00892F50">
      <w:r>
        <w:t>Заданные группы сигналов появляются в панели «</w:t>
      </w:r>
      <w:r w:rsidRPr="00436617">
        <w:rPr>
          <w:rStyle w:val="aa"/>
        </w:rPr>
        <w:t>Группы сигналов</w:t>
      </w:r>
      <w:r>
        <w:t>».</w:t>
      </w:r>
    </w:p>
    <w:p w:rsidR="005C661A" w:rsidRDefault="005C661A" w:rsidP="00892F50">
      <w:r>
        <w:t>На рисунке 11 представлено диалоговое окно редактирования «</w:t>
      </w:r>
      <w:r w:rsidRPr="00436617">
        <w:rPr>
          <w:rStyle w:val="aa"/>
        </w:rPr>
        <w:t>Свойства категории</w:t>
      </w:r>
      <w:r>
        <w:t xml:space="preserve">» для категории </w:t>
      </w:r>
      <w:r w:rsidR="00892F50" w:rsidRPr="00892F50">
        <w:rPr>
          <w:rStyle w:val="aa"/>
        </w:rPr>
        <w:t>«</w:t>
      </w:r>
      <w:r w:rsidRPr="00892F50">
        <w:rPr>
          <w:rStyle w:val="aa"/>
        </w:rPr>
        <w:t>Датчики</w:t>
      </w:r>
      <w:r w:rsidR="00892F50" w:rsidRPr="00892F50">
        <w:rPr>
          <w:rStyle w:val="aa"/>
        </w:rPr>
        <w:t>»</w:t>
      </w:r>
      <w:r w:rsidR="00F56795">
        <w:t xml:space="preserve"> в тестовом примере. Введите эту категорию в базу данных в соответствии с рисунком:</w:t>
      </w:r>
    </w:p>
    <w:p w:rsidR="003120A7" w:rsidRPr="000051B8" w:rsidRDefault="003120A7" w:rsidP="003120A7">
      <w:pPr>
        <w:pStyle w:val="a9"/>
      </w:pPr>
      <w:r>
        <w:rPr>
          <w:noProof/>
        </w:rPr>
        <w:drawing>
          <wp:inline distT="0" distB="0" distL="0" distR="0">
            <wp:extent cx="5772150" cy="2609850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C217B7">
      <w:pPr>
        <w:pStyle w:val="a5"/>
      </w:pPr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11</w:t>
      </w:r>
      <w:r w:rsidR="004F12D7">
        <w:rPr>
          <w:noProof/>
        </w:rPr>
        <w:fldChar w:fldCharType="end"/>
      </w:r>
      <w:r>
        <w:t xml:space="preserve">. Диалоговое окно свойства категорий для категории </w:t>
      </w:r>
      <w:r w:rsidR="003120A7">
        <w:t>«</w:t>
      </w:r>
      <w:r>
        <w:t>Датчики</w:t>
      </w:r>
      <w:r w:rsidR="003120A7">
        <w:t>»</w:t>
      </w:r>
    </w:p>
    <w:p w:rsidR="005C661A" w:rsidRDefault="005C661A" w:rsidP="008D0018">
      <w:r>
        <w:lastRenderedPageBreak/>
        <w:t>После создания новой к</w:t>
      </w:r>
      <w:r w:rsidR="008D0018">
        <w:t>атегории, для того</w:t>
      </w:r>
      <w:r>
        <w:t xml:space="preserve"> чтобы тестовая база данных с</w:t>
      </w:r>
      <w:r w:rsidR="008D0018">
        <w:t>одержала сигналы, представленные</w:t>
      </w:r>
      <w:r>
        <w:t xml:space="preserve"> на рисунке 12, сформируйте в соответствии с описанной выше процедурой группу сигналов </w:t>
      </w:r>
      <w:r w:rsidRPr="006B3260">
        <w:rPr>
          <w:rStyle w:val="aa"/>
        </w:rPr>
        <w:t>«Датчики»</w:t>
      </w:r>
      <w:r w:rsidR="00C24598">
        <w:t>:</w:t>
      </w:r>
    </w:p>
    <w:p w:rsidR="003E5653" w:rsidRDefault="007D308F" w:rsidP="007D308F">
      <w:pPr>
        <w:pStyle w:val="a9"/>
        <w:rPr>
          <w:noProof/>
        </w:rPr>
      </w:pPr>
      <w:r w:rsidRPr="007D308F">
        <w:rPr>
          <w:noProof/>
        </w:rPr>
        <w:drawing>
          <wp:inline distT="0" distB="0" distL="0" distR="0">
            <wp:extent cx="5867400" cy="3113723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1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5C661A">
      <w:pPr>
        <w:pStyle w:val="a5"/>
      </w:pPr>
      <w:bookmarkStart w:id="17" w:name="_Ref255858959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</w:t>
      </w:r>
      <w:r w:rsidR="004F12D7">
        <w:rPr>
          <w:noProof/>
        </w:rPr>
        <w:fldChar w:fldCharType="end"/>
      </w:r>
      <w:bookmarkEnd w:id="17"/>
      <w:r>
        <w:t>. Редактор базы данных с добавленной категории датчики</w:t>
      </w:r>
    </w:p>
    <w:p w:rsidR="007D308F" w:rsidRDefault="005C661A" w:rsidP="000856B9">
      <w:r>
        <w:t xml:space="preserve">После добавления в </w:t>
      </w:r>
      <w:r w:rsidR="000C2553">
        <w:t>БД</w:t>
      </w:r>
      <w:r>
        <w:t xml:space="preserve"> категорий и групп сигналов можно осуществлять переключение между ними, выбирая нуж</w:t>
      </w:r>
      <w:r w:rsidR="007D308F">
        <w:t>ную категорию и группу сигналов (с</w:t>
      </w:r>
      <w:r>
        <w:t>м.</w:t>
      </w:r>
      <w:r w:rsidR="007D308F">
        <w:t xml:space="preserve"> </w:t>
      </w:r>
      <w:r w:rsidR="00EC1144">
        <w:fldChar w:fldCharType="begin"/>
      </w:r>
      <w:r w:rsidR="007D308F">
        <w:instrText xml:space="preserve"> REF _Ref255858959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</w:t>
      </w:r>
      <w:r w:rsidR="00EC1144">
        <w:fldChar w:fldCharType="end"/>
      </w:r>
      <w:r>
        <w:t>).</w:t>
      </w:r>
    </w:p>
    <w:p w:rsidR="005C661A" w:rsidRDefault="005C661A" w:rsidP="007D308F">
      <w:pPr>
        <w:pStyle w:val="2"/>
      </w:pPr>
      <w:bookmarkStart w:id="18" w:name="_Toc405806663"/>
      <w:r>
        <w:t>Сохранение базы данных проекта</w:t>
      </w:r>
      <w:bookmarkEnd w:id="18"/>
    </w:p>
    <w:p w:rsidR="005C661A" w:rsidRDefault="005C661A" w:rsidP="007D308F">
      <w:r>
        <w:t>Прежде чем закрывать</w:t>
      </w:r>
      <w:r w:rsidR="007C61FF">
        <w:t xml:space="preserve"> редактор, необходимо убедиться,</w:t>
      </w:r>
      <w: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>
        <w:t>вкладку</w:t>
      </w:r>
      <w:r>
        <w:t xml:space="preserve"> «</w:t>
      </w:r>
      <w:r w:rsidR="001F7F30">
        <w:rPr>
          <w:rStyle w:val="aa"/>
        </w:rPr>
        <w:t>Настройки</w:t>
      </w:r>
      <w:r>
        <w:t>» и установить галочки в пунктах «</w:t>
      </w:r>
      <w:r w:rsidRPr="00436617">
        <w:rPr>
          <w:rStyle w:val="aa"/>
        </w:rPr>
        <w:t>Сохранять базу</w:t>
      </w:r>
      <w:r>
        <w:t>» и «</w:t>
      </w:r>
      <w:r w:rsidRPr="00436617">
        <w:rPr>
          <w:rStyle w:val="aa"/>
        </w:rPr>
        <w:t>Резервировать БД</w:t>
      </w:r>
      <w:r w:rsidR="007C61FF">
        <w:t>» (с</w:t>
      </w:r>
      <w:r>
        <w:t>м.</w:t>
      </w:r>
      <w:r w:rsidR="007C61FF">
        <w:t xml:space="preserve"> </w:t>
      </w:r>
      <w:r w:rsidR="00EC1144">
        <w:fldChar w:fldCharType="begin"/>
      </w:r>
      <w:r w:rsidR="007C61FF">
        <w:instrText xml:space="preserve"> REF _Ref255859008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</w:t>
      </w:r>
      <w:r w:rsidR="00EC1144">
        <w:fldChar w:fldCharType="end"/>
      </w:r>
      <w:r w:rsidR="007C61FF">
        <w:t>)</w:t>
      </w:r>
      <w:r>
        <w:t>.</w:t>
      </w:r>
    </w:p>
    <w:p w:rsidR="005C661A" w:rsidRDefault="007C61FF" w:rsidP="007C61FF">
      <w:pPr>
        <w:pStyle w:val="a9"/>
      </w:pPr>
      <w:r w:rsidRPr="007C61FF">
        <w:rPr>
          <w:noProof/>
        </w:rPr>
        <w:lastRenderedPageBreak/>
        <w:drawing>
          <wp:inline distT="0" distB="0" distL="0" distR="0">
            <wp:extent cx="4933334" cy="3971429"/>
            <wp:effectExtent l="19050" t="0" r="616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34" cy="397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61A" w:rsidRDefault="005C661A" w:rsidP="007C61FF">
      <w:pPr>
        <w:pStyle w:val="a5"/>
      </w:pPr>
      <w:bookmarkStart w:id="19" w:name="_Ref25585900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</w:t>
      </w:r>
      <w:r w:rsidR="004F12D7">
        <w:rPr>
          <w:noProof/>
        </w:rPr>
        <w:fldChar w:fldCharType="end"/>
      </w:r>
      <w:bookmarkEnd w:id="19"/>
      <w:r>
        <w:t xml:space="preserve">. </w:t>
      </w:r>
      <w:r w:rsidRPr="007C61FF">
        <w:t>Настройки</w:t>
      </w:r>
      <w:r>
        <w:t xml:space="preserve"> сохранения базы данных</w:t>
      </w:r>
    </w:p>
    <w:p w:rsidR="005C661A" w:rsidRDefault="005C661A" w:rsidP="007C61FF">
      <w:r>
        <w:t xml:space="preserve">Установив опции </w:t>
      </w:r>
      <w:r w:rsidRPr="007C61FF">
        <w:rPr>
          <w:rStyle w:val="aa"/>
        </w:rPr>
        <w:t>«Сохранять базу»</w:t>
      </w:r>
      <w:r w:rsidR="007C61FF" w:rsidRPr="007C61FF">
        <w:t xml:space="preserve"> и </w:t>
      </w:r>
      <w:r w:rsidR="007C61FF">
        <w:rPr>
          <w:rStyle w:val="aa"/>
        </w:rPr>
        <w:t>«Резервировать БД»</w:t>
      </w:r>
      <w:r w:rsidR="007C61FF">
        <w:t>, необходимо переключи</w:t>
      </w:r>
      <w:r>
        <w:t>ться на закладку «</w:t>
      </w:r>
      <w:r w:rsidRPr="00436617">
        <w:rPr>
          <w:rStyle w:val="aa"/>
        </w:rPr>
        <w:t>Редактор</w:t>
      </w:r>
      <w:r>
        <w:t>» и закрыть диалоговое окно «</w:t>
      </w:r>
      <w:r w:rsidRPr="00436617">
        <w:rPr>
          <w:rStyle w:val="aa"/>
        </w:rPr>
        <w:t>Редактор базы данных</w:t>
      </w:r>
      <w:r>
        <w:t xml:space="preserve">» нажатием кнопки </w:t>
      </w:r>
      <w:r w:rsidRPr="0041156A">
        <w:rPr>
          <w:rStyle w:val="aa"/>
        </w:rPr>
        <w:t>«</w:t>
      </w:r>
      <w:proofErr w:type="spellStart"/>
      <w:r w:rsidR="0041156A" w:rsidRPr="0041156A">
        <w:rPr>
          <w:rStyle w:val="aa"/>
        </w:rPr>
        <w:t>Ok</w:t>
      </w:r>
      <w:proofErr w:type="spellEnd"/>
      <w:r w:rsidRPr="0041156A">
        <w:rPr>
          <w:rStyle w:val="aa"/>
        </w:rPr>
        <w:t>»</w:t>
      </w:r>
      <w:r>
        <w:t>.</w:t>
      </w:r>
    </w:p>
    <w:p w:rsidR="005C661A" w:rsidRPr="0041156A" w:rsidRDefault="005C661A" w:rsidP="0041156A">
      <w:r>
        <w:t>После это</w:t>
      </w:r>
      <w:r w:rsidR="0041156A">
        <w:t>го необходимо сохранить проект.</w:t>
      </w:r>
    </w:p>
    <w:p w:rsidR="005C661A" w:rsidRDefault="005C661A" w:rsidP="0041156A">
      <w:r>
        <w:t>Данные установки позволяют</w:t>
      </w:r>
      <w:r w:rsidR="0041156A">
        <w:t xml:space="preserve"> автоматически сохран</w:t>
      </w:r>
      <w:r w:rsidR="0041156A" w:rsidRPr="0041156A">
        <w:t>я</w:t>
      </w:r>
      <w:r>
        <w:t xml:space="preserve">ть базу данных проекта </w:t>
      </w:r>
      <w:r w:rsidR="0041156A">
        <w:t xml:space="preserve">(файл с базой данных проекта) </w:t>
      </w:r>
      <w:r>
        <w:t xml:space="preserve">при закрытии файла </w:t>
      </w:r>
      <w:r w:rsidR="0041156A">
        <w:t xml:space="preserve">самого </w:t>
      </w:r>
      <w:r>
        <w:t>проекта.</w:t>
      </w:r>
    </w:p>
    <w:p w:rsidR="003F5933" w:rsidRPr="003B1764" w:rsidRDefault="005C661A" w:rsidP="0041156A">
      <w:r>
        <w:t xml:space="preserve">Если все вышеописанные действия были выполнены правильно, то после закрытия проекта в директории, в которой был сохранен проект, должен появиться файл с именем </w:t>
      </w:r>
      <w:r w:rsidR="0041156A" w:rsidRPr="0041156A">
        <w:rPr>
          <w:rStyle w:val="aa"/>
        </w:rPr>
        <w:t>«</w:t>
      </w:r>
      <w:proofErr w:type="spellStart"/>
      <w:r w:rsidRPr="0041156A">
        <w:rPr>
          <w:rStyle w:val="aa"/>
        </w:rPr>
        <w:t>signals.db</w:t>
      </w:r>
      <w:proofErr w:type="spellEnd"/>
      <w:r w:rsidR="0041156A" w:rsidRPr="0041156A">
        <w:rPr>
          <w:rStyle w:val="aa"/>
        </w:rPr>
        <w:t>»</w:t>
      </w:r>
      <w:r w:rsidR="0041156A" w:rsidRPr="0041156A">
        <w:t>.</w:t>
      </w:r>
    </w:p>
    <w:p w:rsidR="00FE6C74" w:rsidRPr="00FE6C74" w:rsidRDefault="00FE6C74" w:rsidP="00FE6C74">
      <w:pPr>
        <w:pStyle w:val="1"/>
      </w:pPr>
      <w:bookmarkStart w:id="20" w:name="_Toc405806664"/>
      <w:r>
        <w:lastRenderedPageBreak/>
        <w:t xml:space="preserve">Создание </w:t>
      </w:r>
      <w:r w:rsidR="00E12594">
        <w:t xml:space="preserve">файла </w:t>
      </w:r>
      <w:proofErr w:type="spellStart"/>
      <w:r w:rsidR="00D32FF8">
        <w:t>теплогидравлической</w:t>
      </w:r>
      <w:proofErr w:type="spellEnd"/>
      <w:r w:rsidR="00D32FF8">
        <w:t xml:space="preserve"> </w:t>
      </w:r>
      <w:r w:rsidRPr="00FE6C74">
        <w:t>схемы</w:t>
      </w:r>
      <w:r w:rsidR="00D32FF8">
        <w:t xml:space="preserve"> </w:t>
      </w:r>
      <w:r>
        <w:t>с базой данных сигналов</w:t>
      </w:r>
      <w:bookmarkEnd w:id="20"/>
    </w:p>
    <w:p w:rsidR="00B854A4" w:rsidRDefault="00B854A4" w:rsidP="00B854A4">
      <w:pPr>
        <w:pStyle w:val="2"/>
      </w:pPr>
      <w:bookmarkStart w:id="21" w:name="_Toc405806665"/>
      <w:r>
        <w:t>Создан</w:t>
      </w:r>
      <w:r w:rsidR="00D32FF8">
        <w:t xml:space="preserve">ие новой </w:t>
      </w:r>
      <w:proofErr w:type="spellStart"/>
      <w:r w:rsidR="00D32FF8">
        <w:t>теплогидравлической</w:t>
      </w:r>
      <w:proofErr w:type="spellEnd"/>
      <w:r w:rsidR="00D32FF8">
        <w:t xml:space="preserve"> схемы</w:t>
      </w:r>
      <w:bookmarkEnd w:id="21"/>
    </w:p>
    <w:p w:rsidR="0031664B" w:rsidRDefault="004D77AF" w:rsidP="009B18C4">
      <w:r>
        <w:t xml:space="preserve">Для создания </w:t>
      </w:r>
      <w:r w:rsidR="009B18C4">
        <w:t xml:space="preserve">новой </w:t>
      </w:r>
      <w:proofErr w:type="spellStart"/>
      <w:r w:rsidR="009B18C4">
        <w:t>теплогидравлической</w:t>
      </w:r>
      <w:proofErr w:type="spellEnd"/>
      <w:r w:rsidR="009B18C4">
        <w:t xml:space="preserve"> </w:t>
      </w:r>
      <w:r>
        <w:t xml:space="preserve">схемы </w:t>
      </w:r>
      <w:r w:rsidR="0031664B">
        <w:t>необходимо выполнить следующие действия:</w:t>
      </w:r>
    </w:p>
    <w:p w:rsidR="00413BF2" w:rsidRPr="00E720F9" w:rsidRDefault="0031664B" w:rsidP="001304C2">
      <w:pPr>
        <w:pStyle w:val="ad"/>
        <w:numPr>
          <w:ilvl w:val="0"/>
          <w:numId w:val="11"/>
        </w:numPr>
      </w:pPr>
      <w:r>
        <w:t xml:space="preserve">В </w:t>
      </w:r>
      <w:r w:rsidRPr="00656085">
        <w:t>главной</w:t>
      </w:r>
      <w:r>
        <w:t xml:space="preserve"> </w:t>
      </w:r>
      <w:r w:rsidRPr="0064564A">
        <w:t>панели</w:t>
      </w:r>
      <w:r>
        <w:t xml:space="preserve"> инструментов выбрать кнопку </w:t>
      </w:r>
      <w:r w:rsidRPr="009F514F">
        <w:rPr>
          <w:rStyle w:val="aa"/>
        </w:rPr>
        <w:t>«Новый проект»</w:t>
      </w:r>
      <w:r w:rsidR="00C45959" w:rsidRPr="00C45959">
        <w:t>.</w:t>
      </w:r>
    </w:p>
    <w:p w:rsidR="003E5653" w:rsidRDefault="0031664B" w:rsidP="001304C2">
      <w:pPr>
        <w:pStyle w:val="ad"/>
        <w:numPr>
          <w:ilvl w:val="0"/>
          <w:numId w:val="11"/>
        </w:numPr>
      </w:pPr>
      <w:r>
        <w:t>В выпадающем меню выбрать пункт «</w:t>
      </w:r>
      <w:r w:rsidRPr="00413BF2">
        <w:rPr>
          <w:rStyle w:val="aa"/>
        </w:rPr>
        <w:t>Схема TPP</w:t>
      </w:r>
      <w:r>
        <w:t xml:space="preserve">» (см. </w:t>
      </w:r>
      <w:r w:rsidR="00EC1144">
        <w:fldChar w:fldCharType="begin"/>
      </w:r>
      <w:r>
        <w:instrText xml:space="preserve"> REF _Ref185778888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14</w:t>
      </w:r>
      <w:r w:rsidR="00EC1144">
        <w:fldChar w:fldCharType="end"/>
      </w:r>
      <w:r>
        <w:t>)</w:t>
      </w:r>
    </w:p>
    <w:p w:rsidR="0031664B" w:rsidRDefault="00E720F9" w:rsidP="00E720F9">
      <w:pPr>
        <w:pStyle w:val="a9"/>
      </w:pPr>
      <w:r>
        <w:rPr>
          <w:noProof/>
        </w:rPr>
        <w:drawing>
          <wp:inline distT="0" distB="0" distL="0" distR="0">
            <wp:extent cx="3590925" cy="1857375"/>
            <wp:effectExtent l="1905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E720F9">
      <w:pPr>
        <w:pStyle w:val="a5"/>
      </w:pPr>
      <w:bookmarkStart w:id="22" w:name="_Ref185778888"/>
      <w:r>
        <w:t xml:space="preserve">Рисунок </w:t>
      </w:r>
      <w:r w:rsidR="004F12D7">
        <w:fldChar w:fldCharType="begin"/>
      </w:r>
      <w:r w:rsidR="004F12D7">
        <w:instrText xml:space="preserve"> SEQ "Рисунок" \*Arabic </w:instrText>
      </w:r>
      <w:r w:rsidR="004F12D7">
        <w:fldChar w:fldCharType="separate"/>
      </w:r>
      <w:r w:rsidR="00CD5F96">
        <w:rPr>
          <w:noProof/>
        </w:rPr>
        <w:t>14</w:t>
      </w:r>
      <w:r w:rsidR="004F12D7">
        <w:rPr>
          <w:noProof/>
        </w:rPr>
        <w:fldChar w:fldCharType="end"/>
      </w:r>
      <w:bookmarkEnd w:id="22"/>
      <w:r>
        <w:t xml:space="preserve">. Меню создания </w:t>
      </w:r>
      <w:r w:rsidRPr="00E720F9">
        <w:t>нового</w:t>
      </w:r>
      <w:r>
        <w:t xml:space="preserve"> проекта</w:t>
      </w:r>
    </w:p>
    <w:p w:rsidR="0031664B" w:rsidRDefault="0031664B" w:rsidP="00E720F9">
      <w:r>
        <w:t>После это появится новое схемное окно, в котором будет происходить создание схе</w:t>
      </w:r>
      <w:r w:rsidR="00621205">
        <w:t xml:space="preserve">мы </w:t>
      </w:r>
      <w:proofErr w:type="spellStart"/>
      <w:r w:rsidR="00621205">
        <w:t>теплогидравлической</w:t>
      </w:r>
      <w:proofErr w:type="spellEnd"/>
      <w:r w:rsidR="00621205">
        <w:t xml:space="preserve"> модели (с</w:t>
      </w:r>
      <w:r>
        <w:t xml:space="preserve">м. </w:t>
      </w:r>
      <w:r w:rsidR="00EC1144">
        <w:fldChar w:fldCharType="begin"/>
      </w:r>
      <w:r>
        <w:instrText xml:space="preserve"> REF _Ref185780032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15</w:t>
      </w:r>
      <w:r w:rsidR="00EC1144">
        <w:fldChar w:fldCharType="end"/>
      </w:r>
      <w:r>
        <w:t>)</w:t>
      </w:r>
      <w:r w:rsidR="00E611BD">
        <w:t>.</w:t>
      </w:r>
    </w:p>
    <w:p w:rsidR="0031664B" w:rsidRDefault="004B783B" w:rsidP="004B783B">
      <w:pPr>
        <w:pStyle w:val="a9"/>
      </w:pPr>
      <w:r>
        <w:rPr>
          <w:noProof/>
        </w:rPr>
        <w:drawing>
          <wp:inline distT="0" distB="0" distL="0" distR="0">
            <wp:extent cx="4276725" cy="3200400"/>
            <wp:effectExtent l="19050" t="0" r="952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5"/>
      </w:pPr>
      <w:bookmarkStart w:id="23" w:name="_Ref185780032"/>
      <w:r>
        <w:t xml:space="preserve">Рисунок </w:t>
      </w:r>
      <w:r w:rsidR="004F12D7">
        <w:fldChar w:fldCharType="begin"/>
      </w:r>
      <w:r w:rsidR="004F12D7">
        <w:instrText xml:space="preserve"> SEQ "Рисунок" \*Arabic </w:instrText>
      </w:r>
      <w:r w:rsidR="004F12D7">
        <w:fldChar w:fldCharType="separate"/>
      </w:r>
      <w:r w:rsidR="00CD5F96">
        <w:rPr>
          <w:noProof/>
        </w:rPr>
        <w:t>15</w:t>
      </w:r>
      <w:r w:rsidR="004F12D7">
        <w:rPr>
          <w:noProof/>
        </w:rPr>
        <w:fldChar w:fldCharType="end"/>
      </w:r>
      <w:bookmarkEnd w:id="23"/>
      <w:r>
        <w:t xml:space="preserve">. Схемное окно для создания схемы </w:t>
      </w:r>
      <w:proofErr w:type="spellStart"/>
      <w:r w:rsidR="004B783B">
        <w:t>теплогидравлической</w:t>
      </w:r>
      <w:proofErr w:type="spellEnd"/>
      <w:r w:rsidR="004B783B">
        <w:t xml:space="preserve"> </w:t>
      </w:r>
      <w:r>
        <w:t>модели</w:t>
      </w:r>
    </w:p>
    <w:p w:rsidR="0031664B" w:rsidRDefault="0031664B" w:rsidP="004158FC">
      <w:r>
        <w:t xml:space="preserve">Для дальнейшей работы необходимо сохранить данную схему в </w:t>
      </w:r>
      <w:r w:rsidR="007530C5">
        <w:t>файл</w:t>
      </w:r>
      <w:r>
        <w:t xml:space="preserve"> с новым именем в той же директории, в которой была сохранена схема автоматики. Для этого н</w:t>
      </w:r>
      <w:r w:rsidR="007530C5">
        <w:t>адо</w:t>
      </w:r>
      <w:r>
        <w:t>:</w:t>
      </w:r>
    </w:p>
    <w:p w:rsidR="0031664B" w:rsidRDefault="0031664B" w:rsidP="001304C2">
      <w:pPr>
        <w:pStyle w:val="ad"/>
        <w:numPr>
          <w:ilvl w:val="0"/>
          <w:numId w:val="5"/>
        </w:numPr>
      </w:pPr>
      <w:r>
        <w:t xml:space="preserve">В </w:t>
      </w:r>
      <w:r w:rsidRPr="00762803">
        <w:t>главном</w:t>
      </w:r>
      <w:r>
        <w:t xml:space="preserve"> меню выбрать пункт</w:t>
      </w:r>
      <w:r w:rsidRPr="00413BF2">
        <w:rPr>
          <w:rStyle w:val="aa"/>
        </w:rPr>
        <w:t xml:space="preserve"> «Файл», </w:t>
      </w:r>
      <w:r>
        <w:t>в выпадающем списке выбрать пункт меню</w:t>
      </w:r>
      <w:r w:rsidRPr="00413BF2">
        <w:rPr>
          <w:rStyle w:val="aa"/>
        </w:rPr>
        <w:t xml:space="preserve"> «Сохранить </w:t>
      </w:r>
      <w:r w:rsidR="00E33882">
        <w:rPr>
          <w:rStyle w:val="aa"/>
        </w:rPr>
        <w:t xml:space="preserve">проект </w:t>
      </w:r>
      <w:r w:rsidRPr="00413BF2">
        <w:rPr>
          <w:rStyle w:val="aa"/>
        </w:rPr>
        <w:t>как</w:t>
      </w:r>
      <w:r w:rsidR="00762803">
        <w:rPr>
          <w:rStyle w:val="aa"/>
        </w:rPr>
        <w:t>.</w:t>
      </w:r>
      <w:r w:rsidRPr="00413BF2">
        <w:rPr>
          <w:rStyle w:val="aa"/>
        </w:rPr>
        <w:t>..»</w:t>
      </w:r>
      <w:r w:rsidR="00762803">
        <w:t>.</w:t>
      </w:r>
    </w:p>
    <w:p w:rsidR="0031664B" w:rsidRPr="00E720F9" w:rsidRDefault="0031664B" w:rsidP="001304C2">
      <w:pPr>
        <w:pStyle w:val="ad"/>
        <w:numPr>
          <w:ilvl w:val="0"/>
          <w:numId w:val="5"/>
        </w:numPr>
      </w:pPr>
      <w:r>
        <w:lastRenderedPageBreak/>
        <w:t xml:space="preserve">Используя стандартный диалог сохранения файла, выбрать новое имя и каталог для сохранения. Например, </w:t>
      </w:r>
      <w:r w:rsidR="00762803" w:rsidRPr="00762803">
        <w:rPr>
          <w:rStyle w:val="aa"/>
        </w:rPr>
        <w:t>«</w:t>
      </w:r>
      <w:r w:rsidRPr="00762803">
        <w:rPr>
          <w:rStyle w:val="aa"/>
        </w:rPr>
        <w:t>Схема Т</w:t>
      </w:r>
      <w:r w:rsidRPr="00762803">
        <w:rPr>
          <w:rStyle w:val="aa"/>
          <w:lang w:val="en-US"/>
        </w:rPr>
        <w:t>PP</w:t>
      </w:r>
      <w:r w:rsidRPr="00762803">
        <w:rPr>
          <w:rStyle w:val="aa"/>
        </w:rPr>
        <w:t xml:space="preserve"> 1.</w:t>
      </w:r>
      <w:proofErr w:type="spellStart"/>
      <w:r w:rsidRPr="00762803">
        <w:rPr>
          <w:rStyle w:val="aa"/>
          <w:lang w:val="en-US"/>
        </w:rPr>
        <w:t>prt</w:t>
      </w:r>
      <w:proofErr w:type="spellEnd"/>
      <w:r w:rsidR="00762803" w:rsidRPr="00762803">
        <w:rPr>
          <w:rStyle w:val="aa"/>
        </w:rPr>
        <w:t>»</w:t>
      </w:r>
      <w:r>
        <w:t>.</w:t>
      </w:r>
    </w:p>
    <w:p w:rsidR="00347D63" w:rsidRDefault="0031664B" w:rsidP="00347D63">
      <w:r>
        <w:t>После сохранения файла его имя и полный путь отображаются в заголовке схемно</w:t>
      </w:r>
      <w:r w:rsidR="00425678">
        <w:t>го окна (с</w:t>
      </w:r>
      <w:r>
        <w:t xml:space="preserve">м. </w:t>
      </w:r>
      <w:r w:rsidR="00EC1144">
        <w:fldChar w:fldCharType="begin"/>
      </w:r>
      <w:r>
        <w:instrText xml:space="preserve"> REF _Ref185780032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15</w:t>
      </w:r>
      <w:r w:rsidR="00EC1144">
        <w:fldChar w:fldCharType="end"/>
      </w:r>
      <w:r>
        <w:t>).</w:t>
      </w:r>
      <w:r w:rsidR="00347D63">
        <w:t xml:space="preserve"> </w:t>
      </w:r>
      <w:r>
        <w:t>При необходимости пользователь может изменить размеры и местоположение окна на экране компьютера, используя для этого стандартные методы рабо</w:t>
      </w:r>
      <w:r w:rsidR="00347D63">
        <w:t>ты с окнами.</w:t>
      </w:r>
    </w:p>
    <w:p w:rsidR="0031664B" w:rsidRDefault="0031664B" w:rsidP="00347D63">
      <w:pPr>
        <w:pStyle w:val="2"/>
      </w:pPr>
      <w:bookmarkStart w:id="24" w:name="_Toc405806666"/>
      <w:r>
        <w:t>Подключение базы данных сигналов</w:t>
      </w:r>
      <w:bookmarkEnd w:id="24"/>
    </w:p>
    <w:p w:rsidR="0031664B" w:rsidRDefault="0031664B" w:rsidP="004158FC">
      <w:r>
        <w:t>Для совместной работы нескольких расчетных кодов необходимо, чтобы они использовали одну и ту же базу сигналов</w:t>
      </w:r>
      <w:r w:rsidR="001A5C41">
        <w:t xml:space="preserve"> (которая в нашем случае находится в </w:t>
      </w:r>
      <w:r w:rsidR="0024379B" w:rsidRPr="0024379B">
        <w:t xml:space="preserve">ранее созданном </w:t>
      </w:r>
      <w:r w:rsidR="001A5C41">
        <w:t xml:space="preserve">файле </w:t>
      </w:r>
      <w:r w:rsidR="001A5C41" w:rsidRPr="001A5C41">
        <w:rPr>
          <w:rStyle w:val="aa"/>
        </w:rPr>
        <w:t>«</w:t>
      </w:r>
      <w:proofErr w:type="spellStart"/>
      <w:r w:rsidR="001A5C41" w:rsidRPr="001A5C41">
        <w:rPr>
          <w:rStyle w:val="aa"/>
        </w:rPr>
        <w:t>signals.db</w:t>
      </w:r>
      <w:proofErr w:type="spellEnd"/>
      <w:r w:rsidR="001A5C41" w:rsidRPr="001A5C41">
        <w:rPr>
          <w:rStyle w:val="aa"/>
        </w:rPr>
        <w:t>»</w:t>
      </w:r>
      <w:r w:rsidR="001A5C41" w:rsidRPr="001A5C41">
        <w:t>)</w:t>
      </w:r>
      <w:r w:rsidR="001A5C41">
        <w:t>.</w:t>
      </w:r>
    </w:p>
    <w:p w:rsidR="008171AA" w:rsidRDefault="008171AA" w:rsidP="008171AA">
      <w:pPr>
        <w:pStyle w:val="a9"/>
      </w:pPr>
      <w:bookmarkStart w:id="25" w:name="_Ref205558040"/>
      <w:r>
        <w:rPr>
          <w:noProof/>
        </w:rPr>
        <w:drawing>
          <wp:inline distT="0" distB="0" distL="0" distR="0" wp14:anchorId="4BE6F0C8" wp14:editId="75B015AD">
            <wp:extent cx="3905250" cy="4667250"/>
            <wp:effectExtent l="1905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6" w:name="_Ref1858163461"/>
    </w:p>
    <w:p w:rsidR="008171AA" w:rsidRDefault="0031664B" w:rsidP="008171AA">
      <w:pPr>
        <w:pStyle w:val="a5"/>
      </w:pPr>
      <w:bookmarkStart w:id="27" w:name="_Ref356848305"/>
      <w:r>
        <w:t xml:space="preserve">Рисунок </w:t>
      </w:r>
      <w:r w:rsidR="004F12D7">
        <w:fldChar w:fldCharType="begin"/>
      </w:r>
      <w:r w:rsidR="004F12D7">
        <w:instrText xml:space="preserve"> SEQ "Рисунок" \*Arabic </w:instrText>
      </w:r>
      <w:r w:rsidR="004F12D7">
        <w:fldChar w:fldCharType="separate"/>
      </w:r>
      <w:r w:rsidR="00CD5F96">
        <w:rPr>
          <w:noProof/>
        </w:rPr>
        <w:t>16</w:t>
      </w:r>
      <w:r w:rsidR="004F12D7">
        <w:rPr>
          <w:noProof/>
        </w:rPr>
        <w:fldChar w:fldCharType="end"/>
      </w:r>
      <w:bookmarkEnd w:id="25"/>
      <w:bookmarkEnd w:id="26"/>
      <w:bookmarkEnd w:id="27"/>
      <w:r>
        <w:t>.</w:t>
      </w:r>
      <w:r w:rsidR="00FD7C10">
        <w:t xml:space="preserve"> </w:t>
      </w:r>
      <w:r>
        <w:t>Диалоговое окно настройки параметров программного</w:t>
      </w:r>
      <w:r w:rsidR="0010288C">
        <w:t xml:space="preserve"> комплекса</w:t>
      </w:r>
    </w:p>
    <w:p w:rsidR="008171AA" w:rsidRDefault="008171AA" w:rsidP="00D57FB6">
      <w:r>
        <w:t xml:space="preserve">Для подключения базы данных к вновь созданному проекту </w:t>
      </w:r>
      <w:proofErr w:type="spellStart"/>
      <w:r>
        <w:t>теплогидравлики</w:t>
      </w:r>
      <w:proofErr w:type="spellEnd"/>
      <w:r>
        <w:t xml:space="preserve"> необходимо перевести программный комплекс в режим разработчика, для этого нужно в главном меню программы выбрать пункт «</w:t>
      </w:r>
      <w:r w:rsidRPr="00413BF2">
        <w:rPr>
          <w:rStyle w:val="aa"/>
        </w:rPr>
        <w:t>Файл</w:t>
      </w:r>
      <w:r>
        <w:t>», затем подпункт «</w:t>
      </w:r>
      <w:r w:rsidRPr="00413BF2">
        <w:rPr>
          <w:rStyle w:val="aa"/>
        </w:rPr>
        <w:t>Параметры</w:t>
      </w:r>
      <w:r>
        <w:t>». В появившемся диалоговом окне «</w:t>
      </w:r>
      <w:r w:rsidRPr="00413BF2">
        <w:rPr>
          <w:rStyle w:val="aa"/>
        </w:rPr>
        <w:t>Параметры</w:t>
      </w:r>
      <w:r>
        <w:t>» перейти на закладку «</w:t>
      </w:r>
      <w:r w:rsidRPr="00413BF2">
        <w:rPr>
          <w:rStyle w:val="aa"/>
        </w:rPr>
        <w:t>Вид</w:t>
      </w:r>
      <w:r>
        <w:t>» и установить галочку в опции «</w:t>
      </w:r>
      <w:r w:rsidRPr="00413BF2">
        <w:rPr>
          <w:rStyle w:val="aa"/>
        </w:rPr>
        <w:t>Режим разработчика</w:t>
      </w:r>
      <w:r>
        <w:t>» (см</w:t>
      </w:r>
      <w:r w:rsidR="004E2ACB">
        <w:t>.</w:t>
      </w:r>
      <w:r w:rsidR="00D57FB6">
        <w:t xml:space="preserve"> </w:t>
      </w:r>
      <w:r w:rsidR="00D57FB6">
        <w:fldChar w:fldCharType="begin"/>
      </w:r>
      <w:r w:rsidR="00D57FB6">
        <w:instrText xml:space="preserve"> REF _Ref356848305 \h </w:instrText>
      </w:r>
      <w:r w:rsidR="00D57FB6">
        <w:fldChar w:fldCharType="separate"/>
      </w:r>
      <w:r w:rsidR="00CD5F96">
        <w:t xml:space="preserve">Рисунок </w:t>
      </w:r>
      <w:r w:rsidR="00CD5F96">
        <w:rPr>
          <w:noProof/>
        </w:rPr>
        <w:t>16</w:t>
      </w:r>
      <w:r w:rsidR="00D57FB6">
        <w:fldChar w:fldCharType="end"/>
      </w:r>
      <w:r>
        <w:t>).</w:t>
      </w:r>
    </w:p>
    <w:p w:rsidR="0031664B" w:rsidRDefault="0031664B" w:rsidP="008171AA">
      <w:r>
        <w:lastRenderedPageBreak/>
        <w:t xml:space="preserve">Подключение базы данных сигналов к схеме </w:t>
      </w:r>
      <w:proofErr w:type="spellStart"/>
      <w:r w:rsidR="00E33882">
        <w:t>теплогидр</w:t>
      </w:r>
      <w:r>
        <w:t>а</w:t>
      </w:r>
      <w:r w:rsidR="005B338C">
        <w:t>вл</w:t>
      </w:r>
      <w:r>
        <w:t>ики</w:t>
      </w:r>
      <w:proofErr w:type="spellEnd"/>
      <w:r>
        <w:t xml:space="preserve"> осуществляется следующим образом:</w:t>
      </w:r>
    </w:p>
    <w:p w:rsidR="0031664B" w:rsidRPr="00E720F9" w:rsidRDefault="0031664B" w:rsidP="001304C2">
      <w:pPr>
        <w:pStyle w:val="ad"/>
        <w:numPr>
          <w:ilvl w:val="0"/>
          <w:numId w:val="6"/>
        </w:numPr>
      </w:pPr>
      <w:r>
        <w:t xml:space="preserve">На схемном окне </w:t>
      </w:r>
      <w:r w:rsidRPr="002965CA">
        <w:t>нажать</w:t>
      </w:r>
      <w:r>
        <w:t xml:space="preserve"> кнопку «</w:t>
      </w:r>
      <w:r w:rsidRPr="00413BF2">
        <w:rPr>
          <w:rStyle w:val="aa"/>
        </w:rPr>
        <w:t>Параметры расч</w:t>
      </w:r>
      <w:r w:rsidR="00D04AAB">
        <w:rPr>
          <w:rStyle w:val="aa"/>
        </w:rPr>
        <w:t>ё</w:t>
      </w:r>
      <w:r w:rsidRPr="00413BF2">
        <w:rPr>
          <w:rStyle w:val="aa"/>
        </w:rPr>
        <w:t>та</w:t>
      </w:r>
      <w:r>
        <w:t>»:</w:t>
      </w:r>
    </w:p>
    <w:p w:rsidR="0031664B" w:rsidRDefault="00DE3EA2" w:rsidP="00DE3EA2">
      <w:pPr>
        <w:pStyle w:val="a9"/>
      </w:pPr>
      <w:r>
        <w:rPr>
          <w:noProof/>
        </w:rPr>
        <w:drawing>
          <wp:inline distT="0" distB="0" distL="0" distR="0">
            <wp:extent cx="3276600" cy="2124075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5"/>
      </w:pPr>
      <w:bookmarkStart w:id="28" w:name="_Ref205558014"/>
      <w:r>
        <w:t xml:space="preserve">Рисунок </w:t>
      </w:r>
      <w:r w:rsidR="004F12D7">
        <w:fldChar w:fldCharType="begin"/>
      </w:r>
      <w:r w:rsidR="004F12D7">
        <w:instrText xml:space="preserve"> SEQ "Рисунок" \*Arabic </w:instrText>
      </w:r>
      <w:r w:rsidR="004F12D7">
        <w:fldChar w:fldCharType="separate"/>
      </w:r>
      <w:r w:rsidR="00CD5F96">
        <w:rPr>
          <w:noProof/>
        </w:rPr>
        <w:t>17</w:t>
      </w:r>
      <w:r w:rsidR="004F12D7">
        <w:rPr>
          <w:noProof/>
        </w:rPr>
        <w:fldChar w:fldCharType="end"/>
      </w:r>
      <w:bookmarkEnd w:id="28"/>
      <w:r>
        <w:t>. Кнопка доступа к параметрам расчета</w:t>
      </w:r>
    </w:p>
    <w:p w:rsidR="0031664B" w:rsidRPr="00E720F9" w:rsidRDefault="0031664B" w:rsidP="001304C2">
      <w:pPr>
        <w:pStyle w:val="ad"/>
        <w:numPr>
          <w:ilvl w:val="0"/>
          <w:numId w:val="6"/>
        </w:numPr>
      </w:pPr>
      <w:r>
        <w:t>В появившемся диалоговом окне настроек перейти на закладку «</w:t>
      </w:r>
      <w:r w:rsidRPr="00413BF2">
        <w:rPr>
          <w:rStyle w:val="aa"/>
        </w:rPr>
        <w:t>Настройки</w:t>
      </w:r>
      <w:r>
        <w:t>»</w:t>
      </w:r>
      <w:r w:rsidR="00DE3EA2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_Ref185816346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18</w:t>
      </w:r>
      <w:r w:rsidR="00EC1144">
        <w:fldChar w:fldCharType="end"/>
      </w:r>
      <w:r w:rsidR="00DE3EA2">
        <w:t>).</w:t>
      </w:r>
    </w:p>
    <w:p w:rsidR="000C17B7" w:rsidRDefault="0031664B" w:rsidP="001304C2">
      <w:pPr>
        <w:pStyle w:val="ad"/>
        <w:numPr>
          <w:ilvl w:val="0"/>
          <w:numId w:val="6"/>
        </w:numPr>
      </w:pPr>
      <w:r>
        <w:t>В строке редактирования «</w:t>
      </w:r>
      <w:r w:rsidRPr="00413BF2">
        <w:rPr>
          <w:rStyle w:val="aa"/>
        </w:rPr>
        <w:t>Модуль базы данных проекта</w:t>
      </w:r>
      <w:r>
        <w:t xml:space="preserve">» необходимо ввести следующий текст: </w:t>
      </w:r>
      <w:r w:rsidR="003C12E6">
        <w:t>«</w:t>
      </w:r>
      <w:r w:rsidRPr="009F514F">
        <w:rPr>
          <w:rStyle w:val="aa"/>
        </w:rPr>
        <w:t>$(</w:t>
      </w:r>
      <w:r w:rsidRPr="009F514F">
        <w:rPr>
          <w:rStyle w:val="aa"/>
          <w:lang w:val="en-US"/>
        </w:rPr>
        <w:t>Root</w:t>
      </w:r>
      <w:r w:rsidRPr="009F514F">
        <w:rPr>
          <w:rStyle w:val="aa"/>
        </w:rPr>
        <w:t>)\</w:t>
      </w:r>
      <w:proofErr w:type="spellStart"/>
      <w:r w:rsidRPr="009F514F">
        <w:rPr>
          <w:rStyle w:val="aa"/>
          <w:lang w:val="en-US"/>
        </w:rPr>
        <w:t>sdb</w:t>
      </w:r>
      <w:proofErr w:type="spellEnd"/>
      <w:r w:rsidRPr="009F514F">
        <w:rPr>
          <w:rStyle w:val="aa"/>
        </w:rPr>
        <w:t>.</w:t>
      </w:r>
      <w:proofErr w:type="spellStart"/>
      <w:r w:rsidRPr="009F514F">
        <w:rPr>
          <w:rStyle w:val="aa"/>
          <w:lang w:val="en-US"/>
        </w:rPr>
        <w:t>dll</w:t>
      </w:r>
      <w:proofErr w:type="spellEnd"/>
      <w:r w:rsidRPr="009F514F">
        <w:rPr>
          <w:rStyle w:val="aa"/>
        </w:rPr>
        <w:t>@</w:t>
      </w:r>
      <w:proofErr w:type="spellStart"/>
      <w:r w:rsidRPr="009F514F">
        <w:rPr>
          <w:rStyle w:val="aa"/>
          <w:lang w:val="en-US"/>
        </w:rPr>
        <w:t>db</w:t>
      </w:r>
      <w:proofErr w:type="spellEnd"/>
      <w:r w:rsidR="003C12E6" w:rsidRPr="009F514F">
        <w:rPr>
          <w:rStyle w:val="aa"/>
        </w:rPr>
        <w:t>»</w:t>
      </w:r>
      <w:r w:rsidR="00FD7C10" w:rsidRPr="009F514F">
        <w:rPr>
          <w:rStyle w:val="aa"/>
        </w:rPr>
        <w:t xml:space="preserve"> </w:t>
      </w:r>
      <w:r>
        <w:t>(</w:t>
      </w:r>
      <w:r w:rsidR="003C12E6">
        <w:t>вводить без кавычек</w:t>
      </w:r>
      <w:r w:rsidR="003C12E6" w:rsidRPr="003C12E6">
        <w:t>;</w:t>
      </w:r>
      <w:r w:rsidR="003C12E6">
        <w:t xml:space="preserve"> </w:t>
      </w:r>
      <w:proofErr w:type="spellStart"/>
      <w:r w:rsidRPr="00E720F9">
        <w:rPr>
          <w:lang w:val="en-US"/>
        </w:rPr>
        <w:t>sdb</w:t>
      </w:r>
      <w:proofErr w:type="spellEnd"/>
      <w:r>
        <w:t>.</w:t>
      </w:r>
      <w:proofErr w:type="spellStart"/>
      <w:r w:rsidRPr="00E720F9">
        <w:rPr>
          <w:lang w:val="en-US"/>
        </w:rPr>
        <w:t>dll</w:t>
      </w:r>
      <w:proofErr w:type="spellEnd"/>
      <w:r>
        <w:t xml:space="preserve"> – имя динамической библиотеки программного модуля базы данных).</w:t>
      </w:r>
    </w:p>
    <w:p w:rsidR="0031664B" w:rsidRPr="000C17B7" w:rsidRDefault="0031664B" w:rsidP="001304C2">
      <w:pPr>
        <w:pStyle w:val="ad"/>
        <w:numPr>
          <w:ilvl w:val="0"/>
          <w:numId w:val="6"/>
        </w:numPr>
      </w:pPr>
      <w:r>
        <w:t>В</w:t>
      </w:r>
      <w:r w:rsidR="00FD7C10">
        <w:t xml:space="preserve"> </w:t>
      </w:r>
      <w:r>
        <w:t xml:space="preserve">строке редактирования </w:t>
      </w:r>
      <w:r w:rsidRPr="004B5E29">
        <w:rPr>
          <w:rStyle w:val="aa"/>
        </w:rPr>
        <w:t>«Имя базы данных проекта»</w:t>
      </w:r>
      <w:r>
        <w:t xml:space="preserve"> ввести произвольное имя файла для сохранения базы данных. Для использования </w:t>
      </w:r>
      <w:r w:rsidR="009F514F">
        <w:t xml:space="preserve">файла </w:t>
      </w:r>
      <w:r>
        <w:t>базы данных предварительно созданной схемы автомат</w:t>
      </w:r>
      <w:r w:rsidR="009F514F">
        <w:t xml:space="preserve">ики необходимо ввести именно это </w:t>
      </w:r>
      <w:r>
        <w:t>имя файла</w:t>
      </w:r>
      <w:r w:rsidR="009F514F">
        <w:t xml:space="preserve"> (как и в первом учебном задании</w:t>
      </w:r>
      <w:r>
        <w:t xml:space="preserve">, </w:t>
      </w:r>
      <w:r w:rsidR="009F514F">
        <w:t>т.е. в нашем случае</w:t>
      </w:r>
      <w:r>
        <w:t xml:space="preserve">, </w:t>
      </w:r>
      <w:r w:rsidR="009F514F" w:rsidRPr="009F514F">
        <w:rPr>
          <w:rStyle w:val="aa"/>
        </w:rPr>
        <w:t>«</w:t>
      </w:r>
      <w:r w:rsidRPr="009F514F">
        <w:rPr>
          <w:rStyle w:val="aa"/>
          <w:lang w:val="en-US"/>
        </w:rPr>
        <w:t>signals</w:t>
      </w:r>
      <w:r w:rsidRPr="009F514F">
        <w:rPr>
          <w:rStyle w:val="aa"/>
        </w:rPr>
        <w:t>.</w:t>
      </w:r>
      <w:proofErr w:type="spellStart"/>
      <w:r w:rsidRPr="009F514F">
        <w:rPr>
          <w:rStyle w:val="aa"/>
          <w:lang w:val="en-US"/>
        </w:rPr>
        <w:t>db</w:t>
      </w:r>
      <w:proofErr w:type="spellEnd"/>
      <w:r w:rsidR="009F514F" w:rsidRPr="009F514F">
        <w:rPr>
          <w:rStyle w:val="aa"/>
        </w:rPr>
        <w:t>»</w:t>
      </w:r>
      <w:r w:rsidR="009F514F" w:rsidRPr="009F514F">
        <w:t xml:space="preserve">, </w:t>
      </w:r>
      <w:r w:rsidR="009F514F">
        <w:t xml:space="preserve">см. </w:t>
      </w:r>
      <w:r w:rsidR="00EC1144">
        <w:fldChar w:fldCharType="begin"/>
      </w:r>
      <w:r w:rsidR="009F514F">
        <w:instrText xml:space="preserve"> REF _Ref185816346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18</w:t>
      </w:r>
      <w:r w:rsidR="00EC1144">
        <w:fldChar w:fldCharType="end"/>
      </w:r>
      <w:r w:rsidR="009F514F" w:rsidRPr="009F514F">
        <w:t>)</w:t>
      </w:r>
      <w:r w:rsidR="009F514F">
        <w:t>.</w:t>
      </w:r>
    </w:p>
    <w:p w:rsidR="003E5653" w:rsidRDefault="009F514F" w:rsidP="00455F82">
      <w:pPr>
        <w:pStyle w:val="a9"/>
        <w:rPr>
          <w:noProof/>
        </w:rPr>
      </w:pPr>
      <w:r>
        <w:rPr>
          <w:noProof/>
        </w:rPr>
        <w:drawing>
          <wp:inline distT="0" distB="0" distL="0" distR="0">
            <wp:extent cx="4333875" cy="2705100"/>
            <wp:effectExtent l="1905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5"/>
      </w:pPr>
      <w:bookmarkStart w:id="29" w:name="_Ref185816346"/>
      <w:r>
        <w:t xml:space="preserve">Рисунок </w:t>
      </w:r>
      <w:r w:rsidR="004F12D7">
        <w:fldChar w:fldCharType="begin"/>
      </w:r>
      <w:r w:rsidR="004F12D7">
        <w:instrText xml:space="preserve"> SEQ "Рисунок" \*Arabic </w:instrText>
      </w:r>
      <w:r w:rsidR="004F12D7">
        <w:fldChar w:fldCharType="separate"/>
      </w:r>
      <w:r w:rsidR="00CD5F96">
        <w:rPr>
          <w:noProof/>
        </w:rPr>
        <w:t>18</w:t>
      </w:r>
      <w:r w:rsidR="004F12D7">
        <w:rPr>
          <w:noProof/>
        </w:rPr>
        <w:fldChar w:fldCharType="end"/>
      </w:r>
      <w:bookmarkEnd w:id="29"/>
      <w:r>
        <w:t>.</w:t>
      </w:r>
      <w:r w:rsidR="00FD7C10">
        <w:t xml:space="preserve"> </w:t>
      </w:r>
      <w:r>
        <w:t>Закладка настройки базы данных проекта</w:t>
      </w:r>
    </w:p>
    <w:p w:rsidR="00A278F7" w:rsidRPr="00A278F7" w:rsidRDefault="0031664B" w:rsidP="001304C2">
      <w:pPr>
        <w:pStyle w:val="ad"/>
        <w:numPr>
          <w:ilvl w:val="0"/>
          <w:numId w:val="6"/>
        </w:numPr>
      </w:pPr>
      <w:r>
        <w:t xml:space="preserve">Закрыть диалоговое окно нажатием кнопки </w:t>
      </w:r>
      <w:r w:rsidRPr="00A278F7">
        <w:rPr>
          <w:rStyle w:val="aa"/>
        </w:rPr>
        <w:t>«</w:t>
      </w:r>
      <w:proofErr w:type="spellStart"/>
      <w:r w:rsidR="00A278F7" w:rsidRPr="00A278F7">
        <w:rPr>
          <w:rStyle w:val="aa"/>
        </w:rPr>
        <w:t>Ok</w:t>
      </w:r>
      <w:proofErr w:type="spellEnd"/>
      <w:r w:rsidRPr="00A278F7">
        <w:rPr>
          <w:rStyle w:val="aa"/>
        </w:rPr>
        <w:t>»</w:t>
      </w:r>
      <w:r>
        <w:t xml:space="preserve"> (см. </w:t>
      </w:r>
      <w:r w:rsidR="0062054C">
        <w:fldChar w:fldCharType="begin"/>
      </w:r>
      <w:r w:rsidR="0062054C">
        <w:instrText xml:space="preserve"> REF _Ref185816346 \h  \* MERGEFORMAT </w:instrText>
      </w:r>
      <w:r w:rsidR="0062054C">
        <w:fldChar w:fldCharType="separate"/>
      </w:r>
      <w:r w:rsidR="00CD5F96">
        <w:t>Рисунок 18</w:t>
      </w:r>
      <w:r w:rsidR="0062054C">
        <w:fldChar w:fldCharType="end"/>
      </w:r>
      <w:r>
        <w:t>).</w:t>
      </w:r>
    </w:p>
    <w:p w:rsidR="0031664B" w:rsidRDefault="0031664B" w:rsidP="00A278F7">
      <w:pPr>
        <w:pStyle w:val="2"/>
      </w:pPr>
      <w:bookmarkStart w:id="30" w:name="_Toc405806667"/>
      <w:r>
        <w:lastRenderedPageBreak/>
        <w:t>Подключение схемы к существующей базе данных сигналов.</w:t>
      </w:r>
      <w:bookmarkEnd w:id="30"/>
    </w:p>
    <w:p w:rsidR="0031664B" w:rsidRDefault="0031664B" w:rsidP="00A278F7">
      <w:r>
        <w:t>Для использования существующей базы данных сигналов</w:t>
      </w:r>
      <w:r w:rsidR="008072F7">
        <w:t>,</w:t>
      </w:r>
      <w:r>
        <w:t xml:space="preserve"> созданной при создании схемы автоматики необходимо выполнить следующую процедуру:</w:t>
      </w:r>
    </w:p>
    <w:p w:rsidR="0031664B" w:rsidRDefault="0031664B" w:rsidP="001304C2">
      <w:pPr>
        <w:pStyle w:val="ad"/>
        <w:numPr>
          <w:ilvl w:val="0"/>
          <w:numId w:val="7"/>
        </w:numPr>
      </w:pPr>
      <w:r>
        <w:t>Вызвать редактор базы данных через главное меню программы. Пункт меню «</w:t>
      </w:r>
      <w:r w:rsidRPr="00413BF2">
        <w:rPr>
          <w:rStyle w:val="aa"/>
        </w:rPr>
        <w:t>Инструменты</w:t>
      </w:r>
      <w:r>
        <w:t>», подпункт «</w:t>
      </w:r>
      <w:r w:rsidRPr="00413BF2">
        <w:rPr>
          <w:rStyle w:val="aa"/>
        </w:rPr>
        <w:t>База данных...</w:t>
      </w:r>
      <w:r>
        <w:t xml:space="preserve">» (см. </w:t>
      </w:r>
      <w:r w:rsidR="00EC1144">
        <w:fldChar w:fldCharType="begin"/>
      </w:r>
      <w:r>
        <w:instrText xml:space="preserve"> REF _Ref185851786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19</w:t>
      </w:r>
      <w:r w:rsidR="00EC1144">
        <w:fldChar w:fldCharType="end"/>
      </w:r>
      <w:r>
        <w:t>).</w:t>
      </w:r>
    </w:p>
    <w:p w:rsidR="0031664B" w:rsidRDefault="00FA19ED" w:rsidP="00455F82">
      <w:pPr>
        <w:pStyle w:val="a9"/>
      </w:pPr>
      <w:r w:rsidRPr="00FA19ED">
        <w:rPr>
          <w:noProof/>
        </w:rPr>
        <w:drawing>
          <wp:inline distT="0" distB="0" distL="0" distR="0">
            <wp:extent cx="3400425" cy="2724150"/>
            <wp:effectExtent l="19050" t="0" r="9525" b="0"/>
            <wp:docPr id="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B" w:rsidRDefault="0031664B" w:rsidP="000C17B7">
      <w:pPr>
        <w:pStyle w:val="a5"/>
      </w:pPr>
      <w:bookmarkStart w:id="31" w:name="_Ref185851786"/>
      <w:r>
        <w:t xml:space="preserve">Рисунок </w:t>
      </w:r>
      <w:r w:rsidR="004F12D7">
        <w:fldChar w:fldCharType="begin"/>
      </w:r>
      <w:r w:rsidR="004F12D7">
        <w:instrText xml:space="preserve"> SEQ "Рисунок" \*Arabic </w:instrText>
      </w:r>
      <w:r w:rsidR="004F12D7">
        <w:fldChar w:fldCharType="separate"/>
      </w:r>
      <w:r w:rsidR="00CD5F96">
        <w:rPr>
          <w:noProof/>
        </w:rPr>
        <w:t>19</w:t>
      </w:r>
      <w:r w:rsidR="004F12D7">
        <w:rPr>
          <w:noProof/>
        </w:rPr>
        <w:fldChar w:fldCharType="end"/>
      </w:r>
      <w:bookmarkEnd w:id="31"/>
      <w:r>
        <w:t>. Вызов редактора базы данных</w:t>
      </w:r>
    </w:p>
    <w:p w:rsidR="0031664B" w:rsidRDefault="0031664B" w:rsidP="001304C2">
      <w:pPr>
        <w:pStyle w:val="ad"/>
        <w:numPr>
          <w:ilvl w:val="0"/>
          <w:numId w:val="7"/>
        </w:numPr>
      </w:pPr>
      <w:r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proofErr w:type="spellStart"/>
      <w:r w:rsidR="00E33882">
        <w:t>теплогидр</w:t>
      </w:r>
      <w:r>
        <w:t>авлики</w:t>
      </w:r>
      <w:proofErr w:type="spellEnd"/>
      <w:r>
        <w:t>.</w:t>
      </w:r>
      <w:r w:rsidR="00FA19ED">
        <w:t xml:space="preserve"> Поэтому, п</w:t>
      </w:r>
      <w:r>
        <w:t xml:space="preserve">режде чем закрывать окно редактора необходимо убедиться, что настройки редактора </w:t>
      </w:r>
      <w:r w:rsidR="00FA19ED">
        <w:t xml:space="preserve">НЕ </w:t>
      </w:r>
      <w:r>
        <w:t xml:space="preserve">предполагают автоматическое сохранение базы данных. Для этого нужно перейти на </w:t>
      </w:r>
      <w:r w:rsidR="001F7F30">
        <w:t>вкладку</w:t>
      </w:r>
      <w:r>
        <w:t xml:space="preserve"> «</w:t>
      </w:r>
      <w:r w:rsidR="001F7F30" w:rsidRPr="001F7F30">
        <w:rPr>
          <w:b/>
        </w:rPr>
        <w:t>Настройки</w:t>
      </w:r>
      <w:r>
        <w:t>» и снять галочку в пункте «</w:t>
      </w:r>
      <w:r w:rsidRPr="00413BF2">
        <w:rPr>
          <w:rStyle w:val="aa"/>
        </w:rPr>
        <w:t>Сохранять базу</w:t>
      </w:r>
      <w:r w:rsidR="000D22F9">
        <w:t>» (с</w:t>
      </w:r>
      <w:r>
        <w:t xml:space="preserve">м. </w:t>
      </w:r>
      <w:r w:rsidR="00EC1144">
        <w:fldChar w:fldCharType="begin"/>
      </w:r>
      <w:r>
        <w:instrText xml:space="preserve"> REF _Ref185858239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20</w:t>
      </w:r>
      <w:r w:rsidR="00EC1144">
        <w:fldChar w:fldCharType="end"/>
      </w:r>
      <w:r>
        <w:t>)</w:t>
      </w:r>
      <w:r w:rsidR="00FA19ED">
        <w:t>, если галочка там стоит</w:t>
      </w:r>
      <w:r>
        <w:t>.</w:t>
      </w:r>
    </w:p>
    <w:p w:rsidR="00687217" w:rsidRDefault="00EF2FE0" w:rsidP="001304C2">
      <w:pPr>
        <w:pStyle w:val="ad"/>
        <w:numPr>
          <w:ilvl w:val="0"/>
          <w:numId w:val="7"/>
        </w:numPr>
      </w:pPr>
      <w:r>
        <w:t xml:space="preserve">Выключив </w:t>
      </w:r>
      <w:r w:rsidR="0031664B">
        <w:t>опцию «</w:t>
      </w:r>
      <w:r w:rsidR="0031664B" w:rsidRPr="00413BF2">
        <w:rPr>
          <w:rStyle w:val="aa"/>
        </w:rPr>
        <w:t>Сохранять базу»</w:t>
      </w:r>
      <w:r w:rsidR="0031664B">
        <w:t>, необходимо п</w:t>
      </w:r>
      <w:r>
        <w:t>е</w:t>
      </w:r>
      <w:r w:rsidR="0031664B">
        <w:t>р</w:t>
      </w:r>
      <w:r>
        <w:t>е</w:t>
      </w:r>
      <w:r w:rsidR="0031664B">
        <w:t>ключиться на закладку «</w:t>
      </w:r>
      <w:r w:rsidR="0031664B" w:rsidRPr="00413BF2">
        <w:rPr>
          <w:rStyle w:val="aa"/>
        </w:rPr>
        <w:t>Редактор</w:t>
      </w:r>
      <w:r w:rsidR="0031664B">
        <w:t>» и закрыть диалоговое окно «</w:t>
      </w:r>
      <w:r w:rsidR="0031664B" w:rsidRPr="00413BF2">
        <w:rPr>
          <w:rStyle w:val="aa"/>
        </w:rPr>
        <w:t>Редактор базы данных</w:t>
      </w:r>
      <w:r w:rsidR="0031664B">
        <w:t>»</w:t>
      </w:r>
      <w:r w:rsidR="00687217">
        <w:t>,</w:t>
      </w:r>
      <w:r w:rsidR="0031664B">
        <w:t xml:space="preserve"> нажа</w:t>
      </w:r>
      <w:r w:rsidR="00687217">
        <w:t>в на</w:t>
      </w:r>
      <w:r w:rsidR="0031664B">
        <w:t xml:space="preserve"> </w:t>
      </w:r>
      <w:r w:rsidR="0031664B" w:rsidRPr="00687217">
        <w:rPr>
          <w:rStyle w:val="aa"/>
        </w:rPr>
        <w:t>«</w:t>
      </w:r>
      <w:proofErr w:type="spellStart"/>
      <w:r w:rsidR="00687217" w:rsidRPr="00687217">
        <w:rPr>
          <w:rStyle w:val="aa"/>
        </w:rPr>
        <w:t>Ok</w:t>
      </w:r>
      <w:proofErr w:type="spellEnd"/>
      <w:r w:rsidR="0031664B" w:rsidRPr="00687217">
        <w:rPr>
          <w:rStyle w:val="aa"/>
        </w:rPr>
        <w:t>»</w:t>
      </w:r>
      <w:r w:rsidR="0031664B">
        <w:t>.</w:t>
      </w:r>
    </w:p>
    <w:p w:rsidR="003E5653" w:rsidRDefault="0031664B" w:rsidP="001304C2">
      <w:pPr>
        <w:pStyle w:val="ad"/>
        <w:numPr>
          <w:ilvl w:val="0"/>
          <w:numId w:val="7"/>
        </w:numPr>
      </w:pPr>
      <w:r>
        <w:t>После этого необходимо сохранить схему и закрыть проект.</w:t>
      </w:r>
    </w:p>
    <w:p w:rsidR="0031664B" w:rsidRDefault="0031664B" w:rsidP="004158FC">
      <w:r>
        <w:t xml:space="preserve">Данные установки позволяют не сохранять базу данных при сохранении схемы </w:t>
      </w:r>
      <w:proofErr w:type="spellStart"/>
      <w:r w:rsidR="00E33882">
        <w:t>теплогидр</w:t>
      </w:r>
      <w:r>
        <w:t>авлики</w:t>
      </w:r>
      <w:proofErr w:type="spellEnd"/>
      <w:r>
        <w:t>. Это позволяет исключить ошибочное изменение базы данных при редактировании схемы.</w:t>
      </w:r>
    </w:p>
    <w:p w:rsidR="0031664B" w:rsidRDefault="0031664B" w:rsidP="004158FC">
      <w:r>
        <w:t xml:space="preserve">Если все вышеописанные действия были выполнены правильно, то после повторного открытия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схемы база данных сигналов автоматически загрузится из файла </w:t>
      </w:r>
      <w:r w:rsidR="00687217" w:rsidRPr="00687217">
        <w:rPr>
          <w:rStyle w:val="aa"/>
        </w:rPr>
        <w:t>«</w:t>
      </w:r>
      <w:proofErr w:type="spellStart"/>
      <w:r w:rsidRPr="00687217">
        <w:rPr>
          <w:rStyle w:val="aa"/>
        </w:rPr>
        <w:t>signals.db</w:t>
      </w:r>
      <w:proofErr w:type="spellEnd"/>
      <w:r w:rsidR="00687217" w:rsidRPr="00687217">
        <w:rPr>
          <w:rStyle w:val="aa"/>
        </w:rPr>
        <w:t>»</w:t>
      </w:r>
      <w:r w:rsidRPr="00687217">
        <w:t xml:space="preserve"> и </w:t>
      </w:r>
      <w:r>
        <w:t>будет содержать все сигналы, сформированные при создании схемы автоматики.</w:t>
      </w:r>
    </w:p>
    <w:p w:rsidR="0031664B" w:rsidRDefault="00A047AC" w:rsidP="00455F82">
      <w:pPr>
        <w:pStyle w:val="a9"/>
      </w:pPr>
      <w:r>
        <w:rPr>
          <w:noProof/>
        </w:rPr>
        <w:lastRenderedPageBreak/>
        <w:drawing>
          <wp:inline distT="0" distB="0" distL="0" distR="0">
            <wp:extent cx="4638675" cy="4105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33" w:rsidRDefault="0031664B" w:rsidP="009332B0">
      <w:pPr>
        <w:pStyle w:val="a5"/>
      </w:pPr>
      <w:bookmarkStart w:id="32" w:name="_Ref185858239"/>
      <w:r>
        <w:t xml:space="preserve">Рисунок </w:t>
      </w:r>
      <w:r w:rsidR="004F12D7">
        <w:fldChar w:fldCharType="begin"/>
      </w:r>
      <w:r w:rsidR="004F12D7">
        <w:instrText xml:space="preserve"> SEQ "Рисунок" \*Arabic </w:instrText>
      </w:r>
      <w:r w:rsidR="004F12D7">
        <w:fldChar w:fldCharType="separate"/>
      </w:r>
      <w:r w:rsidR="00CD5F96">
        <w:rPr>
          <w:noProof/>
        </w:rPr>
        <w:t>20</w:t>
      </w:r>
      <w:r w:rsidR="004F12D7">
        <w:rPr>
          <w:noProof/>
        </w:rPr>
        <w:fldChar w:fldCharType="end"/>
      </w:r>
      <w:bookmarkEnd w:id="32"/>
      <w:r>
        <w:t xml:space="preserve">. Настройки сохранения базы данных для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схемы</w:t>
      </w:r>
    </w:p>
    <w:p w:rsidR="002951DE" w:rsidRDefault="00A53E10" w:rsidP="009873D5">
      <w:pPr>
        <w:pStyle w:val="1"/>
      </w:pPr>
      <w:bookmarkStart w:id="33" w:name="_Toc405806668"/>
      <w:r>
        <w:lastRenderedPageBreak/>
        <w:t xml:space="preserve">Создание простой </w:t>
      </w:r>
      <w:proofErr w:type="spellStart"/>
      <w:r w:rsidR="002951DE">
        <w:t>теплогидравлической</w:t>
      </w:r>
      <w:proofErr w:type="spellEnd"/>
      <w:r w:rsidR="002951DE">
        <w:t xml:space="preserve"> </w:t>
      </w:r>
      <w:r>
        <w:t>модели</w:t>
      </w:r>
      <w:bookmarkEnd w:id="33"/>
    </w:p>
    <w:p w:rsidR="00A53E10" w:rsidRDefault="00A53E10" w:rsidP="002951DE">
      <w:pPr>
        <w:pStyle w:val="2"/>
      </w:pPr>
      <w:bookmarkStart w:id="34" w:name="_Toc405806669"/>
      <w:r>
        <w:t xml:space="preserve">Создание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схемы</w:t>
      </w:r>
      <w:bookmarkEnd w:id="34"/>
    </w:p>
    <w:p w:rsidR="00A53E10" w:rsidRPr="004D16FC" w:rsidRDefault="00A53E10" w:rsidP="004158FC">
      <w:r>
        <w:t xml:space="preserve">Откройте файл с именем </w:t>
      </w:r>
      <w:r w:rsidR="000E5851" w:rsidRPr="000E5851">
        <w:rPr>
          <w:rStyle w:val="aa"/>
        </w:rPr>
        <w:t>«</w:t>
      </w:r>
      <w:r w:rsidRPr="000E5851">
        <w:rPr>
          <w:rStyle w:val="aa"/>
        </w:rPr>
        <w:t>Схема ТPP 1.prt</w:t>
      </w:r>
      <w:r w:rsidR="000E5851" w:rsidRPr="000E5851">
        <w:rPr>
          <w:rStyle w:val="aa"/>
        </w:rPr>
        <w:t>»</w:t>
      </w:r>
      <w:r>
        <w:t xml:space="preserve">. Данный файл был создан при выполнении второго </w:t>
      </w:r>
      <w:r w:rsidR="000E5851">
        <w:t>учебного задания</w:t>
      </w:r>
      <w:r>
        <w:t xml:space="preserve"> и настроен на работу с базой данных, сохраненн</w:t>
      </w:r>
      <w:r w:rsidR="000E5851">
        <w:t>ой</w:t>
      </w:r>
      <w:r>
        <w:t xml:space="preserve"> в файле </w:t>
      </w:r>
      <w:r w:rsidR="000E5851" w:rsidRPr="000E5851">
        <w:rPr>
          <w:rStyle w:val="aa"/>
        </w:rPr>
        <w:t>«</w:t>
      </w:r>
      <w:proofErr w:type="spellStart"/>
      <w:r w:rsidRPr="000E5851">
        <w:rPr>
          <w:rStyle w:val="aa"/>
        </w:rPr>
        <w:t>signals.db</w:t>
      </w:r>
      <w:proofErr w:type="spellEnd"/>
      <w:r w:rsidR="000E5851" w:rsidRPr="000E5851">
        <w:rPr>
          <w:rStyle w:val="aa"/>
        </w:rPr>
        <w:t>»</w:t>
      </w:r>
      <w:r w:rsidRPr="004D16FC">
        <w:t>.</w:t>
      </w:r>
    </w:p>
    <w:p w:rsidR="00A53E10" w:rsidRDefault="00A53E10" w:rsidP="004158FC">
      <w:r>
        <w:t>Убедитесь, что база данных содержит сигналы, созданные при выполнении первого</w:t>
      </w:r>
      <w:r w:rsidR="00DA3C38">
        <w:t xml:space="preserve"> учебного задания</w:t>
      </w:r>
      <w:r>
        <w:t>.</w:t>
      </w:r>
    </w:p>
    <w:p w:rsidR="00A53E10" w:rsidRPr="008F0162" w:rsidRDefault="00A53E10" w:rsidP="004158FC">
      <w:r>
        <w:t xml:space="preserve">Для создания схемы используются блоки, расположенные в закладке </w:t>
      </w:r>
      <w:r w:rsidRPr="00CD1F1F">
        <w:rPr>
          <w:rStyle w:val="aa"/>
        </w:rPr>
        <w:t>«Технологические блоки</w:t>
      </w:r>
      <w:r w:rsidR="0009617B">
        <w:rPr>
          <w:rStyle w:val="aa"/>
        </w:rPr>
        <w:t xml:space="preserve"> ТРР</w:t>
      </w:r>
      <w:r w:rsidRPr="00CD1F1F">
        <w:rPr>
          <w:rStyle w:val="aa"/>
        </w:rPr>
        <w:t>»</w:t>
      </w:r>
      <w:r>
        <w:t xml:space="preserve"> палитры блоков. Блоки сгруппированы в выпадающие списки (см.</w:t>
      </w:r>
      <w:r w:rsidR="000D22F9">
        <w:t xml:space="preserve"> </w:t>
      </w:r>
      <w:r w:rsidR="00EC1144">
        <w:fldChar w:fldCharType="begin"/>
      </w:r>
      <w:r w:rsidR="00CD1F1F">
        <w:instrText xml:space="preserve"> REF _Ref255866372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21</w:t>
      </w:r>
      <w:r w:rsidR="00EC1144">
        <w:fldChar w:fldCharType="end"/>
      </w:r>
      <w:r w:rsidR="00CD1F1F">
        <w:t>).</w:t>
      </w:r>
    </w:p>
    <w:p w:rsidR="00A53E10" w:rsidRDefault="00CD1F1F" w:rsidP="00616FE0">
      <w:pPr>
        <w:pStyle w:val="a9"/>
      </w:pPr>
      <w:r>
        <w:rPr>
          <w:noProof/>
        </w:rPr>
        <w:drawing>
          <wp:inline distT="0" distB="0" distL="0" distR="0">
            <wp:extent cx="4714875" cy="295275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35" w:name="_Ref255866372"/>
      <w:bookmarkStart w:id="36" w:name="_Ref255866357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21</w:t>
      </w:r>
      <w:r w:rsidR="004F12D7">
        <w:rPr>
          <w:noProof/>
        </w:rPr>
        <w:fldChar w:fldCharType="end"/>
      </w:r>
      <w:bookmarkEnd w:id="35"/>
      <w:r>
        <w:t xml:space="preserve">. Выпадающий список </w:t>
      </w:r>
      <w:proofErr w:type="spellStart"/>
      <w:r w:rsidR="00CD1F1F">
        <w:t>теплогидравлических</w:t>
      </w:r>
      <w:proofErr w:type="spellEnd"/>
      <w:r w:rsidR="00CD1F1F">
        <w:t xml:space="preserve"> </w:t>
      </w:r>
      <w:r>
        <w:t>блоков</w:t>
      </w:r>
      <w:bookmarkEnd w:id="36"/>
    </w:p>
    <w:p w:rsidR="0099310F" w:rsidRDefault="0099310F" w:rsidP="004158FC">
      <w:r>
        <w:t>Далее выполняем последовательные действия:</w:t>
      </w:r>
    </w:p>
    <w:p w:rsidR="00A53E10" w:rsidRPr="004D16FC" w:rsidRDefault="00A53E10" w:rsidP="001304C2">
      <w:pPr>
        <w:pStyle w:val="ad"/>
        <w:numPr>
          <w:ilvl w:val="0"/>
          <w:numId w:val="17"/>
        </w:numPr>
      </w:pPr>
      <w:r>
        <w:t xml:space="preserve">Поместите на схемное </w:t>
      </w:r>
      <w:r w:rsidRPr="0099310F">
        <w:t>окно</w:t>
      </w:r>
      <w:r>
        <w:t xml:space="preserve"> следующие расчетные </w:t>
      </w:r>
      <w:proofErr w:type="spellStart"/>
      <w:r w:rsidR="00E33882">
        <w:t>теплогидр</w:t>
      </w:r>
      <w:r>
        <w:t>авлические</w:t>
      </w:r>
      <w:proofErr w:type="spellEnd"/>
      <w:r>
        <w:t xml:space="preserve"> блоки</w:t>
      </w:r>
      <w:r w:rsidRPr="004D16FC">
        <w:t>: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 xml:space="preserve">Граничный узел </w:t>
      </w:r>
      <w:r w:rsidR="00A53E10" w:rsidRPr="0009617B">
        <w:rPr>
          <w:b/>
          <w:lang w:val="en-US"/>
        </w:rPr>
        <w:t>P</w:t>
      </w:r>
      <w:r w:rsidR="00A53E10" w:rsidRPr="003813C4">
        <w:t>»</w:t>
      </w:r>
      <w:r w:rsidR="0009617B">
        <w:t xml:space="preserve"> (из списка «Узлы»)</w:t>
      </w:r>
      <w:r>
        <w:t>,</w:t>
      </w:r>
    </w:p>
    <w:p w:rsidR="00A53E10" w:rsidRPr="004D16FC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Прямая труба</w:t>
      </w:r>
      <w:r w:rsidR="00A53E10" w:rsidRPr="003813C4">
        <w:t>»</w:t>
      </w:r>
      <w:r w:rsidR="0009617B">
        <w:t xml:space="preserve"> (из списка «Каналы»)</w:t>
      </w:r>
      <w:r>
        <w:t>,</w:t>
      </w:r>
    </w:p>
    <w:p w:rsidR="00A53E10" w:rsidRPr="004D16FC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Внутренний узел</w:t>
      </w:r>
      <w:r w:rsidR="00A53E10" w:rsidRPr="003813C4">
        <w:t>»</w:t>
      </w:r>
      <w:r w:rsidR="0009617B">
        <w:t xml:space="preserve"> (из списка «Узлы»)</w:t>
      </w:r>
      <w:r>
        <w:t>,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>Прямая труба</w:t>
      </w:r>
      <w:r w:rsidR="00A53E10" w:rsidRPr="003813C4">
        <w:t>»</w:t>
      </w:r>
      <w:r w:rsidR="0009617B">
        <w:t xml:space="preserve"> (из списка «Каналы»)</w:t>
      </w:r>
      <w:r>
        <w:t>,</w:t>
      </w:r>
    </w:p>
    <w:p w:rsidR="00A53E10" w:rsidRDefault="005072C0" w:rsidP="004158FC">
      <w:r>
        <w:t xml:space="preserve">– </w:t>
      </w:r>
      <w:r w:rsidR="00A53E10" w:rsidRPr="003813C4">
        <w:t>«</w:t>
      </w:r>
      <w:r w:rsidR="00A53E10" w:rsidRPr="0009617B">
        <w:rPr>
          <w:b/>
        </w:rPr>
        <w:t xml:space="preserve">Граничный узел </w:t>
      </w:r>
      <w:r w:rsidR="00A53E10" w:rsidRPr="0009617B">
        <w:rPr>
          <w:b/>
          <w:lang w:val="en-US"/>
        </w:rPr>
        <w:t>P</w:t>
      </w:r>
      <w:r w:rsidR="00A53E10" w:rsidRPr="003813C4">
        <w:t>»</w:t>
      </w:r>
      <w:r w:rsidR="0009617B">
        <w:t xml:space="preserve"> (из списка «Узлы»)</w:t>
      </w:r>
      <w:r w:rsidR="00A53E10" w:rsidRPr="004D16FC">
        <w:t>.</w:t>
      </w:r>
    </w:p>
    <w:p w:rsidR="003E5653" w:rsidRDefault="00A53E10" w:rsidP="004158FC">
      <w:r>
        <w:t xml:space="preserve">Изображение блоков схемы может состоять из нескольких </w:t>
      </w:r>
      <w:r w:rsidR="0009617B">
        <w:t xml:space="preserve">связанных </w:t>
      </w:r>
      <w:r>
        <w:t>графических элементов, которые могут быть перемещены относительно друг друга.</w:t>
      </w:r>
    </w:p>
    <w:p w:rsidR="003E5653" w:rsidRDefault="00A53E10" w:rsidP="004158FC">
      <w:r>
        <w:t>При установке на схему внутреннего узла одновременно добавляются два датчика</w:t>
      </w:r>
      <w:r w:rsidRPr="00A53E10">
        <w:t>:</w:t>
      </w:r>
      <w:r>
        <w:t xml:space="preserve"> датчик давления и датчик температуры</w:t>
      </w:r>
      <w:r w:rsidR="00833305">
        <w:t>,</w:t>
      </w:r>
      <w:r>
        <w:t xml:space="preserve"> привязанные к данному узлу.</w:t>
      </w:r>
    </w:p>
    <w:p w:rsidR="00A53E10" w:rsidRDefault="00E60C7F" w:rsidP="00E60C7F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847242"/>
            <wp:effectExtent l="1905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3813C4" w:rsidRDefault="00A53E10" w:rsidP="00A53E10">
      <w:pPr>
        <w:pStyle w:val="a5"/>
      </w:pPr>
      <w:bookmarkStart w:id="37" w:name="_Ref18593083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22</w:t>
      </w:r>
      <w:r w:rsidR="004F12D7">
        <w:rPr>
          <w:noProof/>
        </w:rPr>
        <w:fldChar w:fldCharType="end"/>
      </w:r>
      <w:bookmarkEnd w:id="37"/>
      <w:r>
        <w:t>.</w:t>
      </w:r>
      <w:r w:rsidR="00FD7C10">
        <w:t xml:space="preserve"> </w:t>
      </w:r>
      <w:r>
        <w:t xml:space="preserve">Тестовая схема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модели.</w:t>
      </w:r>
    </w:p>
    <w:p w:rsidR="00A53E10" w:rsidRDefault="00A53E10" w:rsidP="001304C2">
      <w:pPr>
        <w:pStyle w:val="ad"/>
        <w:numPr>
          <w:ilvl w:val="0"/>
          <w:numId w:val="17"/>
        </w:numPr>
      </w:pPr>
      <w:r>
        <w:t xml:space="preserve">Произведите последовательное соединение элементов таким образом, чтобы два элемента </w:t>
      </w:r>
      <w:r w:rsidRPr="00413BF2">
        <w:rPr>
          <w:rStyle w:val="aa"/>
        </w:rPr>
        <w:t>«Прямая труба»</w:t>
      </w:r>
      <w:r>
        <w:t xml:space="preserve"> образовали одну гидравлическую линию с внутренним узлом.</w:t>
      </w:r>
      <w:r w:rsidR="00833305">
        <w:t xml:space="preserve"> </w:t>
      </w:r>
      <w:r>
        <w:t xml:space="preserve">Граничные узлы </w:t>
      </w:r>
      <w:r>
        <w:rPr>
          <w:lang w:val="en-US"/>
        </w:rPr>
        <w:t>P</w:t>
      </w:r>
      <w:r w:rsidRPr="004D16FC">
        <w:t xml:space="preserve"> </w:t>
      </w:r>
      <w:r w:rsidR="00833305">
        <w:t>будут определять давление на границах</w:t>
      </w:r>
      <w:r>
        <w:t xml:space="preserve"> данной гидравлической линии.</w:t>
      </w:r>
    </w:p>
    <w:p w:rsidR="00A53E10" w:rsidRDefault="00A53E10" w:rsidP="001304C2">
      <w:pPr>
        <w:pStyle w:val="ad"/>
        <w:numPr>
          <w:ilvl w:val="0"/>
          <w:numId w:val="17"/>
        </w:numPr>
      </w:pPr>
      <w:r>
        <w:t>Поместите на первый элемент «</w:t>
      </w:r>
      <w:r w:rsidRPr="00413BF2">
        <w:rPr>
          <w:rStyle w:val="aa"/>
        </w:rPr>
        <w:t>Прямая труба</w:t>
      </w:r>
      <w:r>
        <w:t>» элемент</w:t>
      </w:r>
      <w:r w:rsidR="00FD7C10">
        <w:t xml:space="preserve"> </w:t>
      </w:r>
      <w:r>
        <w:t>«</w:t>
      </w:r>
      <w:r w:rsidRPr="00413BF2">
        <w:rPr>
          <w:rStyle w:val="aa"/>
        </w:rPr>
        <w:t>Регулирующий клапан</w:t>
      </w:r>
      <w:r>
        <w:t>».</w:t>
      </w:r>
    </w:p>
    <w:p w:rsidR="00A53E10" w:rsidRDefault="00A53E10" w:rsidP="001304C2">
      <w:pPr>
        <w:pStyle w:val="ad"/>
        <w:numPr>
          <w:ilvl w:val="0"/>
          <w:numId w:val="17"/>
        </w:numPr>
      </w:pPr>
      <w:r>
        <w:t>Поместите на второй элемент «</w:t>
      </w:r>
      <w:r w:rsidRPr="00413BF2">
        <w:rPr>
          <w:rStyle w:val="aa"/>
        </w:rPr>
        <w:t>Прямая труба</w:t>
      </w:r>
      <w:r>
        <w:t>» элемент «</w:t>
      </w:r>
      <w:r w:rsidRPr="00413BF2">
        <w:rPr>
          <w:rStyle w:val="aa"/>
        </w:rPr>
        <w:t>Регулирующий клапан</w:t>
      </w:r>
      <w:r>
        <w:t>».</w:t>
      </w:r>
    </w:p>
    <w:p w:rsidR="003E5653" w:rsidRPr="00142D79" w:rsidRDefault="00FC2C23" w:rsidP="004158FC">
      <w:r>
        <w:t>В итоге с</w:t>
      </w:r>
      <w:r w:rsidR="00A53E10">
        <w:t xml:space="preserve">хема </w:t>
      </w:r>
      <w:proofErr w:type="spellStart"/>
      <w:r w:rsidR="00E33882">
        <w:t>теплогидр</w:t>
      </w:r>
      <w:r w:rsidR="00A53E10">
        <w:t>авлической</w:t>
      </w:r>
      <w:proofErr w:type="spellEnd"/>
      <w:r w:rsidR="00A53E10">
        <w:t xml:space="preserve"> модели должна выглядеть </w:t>
      </w:r>
      <w:r>
        <w:t xml:space="preserve">сходно с рисунком </w:t>
      </w:r>
      <w:r w:rsidR="0099310F">
        <w:t>(с</w:t>
      </w:r>
      <w:r w:rsidR="00A53E10">
        <w:t xml:space="preserve">м. </w:t>
      </w:r>
      <w:r w:rsidR="00EC1144">
        <w:fldChar w:fldCharType="begin"/>
      </w:r>
      <w:r w:rsidR="00A53E10">
        <w:instrText xml:space="preserve"> REF _Ref185930838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22</w:t>
      </w:r>
      <w:r w:rsidR="00EC1144">
        <w:fldChar w:fldCharType="end"/>
      </w:r>
      <w:r w:rsidR="00A53E10">
        <w:t>).</w:t>
      </w:r>
      <w:r w:rsidR="00142D79" w:rsidRPr="00A67A31">
        <w:t xml:space="preserve"> </w:t>
      </w:r>
      <w:r w:rsidR="00A67A31" w:rsidRPr="00A67A31">
        <w:rPr>
          <w:b/>
        </w:rPr>
        <w:t>Примечание</w:t>
      </w:r>
      <w:r w:rsidR="00A67A31">
        <w:t>: изображения</w:t>
      </w:r>
      <w:r w:rsidR="00142D79">
        <w:t xml:space="preserve"> регулирующих клапанов мо</w:t>
      </w:r>
      <w:r w:rsidR="00A67A31">
        <w:t>гут</w:t>
      </w:r>
      <w:r w:rsidR="00142D79">
        <w:t xml:space="preserve"> отличаться от </w:t>
      </w:r>
      <w:r w:rsidR="00A67A31">
        <w:t xml:space="preserve">приведенного </w:t>
      </w:r>
      <w:r w:rsidR="00142D79">
        <w:t>рисунка</w:t>
      </w:r>
      <w:r w:rsidR="00A67A31">
        <w:t>, а внутренний узел – установиться на схему без блоков типа датчик давления и датчик температуры</w:t>
      </w:r>
      <w:r w:rsidR="00142D79">
        <w:t>.</w:t>
      </w:r>
    </w:p>
    <w:p w:rsidR="00A53E10" w:rsidRDefault="00A53E10" w:rsidP="00C45834">
      <w:pPr>
        <w:pStyle w:val="2"/>
      </w:pPr>
      <w:bookmarkStart w:id="38" w:name="_Toc405806670"/>
      <w:r>
        <w:t>Настройка параметров расчетной модели</w:t>
      </w:r>
      <w:bookmarkEnd w:id="38"/>
    </w:p>
    <w:p w:rsidR="00A53E10" w:rsidRDefault="00A53E10" w:rsidP="004158FC">
      <w:r>
        <w:t xml:space="preserve">Для корректного расчета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модели необходимо задать </w:t>
      </w:r>
      <w:r w:rsidR="00A67A31">
        <w:t xml:space="preserve">геометрические и другие важные для расчета </w:t>
      </w:r>
      <w:r>
        <w:t xml:space="preserve">свойства </w:t>
      </w:r>
      <w:r w:rsidRPr="00A67A31">
        <w:rPr>
          <w:b/>
        </w:rPr>
        <w:t>каждого</w:t>
      </w:r>
      <w:r>
        <w:t xml:space="preserve"> </w:t>
      </w:r>
      <w:r w:rsidR="00A67A31">
        <w:t>блока (</w:t>
      </w:r>
      <w:r>
        <w:t>элемента</w:t>
      </w:r>
      <w:r w:rsidR="00A67A31">
        <w:t>)</w:t>
      </w:r>
      <w:r>
        <w:t xml:space="preserve"> схемы. Для этого необходимо:</w:t>
      </w:r>
    </w:p>
    <w:p w:rsidR="00A53E10" w:rsidRPr="00E720F9" w:rsidRDefault="00A53E10" w:rsidP="001304C2">
      <w:pPr>
        <w:pStyle w:val="ad"/>
        <w:numPr>
          <w:ilvl w:val="0"/>
          <w:numId w:val="16"/>
        </w:numPr>
      </w:pPr>
      <w:r>
        <w:t xml:space="preserve">Выделить </w:t>
      </w:r>
      <w:r w:rsidRPr="00E855C1">
        <w:t>нужный</w:t>
      </w:r>
      <w:r>
        <w:t xml:space="preserve"> элемент.</w:t>
      </w:r>
    </w:p>
    <w:p w:rsidR="00A53E10" w:rsidRPr="00E720F9" w:rsidRDefault="00A53E10" w:rsidP="001304C2">
      <w:pPr>
        <w:pStyle w:val="ad"/>
        <w:numPr>
          <w:ilvl w:val="0"/>
          <w:numId w:val="16"/>
        </w:numPr>
      </w:pPr>
      <w:r>
        <w:t>Во всплывающем меню выбрать пункт «</w:t>
      </w:r>
      <w:r w:rsidRPr="00413BF2">
        <w:rPr>
          <w:rStyle w:val="aa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_Ref185933501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23</w:t>
      </w:r>
      <w:r w:rsidR="00EC1144">
        <w:fldChar w:fldCharType="end"/>
      </w:r>
      <w:r>
        <w:t>)</w:t>
      </w:r>
      <w:r w:rsidR="00253651">
        <w:t>.</w:t>
      </w:r>
    </w:p>
    <w:p w:rsidR="00A53E10" w:rsidRDefault="002C4F8B" w:rsidP="00F8103B">
      <w:pPr>
        <w:pStyle w:val="a9"/>
      </w:pPr>
      <w:r>
        <w:rPr>
          <w:noProof/>
        </w:rPr>
        <w:lastRenderedPageBreak/>
        <w:drawing>
          <wp:inline distT="0" distB="0" distL="0" distR="0">
            <wp:extent cx="2238375" cy="3429000"/>
            <wp:effectExtent l="19050" t="0" r="9525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0C17B7" w:rsidRDefault="00A53E10" w:rsidP="000C17B7">
      <w:pPr>
        <w:pStyle w:val="a5"/>
      </w:pPr>
      <w:bookmarkStart w:id="39" w:name="_Ref185933501"/>
      <w:r w:rsidRPr="000C17B7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23</w:t>
      </w:r>
      <w:r w:rsidR="004F12D7">
        <w:rPr>
          <w:noProof/>
        </w:rPr>
        <w:fldChar w:fldCharType="end"/>
      </w:r>
      <w:bookmarkEnd w:id="39"/>
      <w:r w:rsidRPr="000C17B7">
        <w:t xml:space="preserve">. </w:t>
      </w:r>
      <w:r w:rsidR="00476C3C">
        <w:t>Контекстное меню элемента схемы (верхняя часть меню)</w:t>
      </w:r>
    </w:p>
    <w:p w:rsidR="003E5653" w:rsidRDefault="00A53E10" w:rsidP="004158FC">
      <w:r>
        <w:t>После этого появится диалоговое окно «</w:t>
      </w:r>
      <w:r w:rsidRPr="00413BF2">
        <w:rPr>
          <w:rStyle w:val="aa"/>
        </w:rPr>
        <w:t>Свойства</w:t>
      </w:r>
      <w:r>
        <w:t xml:space="preserve">», в котором можно задать </w:t>
      </w:r>
      <w:r w:rsidR="00A67A31">
        <w:t>свойства</w:t>
      </w:r>
      <w:r>
        <w:t xml:space="preserve"> элемента. Ниже представлено диалоговое окно для объекта «</w:t>
      </w:r>
      <w:r w:rsidRPr="00413BF2">
        <w:rPr>
          <w:rStyle w:val="aa"/>
        </w:rPr>
        <w:t>Граничный узел Р</w:t>
      </w:r>
      <w:r>
        <w:t xml:space="preserve">» (см. </w:t>
      </w:r>
      <w:r w:rsidR="00EC1144">
        <w:fldChar w:fldCharType="begin"/>
      </w:r>
      <w:r>
        <w:instrText xml:space="preserve"> REF _Ref187311370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24</w:t>
      </w:r>
      <w:r w:rsidR="00EC1144">
        <w:fldChar w:fldCharType="end"/>
      </w:r>
      <w:r>
        <w:t>).</w:t>
      </w:r>
    </w:p>
    <w:p w:rsidR="00A53E10" w:rsidRDefault="00B9712B" w:rsidP="00F8103B">
      <w:pPr>
        <w:pStyle w:val="a9"/>
      </w:pPr>
      <w:r>
        <w:rPr>
          <w:noProof/>
        </w:rPr>
        <w:drawing>
          <wp:inline distT="0" distB="0" distL="0" distR="0">
            <wp:extent cx="3476625" cy="4410075"/>
            <wp:effectExtent l="19050" t="0" r="9525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A658D1" w:rsidRDefault="00A53E10" w:rsidP="00A53E10">
      <w:pPr>
        <w:pStyle w:val="a5"/>
      </w:pPr>
      <w:bookmarkStart w:id="40" w:name="_Ref187311370"/>
      <w:r>
        <w:t xml:space="preserve">Рисунок </w:t>
      </w:r>
      <w:r w:rsidR="004F12D7">
        <w:fldChar w:fldCharType="begin"/>
      </w:r>
      <w:r w:rsidR="004F12D7">
        <w:instrText xml:space="preserve"> </w:instrText>
      </w:r>
      <w:r w:rsidR="004F12D7">
        <w:instrText xml:space="preserve">SEQ Рисунок \* ARABIC </w:instrText>
      </w:r>
      <w:r w:rsidR="004F12D7">
        <w:fldChar w:fldCharType="separate"/>
      </w:r>
      <w:r w:rsidR="00CD5F96">
        <w:rPr>
          <w:noProof/>
        </w:rPr>
        <w:t>24</w:t>
      </w:r>
      <w:r w:rsidR="004F12D7">
        <w:rPr>
          <w:noProof/>
        </w:rPr>
        <w:fldChar w:fldCharType="end"/>
      </w:r>
      <w:bookmarkEnd w:id="40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 w:rsidR="00B9712B">
        <w:t>» для граничного узла</w:t>
      </w:r>
      <w:r w:rsidR="00A67A31">
        <w:t xml:space="preserve"> Р</w:t>
      </w:r>
    </w:p>
    <w:p w:rsidR="00A53E10" w:rsidRDefault="00A53E10" w:rsidP="004158FC">
      <w:r>
        <w:lastRenderedPageBreak/>
        <w:t xml:space="preserve">Установите в граничных узлах давление </w:t>
      </w:r>
      <w:r w:rsidR="00D30394" w:rsidRPr="00D30394">
        <w:rPr>
          <w:rStyle w:val="aa"/>
        </w:rPr>
        <w:t>«</w:t>
      </w:r>
      <w:r w:rsidRPr="00D30394">
        <w:rPr>
          <w:rStyle w:val="aa"/>
        </w:rPr>
        <w:t>1.5</w:t>
      </w:r>
      <w:r w:rsidR="00D30394" w:rsidRPr="00D30394">
        <w:rPr>
          <w:rStyle w:val="aa"/>
        </w:rPr>
        <w:t>»</w:t>
      </w:r>
      <w:r>
        <w:t xml:space="preserve"> для левого узла и </w:t>
      </w:r>
      <w:r w:rsidR="00D30394" w:rsidRPr="00D30394">
        <w:rPr>
          <w:rStyle w:val="aa"/>
        </w:rPr>
        <w:t>«</w:t>
      </w:r>
      <w:r w:rsidRPr="00D30394">
        <w:rPr>
          <w:rStyle w:val="aa"/>
        </w:rPr>
        <w:t>1</w:t>
      </w:r>
      <w:r w:rsidR="00D30394" w:rsidRPr="00D30394">
        <w:rPr>
          <w:rStyle w:val="aa"/>
        </w:rPr>
        <w:t>»</w:t>
      </w:r>
      <w:r>
        <w:t xml:space="preserve"> для правого. Этими установками</w:t>
      </w:r>
      <w:r w:rsidR="00FD7C10">
        <w:t xml:space="preserve"> </w:t>
      </w:r>
      <w:r>
        <w:t xml:space="preserve">будет задана </w:t>
      </w:r>
      <w:r w:rsidR="00A67A31">
        <w:t xml:space="preserve">постоянная </w:t>
      </w:r>
      <w:r>
        <w:t xml:space="preserve">величина </w:t>
      </w:r>
      <w:r w:rsidR="00A67A31">
        <w:t xml:space="preserve">перепада давления на границах моделируемого трубопровода и, следовательно, наличие </w:t>
      </w:r>
      <w:r>
        <w:t>расхода в трубопроводе.</w:t>
      </w:r>
    </w:p>
    <w:p w:rsidR="00A53E10" w:rsidRDefault="00A53E10" w:rsidP="004158FC">
      <w:r>
        <w:t xml:space="preserve">Для </w:t>
      </w:r>
      <w:r w:rsidR="00A67A31">
        <w:t>корректной</w:t>
      </w:r>
      <w:r>
        <w:t xml:space="preserve"> работы задвижек в схеме необходимо, чтобы гидравлическое сопротивление участка трубопровода, в котором они установлены, не равнялось нулю. В нашем примере </w:t>
      </w:r>
      <w:r w:rsidR="00A67A31">
        <w:t xml:space="preserve">каждый из </w:t>
      </w:r>
      <w:r>
        <w:t>трубопровод</w:t>
      </w:r>
      <w:r w:rsidR="00A67A31">
        <w:t>ов</w:t>
      </w:r>
      <w:r>
        <w:t xml:space="preserve"> имеет всего один участок. Установите сопротивление для участка трубы равным 1</w:t>
      </w:r>
      <w:r w:rsidR="00A67A31">
        <w:t xml:space="preserve"> (как для левого трубопровода, так и для правого)</w:t>
      </w:r>
      <w:r>
        <w:t>.</w:t>
      </w:r>
    </w:p>
    <w:p w:rsidR="00A53E10" w:rsidRPr="008F3E4C" w:rsidRDefault="00A53E10" w:rsidP="004158FC">
      <w:r>
        <w:t>Для этого вызовите диалоговое окно «</w:t>
      </w:r>
      <w:r w:rsidRPr="00413BF2">
        <w:rPr>
          <w:rStyle w:val="aa"/>
        </w:rPr>
        <w:t>Свойства</w:t>
      </w:r>
      <w:r>
        <w:t xml:space="preserve">» для элемента </w:t>
      </w:r>
      <w:r w:rsidRPr="00413BF2">
        <w:rPr>
          <w:rStyle w:val="aa"/>
        </w:rPr>
        <w:t>«Прямая труба»</w:t>
      </w:r>
      <w:r>
        <w:t xml:space="preserve"> и в строках «</w:t>
      </w:r>
      <w:r w:rsidRPr="00413BF2">
        <w:rPr>
          <w:rStyle w:val="aa"/>
        </w:rPr>
        <w:t>Прямое местное сопротивление</w:t>
      </w:r>
      <w:r>
        <w:t>» и «</w:t>
      </w:r>
      <w:r w:rsidRPr="00413BF2">
        <w:rPr>
          <w:rStyle w:val="aa"/>
        </w:rPr>
        <w:t>Обратное местное сопротивление</w:t>
      </w:r>
      <w:r>
        <w:t xml:space="preserve">» введите строку </w:t>
      </w:r>
      <w:r w:rsidRPr="00455F82">
        <w:rPr>
          <w:rStyle w:val="aa"/>
        </w:rPr>
        <w:t>Self.Count#1</w:t>
      </w:r>
      <w:r w:rsidRPr="008F3E4C">
        <w:t>.</w:t>
      </w:r>
      <w:r>
        <w:t xml:space="preserve"> Данная строка устанавливает сопротивление, равное 1, для всех участков тру</w:t>
      </w:r>
      <w:r w:rsidR="000D22F9">
        <w:t>бопровода (с</w:t>
      </w:r>
      <w:r>
        <w:t>м.</w:t>
      </w:r>
      <w:r w:rsidR="000D22F9">
        <w:t xml:space="preserve"> </w:t>
      </w:r>
      <w:r w:rsidR="00EC1144">
        <w:fldChar w:fldCharType="begin"/>
      </w:r>
      <w:r>
        <w:instrText xml:space="preserve"> REF _Ref187315085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25</w:t>
      </w:r>
      <w:r w:rsidR="00EC1144">
        <w:fldChar w:fldCharType="end"/>
      </w:r>
      <w:r>
        <w:t>).</w:t>
      </w:r>
    </w:p>
    <w:p w:rsidR="00A53E10" w:rsidRDefault="00F46EA4" w:rsidP="00455F82">
      <w:pPr>
        <w:pStyle w:val="a9"/>
      </w:pPr>
      <w:r>
        <w:rPr>
          <w:noProof/>
        </w:rPr>
        <w:drawing>
          <wp:inline distT="0" distB="0" distL="0" distR="0">
            <wp:extent cx="3733800" cy="4410075"/>
            <wp:effectExtent l="1905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A658D1" w:rsidRDefault="00A53E10" w:rsidP="00A53E10">
      <w:pPr>
        <w:pStyle w:val="a5"/>
      </w:pPr>
      <w:bookmarkStart w:id="41" w:name="_Ref187315085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25</w:t>
      </w:r>
      <w:r w:rsidR="004F12D7">
        <w:rPr>
          <w:noProof/>
        </w:rPr>
        <w:fldChar w:fldCharType="end"/>
      </w:r>
      <w:bookmarkEnd w:id="41"/>
      <w:r>
        <w:t>.</w:t>
      </w:r>
      <w:r w:rsidR="00FD7C10">
        <w:t xml:space="preserve"> </w:t>
      </w:r>
      <w:r>
        <w:t>Диалоговое окно «</w:t>
      </w:r>
      <w:r w:rsidRPr="000C17B7">
        <w:t>Свойства</w:t>
      </w:r>
      <w:r>
        <w:t>» для прямой трубы.</w:t>
      </w:r>
    </w:p>
    <w:p w:rsidR="00A53E10" w:rsidRDefault="00CD4DB8" w:rsidP="004158FC">
      <w:r>
        <w:t>Теперь перейдём к задвижкам. Напомним, что п</w:t>
      </w:r>
      <w:r w:rsidR="00A53E10">
        <w:t xml:space="preserve">ри создании схемы автоматики мы использовали название для задвижек </w:t>
      </w:r>
      <w:r w:rsidR="00A12596" w:rsidRPr="00A12596">
        <w:rPr>
          <w:rStyle w:val="aa"/>
        </w:rPr>
        <w:t>«</w:t>
      </w:r>
      <w:r w:rsidR="00A53E10" w:rsidRPr="00A12596">
        <w:rPr>
          <w:rStyle w:val="aa"/>
        </w:rPr>
        <w:t>Z1</w:t>
      </w:r>
      <w:r w:rsidR="00A12596" w:rsidRPr="00A12596">
        <w:rPr>
          <w:rStyle w:val="aa"/>
        </w:rPr>
        <w:t>»</w:t>
      </w:r>
      <w:r w:rsidR="00A53E10" w:rsidRPr="00A53E10">
        <w:t xml:space="preserve"> </w:t>
      </w:r>
      <w:r w:rsidR="00A53E10">
        <w:t>и</w:t>
      </w:r>
      <w:r w:rsidR="00A53E10" w:rsidRPr="00A53E10">
        <w:t xml:space="preserve"> </w:t>
      </w:r>
      <w:r w:rsidR="00A12596" w:rsidRPr="00A12596">
        <w:rPr>
          <w:rStyle w:val="aa"/>
        </w:rPr>
        <w:t>«</w:t>
      </w:r>
      <w:r w:rsidR="00A53E10" w:rsidRPr="00A12596">
        <w:rPr>
          <w:rStyle w:val="aa"/>
        </w:rPr>
        <w:t>Z2</w:t>
      </w:r>
      <w:r w:rsidR="00A12596" w:rsidRPr="00A12596">
        <w:rPr>
          <w:rStyle w:val="aa"/>
        </w:rPr>
        <w:t>»</w:t>
      </w:r>
      <w:r w:rsidR="00A53E10">
        <w:t>.</w:t>
      </w:r>
    </w:p>
    <w:p w:rsidR="00A53E10" w:rsidRDefault="00A53E10" w:rsidP="00C45834">
      <w:pPr>
        <w:pStyle w:val="2"/>
      </w:pPr>
      <w:bookmarkStart w:id="42" w:name="_Toc405806671"/>
      <w:r>
        <w:t>Связь параметров расчетных элементов с сигналами из базы данных</w:t>
      </w:r>
      <w:bookmarkEnd w:id="42"/>
    </w:p>
    <w:p w:rsidR="003E5653" w:rsidRDefault="00A53E10" w:rsidP="004158FC">
      <w:r>
        <w:t>После создания простейшей расчетной схемы необходимо связать параметры расчетных элементов с сигналами из базы данных.</w:t>
      </w:r>
    </w:p>
    <w:p w:rsidR="00A53E10" w:rsidRDefault="00A53E10" w:rsidP="004158FC">
      <w:r>
        <w:lastRenderedPageBreak/>
        <w:t>Выделите на схеме регулирующий клапан и осуществите вызов контекстного меню (правая клавиша мыши). Выберите в меню пункт «</w:t>
      </w:r>
      <w:r w:rsidRPr="00413BF2">
        <w:rPr>
          <w:rStyle w:val="aa"/>
        </w:rPr>
        <w:t>Свойства объекта</w:t>
      </w:r>
      <w:r w:rsidR="000D22F9">
        <w:t>» (с</w:t>
      </w:r>
      <w:r>
        <w:t xml:space="preserve">м. </w:t>
      </w:r>
      <w:r w:rsidR="00EC1144">
        <w:fldChar w:fldCharType="begin"/>
      </w:r>
      <w:r>
        <w:instrText xml:space="preserve"> REF _Ref185933501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23</w:t>
      </w:r>
      <w:r w:rsidR="00EC1144">
        <w:fldChar w:fldCharType="end"/>
      </w:r>
      <w:r>
        <w:t>)</w:t>
      </w:r>
    </w:p>
    <w:p w:rsidR="00A53E10" w:rsidRDefault="00A53E10" w:rsidP="004158FC">
      <w:r>
        <w:t>После этого появится диалоговое окно редактирования параметров объекта для элемента типа «</w:t>
      </w:r>
      <w:r w:rsidRPr="00413BF2">
        <w:rPr>
          <w:rStyle w:val="aa"/>
        </w:rPr>
        <w:t>Регулирующий клапан</w:t>
      </w:r>
      <w:r>
        <w:t>», представленное на рисунке ниже</w:t>
      </w:r>
      <w:r w:rsidR="00316770">
        <w:t xml:space="preserve"> (</w:t>
      </w:r>
      <w:r w:rsidR="00EC1144">
        <w:fldChar w:fldCharType="begin"/>
      </w:r>
      <w:r w:rsidR="00316770">
        <w:instrText xml:space="preserve"> REF _Ref185934498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EC1144">
        <w:fldChar w:fldCharType="end"/>
      </w:r>
      <w:r w:rsidR="00316770">
        <w:t>)</w:t>
      </w:r>
      <w:r w:rsidRPr="004D16FC">
        <w:t>:</w:t>
      </w:r>
    </w:p>
    <w:p w:rsidR="00A53E10" w:rsidRPr="004D16FC" w:rsidRDefault="00026644" w:rsidP="00F8103B">
      <w:pPr>
        <w:pStyle w:val="a9"/>
      </w:pPr>
      <w:r>
        <w:rPr>
          <w:noProof/>
        </w:rPr>
        <w:drawing>
          <wp:inline distT="0" distB="0" distL="0" distR="0">
            <wp:extent cx="3486150" cy="4429125"/>
            <wp:effectExtent l="1905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331B16" w:rsidRDefault="00A53E10" w:rsidP="00A53E10">
      <w:pPr>
        <w:pStyle w:val="a5"/>
      </w:pPr>
      <w:bookmarkStart w:id="43" w:name="_Ref18593449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26</w:t>
      </w:r>
      <w:r w:rsidR="004F12D7">
        <w:rPr>
          <w:noProof/>
        </w:rPr>
        <w:fldChar w:fldCharType="end"/>
      </w:r>
      <w:bookmarkEnd w:id="43"/>
      <w:r>
        <w:t>.</w:t>
      </w:r>
      <w:r w:rsidR="00FD7C10">
        <w:t xml:space="preserve"> </w:t>
      </w:r>
      <w:r>
        <w:t>Диалоговое окно редактирования свойств элемента «Регулирующий клапан»</w:t>
      </w:r>
    </w:p>
    <w:p w:rsidR="00A53E10" w:rsidRDefault="00A53E10" w:rsidP="004158FC">
      <w:r>
        <w:t>Параметры, представленные в окне редактирования на закладке «</w:t>
      </w:r>
      <w:r w:rsidRPr="00413BF2">
        <w:rPr>
          <w:rStyle w:val="aa"/>
        </w:rPr>
        <w:t>Свойства</w:t>
      </w:r>
      <w:r>
        <w:t xml:space="preserve">» (см. </w:t>
      </w:r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62054C">
        <w:fldChar w:fldCharType="end"/>
      </w:r>
      <w:r w:rsidR="00A47A79">
        <w:t>), могут быть зада</w:t>
      </w:r>
      <w:r>
        <w:t>ны как с помощью числовых значений непосредственно в редакторе свойств, так и посредством импорта из базы данных сигналов.</w:t>
      </w:r>
    </w:p>
    <w:p w:rsidR="00A53E10" w:rsidRDefault="00A53E10" w:rsidP="004158FC">
      <w:r>
        <w:t xml:space="preserve">Чтобы связать параметр объекта с сигналом из базы данных необходимо в таблице свойств выделить значение параметра (в данном примере </w:t>
      </w:r>
      <w:r w:rsidRPr="00607357">
        <w:rPr>
          <w:rStyle w:val="aa"/>
        </w:rPr>
        <w:t>«</w:t>
      </w:r>
      <w:r w:rsidR="00607357" w:rsidRPr="00607357">
        <w:rPr>
          <w:rStyle w:val="aa"/>
        </w:rPr>
        <w:t>Положение, %</w:t>
      </w:r>
      <w:r w:rsidRPr="00607357">
        <w:rPr>
          <w:rStyle w:val="aa"/>
        </w:rPr>
        <w:t>»</w:t>
      </w:r>
      <w:r>
        <w:t xml:space="preserve">), удалить цифровое значение (в данном примере </w:t>
      </w:r>
      <w:r w:rsidRPr="00316770">
        <w:rPr>
          <w:rStyle w:val="aa"/>
        </w:rPr>
        <w:t>«50»</w:t>
      </w:r>
      <w:r>
        <w:t>) и нажать кнопку «</w:t>
      </w:r>
      <w:r w:rsidRPr="00413BF2">
        <w:rPr>
          <w:rStyle w:val="aa"/>
        </w:rPr>
        <w:t>Найти значение в базе</w:t>
      </w:r>
      <w:r>
        <w:t xml:space="preserve">» (см. </w:t>
      </w:r>
      <w:r w:rsidR="0062054C">
        <w:fldChar w:fldCharType="begin"/>
      </w:r>
      <w:r w:rsidR="0062054C">
        <w:instrText xml:space="preserve"> REF _Ref185934498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26</w:t>
      </w:r>
      <w:r w:rsidR="0062054C">
        <w:fldChar w:fldCharType="end"/>
      </w:r>
      <w:r>
        <w:t>).</w:t>
      </w:r>
    </w:p>
    <w:p w:rsidR="00A53E10" w:rsidRPr="00A47A79" w:rsidRDefault="00A47A79" w:rsidP="004158FC">
      <w:r>
        <w:t xml:space="preserve">При </w:t>
      </w:r>
      <w:r w:rsidR="00C646DA">
        <w:t xml:space="preserve">нажатии </w:t>
      </w:r>
      <w:r>
        <w:t xml:space="preserve">этой кнопки </w:t>
      </w:r>
      <w:r w:rsidR="00C646DA">
        <w:t>п</w:t>
      </w:r>
      <w:r w:rsidR="00A53E10">
        <w:t>роисходит вызов диалогового окна «</w:t>
      </w:r>
      <w:r w:rsidR="00A53E10" w:rsidRPr="00413BF2">
        <w:rPr>
          <w:rStyle w:val="aa"/>
        </w:rPr>
        <w:t>Редактор базы данных</w:t>
      </w:r>
      <w:r w:rsidR="00A53E10">
        <w:t>» (см.</w:t>
      </w:r>
      <w:r w:rsidR="00026644">
        <w:t xml:space="preserve">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 w:rsidR="00A53E10">
        <w:t>). В диалоговом окне нужно выбрать последовательно</w:t>
      </w:r>
      <w:r w:rsidR="00A53E10" w:rsidRPr="00A47A79">
        <w:t>:</w:t>
      </w:r>
    </w:p>
    <w:p w:rsidR="00C646DA" w:rsidRPr="00C646DA" w:rsidRDefault="00A53E10" w:rsidP="001304C2">
      <w:pPr>
        <w:pStyle w:val="ad"/>
        <w:numPr>
          <w:ilvl w:val="0"/>
          <w:numId w:val="18"/>
        </w:numPr>
      </w:pPr>
      <w:r w:rsidRPr="00396832">
        <w:t>Категорию</w:t>
      </w:r>
      <w:r w:rsidR="00396832">
        <w:t xml:space="preserve"> </w:t>
      </w:r>
      <w:r w:rsidR="00396832" w:rsidRPr="00396832">
        <w:rPr>
          <w:b/>
        </w:rPr>
        <w:t>«Задвижки»</w:t>
      </w:r>
      <w:r w:rsidRPr="00C646DA">
        <w:t>.</w:t>
      </w:r>
    </w:p>
    <w:p w:rsidR="00C646DA" w:rsidRPr="00C646DA" w:rsidRDefault="00A53E10" w:rsidP="001304C2">
      <w:pPr>
        <w:pStyle w:val="ad"/>
        <w:numPr>
          <w:ilvl w:val="0"/>
          <w:numId w:val="18"/>
        </w:numPr>
      </w:pPr>
      <w:r w:rsidRPr="00396832">
        <w:t>Группу сигналов</w:t>
      </w:r>
      <w:r w:rsidR="00396832">
        <w:t xml:space="preserve"> </w:t>
      </w:r>
      <w:r w:rsidR="00396832" w:rsidRPr="00396832">
        <w:rPr>
          <w:b/>
        </w:rPr>
        <w:t>«Z1»</w:t>
      </w:r>
      <w:r w:rsidR="00396832">
        <w:t xml:space="preserve"> для левой задвижки (</w:t>
      </w:r>
      <w:r w:rsidR="00396832" w:rsidRPr="00396832">
        <w:rPr>
          <w:b/>
        </w:rPr>
        <w:t>«Z2»</w:t>
      </w:r>
      <w:r w:rsidR="00396832">
        <w:t xml:space="preserve"> для правой)</w:t>
      </w:r>
      <w:r w:rsidR="00C646DA" w:rsidRPr="00C646DA">
        <w:t>.</w:t>
      </w:r>
    </w:p>
    <w:p w:rsidR="00A53E10" w:rsidRPr="00C646DA" w:rsidRDefault="00A53E10" w:rsidP="001304C2">
      <w:pPr>
        <w:pStyle w:val="ad"/>
        <w:numPr>
          <w:ilvl w:val="0"/>
          <w:numId w:val="18"/>
        </w:numPr>
      </w:pPr>
      <w:r w:rsidRPr="00396832">
        <w:t>Имя сигнала</w:t>
      </w:r>
      <w:r w:rsidR="00396832">
        <w:t xml:space="preserve"> </w:t>
      </w:r>
      <w:r w:rsidR="00396832" w:rsidRPr="00396832">
        <w:rPr>
          <w:b/>
          <w:bCs/>
        </w:rPr>
        <w:t>«Положение»</w:t>
      </w:r>
      <w:r w:rsidRPr="00C646DA">
        <w:t>.</w:t>
      </w:r>
    </w:p>
    <w:p w:rsidR="00A53E10" w:rsidRPr="00A53E10" w:rsidRDefault="00A53E10" w:rsidP="004158FC">
      <w:r>
        <w:lastRenderedPageBreak/>
        <w:t>В данном у</w:t>
      </w:r>
      <w:r w:rsidR="00AD5B05">
        <w:t>чебном задании</w:t>
      </w:r>
      <w:r w:rsidR="00FD7C10">
        <w:t xml:space="preserve"> </w:t>
      </w:r>
      <w:r>
        <w:t xml:space="preserve">необходимо связать свойства объекта </w:t>
      </w:r>
      <w:r w:rsidR="000367A0" w:rsidRPr="00607357">
        <w:rPr>
          <w:rStyle w:val="aa"/>
        </w:rPr>
        <w:t>«Положение, %»</w:t>
      </w:r>
      <w:r>
        <w:t xml:space="preserve"> и сигнал </w:t>
      </w:r>
      <w:r w:rsidRPr="00413BF2">
        <w:rPr>
          <w:rStyle w:val="aa"/>
        </w:rPr>
        <w:t>«Положение»</w:t>
      </w:r>
      <w:r>
        <w:t xml:space="preserve"> в базе данных для задвижки с именем </w:t>
      </w:r>
      <w:r w:rsidRPr="00455F82">
        <w:rPr>
          <w:rStyle w:val="aa"/>
        </w:rPr>
        <w:t>Z1</w:t>
      </w:r>
      <w:r>
        <w:t xml:space="preserve"> (см.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).</w:t>
      </w:r>
    </w:p>
    <w:p w:rsidR="003E5653" w:rsidRDefault="00A53E10" w:rsidP="004158FC">
      <w:r>
        <w:t xml:space="preserve">Выберите данный сигнал и нажмите клавишу </w:t>
      </w:r>
      <w:r w:rsidRPr="00413BF2">
        <w:rPr>
          <w:rStyle w:val="aa"/>
        </w:rPr>
        <w:t>«Добавить»</w:t>
      </w:r>
      <w:r w:rsidRPr="004158FC">
        <w:t xml:space="preserve"> </w:t>
      </w:r>
      <w:r>
        <w:t>в панели «</w:t>
      </w:r>
      <w:r w:rsidRPr="00413BF2">
        <w:rPr>
          <w:rStyle w:val="aa"/>
        </w:rPr>
        <w:t>Выбранные данные</w:t>
      </w:r>
      <w:r w:rsidR="000D22F9">
        <w:t>» 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</w:t>
      </w:r>
      <w:r w:rsidR="000D22F9">
        <w:t>.</w:t>
      </w:r>
      <w:r>
        <w:t xml:space="preserve"> При необходимости предварительно удалите существующие записи.</w:t>
      </w:r>
    </w:p>
    <w:p w:rsidR="003E5653" w:rsidRDefault="00A53E10" w:rsidP="004158FC">
      <w:r>
        <w:t xml:space="preserve">Введите значение </w:t>
      </w:r>
      <w:r w:rsidRPr="00455F82">
        <w:rPr>
          <w:rStyle w:val="aa"/>
        </w:rPr>
        <w:t>50</w:t>
      </w:r>
      <w:r>
        <w:t xml:space="preserve"> для сигнала </w:t>
      </w:r>
      <w:r w:rsidRPr="00455F82">
        <w:rPr>
          <w:rStyle w:val="aa"/>
        </w:rPr>
        <w:t xml:space="preserve">Положение </w:t>
      </w:r>
      <w:r w:rsidR="000D22F9">
        <w:t>(с</w:t>
      </w:r>
      <w:r>
        <w:t xml:space="preserve">м. </w:t>
      </w:r>
      <w:r w:rsidR="0062054C">
        <w:fldChar w:fldCharType="begin"/>
      </w:r>
      <w:r w:rsidR="0062054C">
        <w:instrText xml:space="preserve"> REF _Ref186202650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27</w:t>
      </w:r>
      <w:r w:rsidR="0062054C">
        <w:fldChar w:fldCharType="end"/>
      </w:r>
      <w:r>
        <w:t>). Задание сигнала в базе данных устанавливает значение положения клапана открыто на 50</w:t>
      </w:r>
      <w:r w:rsidRPr="00A53E10">
        <w:t>%</w:t>
      </w:r>
    </w:p>
    <w:p w:rsidR="00A53E10" w:rsidRPr="00CB14AF" w:rsidRDefault="00A53E10" w:rsidP="004158FC">
      <w: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(в данном примере </w:t>
      </w:r>
      <w:r w:rsidRPr="00455F82">
        <w:rPr>
          <w:rStyle w:val="aa"/>
        </w:rPr>
        <w:t>Z1_xq1)</w:t>
      </w:r>
      <w:r w:rsidRPr="004D16FC">
        <w:t xml:space="preserve">. </w:t>
      </w:r>
      <w:r>
        <w:t>Закройте окно редактора базы данных нажатием кнопки «</w:t>
      </w:r>
      <w:r w:rsidR="00CD62D1">
        <w:rPr>
          <w:rStyle w:val="aa"/>
        </w:rPr>
        <w:t>O</w:t>
      </w:r>
      <w:r w:rsidR="00A47A79">
        <w:rPr>
          <w:rStyle w:val="aa"/>
          <w:lang w:val="en-US"/>
        </w:rPr>
        <w:t>k</w:t>
      </w:r>
      <w:r>
        <w:t>».</w:t>
      </w:r>
    </w:p>
    <w:p w:rsidR="00A53E10" w:rsidRPr="003813C4" w:rsidRDefault="000367A0" w:rsidP="000367A0">
      <w:pPr>
        <w:pStyle w:val="a9"/>
      </w:pPr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44" w:name="_Ref186202650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27</w:t>
      </w:r>
      <w:r w:rsidR="004F12D7">
        <w:rPr>
          <w:noProof/>
        </w:rPr>
        <w:fldChar w:fldCharType="end"/>
      </w:r>
      <w:bookmarkEnd w:id="44"/>
      <w:r w:rsidRPr="004D16FC">
        <w:t xml:space="preserve">. </w:t>
      </w:r>
      <w:r>
        <w:t xml:space="preserve">Выбор сигнала в </w:t>
      </w:r>
      <w:r w:rsidR="000367A0">
        <w:t>базе данных для свойств объекта</w:t>
      </w:r>
    </w:p>
    <w:p w:rsidR="003F77A7" w:rsidRDefault="00A53E10" w:rsidP="004158FC">
      <w: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5439A5">
        <w:rPr>
          <w:rStyle w:val="aa"/>
        </w:rPr>
        <w:t>«</w:t>
      </w:r>
      <w:r w:rsidRPr="005439A5">
        <w:rPr>
          <w:rStyle w:val="aa"/>
        </w:rPr>
        <w:t>Z2</w:t>
      </w:r>
      <w:r w:rsidR="005439A5" w:rsidRPr="005439A5">
        <w:rPr>
          <w:rStyle w:val="aa"/>
        </w:rPr>
        <w:t>»</w:t>
      </w:r>
      <w:r>
        <w:t>.</w:t>
      </w:r>
      <w:r w:rsidR="003F77A7">
        <w:t xml:space="preserve"> </w:t>
      </w:r>
      <w:r>
        <w:t xml:space="preserve">Диалоговое окно свойств этой задвижки </w:t>
      </w:r>
      <w:r w:rsidR="00A47A79">
        <w:t>должно выглядеть</w:t>
      </w:r>
      <w:r>
        <w:t xml:space="preserve"> так</w:t>
      </w:r>
      <w:r w:rsidR="00A47A79">
        <w:t>,</w:t>
      </w:r>
      <w:r>
        <w:t xml:space="preserve"> как показано на рисунке (см.</w:t>
      </w:r>
      <w:r w:rsidR="003F77A7">
        <w:t xml:space="preserve"> </w:t>
      </w:r>
      <w:r w:rsidR="00EC1144">
        <w:fldChar w:fldCharType="begin"/>
      </w:r>
      <w:r w:rsidR="003F77A7">
        <w:instrText xml:space="preserve"> REF _Ref255868868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28</w:t>
      </w:r>
      <w:r w:rsidR="00EC1144">
        <w:fldChar w:fldCharType="end"/>
      </w:r>
      <w:r>
        <w:t>)</w:t>
      </w:r>
      <w:r w:rsidR="001F5C3F">
        <w:t>.</w:t>
      </w:r>
    </w:p>
    <w:p w:rsidR="00A47A79" w:rsidRPr="00A47A79" w:rsidRDefault="00A47A79" w:rsidP="004158FC">
      <w:r>
        <w:t>Имя используемого сигнала (</w:t>
      </w:r>
      <w:r w:rsidRPr="00A47A79">
        <w:rPr>
          <w:b/>
          <w:lang w:val="en-US"/>
        </w:rPr>
        <w:t>Z</w:t>
      </w:r>
      <w:r w:rsidRPr="00A47A79">
        <w:rPr>
          <w:b/>
        </w:rPr>
        <w:t>1_</w:t>
      </w:r>
      <w:proofErr w:type="spellStart"/>
      <w:r w:rsidRPr="00A47A79">
        <w:rPr>
          <w:b/>
          <w:lang w:val="en-US"/>
        </w:rPr>
        <w:t>xq</w:t>
      </w:r>
      <w:proofErr w:type="spellEnd"/>
      <w:r w:rsidRPr="00A47A79">
        <w:rPr>
          <w:b/>
        </w:rPr>
        <w:t>01</w:t>
      </w:r>
      <w:r w:rsidRPr="00A47A79">
        <w:t xml:space="preserve"> </w:t>
      </w:r>
      <w:r>
        <w:t xml:space="preserve">и </w:t>
      </w:r>
      <w:r w:rsidRPr="00A47A79">
        <w:rPr>
          <w:b/>
          <w:lang w:val="en-US"/>
        </w:rPr>
        <w:t>Z</w:t>
      </w:r>
      <w:r w:rsidRPr="00A47A79">
        <w:rPr>
          <w:b/>
        </w:rPr>
        <w:t>2_</w:t>
      </w:r>
      <w:proofErr w:type="spellStart"/>
      <w:r w:rsidRPr="00A47A79">
        <w:rPr>
          <w:b/>
          <w:lang w:val="en-US"/>
        </w:rPr>
        <w:t>xq</w:t>
      </w:r>
      <w:proofErr w:type="spellEnd"/>
      <w:r w:rsidRPr="00A47A79">
        <w:rPr>
          <w:b/>
        </w:rPr>
        <w:t>01</w:t>
      </w:r>
      <w:r w:rsidRPr="00A47A79">
        <w:t xml:space="preserve">) </w:t>
      </w:r>
      <w:r>
        <w:t>можно было вводить и вручную…</w:t>
      </w:r>
    </w:p>
    <w:p w:rsidR="00A53E10" w:rsidRDefault="001F5C3F" w:rsidP="000C17B7">
      <w:pPr>
        <w:pStyle w:val="a9"/>
      </w:pPr>
      <w:bookmarkStart w:id="45" w:name="_Ref186206849"/>
      <w:r>
        <w:rPr>
          <w:noProof/>
        </w:rPr>
        <w:lastRenderedPageBreak/>
        <w:drawing>
          <wp:inline distT="0" distB="0" distL="0" distR="0">
            <wp:extent cx="3533775" cy="4410075"/>
            <wp:effectExtent l="19050" t="0" r="952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2278D2" w:rsidRDefault="00A53E10" w:rsidP="001F5C3F">
      <w:pPr>
        <w:pStyle w:val="a5"/>
      </w:pPr>
      <w:bookmarkStart w:id="46" w:name="_Ref255868868"/>
      <w:r>
        <w:t xml:space="preserve">Рисунок </w:t>
      </w:r>
      <w:r w:rsidR="004F12D7">
        <w:fldChar w:fldCharType="begin"/>
      </w:r>
      <w:r w:rsidR="004F12D7">
        <w:instrText xml:space="preserve"> SEQ Рисунок \* ARABI</w:instrText>
      </w:r>
      <w:r w:rsidR="004F12D7">
        <w:instrText xml:space="preserve">C </w:instrText>
      </w:r>
      <w:r w:rsidR="004F12D7">
        <w:fldChar w:fldCharType="separate"/>
      </w:r>
      <w:r w:rsidR="00CD5F96">
        <w:rPr>
          <w:noProof/>
        </w:rPr>
        <w:t>28</w:t>
      </w:r>
      <w:r w:rsidR="004F12D7">
        <w:rPr>
          <w:noProof/>
        </w:rPr>
        <w:fldChar w:fldCharType="end"/>
      </w:r>
      <w:bookmarkEnd w:id="45"/>
      <w:bookmarkEnd w:id="46"/>
      <w:r w:rsidR="001F5C3F">
        <w:t>. С</w:t>
      </w:r>
      <w:r>
        <w:t>войства клапана</w:t>
      </w:r>
      <w:r w:rsidR="001F5C3F">
        <w:t xml:space="preserve"> после связывания</w:t>
      </w:r>
      <w:r>
        <w:t xml:space="preserve"> сигнала </w:t>
      </w:r>
      <w:r w:rsidRPr="0096747F">
        <w:rPr>
          <w:lang w:val="en-US"/>
        </w:rPr>
        <w:t>Z</w:t>
      </w:r>
      <w:r w:rsidRPr="0096747F">
        <w:t>2</w:t>
      </w:r>
      <w:r w:rsidRPr="004D16FC">
        <w:t>_</w:t>
      </w:r>
      <w:proofErr w:type="spellStart"/>
      <w:r w:rsidRPr="0096747F">
        <w:rPr>
          <w:lang w:val="en-US"/>
        </w:rPr>
        <w:t>xq</w:t>
      </w:r>
      <w:proofErr w:type="spellEnd"/>
      <w:r w:rsidR="001F5C3F">
        <w:t>01</w:t>
      </w:r>
      <w:r>
        <w:t xml:space="preserve"> </w:t>
      </w:r>
      <w:r w:rsidR="003B1764">
        <w:t xml:space="preserve">из базы данных </w:t>
      </w:r>
      <w:r>
        <w:t xml:space="preserve">и </w:t>
      </w:r>
      <w:r w:rsidR="001F5C3F">
        <w:t>«Положение, %»</w:t>
      </w:r>
    </w:p>
    <w:p w:rsidR="003E5653" w:rsidRDefault="00164770" w:rsidP="00C45834">
      <w:pPr>
        <w:pStyle w:val="2"/>
      </w:pPr>
      <w:bookmarkStart w:id="47" w:name="_Toc405806672"/>
      <w:r>
        <w:t>Просмотр рас</w:t>
      </w:r>
      <w:r w:rsidR="00A53E10">
        <w:t>ч</w:t>
      </w:r>
      <w:r>
        <w:t>етных</w:t>
      </w:r>
      <w:r w:rsidR="00A53E10">
        <w:t xml:space="preserve"> параметров </w:t>
      </w:r>
      <w:proofErr w:type="spellStart"/>
      <w:r w:rsidR="00A53E10">
        <w:t>теплогидравлической</w:t>
      </w:r>
      <w:proofErr w:type="spellEnd"/>
      <w:r w:rsidR="00A53E10">
        <w:t xml:space="preserve"> схемы</w:t>
      </w:r>
      <w:bookmarkEnd w:id="47"/>
    </w:p>
    <w:p w:rsidR="00A53E10" w:rsidRPr="00D71EE3" w:rsidRDefault="00A53E10" w:rsidP="004158FC">
      <w:r>
        <w:t xml:space="preserve">Каждый элемент расчетной схемы содержит набор параметров, которые рассчитываются кодом и могут быть использованы для анализа переходных процессов и </w:t>
      </w:r>
      <w:r w:rsidR="00A47A79">
        <w:t>для создания точек контроля объекта (для использования их в системе</w:t>
      </w:r>
      <w:r>
        <w:t xml:space="preserve"> управления</w:t>
      </w:r>
      <w:r w:rsidR="00A47A79">
        <w:t>)</w:t>
      </w:r>
      <w:r>
        <w:t>. Эти</w:t>
      </w:r>
      <w:r w:rsidR="00FD7C10">
        <w:t xml:space="preserve"> </w:t>
      </w:r>
      <w:r>
        <w:t xml:space="preserve">параметры, как в виде табличных значений, так и виде графиков, можно просматривать непосредственно во время расчета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схемы. Для того, чтобы просмотреть список параметров, доступных для каждого элемента схемы, необходимо</w:t>
      </w:r>
      <w:r w:rsidRPr="00D71EE3">
        <w:t>:</w:t>
      </w:r>
    </w:p>
    <w:p w:rsidR="00A53E10" w:rsidRPr="00E720F9" w:rsidRDefault="00A53E10" w:rsidP="001304C2">
      <w:pPr>
        <w:pStyle w:val="ad"/>
        <w:numPr>
          <w:ilvl w:val="0"/>
          <w:numId w:val="15"/>
        </w:numPr>
      </w:pPr>
      <w:r>
        <w:t xml:space="preserve">Выделить элемент </w:t>
      </w:r>
      <w:proofErr w:type="spellStart"/>
      <w:r w:rsidR="00E33882" w:rsidRPr="00E855C1">
        <w:t>теплогидр</w:t>
      </w:r>
      <w:r w:rsidRPr="00E855C1">
        <w:t>авлической</w:t>
      </w:r>
      <w:proofErr w:type="spellEnd"/>
      <w:r>
        <w:t xml:space="preserve"> схемы.</w:t>
      </w:r>
    </w:p>
    <w:p w:rsidR="00A53E10" w:rsidRPr="00E720F9" w:rsidRDefault="00A53E10" w:rsidP="001304C2">
      <w:pPr>
        <w:pStyle w:val="ad"/>
        <w:numPr>
          <w:ilvl w:val="0"/>
          <w:numId w:val="15"/>
        </w:numPr>
      </w:pPr>
      <w:r>
        <w:t>Нажать правую кнопку мыши.</w:t>
      </w:r>
    </w:p>
    <w:p w:rsidR="003E5653" w:rsidRDefault="00A53E10" w:rsidP="004158FC">
      <w:pPr>
        <w:pStyle w:val="ad"/>
        <w:numPr>
          <w:ilvl w:val="0"/>
          <w:numId w:val="15"/>
        </w:numPr>
      </w:pPr>
      <w:r>
        <w:t>Во всплывающем меню выбрать пункт «</w:t>
      </w:r>
      <w:r w:rsidRPr="00413BF2">
        <w:rPr>
          <w:rStyle w:val="aa"/>
        </w:rPr>
        <w:t>Параметры объекта</w:t>
      </w:r>
      <w:r>
        <w:t xml:space="preserve">» (см. </w:t>
      </w:r>
      <w:r w:rsidR="00EC1144">
        <w:fldChar w:fldCharType="begin"/>
      </w:r>
      <w:r>
        <w:instrText xml:space="preserve"> REF _Ref187306798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29</w:t>
      </w:r>
      <w:r w:rsidR="00EC1144">
        <w:fldChar w:fldCharType="end"/>
      </w:r>
      <w:r>
        <w:t>).</w:t>
      </w:r>
    </w:p>
    <w:p w:rsidR="00A53E10" w:rsidRDefault="00EF393D" w:rsidP="00455F82">
      <w:pPr>
        <w:pStyle w:val="a9"/>
      </w:pPr>
      <w:r>
        <w:rPr>
          <w:noProof/>
        </w:rPr>
        <w:lastRenderedPageBreak/>
        <w:drawing>
          <wp:inline distT="0" distB="0" distL="0" distR="0">
            <wp:extent cx="2257425" cy="3200400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5"/>
      </w:pPr>
      <w:bookmarkStart w:id="48" w:name="_Ref18730679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29</w:t>
      </w:r>
      <w:r w:rsidR="004F12D7">
        <w:rPr>
          <w:noProof/>
        </w:rPr>
        <w:fldChar w:fldCharType="end"/>
      </w:r>
      <w:bookmarkEnd w:id="48"/>
      <w:r>
        <w:t>. Вспл</w:t>
      </w:r>
      <w:r w:rsidR="00EF393D">
        <w:t>ывающее меню для элемента схемы</w:t>
      </w:r>
    </w:p>
    <w:p w:rsidR="00A53E10" w:rsidRDefault="00A53E10" w:rsidP="004158FC">
      <w:r>
        <w:t>После этого появляется окно со списком параметров, которые можно получить из расчетного кода для данного элемента схемы.</w:t>
      </w:r>
    </w:p>
    <w:p w:rsidR="003E5653" w:rsidRDefault="00A53E10" w:rsidP="004158FC">
      <w:r>
        <w:t xml:space="preserve">Выделите на </w:t>
      </w:r>
      <w:proofErr w:type="spellStart"/>
      <w:r w:rsidR="00EF393D">
        <w:t>тепло</w:t>
      </w:r>
      <w:r>
        <w:t>гидравлической</w:t>
      </w:r>
      <w:proofErr w:type="spellEnd"/>
      <w:r>
        <w:t xml:space="preserve"> схеме внутренний узел (см. </w:t>
      </w:r>
      <w:r w:rsidR="00EC1144">
        <w:fldChar w:fldCharType="begin"/>
      </w:r>
      <w:r>
        <w:instrText xml:space="preserve"> REF _Ref187316953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30</w:t>
      </w:r>
      <w:r w:rsidR="00EC1144">
        <w:fldChar w:fldCharType="end"/>
      </w:r>
      <w:r>
        <w:t>)</w:t>
      </w:r>
    </w:p>
    <w:p w:rsidR="00A53E10" w:rsidRDefault="00EF393D" w:rsidP="00EF393D">
      <w:pPr>
        <w:pStyle w:val="a9"/>
      </w:pPr>
      <w:r>
        <w:rPr>
          <w:noProof/>
        </w:rPr>
        <w:drawing>
          <wp:inline distT="0" distB="0" distL="0" distR="0">
            <wp:extent cx="5940425" cy="2847242"/>
            <wp:effectExtent l="19050" t="0" r="317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5"/>
      </w:pPr>
      <w:bookmarkStart w:id="49" w:name="_Ref187316953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30</w:t>
      </w:r>
      <w:r w:rsidR="004F12D7">
        <w:rPr>
          <w:noProof/>
        </w:rPr>
        <w:fldChar w:fldCharType="end"/>
      </w:r>
      <w:bookmarkEnd w:id="49"/>
      <w:r>
        <w:t>. В</w:t>
      </w:r>
      <w:r w:rsidR="00EF393D">
        <w:t>ыделение внутреннего узла схемы</w:t>
      </w:r>
    </w:p>
    <w:p w:rsidR="00A53E10" w:rsidRDefault="00A53E10" w:rsidP="004158FC">
      <w:r>
        <w:t>Выберите пункт</w:t>
      </w:r>
      <w:r w:rsidRPr="00455F82">
        <w:rPr>
          <w:rStyle w:val="aa"/>
        </w:rPr>
        <w:t xml:space="preserve"> «</w:t>
      </w:r>
      <w:r w:rsidRPr="00413BF2">
        <w:rPr>
          <w:rStyle w:val="aa"/>
        </w:rPr>
        <w:t>Параметры объекта</w:t>
      </w:r>
      <w:r w:rsidRPr="00455F82">
        <w:rPr>
          <w:rStyle w:val="aa"/>
        </w:rPr>
        <w:t>»</w:t>
      </w:r>
      <w:r>
        <w:t xml:space="preserve"> во всплывающем меню. (см. </w:t>
      </w:r>
      <w:r w:rsidR="00EC1144">
        <w:fldChar w:fldCharType="begin"/>
      </w:r>
      <w:r>
        <w:instrText xml:space="preserve"> REF _Ref187306798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29</w:t>
      </w:r>
      <w:r w:rsidR="00EC1144">
        <w:fldChar w:fldCharType="end"/>
      </w:r>
      <w:r>
        <w:t>). Появится диалоговое окно параметры для выбранного элемента</w:t>
      </w:r>
      <w:r w:rsidR="00EF393D">
        <w:t xml:space="preserve"> (для внутреннего узла, </w:t>
      </w:r>
      <w:r>
        <w:t xml:space="preserve">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31</w:t>
      </w:r>
      <w:r w:rsidR="00EC1144">
        <w:fldChar w:fldCharType="end"/>
      </w:r>
      <w:r>
        <w:t xml:space="preserve">). Данное окно отображает список параметров элемента, выбранного в данный момент на схеме. Не закрывая </w:t>
      </w:r>
      <w:r w:rsidR="00EF393D">
        <w:t xml:space="preserve">это </w:t>
      </w:r>
      <w:r>
        <w:t>окно, можно выделить другой элемент схемы и посмотреть список его параметров.</w:t>
      </w:r>
    </w:p>
    <w:p w:rsidR="00A53E10" w:rsidRDefault="00EF393D" w:rsidP="00F8103B">
      <w:pPr>
        <w:pStyle w:val="a9"/>
      </w:pPr>
      <w:r>
        <w:rPr>
          <w:noProof/>
        </w:rPr>
        <w:lastRenderedPageBreak/>
        <w:drawing>
          <wp:inline distT="0" distB="0" distL="0" distR="0">
            <wp:extent cx="3476625" cy="2590800"/>
            <wp:effectExtent l="19050" t="0" r="9525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5"/>
      </w:pPr>
      <w:bookmarkStart w:id="50" w:name="_Ref187317305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31</w:t>
      </w:r>
      <w:r w:rsidR="004F12D7">
        <w:rPr>
          <w:noProof/>
        </w:rPr>
        <w:fldChar w:fldCharType="end"/>
      </w:r>
      <w:bookmarkEnd w:id="50"/>
      <w:r>
        <w:t>. Диалоговое окно «</w:t>
      </w:r>
      <w:r w:rsidRPr="000C17B7">
        <w:t>П</w:t>
      </w:r>
      <w:r w:rsidR="00EF393D">
        <w:t>а</w:t>
      </w:r>
      <w:r w:rsidRPr="000C17B7">
        <w:t>раметры</w:t>
      </w:r>
      <w:r w:rsidR="00EF393D">
        <w:t>» для внутреннего узла схемы</w:t>
      </w:r>
    </w:p>
    <w:p w:rsidR="00A53E10" w:rsidRDefault="00A53E10" w:rsidP="004158FC">
      <w:r>
        <w:t>Выберите в списке параметр «</w:t>
      </w:r>
      <w:r w:rsidRPr="00413BF2">
        <w:rPr>
          <w:rStyle w:val="aa"/>
        </w:rPr>
        <w:t>Давление</w:t>
      </w:r>
      <w:r>
        <w:t xml:space="preserve">» и нажмите </w:t>
      </w:r>
      <w:r w:rsidR="00EF393D">
        <w:t xml:space="preserve">здесь же, слева вверху, </w:t>
      </w:r>
      <w:r>
        <w:t xml:space="preserve">кнопку </w:t>
      </w:r>
      <w:r w:rsidRPr="00413BF2">
        <w:rPr>
          <w:rStyle w:val="aa"/>
        </w:rPr>
        <w:t>«Создать график»</w:t>
      </w:r>
      <w:r>
        <w:t xml:space="preserve"> (см. </w:t>
      </w:r>
      <w:r w:rsidR="00EC1144">
        <w:fldChar w:fldCharType="begin"/>
      </w:r>
      <w:r>
        <w:instrText xml:space="preserve"> REF _Ref187317305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31</w:t>
      </w:r>
      <w:r w:rsidR="00EC1144">
        <w:fldChar w:fldCharType="end"/>
      </w:r>
      <w:r>
        <w:t>). Появится новое окно «</w:t>
      </w:r>
      <w:r w:rsidRPr="00413BF2">
        <w:rPr>
          <w:rStyle w:val="aa"/>
        </w:rPr>
        <w:t>Временной график</w:t>
      </w:r>
      <w:r>
        <w:t xml:space="preserve">», в котором будет отображаться изменение выбранного параметра по времени (см. </w:t>
      </w:r>
      <w:r w:rsidR="00EC1144">
        <w:fldChar w:fldCharType="begin"/>
      </w:r>
      <w:r>
        <w:instrText xml:space="preserve"> REF _Ref187320039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32</w:t>
      </w:r>
      <w:r w:rsidR="00EC1144">
        <w:fldChar w:fldCharType="end"/>
      </w:r>
      <w:r>
        <w:t>).</w:t>
      </w:r>
    </w:p>
    <w:p w:rsidR="00A53E10" w:rsidRDefault="002122DB" w:rsidP="00F8103B">
      <w:pPr>
        <w:pStyle w:val="a9"/>
      </w:pPr>
      <w:r>
        <w:rPr>
          <w:noProof/>
        </w:rPr>
        <w:drawing>
          <wp:inline distT="0" distB="0" distL="0" distR="0">
            <wp:extent cx="3810000" cy="287655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90091B" w:rsidRDefault="00A53E10" w:rsidP="00A53E10">
      <w:pPr>
        <w:pStyle w:val="a5"/>
      </w:pPr>
      <w:bookmarkStart w:id="51" w:name="_Ref187320039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32</w:t>
      </w:r>
      <w:r w:rsidR="004F12D7">
        <w:rPr>
          <w:noProof/>
        </w:rPr>
        <w:fldChar w:fldCharType="end"/>
      </w:r>
      <w:bookmarkEnd w:id="51"/>
      <w:r>
        <w:t>.</w:t>
      </w:r>
      <w:r w:rsidR="00FD7C10">
        <w:t xml:space="preserve"> </w:t>
      </w:r>
      <w:r w:rsidR="002122DB">
        <w:t>Окно временного графика</w:t>
      </w:r>
    </w:p>
    <w:p w:rsidR="00A53E10" w:rsidRDefault="00A53E10" w:rsidP="004158FC">
      <w:r>
        <w:t>Имя переменной на графике формируется из имени элемента и имени параметра, которые разделяются точкой. Например, для элемента «</w:t>
      </w:r>
      <w:r w:rsidRPr="00413BF2">
        <w:rPr>
          <w:rStyle w:val="aa"/>
        </w:rPr>
        <w:t>Внутренний узел</w:t>
      </w:r>
      <w:r>
        <w:t xml:space="preserve">», с именем </w:t>
      </w:r>
      <w:r w:rsidR="000D200F" w:rsidRPr="000D200F">
        <w:rPr>
          <w:rStyle w:val="aa"/>
        </w:rPr>
        <w:t>«</w:t>
      </w:r>
      <w:r w:rsidRPr="000D200F">
        <w:rPr>
          <w:rStyle w:val="aa"/>
        </w:rPr>
        <w:t>U26</w:t>
      </w:r>
      <w:r w:rsidR="000D200F" w:rsidRPr="000D200F">
        <w:rPr>
          <w:rStyle w:val="aa"/>
        </w:rPr>
        <w:t>»</w:t>
      </w:r>
      <w:r w:rsidRPr="00455F82">
        <w:rPr>
          <w:rStyle w:val="aa"/>
        </w:rPr>
        <w:t xml:space="preserve">, </w:t>
      </w:r>
      <w:r w:rsidRPr="008630EB">
        <w:t>и</w:t>
      </w:r>
      <w:r>
        <w:t xml:space="preserve"> параметра давление </w:t>
      </w:r>
      <w:r w:rsidR="000D200F">
        <w:t xml:space="preserve">с наименованием </w:t>
      </w:r>
      <w:r w:rsidR="000D200F" w:rsidRPr="000D200F">
        <w:rPr>
          <w:rStyle w:val="aa"/>
        </w:rPr>
        <w:t>«</w:t>
      </w:r>
      <w:r w:rsidRPr="000D200F">
        <w:rPr>
          <w:rStyle w:val="aa"/>
        </w:rPr>
        <w:t>p_</w:t>
      </w:r>
      <w:r w:rsidR="000D200F" w:rsidRPr="000D200F">
        <w:rPr>
          <w:rStyle w:val="aa"/>
        </w:rPr>
        <w:t>»</w:t>
      </w:r>
      <w:r>
        <w:t xml:space="preserve">, имя переменной на графике – </w:t>
      </w:r>
      <w:r w:rsidR="000D200F" w:rsidRPr="000D200F">
        <w:rPr>
          <w:rStyle w:val="aa"/>
        </w:rPr>
        <w:t>«</w:t>
      </w:r>
      <w:r w:rsidRPr="000D200F">
        <w:rPr>
          <w:rStyle w:val="aa"/>
        </w:rPr>
        <w:t>U26.p_</w:t>
      </w:r>
      <w:r w:rsidR="000D200F" w:rsidRPr="000D200F">
        <w:rPr>
          <w:rStyle w:val="aa"/>
        </w:rPr>
        <w:t>»</w:t>
      </w:r>
      <w:r w:rsidRPr="00455F82">
        <w:rPr>
          <w:rStyle w:val="aa"/>
        </w:rPr>
        <w:t xml:space="preserve"> </w:t>
      </w:r>
      <w:r w:rsidRPr="004D16FC">
        <w:t>(</w:t>
      </w:r>
      <w:r w:rsidRPr="006344EE">
        <w:t>см.</w:t>
      </w:r>
      <w:r w:rsidRPr="00455F82">
        <w:rPr>
          <w:rStyle w:val="aa"/>
        </w:rPr>
        <w:t xml:space="preserve"> </w:t>
      </w:r>
      <w:r w:rsidR="00EC1144">
        <w:rPr>
          <w:b/>
        </w:rPr>
        <w:fldChar w:fldCharType="begin"/>
      </w:r>
      <w:r>
        <w:rPr>
          <w:b/>
        </w:rPr>
        <w:instrText xml:space="preserve"> REF _Ref187320039 \h </w:instrText>
      </w:r>
      <w:r w:rsidR="00EC1144">
        <w:rPr>
          <w:b/>
        </w:rPr>
      </w:r>
      <w:r w:rsidR="00EC1144">
        <w:rPr>
          <w:b/>
        </w:rPr>
        <w:fldChar w:fldCharType="separate"/>
      </w:r>
      <w:r w:rsidR="00CD5F96">
        <w:t xml:space="preserve">Рисунок </w:t>
      </w:r>
      <w:r w:rsidR="00CD5F96">
        <w:rPr>
          <w:noProof/>
        </w:rPr>
        <w:t>32</w:t>
      </w:r>
      <w:r w:rsidR="00EC1144">
        <w:rPr>
          <w:b/>
        </w:rPr>
        <w:fldChar w:fldCharType="end"/>
      </w:r>
      <w:r w:rsidRPr="00D71EE3">
        <w:t>)</w:t>
      </w:r>
      <w:r w:rsidRPr="00E20465">
        <w:t>.</w:t>
      </w:r>
    </w:p>
    <w:p w:rsidR="00A53E10" w:rsidRDefault="00A53E10" w:rsidP="004158FC">
      <w:r>
        <w:t>Не закрывая диалогового окна</w:t>
      </w:r>
      <w:r w:rsidR="00FD7C10">
        <w:t xml:space="preserve"> </w:t>
      </w:r>
      <w:r>
        <w:t>«</w:t>
      </w:r>
      <w:r w:rsidRPr="00413BF2">
        <w:rPr>
          <w:rStyle w:val="aa"/>
        </w:rPr>
        <w:t>Параметры</w:t>
      </w:r>
      <w:r>
        <w:t xml:space="preserve">», выберите на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схеме </w:t>
      </w:r>
      <w:r w:rsidR="000D200F">
        <w:t xml:space="preserve">первый (левый) </w:t>
      </w:r>
      <w:r>
        <w:t>элемент «</w:t>
      </w:r>
      <w:r w:rsidRPr="00413BF2">
        <w:rPr>
          <w:rStyle w:val="aa"/>
        </w:rPr>
        <w:t>Прямая труба</w:t>
      </w:r>
      <w:r>
        <w:t xml:space="preserve">» (см. </w:t>
      </w:r>
      <w:r w:rsidR="00EC1144">
        <w:fldChar w:fldCharType="begin"/>
      </w:r>
      <w:r>
        <w:instrText xml:space="preserve"> REF _Ref187318079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33</w:t>
      </w:r>
      <w:r w:rsidR="00EC1144">
        <w:fldChar w:fldCharType="end"/>
      </w:r>
      <w:r>
        <w:t>)</w:t>
      </w:r>
      <w:r w:rsidR="000D200F">
        <w:t>.</w:t>
      </w:r>
    </w:p>
    <w:p w:rsidR="00A53E10" w:rsidRDefault="000D200F" w:rsidP="000D200F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84724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52" w:name="_Ref187318079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33</w:t>
      </w:r>
      <w:r w:rsidR="004F12D7">
        <w:rPr>
          <w:noProof/>
        </w:rPr>
        <w:fldChar w:fldCharType="end"/>
      </w:r>
      <w:bookmarkEnd w:id="52"/>
      <w:r>
        <w:t>. Схема с выделенным элементом «Прямая труба»</w:t>
      </w:r>
    </w:p>
    <w:p w:rsidR="00A53E10" w:rsidRDefault="00A53E10" w:rsidP="004158FC">
      <w:r>
        <w:t>Диалоговое окно параметры при этом будет отображать список параметров</w:t>
      </w:r>
      <w:r w:rsidR="000D200F">
        <w:t>,</w:t>
      </w:r>
      <w:r>
        <w:t xml:space="preserve"> соответствующих </w:t>
      </w:r>
      <w:r w:rsidR="000D200F">
        <w:t xml:space="preserve">уже вновь выбранному </w:t>
      </w:r>
      <w:r>
        <w:t xml:space="preserve">элементу </w:t>
      </w:r>
      <w:r w:rsidRPr="000D200F">
        <w:rPr>
          <w:rStyle w:val="aa"/>
        </w:rPr>
        <w:t>«Прямая труба»</w:t>
      </w:r>
      <w:r>
        <w:t xml:space="preserve"> (см. </w:t>
      </w:r>
      <w:r w:rsidR="00EC1144">
        <w:fldChar w:fldCharType="begin"/>
      </w:r>
      <w:r>
        <w:instrText xml:space="preserve"> REF _Ref187318957 \h </w:instrText>
      </w:r>
      <w:r w:rsidR="00EC1144">
        <w:fldChar w:fldCharType="separate"/>
      </w:r>
      <w:r w:rsidR="00CD5F96" w:rsidRPr="000C17B7">
        <w:t xml:space="preserve">Рисунок </w:t>
      </w:r>
      <w:r w:rsidR="00CD5F96">
        <w:rPr>
          <w:noProof/>
        </w:rPr>
        <w:t>34</w:t>
      </w:r>
      <w:r w:rsidR="00EC1144">
        <w:fldChar w:fldCharType="end"/>
      </w:r>
      <w:r>
        <w:t>)</w:t>
      </w:r>
      <w:r w:rsidR="000D200F">
        <w:t>.</w:t>
      </w:r>
    </w:p>
    <w:p w:rsidR="00A53E10" w:rsidRDefault="006931D3" w:rsidP="00F8103B">
      <w:pPr>
        <w:pStyle w:val="a9"/>
      </w:pPr>
      <w:r>
        <w:rPr>
          <w:noProof/>
        </w:rPr>
        <w:drawing>
          <wp:inline distT="0" distB="0" distL="0" distR="0">
            <wp:extent cx="3467100" cy="1905000"/>
            <wp:effectExtent l="19050" t="0" r="0" b="0"/>
            <wp:docPr id="2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0C17B7" w:rsidRDefault="00A53E10" w:rsidP="000C17B7">
      <w:pPr>
        <w:pStyle w:val="a5"/>
      </w:pPr>
      <w:bookmarkStart w:id="53" w:name="_Ref187318957"/>
      <w:r w:rsidRPr="000C17B7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34</w:t>
      </w:r>
      <w:r w:rsidR="004F12D7">
        <w:rPr>
          <w:noProof/>
        </w:rPr>
        <w:fldChar w:fldCharType="end"/>
      </w:r>
      <w:bookmarkEnd w:id="53"/>
      <w:r w:rsidRPr="000C17B7">
        <w:t>. Диалоговое о</w:t>
      </w:r>
      <w:r w:rsidR="004D2ADB">
        <w:t>кно «Параметры» для прямой трубы</w:t>
      </w:r>
    </w:p>
    <w:p w:rsidR="00A53E10" w:rsidRPr="00413BF2" w:rsidRDefault="00A53E10" w:rsidP="004158FC">
      <w:pPr>
        <w:rPr>
          <w:rStyle w:val="aa"/>
        </w:rPr>
      </w:pPr>
      <w:r>
        <w:t xml:space="preserve">Выделите параметр </w:t>
      </w:r>
      <w:r w:rsidRPr="00B8076D">
        <w:rPr>
          <w:rStyle w:val="aa"/>
        </w:rPr>
        <w:t>«</w:t>
      </w:r>
      <w:r w:rsidR="00B8076D" w:rsidRPr="00B8076D">
        <w:rPr>
          <w:rStyle w:val="aa"/>
        </w:rPr>
        <w:t>q (</w:t>
      </w:r>
      <w:r w:rsidRPr="00B8076D">
        <w:rPr>
          <w:rStyle w:val="aa"/>
        </w:rPr>
        <w:t>Массовый расход</w:t>
      </w:r>
      <w:r w:rsidR="00B8076D" w:rsidRPr="00B8076D">
        <w:rPr>
          <w:rStyle w:val="aa"/>
        </w:rPr>
        <w:t>)</w:t>
      </w:r>
      <w:r w:rsidRPr="00B8076D">
        <w:rPr>
          <w:rStyle w:val="aa"/>
        </w:rPr>
        <w:t>»</w:t>
      </w:r>
      <w:r>
        <w:t xml:space="preserve"> и нажмите кнопку </w:t>
      </w:r>
      <w:r w:rsidRPr="00B8076D">
        <w:rPr>
          <w:rStyle w:val="aa"/>
        </w:rPr>
        <w:t>«Создать график»</w:t>
      </w:r>
      <w:r w:rsidRPr="00B8076D">
        <w:t>.</w:t>
      </w:r>
    </w:p>
    <w:p w:rsidR="00A53E10" w:rsidRPr="00727B5E" w:rsidRDefault="006931D3" w:rsidP="004158FC">
      <w:r>
        <w:t>Запустите задачу на расчет (</w:t>
      </w:r>
      <w:r w:rsidRPr="006931D3">
        <w:t>п</w:t>
      </w:r>
      <w:r w:rsidR="00A53E10">
        <w:t xml:space="preserve">ункт </w:t>
      </w:r>
      <w:r w:rsidR="00A53E10" w:rsidRPr="006931D3">
        <w:rPr>
          <w:rStyle w:val="aa"/>
        </w:rPr>
        <w:t>«Расчёт»</w:t>
      </w:r>
      <w:r w:rsidR="00A53E10" w:rsidRPr="00413BF2">
        <w:rPr>
          <w:rStyle w:val="aa"/>
        </w:rPr>
        <w:t xml:space="preserve"> </w:t>
      </w:r>
      <w:r w:rsidR="00727B5E">
        <w:t>главного окна,</w:t>
      </w:r>
      <w:r w:rsidR="00A53E10" w:rsidRPr="00E26340">
        <w:t xml:space="preserve"> подпункт </w:t>
      </w:r>
      <w:r w:rsidR="00A53E10">
        <w:t>«</w:t>
      </w:r>
      <w:r w:rsidR="00A53E10" w:rsidRPr="00413BF2">
        <w:rPr>
          <w:rStyle w:val="aa"/>
        </w:rPr>
        <w:t>Пуск</w:t>
      </w:r>
      <w:r w:rsidR="00A53E10" w:rsidRPr="00E26340">
        <w:t>»</w:t>
      </w:r>
      <w:r w:rsidR="00A53E10">
        <w:t>).</w:t>
      </w:r>
      <w:r w:rsidR="00727B5E">
        <w:t xml:space="preserve"> Запустить задачу на расчет также можно нажав клавишу </w:t>
      </w:r>
      <w:r w:rsidR="00727B5E" w:rsidRPr="00727B5E">
        <w:rPr>
          <w:rStyle w:val="aa"/>
        </w:rPr>
        <w:t>«F9»</w:t>
      </w:r>
      <w:r w:rsidR="00727B5E">
        <w:t xml:space="preserve"> на клавиатуре.</w:t>
      </w:r>
    </w:p>
    <w:p w:rsidR="00A53E10" w:rsidRDefault="00A53E10" w:rsidP="004158FC">
      <w:r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</w:t>
      </w:r>
      <w:r w:rsidRPr="004D16FC">
        <w:t>:</w:t>
      </w:r>
    </w:p>
    <w:p w:rsidR="00A53E10" w:rsidRDefault="00A53E10" w:rsidP="004158FC">
      <w:r>
        <w:t>Давление во внутреннем узле (</w:t>
      </w:r>
      <w:r w:rsidR="008438AD" w:rsidRPr="008438AD">
        <w:rPr>
          <w:rStyle w:val="aa"/>
        </w:rPr>
        <w:t>«</w:t>
      </w:r>
      <w:r w:rsidRPr="008438AD">
        <w:rPr>
          <w:rStyle w:val="aa"/>
        </w:rPr>
        <w:t>U26.p_</w:t>
      </w:r>
      <w:r w:rsidR="008438AD" w:rsidRPr="008438AD">
        <w:rPr>
          <w:rStyle w:val="aa"/>
        </w:rPr>
        <w:t>»</w:t>
      </w:r>
      <w:r>
        <w:t>)</w:t>
      </w:r>
      <w:r w:rsidR="00FD7C10">
        <w:t xml:space="preserve"> </w:t>
      </w:r>
      <w:r w:rsidR="00727B5E">
        <w:t>=</w:t>
      </w:r>
      <w:r w:rsidR="004D0513">
        <w:t xml:space="preserve"> 1,</w:t>
      </w:r>
      <w:r>
        <w:t xml:space="preserve">25 (см. </w:t>
      </w:r>
      <w:r w:rsidR="00EC1144">
        <w:fldChar w:fldCharType="begin"/>
      </w:r>
      <w:r>
        <w:instrText xml:space="preserve"> REF _Ref187329023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35</w:t>
      </w:r>
      <w:r w:rsidR="00EC1144">
        <w:fldChar w:fldCharType="end"/>
      </w:r>
      <w:r>
        <w:t>),</w:t>
      </w:r>
    </w:p>
    <w:p w:rsidR="00A53E10" w:rsidRDefault="00A53E10" w:rsidP="004158FC">
      <w:r>
        <w:t>Массовый расход</w:t>
      </w:r>
      <w:r w:rsidRPr="004D16FC">
        <w:t xml:space="preserve"> </w:t>
      </w:r>
      <w:r>
        <w:t>по трубе (</w:t>
      </w:r>
      <w:r w:rsidR="008438AD" w:rsidRPr="008438AD">
        <w:rPr>
          <w:rStyle w:val="aa"/>
        </w:rPr>
        <w:t>«</w:t>
      </w:r>
      <w:r w:rsidRPr="008438AD">
        <w:rPr>
          <w:rStyle w:val="aa"/>
        </w:rPr>
        <w:t>Tube15.g</w:t>
      </w:r>
      <w:r w:rsidR="008438AD" w:rsidRPr="008438AD">
        <w:rPr>
          <w:rStyle w:val="aa"/>
        </w:rPr>
        <w:t>»</w:t>
      </w:r>
      <w:r w:rsidR="00727B5E">
        <w:t>) =</w:t>
      </w:r>
      <w:r>
        <w:t xml:space="preserve"> </w:t>
      </w:r>
      <w:r w:rsidR="00EF62BD" w:rsidRPr="00EF62BD">
        <w:t>2</w:t>
      </w:r>
      <w:r w:rsidR="00EF62BD" w:rsidRPr="00513ADA">
        <w:t>3</w:t>
      </w:r>
      <w:r w:rsidR="00513ADA" w:rsidRPr="00513ADA">
        <w:t>.</w:t>
      </w:r>
      <w:r w:rsidR="00513ADA" w:rsidRPr="00901E49">
        <w:t>8</w:t>
      </w:r>
      <w:r>
        <w:t xml:space="preserve"> (см. </w:t>
      </w:r>
      <w:r w:rsidR="00EC1144">
        <w:fldChar w:fldCharType="begin"/>
      </w:r>
      <w:r>
        <w:instrText xml:space="preserve"> REF _Ref187329061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36</w:t>
      </w:r>
      <w:r w:rsidR="00EC1144">
        <w:fldChar w:fldCharType="end"/>
      </w:r>
      <w:r>
        <w:t>).</w:t>
      </w:r>
    </w:p>
    <w:p w:rsidR="00A53E10" w:rsidRDefault="00382E61" w:rsidP="00455F82">
      <w:pPr>
        <w:pStyle w:val="a9"/>
      </w:pPr>
      <w:r>
        <w:rPr>
          <w:noProof/>
        </w:rPr>
        <w:lastRenderedPageBreak/>
        <w:drawing>
          <wp:inline distT="0" distB="0" distL="0" distR="0">
            <wp:extent cx="3657600" cy="3067050"/>
            <wp:effectExtent l="1905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54" w:name="_Ref187329023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35</w:t>
      </w:r>
      <w:r w:rsidR="004F12D7">
        <w:rPr>
          <w:noProof/>
        </w:rPr>
        <w:fldChar w:fldCharType="end"/>
      </w:r>
      <w:bookmarkEnd w:id="54"/>
      <w:r>
        <w:t>. График да</w:t>
      </w:r>
      <w:r w:rsidR="00727B5E">
        <w:t>вления во внутреннем узле схемы</w:t>
      </w:r>
    </w:p>
    <w:p w:rsidR="00A53E10" w:rsidRDefault="00382E61" w:rsidP="00455F82">
      <w:pPr>
        <w:pStyle w:val="a9"/>
      </w:pPr>
      <w:r>
        <w:rPr>
          <w:noProof/>
        </w:rPr>
        <w:drawing>
          <wp:inline distT="0" distB="0" distL="0" distR="0">
            <wp:extent cx="3657600" cy="3067050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E20465" w:rsidRDefault="00A53E10" w:rsidP="00A23D07">
      <w:pPr>
        <w:pStyle w:val="a5"/>
      </w:pPr>
      <w:bookmarkStart w:id="55" w:name="_Ref187329061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36</w:t>
      </w:r>
      <w:r w:rsidR="004F12D7">
        <w:rPr>
          <w:noProof/>
        </w:rPr>
        <w:fldChar w:fldCharType="end"/>
      </w:r>
      <w:bookmarkEnd w:id="55"/>
      <w:r>
        <w:t>. Г</w:t>
      </w:r>
      <w:r w:rsidR="00727B5E">
        <w:t>рафик массового расхода в трубе</w:t>
      </w:r>
    </w:p>
    <w:p w:rsidR="00A53E10" w:rsidRDefault="00A53E10" w:rsidP="00C45834">
      <w:pPr>
        <w:pStyle w:val="2"/>
      </w:pPr>
      <w:bookmarkStart w:id="56" w:name="_Toc405806673"/>
      <w:r>
        <w:t xml:space="preserve">Добавление датчиков к </w:t>
      </w:r>
      <w:proofErr w:type="spellStart"/>
      <w:r w:rsidR="00E33882">
        <w:t>теплогидр</w:t>
      </w:r>
      <w:r>
        <w:t>авлическим</w:t>
      </w:r>
      <w:proofErr w:type="spellEnd"/>
      <w:r>
        <w:t xml:space="preserve"> элементам</w:t>
      </w:r>
      <w:bookmarkEnd w:id="56"/>
    </w:p>
    <w:p w:rsidR="003E5653" w:rsidRDefault="00A53E10" w:rsidP="004158FC">
      <w:r>
        <w:t xml:space="preserve">На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схеме можно разместить дополнительные элементы – датчики, которые позволяют </w:t>
      </w:r>
      <w:r w:rsidR="00A47A79">
        <w:t>считывать</w:t>
      </w:r>
      <w:r>
        <w:t xml:space="preserve"> па</w:t>
      </w:r>
      <w:r w:rsidR="005B0DEF">
        <w:t xml:space="preserve">раметры, рассчитываемые </w:t>
      </w:r>
      <w:proofErr w:type="spellStart"/>
      <w:r w:rsidR="005B0DEF">
        <w:t>тепло</w:t>
      </w:r>
      <w:r>
        <w:t>гидравлическим</w:t>
      </w:r>
      <w:proofErr w:type="spellEnd"/>
      <w:r>
        <w:t xml:space="preserve"> кодом</w:t>
      </w:r>
      <w:r w:rsidR="00A47A79">
        <w:t>, и записывать их с каким-то технологическим именем в базу данных</w:t>
      </w:r>
      <w:r>
        <w:t xml:space="preserve">. Каждый элемент расчетной схемы содержит набор параметров, которые можно передавать </w:t>
      </w:r>
      <w:r w:rsidR="005B0DEF">
        <w:t xml:space="preserve">в </w:t>
      </w:r>
      <w:r>
        <w:t>базу данных сигналов с помощью датчиков.</w:t>
      </w:r>
    </w:p>
    <w:p w:rsidR="003E5653" w:rsidRDefault="00A53E10" w:rsidP="004158FC">
      <w:r>
        <w:lastRenderedPageBreak/>
        <w:t>Это позволяет создавать математическую модель системы управления, получающую сигналы от датчиков из гидравлической системы, в полном соответствии с реальным объектом.</w:t>
      </w:r>
    </w:p>
    <w:p w:rsidR="00A53E10" w:rsidRPr="004D16FC" w:rsidRDefault="00A53E10" w:rsidP="004158FC">
      <w:r>
        <w:t xml:space="preserve">Для того чтобы добавить датчик на элемент </w:t>
      </w:r>
      <w:proofErr w:type="spellStart"/>
      <w:r w:rsidR="00E33882">
        <w:t>теплогидр</w:t>
      </w:r>
      <w:r>
        <w:t>авлической</w:t>
      </w:r>
      <w:proofErr w:type="spellEnd"/>
      <w:r>
        <w:t xml:space="preserve"> схемы, выполните следующие действия</w:t>
      </w:r>
      <w:r w:rsidRPr="004D16FC">
        <w:t>:</w:t>
      </w:r>
    </w:p>
    <w:p w:rsidR="00A53E10" w:rsidRPr="00E720F9" w:rsidRDefault="00A53E10" w:rsidP="001304C2">
      <w:pPr>
        <w:pStyle w:val="ad"/>
        <w:numPr>
          <w:ilvl w:val="0"/>
          <w:numId w:val="14"/>
        </w:numPr>
      </w:pPr>
      <w:r>
        <w:t xml:space="preserve">Выберите </w:t>
      </w:r>
      <w:r w:rsidRPr="001C2D9F">
        <w:t>элемент</w:t>
      </w:r>
      <w:r>
        <w:t xml:space="preserve"> </w:t>
      </w:r>
      <w:r w:rsidRPr="005B0DEF">
        <w:rPr>
          <w:b/>
          <w:bCs/>
        </w:rPr>
        <w:t>«Датчик массового расхода в канале</w:t>
      </w:r>
      <w:r w:rsidR="008B5F2B">
        <w:rPr>
          <w:b/>
          <w:bCs/>
        </w:rPr>
        <w:t xml:space="preserve"> </w:t>
      </w:r>
      <w:r w:rsidR="008B5F2B">
        <w:rPr>
          <w:b/>
          <w:bCs/>
          <w:lang w:val="en-US"/>
        </w:rPr>
        <w:t>TPP</w:t>
      </w:r>
      <w:r w:rsidRPr="005B0DEF">
        <w:rPr>
          <w:b/>
          <w:bCs/>
        </w:rPr>
        <w:t>»</w:t>
      </w:r>
      <w:r>
        <w:t xml:space="preserve"> из линейки блоков </w:t>
      </w:r>
      <w:r w:rsidRPr="005B0DEF">
        <w:rPr>
          <w:b/>
          <w:bCs/>
        </w:rPr>
        <w:t>«Датчики</w:t>
      </w:r>
      <w:r w:rsidR="008B5F2B">
        <w:rPr>
          <w:b/>
          <w:bCs/>
        </w:rPr>
        <w:t xml:space="preserve"> TPP</w:t>
      </w:r>
      <w:r w:rsidRPr="005B0DEF">
        <w:rPr>
          <w:b/>
          <w:bCs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_Ref187330735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37</w:t>
      </w:r>
      <w:r w:rsidR="00EC1144">
        <w:fldChar w:fldCharType="end"/>
      </w:r>
      <w:r>
        <w:t>)</w:t>
      </w:r>
      <w:r w:rsidR="00A47A79">
        <w:t>.</w:t>
      </w:r>
    </w:p>
    <w:p w:rsidR="00A53E10" w:rsidRDefault="008B5F2B" w:rsidP="00455F82">
      <w:pPr>
        <w:pStyle w:val="a9"/>
      </w:pPr>
      <w:r>
        <w:rPr>
          <w:noProof/>
        </w:rPr>
        <w:drawing>
          <wp:inline distT="0" distB="0" distL="0" distR="0">
            <wp:extent cx="5934075" cy="147637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8B5F2B" w:rsidRDefault="00A53E10" w:rsidP="00A53E10">
      <w:pPr>
        <w:pStyle w:val="a5"/>
      </w:pPr>
      <w:bookmarkStart w:id="57" w:name="_Ref187330735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37</w:t>
      </w:r>
      <w:r w:rsidR="004F12D7">
        <w:rPr>
          <w:noProof/>
        </w:rPr>
        <w:fldChar w:fldCharType="end"/>
      </w:r>
      <w:bookmarkEnd w:id="57"/>
      <w:r>
        <w:t xml:space="preserve">. </w:t>
      </w:r>
      <w:r w:rsidR="008B5F2B">
        <w:t>Палитра элементов, б</w:t>
      </w:r>
      <w:r>
        <w:t>лок «</w:t>
      </w:r>
      <w:r w:rsidR="008B5F2B" w:rsidRPr="008B5F2B">
        <w:t>Датчик массового расхода</w:t>
      </w:r>
      <w:r w:rsidR="008B5F2B">
        <w:t xml:space="preserve"> в канале TPP»</w:t>
      </w:r>
    </w:p>
    <w:p w:rsidR="00A53E10" w:rsidRPr="00E720F9" w:rsidRDefault="00A53E10" w:rsidP="001304C2">
      <w:pPr>
        <w:pStyle w:val="ad"/>
        <w:numPr>
          <w:ilvl w:val="0"/>
          <w:numId w:val="14"/>
        </w:numPr>
      </w:pPr>
      <w:r>
        <w:t xml:space="preserve">Поместите указатель мыши на элемент </w:t>
      </w:r>
      <w:r w:rsidRPr="008B5F2B">
        <w:rPr>
          <w:b/>
          <w:bCs/>
        </w:rPr>
        <w:t>«</w:t>
      </w:r>
      <w:proofErr w:type="spellStart"/>
      <w:r w:rsidRPr="008B5F2B">
        <w:rPr>
          <w:b/>
          <w:bCs/>
        </w:rPr>
        <w:t>Tube</w:t>
      </w:r>
      <w:proofErr w:type="spellEnd"/>
      <w:r w:rsidRPr="008B5F2B">
        <w:rPr>
          <w:b/>
          <w:bCs/>
        </w:rPr>
        <w:t xml:space="preserve"> 15</w:t>
      </w:r>
      <w:r w:rsidR="008B5F2B" w:rsidRPr="008B5F2B">
        <w:rPr>
          <w:b/>
          <w:bCs/>
        </w:rPr>
        <w:t>:</w:t>
      </w:r>
      <w:r w:rsidRPr="008B5F2B">
        <w:rPr>
          <w:b/>
          <w:bCs/>
        </w:rPr>
        <w:t xml:space="preserve"> Прямая труба»</w:t>
      </w:r>
      <w:r>
        <w:t>.</w:t>
      </w:r>
    </w:p>
    <w:p w:rsidR="00A53E10" w:rsidRPr="00E720F9" w:rsidRDefault="00A53E10" w:rsidP="001304C2">
      <w:pPr>
        <w:pStyle w:val="ad"/>
        <w:numPr>
          <w:ilvl w:val="0"/>
          <w:numId w:val="14"/>
        </w:numPr>
      </w:pPr>
      <w:r>
        <w:t>Нажмите левую кнопку мыши.</w:t>
      </w:r>
    </w:p>
    <w:p w:rsidR="00A53E10" w:rsidRDefault="00A53E10" w:rsidP="004158FC">
      <w:r>
        <w:t xml:space="preserve">При правильном позиционировании вновь добавленный элемент должен получить имя владельца блока </w:t>
      </w:r>
      <w:r w:rsidRPr="008B5F2B">
        <w:rPr>
          <w:rStyle w:val="aa"/>
        </w:rPr>
        <w:t>«Tube15»</w:t>
      </w:r>
      <w:r>
        <w:t>. Имя владельца блока</w:t>
      </w:r>
      <w:r w:rsidR="00FD7C10">
        <w:t xml:space="preserve"> </w:t>
      </w:r>
      <w:r>
        <w:t xml:space="preserve">выводится в всплывающей подсказки при наведении курсора мыши (см. </w:t>
      </w:r>
      <w:r w:rsidR="0062054C">
        <w:fldChar w:fldCharType="begin"/>
      </w:r>
      <w:r w:rsidR="0062054C">
        <w:instrText xml:space="preserve"> REF _Ref187331163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38</w:t>
      </w:r>
      <w:r w:rsidR="0062054C">
        <w:fldChar w:fldCharType="end"/>
      </w:r>
      <w:r>
        <w:t>).</w:t>
      </w:r>
    </w:p>
    <w:p w:rsidR="00A53E10" w:rsidRDefault="008B5F2B" w:rsidP="00455F82">
      <w:pPr>
        <w:pStyle w:val="a9"/>
      </w:pPr>
      <w:r>
        <w:rPr>
          <w:noProof/>
        </w:rPr>
        <w:drawing>
          <wp:inline distT="0" distB="0" distL="0" distR="0">
            <wp:extent cx="5191125" cy="1438275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58" w:name="_Ref187331163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38</w:t>
      </w:r>
      <w:r w:rsidR="004F12D7">
        <w:rPr>
          <w:noProof/>
        </w:rPr>
        <w:fldChar w:fldCharType="end"/>
      </w:r>
      <w:bookmarkEnd w:id="58"/>
      <w:r>
        <w:t>. Блок «</w:t>
      </w:r>
      <w:r w:rsidR="008B5F2B" w:rsidRPr="008B5F2B">
        <w:t>Датчик массового расхода</w:t>
      </w:r>
      <w:r w:rsidR="008B5F2B">
        <w:t xml:space="preserve"> в канале TPP</w:t>
      </w:r>
      <w:r>
        <w:t>», вставленный в блок «Прям</w:t>
      </w:r>
      <w:r w:rsidR="008B5F2B">
        <w:t>ая труба»</w:t>
      </w:r>
    </w:p>
    <w:p w:rsidR="00A53E10" w:rsidRDefault="00A53E10" w:rsidP="004158FC">
      <w:r>
        <w:t xml:space="preserve">После помещения блока на элемент схемы, он может быть перемещен в любое место схемного окна. При этом связь </w:t>
      </w:r>
      <w:r w:rsidR="008B5F2B">
        <w:t xml:space="preserve">блока (датчика массового расхода в данном случае) </w:t>
      </w:r>
      <w:r>
        <w:t>и владель</w:t>
      </w:r>
      <w:r w:rsidR="008B5F2B">
        <w:t xml:space="preserve">ца </w:t>
      </w:r>
      <w:r>
        <w:t>сохраняется.</w:t>
      </w:r>
    </w:p>
    <w:p w:rsidR="00A53E10" w:rsidRDefault="00A53E10" w:rsidP="004158FC">
      <w:r>
        <w:t xml:space="preserve">Для изменения владельца блока необходимо во всплывающем меню выбрать пункт </w:t>
      </w:r>
      <w:r w:rsidRPr="008B5F2B">
        <w:rPr>
          <w:rStyle w:val="aa"/>
        </w:rPr>
        <w:t>«Действие»</w:t>
      </w:r>
      <w:r>
        <w:t xml:space="preserve"> и далее </w:t>
      </w:r>
      <w:r w:rsidRPr="008B5F2B">
        <w:rPr>
          <w:rStyle w:val="aa"/>
        </w:rPr>
        <w:t>«Сменить владельца»</w:t>
      </w:r>
      <w:r>
        <w:t xml:space="preserve"> (см. </w:t>
      </w:r>
      <w:r w:rsidR="0062054C">
        <w:fldChar w:fldCharType="begin"/>
      </w:r>
      <w:r w:rsidR="0062054C">
        <w:instrText xml:space="preserve"> REF _Ref187332946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39</w:t>
      </w:r>
      <w:r w:rsidR="0062054C">
        <w:fldChar w:fldCharType="end"/>
      </w:r>
      <w:r>
        <w:t>).</w:t>
      </w:r>
    </w:p>
    <w:p w:rsidR="00A53E10" w:rsidRPr="009719BB" w:rsidRDefault="008B5F2B" w:rsidP="008B5F2B">
      <w:pPr>
        <w:pStyle w:val="a9"/>
      </w:pPr>
      <w:r>
        <w:rPr>
          <w:noProof/>
        </w:rPr>
        <w:drawing>
          <wp:inline distT="0" distB="0" distL="0" distR="0">
            <wp:extent cx="3848100" cy="50482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59" w:name="_Ref187332946"/>
      <w:r>
        <w:t xml:space="preserve">Рисунок </w:t>
      </w:r>
      <w:r w:rsidR="004F12D7">
        <w:fldChar w:fldCharType="begin"/>
      </w:r>
      <w:r w:rsidR="004F12D7">
        <w:instrText xml:space="preserve"> SEQ Рису</w:instrText>
      </w:r>
      <w:r w:rsidR="004F12D7">
        <w:instrText xml:space="preserve">нок \* ARABIC </w:instrText>
      </w:r>
      <w:r w:rsidR="004F12D7">
        <w:fldChar w:fldCharType="separate"/>
      </w:r>
      <w:r w:rsidR="00CD5F96">
        <w:rPr>
          <w:noProof/>
        </w:rPr>
        <w:t>39</w:t>
      </w:r>
      <w:r w:rsidR="004F12D7">
        <w:rPr>
          <w:noProof/>
        </w:rPr>
        <w:fldChar w:fldCharType="end"/>
      </w:r>
      <w:bookmarkEnd w:id="59"/>
      <w:r>
        <w:t>. Пункт всплыв</w:t>
      </w:r>
      <w:r w:rsidR="008B5F2B">
        <w:t>ающего меню «</w:t>
      </w:r>
      <w:r w:rsidR="008B5F2B" w:rsidRPr="008B5F2B">
        <w:t>Действия</w:t>
      </w:r>
      <w:r w:rsidR="008B5F2B">
        <w:t xml:space="preserve"> → Сменить владельца»</w:t>
      </w:r>
    </w:p>
    <w:p w:rsidR="003E5653" w:rsidRDefault="00A53E10" w:rsidP="004158FC">
      <w:r>
        <w:lastRenderedPageBreak/>
        <w:t>Для настройки точки контроля выполните двойной клик на элементе «</w:t>
      </w:r>
      <w:r w:rsidRPr="00455F82">
        <w:rPr>
          <w:rStyle w:val="aa"/>
        </w:rPr>
        <w:t>Датчик массового расхода</w:t>
      </w:r>
      <w:r w:rsidR="00A975D0">
        <w:rPr>
          <w:rStyle w:val="aa"/>
        </w:rPr>
        <w:t xml:space="preserve"> в канале ТРР</w:t>
      </w:r>
      <w:r>
        <w:t xml:space="preserve">». В появившемся диалоговом окне </w:t>
      </w:r>
      <w:r w:rsidRPr="00AF7074">
        <w:rPr>
          <w:rStyle w:val="aa"/>
        </w:rPr>
        <w:t>«</w:t>
      </w:r>
      <w:r w:rsidR="00AF7074" w:rsidRPr="00AF7074">
        <w:rPr>
          <w:rStyle w:val="aa"/>
        </w:rPr>
        <w:t>Изменение точки</w:t>
      </w:r>
      <w:r w:rsidRPr="00AF7074">
        <w:rPr>
          <w:rStyle w:val="aa"/>
        </w:rPr>
        <w:t xml:space="preserve"> контроля»</w:t>
      </w:r>
      <w:r>
        <w:t xml:space="preserve"> в поле «</w:t>
      </w:r>
      <w:r w:rsidRPr="00413BF2">
        <w:rPr>
          <w:rStyle w:val="aa"/>
        </w:rPr>
        <w:t>Значение (источник)</w:t>
      </w:r>
      <w:r>
        <w:t xml:space="preserve">» введите строку </w:t>
      </w:r>
      <w:proofErr w:type="spellStart"/>
      <w:r w:rsidRPr="00455F82">
        <w:rPr>
          <w:rStyle w:val="aa"/>
        </w:rPr>
        <w:t>parent.g</w:t>
      </w:r>
      <w:proofErr w:type="spellEnd"/>
      <w:r w:rsidR="007524A9">
        <w:t xml:space="preserve"> (с</w:t>
      </w:r>
      <w:r>
        <w:t xml:space="preserve">м. </w:t>
      </w:r>
      <w:r w:rsidR="0062054C">
        <w:fldChar w:fldCharType="begin"/>
      </w:r>
      <w:r w:rsidR="0062054C">
        <w:instrText xml:space="preserve"> REF _Ref187334400 \h  \* MERGEFORMAT </w:instrText>
      </w:r>
      <w:r w:rsidR="0062054C">
        <w:fldChar w:fldCharType="separate"/>
      </w:r>
      <w:r w:rsidR="00CD5F96" w:rsidRPr="00BE5DF7">
        <w:t xml:space="preserve">Рисунок </w:t>
      </w:r>
      <w:r w:rsidR="00CD5F96">
        <w:rPr>
          <w:noProof/>
        </w:rPr>
        <w:t>40</w:t>
      </w:r>
      <w:r w:rsidR="0062054C">
        <w:fldChar w:fldCharType="end"/>
      </w:r>
      <w:r>
        <w:t>).</w:t>
      </w:r>
      <w:r w:rsidRPr="00617344">
        <w:t xml:space="preserve"> </w:t>
      </w:r>
      <w:r>
        <w:t>Значение строки формируются из имени элемента (</w:t>
      </w:r>
      <w:r>
        <w:rPr>
          <w:lang w:val="en-US"/>
        </w:rPr>
        <w:t>parent</w:t>
      </w:r>
      <w:r>
        <w:t>) и</w:t>
      </w:r>
      <w:r w:rsidRPr="004D16FC">
        <w:t xml:space="preserve"> </w:t>
      </w:r>
      <w:r>
        <w:t>названия параметра (</w:t>
      </w:r>
      <w:r>
        <w:rPr>
          <w:lang w:val="en-US"/>
        </w:rPr>
        <w:t>g</w:t>
      </w:r>
      <w:r>
        <w:t>),</w:t>
      </w:r>
      <w:r w:rsidRPr="004D16FC">
        <w:t xml:space="preserve"> </w:t>
      </w:r>
      <w:r>
        <w:t xml:space="preserve">разделенных точкой. В нашем случае слово </w:t>
      </w:r>
      <w:proofErr w:type="spellStart"/>
      <w:r w:rsidRPr="00455F82">
        <w:rPr>
          <w:rStyle w:val="aa"/>
        </w:rPr>
        <w:t>parent</w:t>
      </w:r>
      <w:proofErr w:type="spellEnd"/>
      <w:r w:rsidRPr="004D16FC">
        <w:t xml:space="preserve"> </w:t>
      </w:r>
      <w:r w:rsidR="008E6D81">
        <w:t xml:space="preserve">означает и </w:t>
      </w:r>
      <w:r>
        <w:t xml:space="preserve">заменяется </w:t>
      </w:r>
      <w:r w:rsidR="00AF7074">
        <w:t xml:space="preserve">на </w:t>
      </w:r>
      <w:r>
        <w:t>имя владельца блока. Аналогичн</w:t>
      </w:r>
      <w:r w:rsidR="008E6D81">
        <w:t>ой</w:t>
      </w:r>
      <w:r>
        <w:t xml:space="preserve"> является запись </w:t>
      </w:r>
      <w:r w:rsidRPr="00455F82">
        <w:rPr>
          <w:rStyle w:val="aa"/>
        </w:rPr>
        <w:t>Tube15.g</w:t>
      </w:r>
    </w:p>
    <w:p w:rsidR="003E5653" w:rsidRDefault="008778CA" w:rsidP="00941400">
      <w:pPr>
        <w:pStyle w:val="a9"/>
        <w:rPr>
          <w:noProof/>
        </w:rPr>
      </w:pPr>
      <w:r>
        <w:rPr>
          <w:noProof/>
        </w:rPr>
        <w:drawing>
          <wp:inline distT="0" distB="0" distL="0" distR="0">
            <wp:extent cx="4667250" cy="18669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Pr="00BE5DF7" w:rsidRDefault="00A53E10" w:rsidP="00BE5DF7">
      <w:pPr>
        <w:pStyle w:val="a5"/>
      </w:pPr>
      <w:bookmarkStart w:id="60" w:name="_Ref187334400"/>
      <w:r w:rsidRPr="00BE5DF7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40</w:t>
      </w:r>
      <w:r w:rsidR="004F12D7">
        <w:rPr>
          <w:noProof/>
        </w:rPr>
        <w:fldChar w:fldCharType="end"/>
      </w:r>
      <w:bookmarkEnd w:id="60"/>
      <w:r w:rsidR="00C47336">
        <w:t xml:space="preserve">. </w:t>
      </w:r>
      <w:r w:rsidRPr="00BE5DF7">
        <w:t>«</w:t>
      </w:r>
      <w:r w:rsidR="0083752D" w:rsidRPr="00BE5DF7">
        <w:t>Изменение точки контроля</w:t>
      </w:r>
      <w:r w:rsidRPr="00BE5DF7">
        <w:t>»</w:t>
      </w:r>
    </w:p>
    <w:p w:rsidR="00A53E10" w:rsidRPr="009124A7" w:rsidRDefault="00A53E10" w:rsidP="004158FC">
      <w:r>
        <w:t xml:space="preserve">Поставьте галочки в полях </w:t>
      </w:r>
      <w:r w:rsidRPr="00BE5DF7">
        <w:rPr>
          <w:rStyle w:val="aa"/>
        </w:rPr>
        <w:t>«Создавать сигналы автоматически»</w:t>
      </w:r>
      <w:r>
        <w:t xml:space="preserve"> и </w:t>
      </w:r>
      <w:r w:rsidRPr="00A27F50">
        <w:rPr>
          <w:rStyle w:val="aa"/>
        </w:rPr>
        <w:t>«Переименовывать сигналы автоматически»</w:t>
      </w:r>
      <w:r>
        <w:t>.</w:t>
      </w:r>
      <w:r w:rsidR="005B0B89">
        <w:t xml:space="preserve"> Имя точки контроля замените на </w:t>
      </w:r>
      <w:r w:rsidR="005B0B89" w:rsidRPr="005B0B89">
        <w:rPr>
          <w:rStyle w:val="aa"/>
        </w:rPr>
        <w:t>«RT237»</w:t>
      </w:r>
      <w:r w:rsidR="005B0B89" w:rsidRPr="009124A7">
        <w:t>.</w:t>
      </w:r>
    </w:p>
    <w:p w:rsidR="00A53E10" w:rsidRDefault="00A53E10" w:rsidP="004158FC">
      <w:r>
        <w:t>Для блока внутренний узел уже существуют два датчика давления и температуры.</w:t>
      </w:r>
    </w:p>
    <w:p w:rsidR="00A53E10" w:rsidRDefault="00A53E10" w:rsidP="004158FC">
      <w:r>
        <w:t>Для связи с базой данных достаточно изменить имя точки контроля.</w:t>
      </w:r>
    </w:p>
    <w:p w:rsidR="00A53E10" w:rsidRPr="00E720F9" w:rsidRDefault="00A53E10" w:rsidP="001304C2">
      <w:pPr>
        <w:pStyle w:val="ad"/>
        <w:numPr>
          <w:ilvl w:val="0"/>
          <w:numId w:val="13"/>
        </w:numPr>
      </w:pPr>
      <w:r w:rsidRPr="00656085">
        <w:t>Вставьте</w:t>
      </w:r>
      <w:r w:rsidR="009A13C7">
        <w:t xml:space="preserve"> </w:t>
      </w:r>
      <w:r>
        <w:t xml:space="preserve">блок </w:t>
      </w:r>
      <w:r w:rsidRPr="009A13C7">
        <w:rPr>
          <w:rStyle w:val="aa"/>
        </w:rPr>
        <w:t>«</w:t>
      </w:r>
      <w:r w:rsidR="009A13C7" w:rsidRPr="009A13C7">
        <w:rPr>
          <w:rStyle w:val="aa"/>
        </w:rPr>
        <w:t>Датчик давления в узле TPP</w:t>
      </w:r>
      <w:r w:rsidRPr="009A13C7">
        <w:rPr>
          <w:rStyle w:val="aa"/>
        </w:rPr>
        <w:t>»</w:t>
      </w:r>
      <w:r w:rsidR="00FD7C10">
        <w:t xml:space="preserve"> </w:t>
      </w:r>
      <w:r>
        <w:t>в элемент «</w:t>
      </w:r>
      <w:r w:rsidRPr="00413BF2">
        <w:rPr>
          <w:rStyle w:val="aa"/>
        </w:rPr>
        <w:t>Внутренний узел</w:t>
      </w:r>
      <w:r w:rsidR="00A27F50">
        <w:t>».</w:t>
      </w:r>
    </w:p>
    <w:p w:rsidR="00A53E10" w:rsidRPr="00E720F9" w:rsidRDefault="00A53E10" w:rsidP="001304C2">
      <w:pPr>
        <w:pStyle w:val="ad"/>
        <w:numPr>
          <w:ilvl w:val="0"/>
          <w:numId w:val="13"/>
        </w:numPr>
      </w:pPr>
      <w:r>
        <w:t>Задайте в поле «</w:t>
      </w:r>
      <w:r w:rsidRPr="00413BF2">
        <w:rPr>
          <w:rStyle w:val="aa"/>
        </w:rPr>
        <w:t>Имя точки контроля</w:t>
      </w:r>
      <w:r>
        <w:t xml:space="preserve">» строку </w:t>
      </w:r>
      <w:r w:rsidR="00C47336" w:rsidRPr="00C47336">
        <w:rPr>
          <w:rStyle w:val="aa"/>
        </w:rPr>
        <w:t>«</w:t>
      </w:r>
      <w:r w:rsidRPr="00C47336">
        <w:rPr>
          <w:rStyle w:val="aa"/>
        </w:rPr>
        <w:t>RT238</w:t>
      </w:r>
      <w:r w:rsidR="00C47336" w:rsidRPr="00C47336">
        <w:rPr>
          <w:rStyle w:val="aa"/>
        </w:rPr>
        <w:t>»</w:t>
      </w:r>
      <w:r w:rsidR="00A27F50">
        <w:t>.</w:t>
      </w:r>
    </w:p>
    <w:p w:rsidR="00A53E10" w:rsidRPr="00E720F9" w:rsidRDefault="00A53E10" w:rsidP="001304C2">
      <w:pPr>
        <w:pStyle w:val="ad"/>
        <w:numPr>
          <w:ilvl w:val="0"/>
          <w:numId w:val="13"/>
        </w:numPr>
      </w:pPr>
      <w:r>
        <w:t>Задайте в поле «</w:t>
      </w:r>
      <w:r w:rsidRPr="00413BF2">
        <w:rPr>
          <w:rStyle w:val="aa"/>
        </w:rPr>
        <w:t>Значение (Источник)»</w:t>
      </w:r>
      <w:r>
        <w:t xml:space="preserve"> строку </w:t>
      </w:r>
      <w:r w:rsidR="00C47336" w:rsidRPr="00C47336">
        <w:rPr>
          <w:rStyle w:val="aa"/>
        </w:rPr>
        <w:t>«</w:t>
      </w:r>
      <w:proofErr w:type="spellStart"/>
      <w:r w:rsidRPr="00C47336">
        <w:rPr>
          <w:rStyle w:val="aa"/>
        </w:rPr>
        <w:t>parent.</w:t>
      </w:r>
      <w:r w:rsidR="009A13C7" w:rsidRPr="00C47336">
        <w:rPr>
          <w:rStyle w:val="aa"/>
        </w:rPr>
        <w:t>P</w:t>
      </w:r>
      <w:proofErr w:type="spellEnd"/>
      <w:r w:rsidRPr="00C47336">
        <w:rPr>
          <w:rStyle w:val="aa"/>
        </w:rPr>
        <w:t>_</w:t>
      </w:r>
      <w:r w:rsidR="00C47336" w:rsidRPr="00C47336">
        <w:rPr>
          <w:rStyle w:val="aa"/>
        </w:rPr>
        <w:t>»</w:t>
      </w:r>
      <w:r w:rsidR="00A27F50">
        <w:t>.</w:t>
      </w:r>
    </w:p>
    <w:p w:rsidR="00A53E10" w:rsidRPr="00E720F9" w:rsidRDefault="00A53E10" w:rsidP="001304C2">
      <w:pPr>
        <w:pStyle w:val="ad"/>
        <w:numPr>
          <w:ilvl w:val="0"/>
          <w:numId w:val="13"/>
        </w:numPr>
      </w:pPr>
      <w:r>
        <w:t>Задайте в поле «</w:t>
      </w:r>
      <w:r w:rsidRPr="00413BF2">
        <w:rPr>
          <w:rStyle w:val="aa"/>
        </w:rPr>
        <w:t>Название сигнала</w:t>
      </w:r>
      <w:r>
        <w:t xml:space="preserve">» строку </w:t>
      </w:r>
      <w:r w:rsidR="00C47336" w:rsidRPr="00C47336">
        <w:rPr>
          <w:rStyle w:val="aa"/>
        </w:rPr>
        <w:t>«</w:t>
      </w:r>
      <w:r w:rsidR="00C47336">
        <w:rPr>
          <w:rStyle w:val="aa"/>
        </w:rPr>
        <w:t>Расчетное д</w:t>
      </w:r>
      <w:r w:rsidRPr="00C47336">
        <w:rPr>
          <w:rStyle w:val="aa"/>
        </w:rPr>
        <w:t>авление</w:t>
      </w:r>
      <w:r w:rsidR="00C47336">
        <w:rPr>
          <w:rStyle w:val="aa"/>
        </w:rPr>
        <w:t xml:space="preserve"> в узле, бар</w:t>
      </w:r>
      <w:r w:rsidR="00C47336" w:rsidRPr="00C47336">
        <w:rPr>
          <w:rStyle w:val="aa"/>
        </w:rPr>
        <w:t>»</w:t>
      </w:r>
      <w:r w:rsidRPr="009F514F">
        <w:rPr>
          <w:rStyle w:val="aa"/>
        </w:rPr>
        <w:t xml:space="preserve"> </w:t>
      </w:r>
      <w:r w:rsidRPr="0023670B">
        <w:t>(см</w:t>
      </w:r>
      <w:r>
        <w:t xml:space="preserve">. </w:t>
      </w:r>
      <w:r w:rsidR="0062054C">
        <w:fldChar w:fldCharType="begin"/>
      </w:r>
      <w:r w:rsidR="0062054C">
        <w:instrText xml:space="preserve"> REF _Ref187336379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41</w:t>
      </w:r>
      <w:r w:rsidR="0062054C">
        <w:fldChar w:fldCharType="end"/>
      </w:r>
      <w:r w:rsidRPr="0023670B">
        <w:t>)</w:t>
      </w:r>
      <w:r>
        <w:t>.</w:t>
      </w:r>
    </w:p>
    <w:p w:rsidR="003E5653" w:rsidRDefault="00A53E10" w:rsidP="004158FC">
      <w:r>
        <w:t>Таким образом, мы добавили на схему два датчика, один из которых (</w:t>
      </w:r>
      <w:r w:rsidR="00C47336" w:rsidRPr="00C47336">
        <w:rPr>
          <w:rStyle w:val="aa"/>
        </w:rPr>
        <w:t>«</w:t>
      </w:r>
      <w:r w:rsidRPr="00C47336">
        <w:rPr>
          <w:rStyle w:val="aa"/>
        </w:rPr>
        <w:t>RT237</w:t>
      </w:r>
      <w:r w:rsidR="00C47336" w:rsidRPr="00C47336">
        <w:rPr>
          <w:rStyle w:val="aa"/>
        </w:rPr>
        <w:t>»</w:t>
      </w:r>
      <w:r>
        <w:t>) изме</w:t>
      </w:r>
      <w:r w:rsidR="00C47336">
        <w:t>ряет расход в трубе, второй (</w:t>
      </w:r>
      <w:r w:rsidR="00C47336" w:rsidRPr="00C47336">
        <w:rPr>
          <w:rStyle w:val="aa"/>
        </w:rPr>
        <w:t>«</w:t>
      </w:r>
      <w:r w:rsidRPr="00C47336">
        <w:rPr>
          <w:rStyle w:val="aa"/>
        </w:rPr>
        <w:t>RT</w:t>
      </w:r>
      <w:r w:rsidR="00C47336" w:rsidRPr="00C47336">
        <w:rPr>
          <w:rStyle w:val="aa"/>
        </w:rPr>
        <w:t>238»</w:t>
      </w:r>
      <w:r w:rsidR="00C47336">
        <w:t>)</w:t>
      </w:r>
      <w:r>
        <w:t xml:space="preserve"> – давление во внутреннем узле.</w:t>
      </w:r>
    </w:p>
    <w:p w:rsidR="003E5653" w:rsidRDefault="008778CA" w:rsidP="00F8103B">
      <w:pPr>
        <w:pStyle w:val="a9"/>
        <w:rPr>
          <w:noProof/>
        </w:rPr>
      </w:pPr>
      <w:r>
        <w:rPr>
          <w:noProof/>
        </w:rPr>
        <w:drawing>
          <wp:inline distT="0" distB="0" distL="0" distR="0">
            <wp:extent cx="4667250" cy="18669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61" w:name="_Ref187336379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41</w:t>
      </w:r>
      <w:r w:rsidR="004F12D7">
        <w:rPr>
          <w:noProof/>
        </w:rPr>
        <w:fldChar w:fldCharType="end"/>
      </w:r>
      <w:bookmarkEnd w:id="61"/>
      <w:r>
        <w:t>. Окно редактирования</w:t>
      </w:r>
      <w:r w:rsidR="00FD7C10">
        <w:t xml:space="preserve"> </w:t>
      </w:r>
      <w:r>
        <w:t>«</w:t>
      </w:r>
      <w:r w:rsidR="009B4A9E">
        <w:t>Изменение точки</w:t>
      </w:r>
      <w:r>
        <w:t xml:space="preserve"> контроля»</w:t>
      </w:r>
      <w:r w:rsidR="00F95A86">
        <w:t xml:space="preserve"> давления во внутреннем узле</w:t>
      </w:r>
    </w:p>
    <w:p w:rsidR="00A53E10" w:rsidRDefault="008741A0" w:rsidP="004158FC">
      <w:r>
        <w:t>Запустите задачу на расчет нажатием на п</w:t>
      </w:r>
      <w:r w:rsidR="00A53E10">
        <w:t xml:space="preserve">ункт </w:t>
      </w:r>
      <w:r w:rsidR="00A53E10" w:rsidRPr="008741A0">
        <w:rPr>
          <w:rStyle w:val="aa"/>
        </w:rPr>
        <w:t xml:space="preserve">«Расчёт» </w:t>
      </w:r>
      <w:r w:rsidRPr="008741A0">
        <w:rPr>
          <w:rStyle w:val="aa"/>
        </w:rPr>
        <w:t xml:space="preserve">→ </w:t>
      </w:r>
      <w:r w:rsidR="00A53E10" w:rsidRPr="008741A0">
        <w:rPr>
          <w:rStyle w:val="aa"/>
        </w:rPr>
        <w:t>«Пуск»</w:t>
      </w:r>
      <w:r w:rsidRPr="008741A0">
        <w:t xml:space="preserve"> в</w:t>
      </w:r>
      <w:r w:rsidR="0009605F">
        <w:t xml:space="preserve"> главном меню</w:t>
      </w:r>
      <w:r w:rsidR="00A53E10">
        <w:t>.</w:t>
      </w:r>
    </w:p>
    <w:p w:rsidR="003E5653" w:rsidRDefault="00A53E10" w:rsidP="004158FC">
      <w:pPr>
        <w:rPr>
          <w:rStyle w:val="aa"/>
        </w:rPr>
      </w:pPr>
      <w:r>
        <w:lastRenderedPageBreak/>
        <w:t>Если добавление датчиков на схему было выполнено прави</w:t>
      </w:r>
      <w:r w:rsidR="008741A0">
        <w:t xml:space="preserve">льно, то в базе данных </w:t>
      </w:r>
      <w:r>
        <w:t xml:space="preserve">в категории </w:t>
      </w:r>
      <w:r w:rsidRPr="008741A0">
        <w:rPr>
          <w:rStyle w:val="aa"/>
        </w:rPr>
        <w:t>«Датчики»</w:t>
      </w:r>
      <w:r>
        <w:t xml:space="preserve"> </w:t>
      </w:r>
      <w:r w:rsidR="008741A0">
        <w:t xml:space="preserve">появятся </w:t>
      </w:r>
      <w:r>
        <w:t xml:space="preserve">две </w:t>
      </w:r>
      <w:r w:rsidR="008741A0">
        <w:t xml:space="preserve">новые </w:t>
      </w:r>
      <w:r>
        <w:t xml:space="preserve">группы сигналов </w:t>
      </w:r>
      <w:r w:rsidR="008741A0" w:rsidRPr="008741A0">
        <w:rPr>
          <w:rStyle w:val="aa"/>
        </w:rPr>
        <w:t>«</w:t>
      </w:r>
      <w:r w:rsidRPr="008741A0">
        <w:rPr>
          <w:rStyle w:val="aa"/>
        </w:rPr>
        <w:t>RT237</w:t>
      </w:r>
      <w:r w:rsidR="008741A0" w:rsidRPr="008741A0">
        <w:rPr>
          <w:rStyle w:val="aa"/>
        </w:rPr>
        <w:t>»</w:t>
      </w:r>
      <w:r w:rsidRPr="004D16FC">
        <w:t xml:space="preserve"> </w:t>
      </w:r>
      <w:r>
        <w:t xml:space="preserve">и </w:t>
      </w:r>
      <w:r w:rsidR="008741A0" w:rsidRPr="008741A0">
        <w:rPr>
          <w:rStyle w:val="aa"/>
        </w:rPr>
        <w:t>«</w:t>
      </w:r>
      <w:r w:rsidRPr="008741A0">
        <w:rPr>
          <w:rStyle w:val="aa"/>
        </w:rPr>
        <w:t>RT238</w:t>
      </w:r>
      <w:r w:rsidR="008741A0" w:rsidRPr="008741A0">
        <w:rPr>
          <w:rStyle w:val="aa"/>
        </w:rPr>
        <w:t>»</w:t>
      </w:r>
      <w:r w:rsidRPr="004D16FC">
        <w:t>.</w:t>
      </w:r>
      <w:r w:rsidR="0053356E">
        <w:t xml:space="preserve"> </w:t>
      </w:r>
      <w:r>
        <w:t>Вызо</w:t>
      </w:r>
      <w:r w:rsidR="0053356E">
        <w:t>вите редактор базы данных (п</w:t>
      </w:r>
      <w:r>
        <w:t>ункт «</w:t>
      </w:r>
      <w:r w:rsidRPr="00413BF2">
        <w:rPr>
          <w:rStyle w:val="aa"/>
        </w:rPr>
        <w:t>Инструменты</w:t>
      </w:r>
      <w:r w:rsidRPr="00E26340">
        <w:t>»</w:t>
      </w:r>
      <w:r w:rsidRPr="00413BF2">
        <w:rPr>
          <w:rStyle w:val="aa"/>
        </w:rPr>
        <w:t xml:space="preserve"> </w:t>
      </w:r>
      <w:r w:rsidR="0053356E">
        <w:rPr>
          <w:rStyle w:val="aa"/>
        </w:rPr>
        <w:t xml:space="preserve">→ </w:t>
      </w:r>
      <w:r w:rsidR="0053356E" w:rsidRPr="0053356E">
        <w:rPr>
          <w:rStyle w:val="aa"/>
        </w:rPr>
        <w:t>«База данных»</w:t>
      </w:r>
      <w:r w:rsidR="0053356E" w:rsidRPr="0053356E">
        <w:t xml:space="preserve"> </w:t>
      </w:r>
      <w:r w:rsidRPr="00E26340">
        <w:t xml:space="preserve">главного </w:t>
      </w:r>
      <w:r w:rsidR="0053356E">
        <w:t>меню</w:t>
      </w:r>
      <w:r w:rsidRPr="00E26340">
        <w:t xml:space="preserve"> программы</w:t>
      </w:r>
      <w:r w:rsidR="0053356E">
        <w:t>).</w:t>
      </w:r>
      <w:r w:rsidR="00EF7F44">
        <w:t xml:space="preserve"> </w:t>
      </w:r>
      <w:r>
        <w:t xml:space="preserve">Установите в </w:t>
      </w:r>
      <w:r w:rsidR="00EF7F44" w:rsidRPr="00EF7F44">
        <w:rPr>
          <w:rStyle w:val="aa"/>
        </w:rPr>
        <w:t>«</w:t>
      </w:r>
      <w:r w:rsidRPr="00EF7F44">
        <w:rPr>
          <w:rStyle w:val="aa"/>
        </w:rPr>
        <w:t>Редакторе базы данных</w:t>
      </w:r>
      <w:r w:rsidR="00EF7F44" w:rsidRPr="00EF7F44">
        <w:rPr>
          <w:rStyle w:val="aa"/>
        </w:rPr>
        <w:t>»</w:t>
      </w:r>
      <w:r>
        <w:t xml:space="preserve"> галочки в полях «</w:t>
      </w:r>
      <w:r w:rsidRPr="00413BF2">
        <w:rPr>
          <w:rStyle w:val="aa"/>
        </w:rPr>
        <w:t>Режим просмотра сигналов</w:t>
      </w:r>
      <w:r>
        <w:t>» и «</w:t>
      </w:r>
      <w:r w:rsidRPr="00413BF2">
        <w:rPr>
          <w:rStyle w:val="aa"/>
        </w:rPr>
        <w:t>Обновлять с интервалом</w:t>
      </w:r>
      <w:r>
        <w:t xml:space="preserve">» (см. </w:t>
      </w:r>
      <w:r w:rsidR="00EC1144">
        <w:fldChar w:fldCharType="begin"/>
      </w:r>
      <w:r>
        <w:instrText xml:space="preserve"> REF _Ref187339473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42</w:t>
      </w:r>
      <w:r w:rsidR="00EC1144">
        <w:fldChar w:fldCharType="end"/>
      </w:r>
      <w:r>
        <w:t xml:space="preserve">). В этом режиме </w:t>
      </w:r>
      <w:r w:rsidRPr="00EF7F44">
        <w:rPr>
          <w:rStyle w:val="aa"/>
        </w:rPr>
        <w:t>«Редактор базы данных»</w:t>
      </w:r>
      <w:r>
        <w:t xml:space="preserve"> отображает значения сигналов, рассчитываемых схемой. Убедитесь, что значения в таблице для точек контроля </w:t>
      </w:r>
      <w:r w:rsidRPr="00455F82">
        <w:rPr>
          <w:rStyle w:val="aa"/>
        </w:rPr>
        <w:t>RT237</w:t>
      </w:r>
      <w:r w:rsidRPr="004D16FC">
        <w:t xml:space="preserve"> </w:t>
      </w:r>
      <w:r>
        <w:t xml:space="preserve">и </w:t>
      </w:r>
      <w:r w:rsidRPr="00455F82">
        <w:rPr>
          <w:rStyle w:val="aa"/>
        </w:rPr>
        <w:t xml:space="preserve">RT238 </w:t>
      </w:r>
      <w:r w:rsidRPr="00AF15B2">
        <w:t>соответству</w:t>
      </w:r>
      <w:r>
        <w:t>ю</w:t>
      </w:r>
      <w:r w:rsidRPr="00AF15B2">
        <w:t xml:space="preserve">т расходу в трубе и давлению в узле </w:t>
      </w:r>
      <w:r>
        <w:t>с</w:t>
      </w:r>
      <w:r w:rsidRPr="00AF15B2">
        <w:t>х</w:t>
      </w:r>
      <w:r>
        <w:t>ем</w:t>
      </w:r>
      <w:r w:rsidRPr="00AF15B2">
        <w:t>ы.</w:t>
      </w:r>
    </w:p>
    <w:p w:rsidR="003E5653" w:rsidRDefault="00A53E10" w:rsidP="004158FC">
      <w:r>
        <w:t xml:space="preserve"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«Сохранить в файл» (см. </w:t>
      </w:r>
      <w:r w:rsidR="0062054C">
        <w:fldChar w:fldCharType="begin"/>
      </w:r>
      <w:r w:rsidR="0062054C">
        <w:instrText xml:space="preserve"> REF _Ref187339473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42</w:t>
      </w:r>
      <w:r w:rsidR="0062054C">
        <w:fldChar w:fldCharType="end"/>
      </w:r>
      <w:r>
        <w:t>)</w:t>
      </w:r>
      <w:r w:rsidR="00FD7C10">
        <w:t xml:space="preserve"> </w:t>
      </w:r>
      <w:r>
        <w:t xml:space="preserve">и сохраните базу данных в файл с именем </w:t>
      </w:r>
      <w:r w:rsidR="00027884" w:rsidRPr="00027884">
        <w:rPr>
          <w:rStyle w:val="aa"/>
        </w:rPr>
        <w:t>«</w:t>
      </w:r>
      <w:proofErr w:type="spellStart"/>
      <w:r w:rsidRPr="00027884">
        <w:rPr>
          <w:rStyle w:val="aa"/>
        </w:rPr>
        <w:t>signals.db</w:t>
      </w:r>
      <w:proofErr w:type="spellEnd"/>
      <w:r w:rsidR="00027884" w:rsidRPr="00027884">
        <w:rPr>
          <w:rStyle w:val="aa"/>
        </w:rPr>
        <w:t>»</w:t>
      </w:r>
      <w:r w:rsidR="00027884" w:rsidRPr="00027884">
        <w:t>.</w:t>
      </w:r>
    </w:p>
    <w:p w:rsidR="00A53E10" w:rsidRDefault="00792618" w:rsidP="00027884">
      <w:pPr>
        <w:pStyle w:val="a9"/>
      </w:pPr>
      <w:r>
        <w:rPr>
          <w:noProof/>
        </w:rPr>
        <w:drawing>
          <wp:inline distT="0" distB="0" distL="0" distR="0">
            <wp:extent cx="5934075" cy="2733675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E10" w:rsidRDefault="00A53E10" w:rsidP="00A53E10">
      <w:pPr>
        <w:pStyle w:val="a5"/>
      </w:pPr>
      <w:bookmarkStart w:id="62" w:name="_Ref187339473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42</w:t>
      </w:r>
      <w:r w:rsidR="004F12D7">
        <w:rPr>
          <w:noProof/>
        </w:rPr>
        <w:fldChar w:fldCharType="end"/>
      </w:r>
      <w:bookmarkEnd w:id="62"/>
      <w:r>
        <w:t>. Редактор базы данных в режиме просмотра значений сигналов для точки контроля.</w:t>
      </w:r>
    </w:p>
    <w:p w:rsidR="00A53E10" w:rsidRPr="00EE1F83" w:rsidRDefault="00317B86" w:rsidP="00C45834">
      <w:pPr>
        <w:pStyle w:val="2"/>
      </w:pPr>
      <w:bookmarkStart w:id="63" w:name="_Toc405806674"/>
      <w:r>
        <w:t>Изменение названий</w:t>
      </w:r>
      <w:r w:rsidR="00A53E10">
        <w:t xml:space="preserve"> клапанов на схеме</w:t>
      </w:r>
      <w:bookmarkEnd w:id="63"/>
    </w:p>
    <w:p w:rsidR="003E5653" w:rsidRDefault="00A53E10" w:rsidP="004158FC">
      <w:r>
        <w:t>Помещенные на схему клапана по умолчанию имею</w:t>
      </w:r>
      <w:r w:rsidR="00455DC1">
        <w:t>т</w:t>
      </w:r>
      <w:r>
        <w:t xml:space="preserve"> названия</w:t>
      </w:r>
      <w:r w:rsidR="00455DC1">
        <w:t>,</w:t>
      </w:r>
      <w:r>
        <w:t xml:space="preserve"> соответствующие не</w:t>
      </w:r>
      <w:r w:rsidR="00455DC1">
        <w:t>которой кодировке</w:t>
      </w:r>
      <w: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>
        <w:t>задании</w:t>
      </w:r>
      <w:r>
        <w:t xml:space="preserve"> мы используем названия </w:t>
      </w:r>
      <w:r w:rsidR="00455DC1" w:rsidRPr="00455DC1">
        <w:rPr>
          <w:rStyle w:val="aa"/>
        </w:rPr>
        <w:t>«</w:t>
      </w:r>
      <w:r w:rsidRPr="00455DC1">
        <w:rPr>
          <w:rStyle w:val="aa"/>
        </w:rPr>
        <w:t>Z1</w:t>
      </w:r>
      <w:r w:rsidR="00455DC1" w:rsidRPr="00455DC1">
        <w:rPr>
          <w:rStyle w:val="aa"/>
        </w:rPr>
        <w:t>»</w:t>
      </w:r>
      <w:r w:rsidRPr="00A53E10">
        <w:t xml:space="preserve"> </w:t>
      </w:r>
      <w:r>
        <w:t>и</w:t>
      </w:r>
      <w:r w:rsidRPr="00A53E10">
        <w:t xml:space="preserve"> </w:t>
      </w:r>
      <w:r w:rsidR="00455DC1" w:rsidRPr="00455DC1">
        <w:rPr>
          <w:rStyle w:val="aa"/>
        </w:rPr>
        <w:t>«</w:t>
      </w:r>
      <w:r w:rsidRPr="00455DC1">
        <w:rPr>
          <w:rStyle w:val="aa"/>
        </w:rPr>
        <w:t>Z2</w:t>
      </w:r>
      <w:r w:rsidR="00455DC1" w:rsidRPr="00455DC1">
        <w:rPr>
          <w:rStyle w:val="aa"/>
        </w:rPr>
        <w:t>»</w:t>
      </w:r>
      <w:r>
        <w:t xml:space="preserve"> и не делаем различия между клапанами и задвижками. Прежде чем перейти к выполнению следующего </w:t>
      </w:r>
      <w:r w:rsidR="00455DC1">
        <w:t>учебного задания,</w:t>
      </w:r>
      <w:r>
        <w:t xml:space="preserve"> изменит</w:t>
      </w:r>
      <w:r w:rsidR="00455DC1">
        <w:t>е</w:t>
      </w:r>
      <w:r>
        <w:t xml:space="preserve"> названия клапанов.</w:t>
      </w:r>
    </w:p>
    <w:p w:rsidR="00A53E10" w:rsidRPr="00A53E10" w:rsidRDefault="00A53E10" w:rsidP="004158FC">
      <w:r>
        <w:t xml:space="preserve">Для изменения названия клапанов </w:t>
      </w:r>
      <w:r w:rsidR="00455DC1">
        <w:t xml:space="preserve">следует </w:t>
      </w:r>
      <w:r>
        <w:t>выполнит</w:t>
      </w:r>
      <w:r w:rsidR="00455DC1">
        <w:t>ь</w:t>
      </w:r>
      <w:r>
        <w:t xml:space="preserve"> следующие действия</w:t>
      </w:r>
      <w:r w:rsidRPr="00A53E10">
        <w:t>:</w:t>
      </w:r>
    </w:p>
    <w:p w:rsidR="00A53E10" w:rsidRPr="00E720F9" w:rsidRDefault="00A53E10" w:rsidP="001304C2">
      <w:pPr>
        <w:pStyle w:val="ad"/>
        <w:numPr>
          <w:ilvl w:val="0"/>
          <w:numId w:val="12"/>
        </w:numPr>
      </w:pPr>
      <w:r>
        <w:t xml:space="preserve">Выделите </w:t>
      </w:r>
      <w:r w:rsidRPr="00656085">
        <w:t>клапан</w:t>
      </w:r>
      <w:r>
        <w:t xml:space="preserve"> на схеме.</w:t>
      </w:r>
    </w:p>
    <w:p w:rsidR="00A53E10" w:rsidRPr="00E720F9" w:rsidRDefault="00A53E10" w:rsidP="001304C2">
      <w:pPr>
        <w:pStyle w:val="ad"/>
        <w:numPr>
          <w:ilvl w:val="0"/>
          <w:numId w:val="12"/>
        </w:numPr>
      </w:pPr>
      <w:r>
        <w:t>Нажмите правую кнопку мыши</w:t>
      </w:r>
      <w:r w:rsidR="00C47441">
        <w:t>.</w:t>
      </w:r>
    </w:p>
    <w:p w:rsidR="00A53E10" w:rsidRPr="00E720F9" w:rsidRDefault="00A53E10" w:rsidP="001304C2">
      <w:pPr>
        <w:pStyle w:val="ad"/>
        <w:numPr>
          <w:ilvl w:val="0"/>
          <w:numId w:val="12"/>
        </w:numPr>
      </w:pPr>
      <w:r>
        <w:t xml:space="preserve">В всплывающем меню выберете пункт </w:t>
      </w:r>
      <w:r w:rsidRPr="00C47441">
        <w:rPr>
          <w:rStyle w:val="aa"/>
        </w:rPr>
        <w:t>«Свойства объекта»</w:t>
      </w:r>
      <w:r w:rsidR="00C47441">
        <w:t>.</w:t>
      </w:r>
    </w:p>
    <w:p w:rsidR="00A53E10" w:rsidRPr="00E720F9" w:rsidRDefault="00A53E10" w:rsidP="001304C2">
      <w:pPr>
        <w:pStyle w:val="ad"/>
        <w:numPr>
          <w:ilvl w:val="0"/>
          <w:numId w:val="12"/>
        </w:numPr>
      </w:pPr>
      <w:r>
        <w:lastRenderedPageBreak/>
        <w:t xml:space="preserve">В диалоговом окне </w:t>
      </w:r>
      <w:r w:rsidRPr="00C47441">
        <w:rPr>
          <w:rStyle w:val="aa"/>
        </w:rPr>
        <w:t>«Свойства»</w:t>
      </w:r>
      <w:r>
        <w:t xml:space="preserve"> перейдите на закладку</w:t>
      </w:r>
      <w:r w:rsidR="00FD7C10">
        <w:t xml:space="preserve"> </w:t>
      </w:r>
      <w:r w:rsidRPr="00C47441">
        <w:rPr>
          <w:rStyle w:val="aa"/>
        </w:rPr>
        <w:t>«Общие»</w:t>
      </w:r>
      <w:r w:rsidR="00C47441" w:rsidRPr="00C47441">
        <w:t>.</w:t>
      </w:r>
    </w:p>
    <w:p w:rsidR="00683E58" w:rsidRDefault="00A53E10" w:rsidP="001304C2">
      <w:pPr>
        <w:pStyle w:val="ad"/>
        <w:numPr>
          <w:ilvl w:val="0"/>
          <w:numId w:val="12"/>
        </w:numPr>
      </w:pPr>
      <w:r w:rsidRPr="003B7708">
        <w:t xml:space="preserve">В строке название объекта введите </w:t>
      </w:r>
      <w:r w:rsidR="00C47441" w:rsidRPr="00C47441">
        <w:rPr>
          <w:rStyle w:val="aa"/>
        </w:rPr>
        <w:t>«</w:t>
      </w:r>
      <w:r w:rsidRPr="00C47441">
        <w:rPr>
          <w:rStyle w:val="aa"/>
        </w:rPr>
        <w:t>Z1</w:t>
      </w:r>
      <w:r w:rsidR="00C47441" w:rsidRPr="00C47441">
        <w:rPr>
          <w:rStyle w:val="aa"/>
        </w:rPr>
        <w:t>»</w:t>
      </w:r>
      <w:r w:rsidRPr="003B7708">
        <w:t xml:space="preserve"> (см. </w:t>
      </w:r>
      <w:r w:rsidR="0062054C">
        <w:fldChar w:fldCharType="begin"/>
      </w:r>
      <w:r w:rsidR="0062054C">
        <w:instrText xml:space="preserve"> REF _Ref205640287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43</w:t>
      </w:r>
      <w:r w:rsidR="0062054C">
        <w:fldChar w:fldCharType="end"/>
      </w:r>
      <w:r w:rsidRPr="003B7708">
        <w:t>)</w:t>
      </w:r>
      <w:r w:rsidR="00C47441">
        <w:t>.</w:t>
      </w:r>
    </w:p>
    <w:p w:rsidR="00A53E10" w:rsidRPr="00A53E10" w:rsidRDefault="00A53E10" w:rsidP="001304C2">
      <w:pPr>
        <w:pStyle w:val="ad"/>
        <w:numPr>
          <w:ilvl w:val="0"/>
          <w:numId w:val="12"/>
        </w:numPr>
      </w:pPr>
      <w:r>
        <w:t>Аналогичным образом и</w:t>
      </w:r>
      <w:r w:rsidRPr="003B7708">
        <w:t>змените название объекта для второго клапана</w:t>
      </w:r>
      <w:r w:rsidR="004A39C4">
        <w:t>,</w:t>
      </w:r>
      <w:r w:rsidRPr="003B7708">
        <w:t xml:space="preserve"> </w:t>
      </w:r>
      <w:r w:rsidR="004A39C4" w:rsidRPr="004A39C4">
        <w:rPr>
          <w:rStyle w:val="aa"/>
        </w:rPr>
        <w:t>«</w:t>
      </w:r>
      <w:r w:rsidRPr="004A39C4">
        <w:rPr>
          <w:rStyle w:val="aa"/>
        </w:rPr>
        <w:t>Z2</w:t>
      </w:r>
      <w:r w:rsidR="004A39C4" w:rsidRPr="004A39C4">
        <w:rPr>
          <w:rStyle w:val="aa"/>
        </w:rPr>
        <w:t>»</w:t>
      </w:r>
      <w:r w:rsidR="004A39C4" w:rsidRPr="004A39C4">
        <w:t>.</w:t>
      </w:r>
    </w:p>
    <w:p w:rsidR="00A53E10" w:rsidRDefault="004A39C4" w:rsidP="00F8103B">
      <w:pPr>
        <w:pStyle w:val="a9"/>
      </w:pPr>
      <w:r>
        <w:rPr>
          <w:noProof/>
        </w:rPr>
        <w:drawing>
          <wp:inline distT="0" distB="0" distL="0" distR="0">
            <wp:extent cx="4219575" cy="4410075"/>
            <wp:effectExtent l="1905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53E10" w:rsidP="009332B0">
      <w:pPr>
        <w:pStyle w:val="a5"/>
      </w:pPr>
      <w:bookmarkStart w:id="64" w:name="_Ref205640287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43</w:t>
      </w:r>
      <w:r w:rsidR="004F12D7">
        <w:rPr>
          <w:noProof/>
        </w:rPr>
        <w:fldChar w:fldCharType="end"/>
      </w:r>
      <w:bookmarkEnd w:id="64"/>
      <w:r>
        <w:t>.</w:t>
      </w:r>
      <w:r w:rsidR="004A39C4">
        <w:t xml:space="preserve"> Изменение наименования клапана</w:t>
      </w:r>
    </w:p>
    <w:p w:rsidR="00A23D07" w:rsidRDefault="00A23D07" w:rsidP="00A23D07">
      <w:pPr>
        <w:pStyle w:val="1"/>
      </w:pPr>
      <w:bookmarkStart w:id="65" w:name="_Toc405806675"/>
      <w:r>
        <w:lastRenderedPageBreak/>
        <w:t>Создание простого алгоритма управления</w:t>
      </w:r>
      <w:bookmarkEnd w:id="65"/>
    </w:p>
    <w:p w:rsidR="00A23D07" w:rsidRDefault="00A23D07" w:rsidP="00A23D07">
      <w:pPr>
        <w:pStyle w:val="2"/>
      </w:pPr>
      <w:bookmarkStart w:id="66" w:name="_Toc405806676"/>
      <w:r>
        <w:t>Создание</w:t>
      </w:r>
      <w:r w:rsidRPr="00540631">
        <w:t xml:space="preserve"> </w:t>
      </w:r>
      <w:r>
        <w:t>простейшего алгоритма управления</w:t>
      </w:r>
      <w:bookmarkEnd w:id="66"/>
    </w:p>
    <w:p w:rsidR="00A23D07" w:rsidRDefault="00A23D07" w:rsidP="001145E0">
      <w:r>
        <w:t xml:space="preserve">Откройте файл с именем </w:t>
      </w:r>
      <w:r w:rsidR="001145E0">
        <w:t>«</w:t>
      </w:r>
      <w:r w:rsidRPr="001145E0">
        <w:rPr>
          <w:rStyle w:val="aa"/>
        </w:rPr>
        <w:t>Схема автоматики 1.prt</w:t>
      </w:r>
      <w:r w:rsidR="001145E0" w:rsidRPr="001145E0">
        <w:rPr>
          <w:rStyle w:val="aa"/>
        </w:rPr>
        <w:t>»</w:t>
      </w:r>
      <w:r>
        <w:t xml:space="preserve">. Данный файл был создан при выполнении первого </w:t>
      </w:r>
      <w:r w:rsidR="001145E0">
        <w:t>учебного задания</w:t>
      </w:r>
      <w:r>
        <w:t xml:space="preserve"> и настроен на работу с базой данных, сохраненных в файле </w:t>
      </w:r>
      <w:r w:rsidR="001145E0">
        <w:t>«</w:t>
      </w:r>
      <w:proofErr w:type="spellStart"/>
      <w:r w:rsidRPr="001145E0">
        <w:rPr>
          <w:rStyle w:val="aa"/>
        </w:rPr>
        <w:t>signals.db</w:t>
      </w:r>
      <w:proofErr w:type="spellEnd"/>
      <w:r w:rsidR="001145E0">
        <w:t>»</w:t>
      </w:r>
      <w:r w:rsidRPr="00540631">
        <w:t>.</w:t>
      </w:r>
      <w:r>
        <w:t xml:space="preserve"> Убедитесь, что база данных содержит сигналы, созданные при выполнении первого у</w:t>
      </w:r>
      <w:r w:rsidR="00592004">
        <w:t>чебного задания</w:t>
      </w:r>
      <w:r>
        <w:t xml:space="preserve">, а также категорию </w:t>
      </w:r>
      <w:r w:rsidRPr="001145E0">
        <w:rPr>
          <w:rStyle w:val="aa"/>
        </w:rPr>
        <w:t>«Точки контроля»,</w:t>
      </w:r>
      <w:r>
        <w:t xml:space="preserve"> и группы сигналов </w:t>
      </w:r>
      <w:r w:rsidR="001145E0">
        <w:t>«</w:t>
      </w:r>
      <w:r w:rsidRPr="001145E0">
        <w:rPr>
          <w:rStyle w:val="aa"/>
        </w:rPr>
        <w:t>RT237</w:t>
      </w:r>
      <w:r w:rsidR="001145E0" w:rsidRPr="001145E0">
        <w:rPr>
          <w:rStyle w:val="aa"/>
        </w:rPr>
        <w:t>»</w:t>
      </w:r>
      <w:r w:rsidRPr="00540631">
        <w:t xml:space="preserve"> </w:t>
      </w:r>
      <w:r>
        <w:t>и</w:t>
      </w:r>
      <w:r w:rsidRPr="00540631">
        <w:t xml:space="preserve"> </w:t>
      </w:r>
      <w:r w:rsidR="001145E0">
        <w:t>«</w:t>
      </w:r>
      <w:r w:rsidRPr="001145E0">
        <w:rPr>
          <w:rStyle w:val="aa"/>
        </w:rPr>
        <w:t>RT238</w:t>
      </w:r>
      <w:r w:rsidR="001145E0" w:rsidRPr="001145E0">
        <w:rPr>
          <w:rStyle w:val="aa"/>
        </w:rPr>
        <w:t>»</w:t>
      </w:r>
      <w:r w:rsidRPr="001145E0">
        <w:rPr>
          <w:rStyle w:val="aa"/>
        </w:rPr>
        <w:t>,</w:t>
      </w:r>
      <w:r w:rsidR="0003098D">
        <w:t xml:space="preserve"> </w:t>
      </w:r>
      <w:r>
        <w:t xml:space="preserve">созданные и сохраненные при создании </w:t>
      </w:r>
      <w:proofErr w:type="spellStart"/>
      <w:r>
        <w:t>теплогидравлической</w:t>
      </w:r>
      <w:proofErr w:type="spellEnd"/>
      <w:r>
        <w:t xml:space="preserve"> схемы в </w:t>
      </w:r>
      <w:r w:rsidR="001145E0">
        <w:t>учебном задании 3</w:t>
      </w:r>
      <w:r>
        <w:t>.</w:t>
      </w:r>
    </w:p>
    <w:p w:rsidR="00A23D07" w:rsidRDefault="00A23D07" w:rsidP="00E73F0B">
      <w:r>
        <w:t>Прейдите на закладку «</w:t>
      </w:r>
      <w:r w:rsidRPr="001145E0">
        <w:rPr>
          <w:rStyle w:val="aa"/>
        </w:rPr>
        <w:t>Субструктуры</w:t>
      </w:r>
      <w:r>
        <w:t>» палитры блоков в главном окне программы и выберите блок «</w:t>
      </w:r>
      <w:proofErr w:type="spellStart"/>
      <w:r w:rsidR="00EB6738">
        <w:rPr>
          <w:rStyle w:val="aa"/>
        </w:rPr>
        <w:t>Субмодель</w:t>
      </w:r>
      <w:proofErr w:type="spellEnd"/>
      <w:r w:rsidR="00DD1BBF">
        <w:t>» (с</w:t>
      </w:r>
      <w:r>
        <w:t>м.</w:t>
      </w:r>
      <w:r w:rsidR="00DD1BBF">
        <w:t xml:space="preserve"> </w:t>
      </w:r>
      <w:r w:rsidR="00EC1144">
        <w:fldChar w:fldCharType="begin"/>
      </w:r>
      <w:r w:rsidR="00DD1BBF">
        <w:instrText xml:space="preserve"> REF _Ref255949066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44</w:t>
      </w:r>
      <w:r w:rsidR="00EC1144">
        <w:fldChar w:fldCharType="end"/>
      </w:r>
      <w:r>
        <w:t>).</w:t>
      </w:r>
    </w:p>
    <w:p w:rsidR="00A23D07" w:rsidRPr="003F630A" w:rsidRDefault="00044F29" w:rsidP="00E73F0B">
      <w:r>
        <w:rPr>
          <w:noProof/>
        </w:rPr>
        <w:drawing>
          <wp:inline distT="0" distB="0" distL="0" distR="0">
            <wp:extent cx="5191125" cy="2000250"/>
            <wp:effectExtent l="1905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3813C4" w:rsidRDefault="00A23D07" w:rsidP="00A23D07">
      <w:pPr>
        <w:pStyle w:val="a5"/>
      </w:pPr>
      <w:bookmarkStart w:id="67" w:name="_Ref255949066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44</w:t>
      </w:r>
      <w:r w:rsidR="004F12D7">
        <w:rPr>
          <w:noProof/>
        </w:rPr>
        <w:fldChar w:fldCharType="end"/>
      </w:r>
      <w:bookmarkEnd w:id="67"/>
      <w:r>
        <w:t>.</w:t>
      </w:r>
      <w:r w:rsidR="0003098D">
        <w:t xml:space="preserve"> </w:t>
      </w:r>
      <w:r>
        <w:t>Выбор блока «</w:t>
      </w:r>
      <w:proofErr w:type="spellStart"/>
      <w:r>
        <w:t>С</w:t>
      </w:r>
      <w:r w:rsidR="00EB6738">
        <w:t>убмодель</w:t>
      </w:r>
      <w:proofErr w:type="spellEnd"/>
      <w:r w:rsidR="00DD1BBF">
        <w:t>» в палитре блоков</w:t>
      </w:r>
    </w:p>
    <w:p w:rsidR="00A23D07" w:rsidRDefault="00A23D07" w:rsidP="00E73F0B">
      <w:pPr>
        <w:rPr>
          <w:lang w:val="en-US"/>
        </w:rPr>
      </w:pPr>
      <w:r>
        <w:t>Поместите выбранный блок на схемное окно</w:t>
      </w:r>
      <w:r w:rsidRPr="0054063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_Ref186205418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45</w:t>
      </w:r>
      <w:r w:rsidR="00EC1144">
        <w:fldChar w:fldCharType="end"/>
      </w:r>
      <w:r>
        <w:rPr>
          <w:lang w:val="en-US"/>
        </w:rPr>
        <w:t>):</w:t>
      </w:r>
    </w:p>
    <w:p w:rsidR="00A23D07" w:rsidRDefault="00E73F0B" w:rsidP="00A23D07">
      <w:r>
        <w:rPr>
          <w:noProof/>
        </w:rPr>
        <w:drawing>
          <wp:inline distT="0" distB="0" distL="0" distR="0">
            <wp:extent cx="5000625" cy="303847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3F630A" w:rsidRDefault="00A23D07" w:rsidP="00A23D07">
      <w:pPr>
        <w:pStyle w:val="a5"/>
      </w:pPr>
      <w:bookmarkStart w:id="68" w:name="_Ref18620541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45</w:t>
      </w:r>
      <w:r w:rsidR="004F12D7">
        <w:rPr>
          <w:noProof/>
        </w:rPr>
        <w:fldChar w:fldCharType="end"/>
      </w:r>
      <w:bookmarkEnd w:id="68"/>
      <w:r>
        <w:t>. Схема модели автоматики с вс</w:t>
      </w:r>
      <w:r w:rsidR="00EB6738">
        <w:t>тавленным блоком «</w:t>
      </w:r>
      <w:proofErr w:type="spellStart"/>
      <w:r w:rsidR="00EB6738">
        <w:t>Субмодель</w:t>
      </w:r>
      <w:proofErr w:type="spellEnd"/>
      <w:r>
        <w:t>»</w:t>
      </w:r>
    </w:p>
    <w:p w:rsidR="00A23D07" w:rsidRDefault="00A23D07" w:rsidP="00E73F0B">
      <w:r>
        <w:lastRenderedPageBreak/>
        <w:t xml:space="preserve">Произведите двойной клик на блоке </w:t>
      </w:r>
      <w:r w:rsidR="00EB6738">
        <w:rPr>
          <w:rStyle w:val="aa"/>
        </w:rPr>
        <w:t>«</w:t>
      </w:r>
      <w:proofErr w:type="spellStart"/>
      <w:r w:rsidR="00EB6738">
        <w:rPr>
          <w:rStyle w:val="aa"/>
        </w:rPr>
        <w:t>Субмодель</w:t>
      </w:r>
      <w:proofErr w:type="spellEnd"/>
      <w:r w:rsidRPr="00E73F0B">
        <w:rPr>
          <w:rStyle w:val="aa"/>
        </w:rPr>
        <w:t>»</w:t>
      </w:r>
      <w:r>
        <w:t>.</w:t>
      </w:r>
      <w:r w:rsidR="0003098D">
        <w:t xml:space="preserve"> </w:t>
      </w:r>
      <w: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46</w:t>
      </w:r>
      <w:r w:rsidR="00EC1144">
        <w:fldChar w:fldCharType="end"/>
      </w:r>
      <w:r>
        <w:t>).</w:t>
      </w:r>
    </w:p>
    <w:p w:rsidR="00A23D07" w:rsidRDefault="00DF12C5" w:rsidP="00A23D07">
      <w:r>
        <w:rPr>
          <w:noProof/>
        </w:rPr>
        <w:drawing>
          <wp:inline distT="0" distB="0" distL="0" distR="0">
            <wp:extent cx="5048250" cy="303847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69" w:name="_Ref186205857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46</w:t>
      </w:r>
      <w:r w:rsidR="004F12D7">
        <w:rPr>
          <w:noProof/>
        </w:rPr>
        <w:fldChar w:fldCharType="end"/>
      </w:r>
      <w:bookmarkEnd w:id="69"/>
      <w:r>
        <w:t>.</w:t>
      </w:r>
      <w:r w:rsidR="0003098D">
        <w:t xml:space="preserve"> </w:t>
      </w:r>
      <w:r>
        <w:t>Схемное окно внутренней структур</w:t>
      </w:r>
      <w:r w:rsidR="00DF12C5">
        <w:t>ы</w:t>
      </w:r>
      <w:r>
        <w:t xml:space="preserve"> блока «</w:t>
      </w:r>
      <w:proofErr w:type="spellStart"/>
      <w:r>
        <w:t>Су</w:t>
      </w:r>
      <w:r w:rsidR="001D445C">
        <w:t>бмодель</w:t>
      </w:r>
      <w:proofErr w:type="spellEnd"/>
      <w:r w:rsidR="001D445C">
        <w:t>»</w:t>
      </w:r>
    </w:p>
    <w:p w:rsidR="00A23D07" w:rsidRPr="001145E0" w:rsidRDefault="00A23D07" w:rsidP="00E73F0B">
      <w:pPr>
        <w:rPr>
          <w:rStyle w:val="aa"/>
        </w:rPr>
      </w:pPr>
      <w:r>
        <w:t xml:space="preserve">Заголовок окна после перехода в </w:t>
      </w:r>
      <w:proofErr w:type="spellStart"/>
      <w:r>
        <w:t>субмодель</w:t>
      </w:r>
      <w:proofErr w:type="spellEnd"/>
      <w:r>
        <w:t xml:space="preserve"> содержит в себе имя файла проекта и имя </w:t>
      </w:r>
      <w:proofErr w:type="spellStart"/>
      <w:r>
        <w:t>субмодели</w:t>
      </w:r>
      <w:proofErr w:type="spellEnd"/>
      <w:r>
        <w:t xml:space="preserve">, в которой </w:t>
      </w:r>
      <w:r w:rsidR="00583E9F">
        <w:t xml:space="preserve">в </w:t>
      </w:r>
      <w:r>
        <w:t xml:space="preserve">данный момент находится пользователь. В данном примере это </w:t>
      </w:r>
      <w:r w:rsidR="00DF12C5" w:rsidRPr="00C621BA">
        <w:rPr>
          <w:rStyle w:val="aa"/>
        </w:rPr>
        <w:t>«</w:t>
      </w:r>
      <w:r w:rsidR="00C621BA">
        <w:rPr>
          <w:rStyle w:val="aa"/>
        </w:rPr>
        <w:t>...</w:t>
      </w:r>
      <w:r w:rsidRPr="00C621BA">
        <w:rPr>
          <w:rStyle w:val="aa"/>
        </w:rPr>
        <w:t>Схема автоматики 1.prt/ Macro5</w:t>
      </w:r>
      <w:r w:rsidR="00DF12C5" w:rsidRPr="00C621BA">
        <w:rPr>
          <w:rStyle w:val="aa"/>
        </w:rPr>
        <w:t>»</w:t>
      </w:r>
      <w:r w:rsidRPr="001145E0">
        <w:rPr>
          <w:rStyle w:val="aa"/>
        </w:rPr>
        <w:t xml:space="preserve"> </w:t>
      </w:r>
      <w:r w:rsidRPr="00771237">
        <w:t xml:space="preserve">(см. </w:t>
      </w:r>
      <w:r w:rsidR="00EC1144">
        <w:fldChar w:fldCharType="begin"/>
      </w:r>
      <w:r>
        <w:instrText xml:space="preserve"> REF _Ref186205857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46</w:t>
      </w:r>
      <w:r w:rsidR="00EC1144">
        <w:fldChar w:fldCharType="end"/>
      </w:r>
      <w:proofErr w:type="gramStart"/>
      <w:r w:rsidRPr="00771237">
        <w:t xml:space="preserve">) </w:t>
      </w:r>
      <w:r w:rsidR="00DF12C5">
        <w:t>.</w:t>
      </w:r>
      <w:proofErr w:type="gramEnd"/>
    </w:p>
    <w:p w:rsidR="00A23D07" w:rsidRPr="00540631" w:rsidRDefault="00A23D07" w:rsidP="00E73F0B">
      <w:r>
        <w:t xml:space="preserve">Поместите на схемное окно </w:t>
      </w:r>
      <w:r w:rsidR="00FC047F">
        <w:t xml:space="preserve">(т.е. внутри </w:t>
      </w:r>
      <w:proofErr w:type="spellStart"/>
      <w:r w:rsidR="00FC047F">
        <w:t>субмодели</w:t>
      </w:r>
      <w:proofErr w:type="spellEnd"/>
      <w:r w:rsidR="00FC047F">
        <w:t xml:space="preserve">) </w:t>
      </w:r>
      <w:r>
        <w:t>два блока «</w:t>
      </w:r>
      <w:r w:rsidRPr="001145E0">
        <w:rPr>
          <w:rStyle w:val="aa"/>
        </w:rPr>
        <w:t>Запись сигналов в список</w:t>
      </w:r>
      <w:r>
        <w:t>» и одни блок «</w:t>
      </w:r>
      <w:r w:rsidRPr="001145E0">
        <w:rPr>
          <w:rStyle w:val="aa"/>
        </w:rPr>
        <w:t>Чтение сигналов из списка</w:t>
      </w:r>
      <w:r>
        <w:t>»</w:t>
      </w:r>
      <w:r w:rsidR="0003098D">
        <w:t xml:space="preserve"> </w:t>
      </w:r>
      <w:r>
        <w:t>из линейки блоков «</w:t>
      </w:r>
      <w:r w:rsidRPr="001145E0">
        <w:rPr>
          <w:rStyle w:val="aa"/>
        </w:rPr>
        <w:t>Данные</w:t>
      </w:r>
      <w: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>
        <w:fldChar w:fldCharType="begin"/>
      </w:r>
      <w:r>
        <w:instrText xml:space="preserve"> REF _Ref186207512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47</w:t>
      </w:r>
      <w:r w:rsidR="00EC1144">
        <w:fldChar w:fldCharType="end"/>
      </w:r>
      <w:r>
        <w:t>)</w:t>
      </w:r>
      <w:r w:rsidRPr="00540631">
        <w:t>:</w:t>
      </w:r>
    </w:p>
    <w:p w:rsidR="00A23D07" w:rsidRDefault="00861A00" w:rsidP="001A54D6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5524500" cy="23241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F0B" w:rsidRDefault="00A23D07" w:rsidP="00E73F0B">
      <w:pPr>
        <w:pStyle w:val="a5"/>
      </w:pPr>
      <w:bookmarkStart w:id="70" w:name="_Ref186207512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47</w:t>
      </w:r>
      <w:r w:rsidR="004F12D7">
        <w:rPr>
          <w:noProof/>
        </w:rPr>
        <w:fldChar w:fldCharType="end"/>
      </w:r>
      <w:bookmarkEnd w:id="70"/>
      <w:r w:rsidRPr="00540631">
        <w:t xml:space="preserve">. </w:t>
      </w:r>
      <w:r>
        <w:t>Блоки «Чтение сигналов из списка» и «Запись сиг</w:t>
      </w:r>
      <w:r w:rsidR="007A7091">
        <w:t>налов в список»</w:t>
      </w:r>
    </w:p>
    <w:p w:rsidR="00A23D07" w:rsidRDefault="00A23D07" w:rsidP="00E73F0B">
      <w:pPr>
        <w:pStyle w:val="2"/>
      </w:pPr>
      <w:bookmarkStart w:id="71" w:name="_Toc405806677"/>
      <w:r>
        <w:lastRenderedPageBreak/>
        <w:t>Соединение блоков с сигналами из базы данных</w:t>
      </w:r>
      <w:bookmarkEnd w:id="71"/>
    </w:p>
    <w:p w:rsidR="00A23D07" w:rsidRPr="00540631" w:rsidRDefault="00A23D07" w:rsidP="00E73F0B">
      <w:r>
        <w:t>Данные блоки будут осуществлять передачу данных из алгоритмов управления в базу данных сигналов</w:t>
      </w:r>
      <w:r w:rsidR="00361B29">
        <w:t>,</w:t>
      </w:r>
      <w:r>
        <w:t xml:space="preserve"> и обратно. Для соединения блока с конкретным сигналом из базы данных необходимо выполнить следующие действия</w:t>
      </w:r>
      <w:r w:rsidRPr="00540631">
        <w:t>:</w:t>
      </w:r>
    </w:p>
    <w:p w:rsidR="00A23D07" w:rsidRPr="00542659" w:rsidRDefault="00A23D07" w:rsidP="002340FC">
      <w:pPr>
        <w:pStyle w:val="ad"/>
        <w:numPr>
          <w:ilvl w:val="0"/>
          <w:numId w:val="20"/>
        </w:numPr>
      </w:pPr>
      <w:r>
        <w:t>Выделить блок на схемном окне.</w:t>
      </w:r>
    </w:p>
    <w:p w:rsidR="00A23D07" w:rsidRPr="00542659" w:rsidRDefault="00A23D07" w:rsidP="002340FC">
      <w:pPr>
        <w:pStyle w:val="ad"/>
        <w:numPr>
          <w:ilvl w:val="0"/>
          <w:numId w:val="20"/>
        </w:numPr>
      </w:pPr>
      <w:r>
        <w:t>Нажать правую клавишу мыши.</w:t>
      </w:r>
    </w:p>
    <w:p w:rsidR="00A23D07" w:rsidRPr="00542659" w:rsidRDefault="00A23D07" w:rsidP="002340FC">
      <w:pPr>
        <w:pStyle w:val="ad"/>
        <w:numPr>
          <w:ilvl w:val="0"/>
          <w:numId w:val="20"/>
        </w:numPr>
      </w:pPr>
      <w:r>
        <w:t>В выпа</w:t>
      </w:r>
      <w:r w:rsidR="006E748E" w:rsidRPr="006E748E">
        <w:t>вшем</w:t>
      </w:r>
      <w:r>
        <w:t xml:space="preserve"> меню выбрать пункт «</w:t>
      </w:r>
      <w:r w:rsidRPr="001145E0">
        <w:rPr>
          <w:rStyle w:val="aa"/>
        </w:rPr>
        <w:t>Свойства объекта</w:t>
      </w:r>
      <w:r w:rsidR="007524A9">
        <w:t>» (с</w:t>
      </w:r>
      <w:r>
        <w:t xml:space="preserve">м. </w:t>
      </w:r>
      <w:r w:rsidR="0062054C">
        <w:fldChar w:fldCharType="begin"/>
      </w:r>
      <w:r w:rsidR="0062054C">
        <w:instrText xml:space="preserve"> REF _Ref186207937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48</w:t>
      </w:r>
      <w:r w:rsidR="0062054C">
        <w:fldChar w:fldCharType="end"/>
      </w:r>
      <w:r>
        <w:t>).</w:t>
      </w:r>
    </w:p>
    <w:p w:rsidR="00A23D07" w:rsidRDefault="00361B29" w:rsidP="001A54D6">
      <w:pPr>
        <w:pStyle w:val="a9"/>
      </w:pPr>
      <w:r>
        <w:rPr>
          <w:noProof/>
        </w:rPr>
        <w:drawing>
          <wp:inline distT="0" distB="0" distL="0" distR="0">
            <wp:extent cx="2247900" cy="130492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Pr="00F4337F" w:rsidRDefault="00A23D07" w:rsidP="00A23D07">
      <w:pPr>
        <w:pStyle w:val="a5"/>
      </w:pPr>
      <w:bookmarkStart w:id="72" w:name="_Ref186207937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48</w:t>
      </w:r>
      <w:r w:rsidR="004F12D7">
        <w:rPr>
          <w:noProof/>
        </w:rPr>
        <w:fldChar w:fldCharType="end"/>
      </w:r>
      <w:bookmarkEnd w:id="72"/>
      <w:r>
        <w:t>. Контекстное меню элемента схемного окна</w:t>
      </w:r>
    </w:p>
    <w:p w:rsidR="00A23D07" w:rsidRDefault="00583E9F" w:rsidP="001A54D6">
      <w:pPr>
        <w:pStyle w:val="a9"/>
      </w:pPr>
      <w:r>
        <w:rPr>
          <w:noProof/>
        </w:rPr>
        <w:drawing>
          <wp:inline distT="0" distB="0" distL="0" distR="0">
            <wp:extent cx="3476625" cy="1990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3" w:name="_Ref186208345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49</w:t>
      </w:r>
      <w:r w:rsidR="004F12D7">
        <w:rPr>
          <w:noProof/>
        </w:rPr>
        <w:fldChar w:fldCharType="end"/>
      </w:r>
      <w:bookmarkEnd w:id="73"/>
      <w:r>
        <w:t>. Диалоговое окно «Свойства объекта» для блока «Запись сигнала в список»</w:t>
      </w:r>
    </w:p>
    <w:p w:rsidR="00542659" w:rsidRDefault="00542659" w:rsidP="00E73F0B">
      <w:r>
        <w:t xml:space="preserve">После этого появится диалоговое окно </w:t>
      </w:r>
      <w:r w:rsidRPr="001145E0">
        <w:rPr>
          <w:rStyle w:val="aa"/>
        </w:rPr>
        <w:t>«Свойства объекта»</w:t>
      </w:r>
      <w:r>
        <w:t xml:space="preserve"> для блока «</w:t>
      </w:r>
      <w:r w:rsidRPr="001145E0">
        <w:rPr>
          <w:rStyle w:val="aa"/>
        </w:rPr>
        <w:t>Запись сигналов в список</w:t>
      </w:r>
      <w:r w:rsidRPr="00F4337F">
        <w:t>»</w:t>
      </w:r>
      <w:r>
        <w:t>. В данном диалоговом окне необходимо выделить строку «</w:t>
      </w:r>
      <w:r w:rsidRPr="001145E0">
        <w:rPr>
          <w:rStyle w:val="aa"/>
        </w:rPr>
        <w:t>Имена сигналов</w:t>
      </w:r>
      <w:r>
        <w:t>» и нажать кнопку «</w:t>
      </w:r>
      <w:r w:rsidRPr="001145E0">
        <w:rPr>
          <w:rStyle w:val="aa"/>
        </w:rPr>
        <w:t>Заполнить из базы данных</w:t>
      </w:r>
      <w:r>
        <w:t>»</w:t>
      </w:r>
      <w:r w:rsidR="00011857">
        <w:t>, которая расположена</w:t>
      </w:r>
      <w:r>
        <w:t xml:space="preserve"> внизу диалогового окна (см. </w:t>
      </w:r>
      <w:r w:rsidR="00EC1144">
        <w:fldChar w:fldCharType="begin"/>
      </w:r>
      <w:r>
        <w:instrText xml:space="preserve"> REF _Ref186208345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49</w:t>
      </w:r>
      <w:r w:rsidR="00EC1144">
        <w:fldChar w:fldCharType="end"/>
      </w:r>
      <w:r>
        <w:t>).</w:t>
      </w:r>
    </w:p>
    <w:p w:rsidR="00A23D07" w:rsidRPr="00540631" w:rsidRDefault="00A23D07" w:rsidP="00E73F0B">
      <w:r>
        <w:t>Нажатие кнопки приводит к вызову диалогового окна «</w:t>
      </w:r>
      <w:r w:rsidRPr="001145E0">
        <w:rPr>
          <w:rStyle w:val="aa"/>
        </w:rPr>
        <w:t>Редактор базы данных</w:t>
      </w:r>
      <w:r w:rsidR="007524A9">
        <w:t>» (с</w:t>
      </w:r>
      <w:r>
        <w:t xml:space="preserve">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 xml:space="preserve">). В данном диалоговом окне происходит настройка соединения сигнала в базе данных и значения на расчетной схеме модели системы управления. Эта настройка полностью аналогична настройке, выполненной для </w:t>
      </w:r>
      <w:proofErr w:type="spellStart"/>
      <w:r>
        <w:t>теплогидравлической</w:t>
      </w:r>
      <w:proofErr w:type="spellEnd"/>
      <w:r>
        <w:t xml:space="preserve"> модели в </w:t>
      </w:r>
      <w:r w:rsidR="00A3389D">
        <w:t xml:space="preserve">учебном задании </w:t>
      </w:r>
      <w:r>
        <w:t>3</w:t>
      </w:r>
      <w:r w:rsidRPr="00540631">
        <w:t>:</w:t>
      </w:r>
      <w:r w:rsidR="00011857">
        <w:t xml:space="preserve"> в</w:t>
      </w:r>
      <w:r>
        <w:t xml:space="preserve"> диалоговом окне нужно выбрать последовательно</w:t>
      </w:r>
      <w:r w:rsidRPr="00540631">
        <w:t>:</w:t>
      </w:r>
    </w:p>
    <w:p w:rsidR="003E5653" w:rsidRDefault="00A23D07" w:rsidP="002340FC">
      <w:pPr>
        <w:pStyle w:val="ad"/>
        <w:numPr>
          <w:ilvl w:val="0"/>
          <w:numId w:val="19"/>
        </w:numPr>
      </w:pPr>
      <w:r>
        <w:t>«</w:t>
      </w:r>
      <w:r w:rsidRPr="001145E0">
        <w:rPr>
          <w:rStyle w:val="aa"/>
        </w:rPr>
        <w:t>Категорию</w:t>
      </w:r>
      <w:r>
        <w:t>».</w:t>
      </w:r>
    </w:p>
    <w:p w:rsidR="003E5653" w:rsidRDefault="00A23D07" w:rsidP="002340FC">
      <w:pPr>
        <w:pStyle w:val="ad"/>
        <w:numPr>
          <w:ilvl w:val="0"/>
          <w:numId w:val="19"/>
        </w:numPr>
      </w:pPr>
      <w:r>
        <w:t>«</w:t>
      </w:r>
      <w:r w:rsidRPr="001145E0">
        <w:rPr>
          <w:rStyle w:val="aa"/>
        </w:rPr>
        <w:t>Группу сигналов</w:t>
      </w:r>
      <w:r>
        <w:t>».</w:t>
      </w:r>
    </w:p>
    <w:p w:rsidR="00A23D07" w:rsidRPr="00873D44" w:rsidRDefault="00A23D07" w:rsidP="002340FC">
      <w:pPr>
        <w:pStyle w:val="ad"/>
        <w:numPr>
          <w:ilvl w:val="0"/>
          <w:numId w:val="19"/>
        </w:numPr>
      </w:pPr>
      <w:r>
        <w:t>«</w:t>
      </w:r>
      <w:r w:rsidRPr="001145E0">
        <w:rPr>
          <w:rStyle w:val="aa"/>
        </w:rPr>
        <w:t>Имя сигнала</w:t>
      </w:r>
      <w:r>
        <w:t>».</w:t>
      </w:r>
    </w:p>
    <w:p w:rsidR="003E5653" w:rsidRDefault="00A23D07" w:rsidP="00E73F0B">
      <w:r>
        <w:lastRenderedPageBreak/>
        <w:t>В данном у</w:t>
      </w:r>
      <w:r w:rsidR="00592004">
        <w:t>чебном задании</w:t>
      </w:r>
      <w:r w:rsidR="0003098D">
        <w:t xml:space="preserve"> </w:t>
      </w:r>
      <w:r>
        <w:t>необходимо связать свойства объекта «</w:t>
      </w:r>
      <w:r w:rsidRPr="001145E0">
        <w:rPr>
          <w:rStyle w:val="aa"/>
        </w:rPr>
        <w:t>Состояние</w:t>
      </w:r>
      <w:r>
        <w:t>» и сигнал «</w:t>
      </w:r>
      <w:r w:rsidRPr="001145E0">
        <w:rPr>
          <w:rStyle w:val="aa"/>
        </w:rPr>
        <w:t>Положение»</w:t>
      </w:r>
      <w:r>
        <w:t xml:space="preserve"> в базе данных для задвижки с именем </w:t>
      </w:r>
      <w:r w:rsidRPr="001145E0">
        <w:rPr>
          <w:rStyle w:val="aa"/>
        </w:rPr>
        <w:t>Z1</w:t>
      </w:r>
      <w:r>
        <w:t xml:space="preserve">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 xml:space="preserve">). Выберите данный сигнал и нажмите клавишу </w:t>
      </w:r>
      <w:r w:rsidRPr="001145E0">
        <w:rPr>
          <w:rStyle w:val="aa"/>
        </w:rPr>
        <w:t>«Добавить»</w:t>
      </w:r>
      <w:r>
        <w:t xml:space="preserve"> в панели «</w:t>
      </w:r>
      <w:r w:rsidRPr="001145E0">
        <w:rPr>
          <w:rStyle w:val="aa"/>
        </w:rPr>
        <w:t>Выбранные данные</w:t>
      </w:r>
      <w:r>
        <w:t xml:space="preserve">». (см. </w:t>
      </w:r>
      <w:r w:rsidR="00EC1144">
        <w:fldChar w:fldCharType="begin"/>
      </w:r>
      <w:r>
        <w:instrText xml:space="preserve"> REF _Ref186208789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50</w:t>
      </w:r>
      <w:r w:rsidR="00EC1144">
        <w:fldChar w:fldCharType="end"/>
      </w:r>
      <w:r>
        <w:t>). При необходимости предварительно удалите существующие записи.</w:t>
      </w:r>
    </w:p>
    <w:p w:rsidR="00A23D07" w:rsidRPr="00CB14AF" w:rsidRDefault="00A23D07" w:rsidP="00E73F0B">
      <w: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(в данном примере </w:t>
      </w:r>
      <w:r w:rsidRPr="001145E0">
        <w:rPr>
          <w:rStyle w:val="aa"/>
        </w:rPr>
        <w:t>Z1_xq1)</w:t>
      </w:r>
      <w:r w:rsidRPr="00540631">
        <w:t xml:space="preserve">. </w:t>
      </w:r>
      <w:r>
        <w:t xml:space="preserve">Закройте окно редактора базы данных нажатием кнопки </w:t>
      </w:r>
      <w:r w:rsidRPr="001E3595">
        <w:rPr>
          <w:rStyle w:val="aa"/>
        </w:rPr>
        <w:t>«</w:t>
      </w:r>
      <w:proofErr w:type="spellStart"/>
      <w:r w:rsidR="001E3595" w:rsidRPr="001E3595">
        <w:rPr>
          <w:rStyle w:val="aa"/>
        </w:rPr>
        <w:t>Ok</w:t>
      </w:r>
      <w:proofErr w:type="spellEnd"/>
      <w:r w:rsidRPr="001E3595">
        <w:rPr>
          <w:rStyle w:val="aa"/>
        </w:rPr>
        <w:t>»</w:t>
      </w:r>
      <w:r>
        <w:t>.</w:t>
      </w:r>
    </w:p>
    <w:p w:rsidR="00A23D07" w:rsidRPr="003813C4" w:rsidRDefault="00E80405" w:rsidP="00E80405">
      <w:pPr>
        <w:pStyle w:val="a9"/>
      </w:pPr>
      <w:r>
        <w:rPr>
          <w:noProof/>
        </w:rPr>
        <w:drawing>
          <wp:inline distT="0" distB="0" distL="0" distR="0">
            <wp:extent cx="5940425" cy="3226731"/>
            <wp:effectExtent l="1905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4" w:name="_Ref186208789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50</w:t>
      </w:r>
      <w:r w:rsidR="004F12D7">
        <w:rPr>
          <w:noProof/>
        </w:rPr>
        <w:fldChar w:fldCharType="end"/>
      </w:r>
      <w:bookmarkEnd w:id="74"/>
      <w:r w:rsidRPr="00540631">
        <w:t xml:space="preserve">. </w:t>
      </w:r>
      <w:r>
        <w:t xml:space="preserve">Выбор сигнала в </w:t>
      </w:r>
      <w:r w:rsidR="001D445C">
        <w:t>базе данных для свойств объекта</w:t>
      </w:r>
    </w:p>
    <w:p w:rsidR="003E5653" w:rsidRDefault="00A23D07" w:rsidP="00E73F0B">
      <w:pPr>
        <w:rPr>
          <w:rStyle w:val="aa"/>
        </w:rPr>
      </w:pPr>
      <w:r>
        <w:t xml:space="preserve">Имя сигнала, выбранное в диалоговом окне, отражается на схемном окне в рамках соответствующего блока. Настройте второй блок </w:t>
      </w:r>
      <w:r w:rsidRPr="00AA2C8A">
        <w:rPr>
          <w:rStyle w:val="aa"/>
        </w:rPr>
        <w:t>«Запись сигналов в список»</w:t>
      </w:r>
      <w:r>
        <w:t xml:space="preserve"> на аналогичный сигнал</w:t>
      </w:r>
      <w:r w:rsidR="0003098D">
        <w:t xml:space="preserve"> </w:t>
      </w:r>
      <w:r>
        <w:t>в базе данных</w:t>
      </w:r>
      <w:r w:rsidRPr="00540631">
        <w:t>,</w:t>
      </w:r>
      <w:r>
        <w:t xml:space="preserve"> но для задвижки с именем </w:t>
      </w:r>
      <w:r w:rsidR="00AA2C8A" w:rsidRPr="00AA2C8A">
        <w:rPr>
          <w:rStyle w:val="aa"/>
        </w:rPr>
        <w:t>«</w:t>
      </w:r>
      <w:r w:rsidRPr="00AA2C8A">
        <w:rPr>
          <w:rStyle w:val="aa"/>
        </w:rPr>
        <w:t>Z2</w:t>
      </w:r>
      <w:r w:rsidR="00AA2C8A" w:rsidRPr="00AA2C8A">
        <w:rPr>
          <w:rStyle w:val="aa"/>
        </w:rPr>
        <w:t>»</w:t>
      </w:r>
      <w:r w:rsidRPr="00540631">
        <w:t>.</w:t>
      </w:r>
    </w:p>
    <w:p w:rsidR="00A23D07" w:rsidRDefault="00A23D07" w:rsidP="00E73F0B">
      <w:r>
        <w:t>Блок «</w:t>
      </w:r>
      <w:r w:rsidRPr="001145E0">
        <w:rPr>
          <w:rStyle w:val="aa"/>
        </w:rPr>
        <w:t>Чтение сигналов из списка</w:t>
      </w:r>
      <w:r w:rsidRPr="00C97E04">
        <w:t>»</w:t>
      </w:r>
      <w:r>
        <w:t xml:space="preserve"> свяжите сигналом </w:t>
      </w:r>
      <w:r w:rsidRPr="007F6C19">
        <w:rPr>
          <w:rStyle w:val="aa"/>
        </w:rPr>
        <w:t>«</w:t>
      </w:r>
      <w:r w:rsidRPr="001145E0">
        <w:rPr>
          <w:rStyle w:val="aa"/>
        </w:rPr>
        <w:t>Давление в узле»</w:t>
      </w:r>
      <w:r>
        <w:t xml:space="preserve"> из базы данных, относящимся к категории «</w:t>
      </w:r>
      <w:r w:rsidRPr="001145E0">
        <w:rPr>
          <w:rStyle w:val="aa"/>
        </w:rPr>
        <w:t>Датчики»</w:t>
      </w:r>
      <w:r w:rsidRPr="0069503E">
        <w:t xml:space="preserve"> и</w:t>
      </w:r>
      <w:r>
        <w:t xml:space="preserve"> группе сигналов </w:t>
      </w:r>
      <w:r w:rsidRPr="001145E0">
        <w:rPr>
          <w:rStyle w:val="aa"/>
        </w:rPr>
        <w:t>RT238</w:t>
      </w:r>
      <w:r>
        <w:t>.</w:t>
      </w:r>
    </w:p>
    <w:p w:rsidR="00A23D07" w:rsidRDefault="00A23D07" w:rsidP="00E73F0B">
      <w: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>
        <w:fldChar w:fldCharType="begin"/>
      </w:r>
      <w:r>
        <w:instrText xml:space="preserve"> REF _Ref186210208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51</w:t>
      </w:r>
      <w:r w:rsidR="00EC1144">
        <w:fldChar w:fldCharType="end"/>
      </w:r>
      <w:r>
        <w:t>):</w:t>
      </w:r>
    </w:p>
    <w:p w:rsidR="00A23D07" w:rsidRDefault="00C123A5" w:rsidP="00C123A5">
      <w:pPr>
        <w:pStyle w:val="a9"/>
      </w:pPr>
      <w:r>
        <w:rPr>
          <w:noProof/>
        </w:rPr>
        <w:lastRenderedPageBreak/>
        <w:drawing>
          <wp:inline distT="0" distB="0" distL="0" distR="0">
            <wp:extent cx="5524500" cy="2324100"/>
            <wp:effectExtent l="1905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5" w:name="_Ref18621020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51</w:t>
      </w:r>
      <w:r w:rsidR="004F12D7">
        <w:rPr>
          <w:noProof/>
        </w:rPr>
        <w:fldChar w:fldCharType="end"/>
      </w:r>
      <w:bookmarkEnd w:id="75"/>
      <w:r w:rsidRPr="00540631">
        <w:t xml:space="preserve">. </w:t>
      </w:r>
      <w:r>
        <w:t xml:space="preserve">Схема </w:t>
      </w:r>
      <w:proofErr w:type="spellStart"/>
      <w:r>
        <w:t>субмодели</w:t>
      </w:r>
      <w:proofErr w:type="spellEnd"/>
      <w:r>
        <w:t xml:space="preserve"> после выполнения связи свойств</w:t>
      </w:r>
      <w:r w:rsidR="0097267B">
        <w:t xml:space="preserve"> блоков с базой данных сигналов</w:t>
      </w:r>
    </w:p>
    <w:p w:rsidR="00A23D07" w:rsidRPr="002B3DFE" w:rsidRDefault="00A23D07" w:rsidP="002B3DFE">
      <w:pPr>
        <w:pStyle w:val="2"/>
      </w:pPr>
      <w:bookmarkStart w:id="76" w:name="_Toc405806678"/>
      <w:r w:rsidRPr="002B3DFE">
        <w:t xml:space="preserve">Создание простейшей схемы </w:t>
      </w:r>
      <w:r w:rsidR="009F7D07" w:rsidRPr="002B3DFE">
        <w:t>управления</w:t>
      </w:r>
      <w:bookmarkEnd w:id="76"/>
    </w:p>
    <w:p w:rsidR="00A23D07" w:rsidRDefault="00A23D07" w:rsidP="00CF6E59">
      <w:r>
        <w:t xml:space="preserve">Поместите на схему дополнительно блок </w:t>
      </w:r>
      <w:r w:rsidRPr="005003C9">
        <w:rPr>
          <w:rStyle w:val="aa"/>
        </w:rPr>
        <w:t>«Константа»</w:t>
      </w:r>
      <w:r>
        <w:t xml:space="preserve"> из закладки </w:t>
      </w:r>
      <w:r w:rsidRPr="005003C9">
        <w:rPr>
          <w:rStyle w:val="aa"/>
        </w:rPr>
        <w:t>«Источники»</w:t>
      </w:r>
      <w:r>
        <w:t>. Установите значение свойства блока</w:t>
      </w:r>
      <w:r w:rsidR="0003098D">
        <w:t xml:space="preserve"> </w:t>
      </w:r>
      <w:r>
        <w:t xml:space="preserve">равным </w:t>
      </w:r>
      <w:r w:rsidR="0023557C" w:rsidRPr="0042043F">
        <w:rPr>
          <w:rStyle w:val="aa"/>
        </w:rPr>
        <w:t>«</w:t>
      </w:r>
      <w:r w:rsidRPr="0042043F">
        <w:rPr>
          <w:rStyle w:val="aa"/>
        </w:rPr>
        <w:t>1.4</w:t>
      </w:r>
      <w:r w:rsidR="0023557C" w:rsidRPr="0042043F">
        <w:rPr>
          <w:rStyle w:val="aa"/>
        </w:rPr>
        <w:t>»</w:t>
      </w:r>
      <w:r w:rsidR="002B3DFE">
        <w:t>.</w:t>
      </w:r>
    </w:p>
    <w:p w:rsidR="00A23D07" w:rsidRDefault="00A23D07" w:rsidP="00CF6E59">
      <w:r>
        <w:t>Поместите на схему блок «</w:t>
      </w:r>
      <w:r w:rsidRPr="001145E0">
        <w:rPr>
          <w:rStyle w:val="aa"/>
        </w:rPr>
        <w:t>Ступенька</w:t>
      </w:r>
      <w:r>
        <w:t>» из закладки «</w:t>
      </w:r>
      <w:r w:rsidRPr="001145E0">
        <w:rPr>
          <w:rStyle w:val="aa"/>
        </w:rPr>
        <w:t>Источники</w:t>
      </w:r>
      <w:r>
        <w:t>». Установите следующие значения для свойств блока: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Время срабатывания </w:t>
      </w:r>
      <w:r w:rsidRPr="00A948B3">
        <w:rPr>
          <w:b/>
          <w:bCs/>
        </w:rPr>
        <w:t>100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Начальное состояние </w:t>
      </w:r>
      <w:r w:rsidRPr="00A948B3">
        <w:rPr>
          <w:b/>
          <w:bCs/>
        </w:rPr>
        <w:t>50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Конечное состояние </w:t>
      </w:r>
      <w:r w:rsidRPr="00A948B3">
        <w:rPr>
          <w:b/>
          <w:bCs/>
        </w:rPr>
        <w:t>10</w:t>
      </w:r>
      <w:r w:rsidR="00011857">
        <w:rPr>
          <w:b/>
          <w:bCs/>
          <w:lang w:val="en-US"/>
        </w:rPr>
        <w:t>.</w:t>
      </w:r>
    </w:p>
    <w:p w:rsidR="00A23D07" w:rsidRDefault="00A23D07" w:rsidP="00CF6E59">
      <w:r>
        <w:t>Поместите на схему блок «</w:t>
      </w:r>
      <w:r w:rsidRPr="001145E0">
        <w:rPr>
          <w:rStyle w:val="aa"/>
        </w:rPr>
        <w:t>Сравнивающие устройство</w:t>
      </w:r>
      <w:r>
        <w:t>» из закладки «</w:t>
      </w:r>
      <w:r w:rsidRPr="001145E0">
        <w:rPr>
          <w:rStyle w:val="aa"/>
        </w:rPr>
        <w:t>Операторы</w:t>
      </w:r>
      <w:r w:rsidR="002B3DFE">
        <w:t>».</w:t>
      </w:r>
    </w:p>
    <w:p w:rsidR="00A23D07" w:rsidRPr="00540631" w:rsidRDefault="00A23D07" w:rsidP="00E73F0B">
      <w:r>
        <w:t>Поместите на схему блок «</w:t>
      </w:r>
      <w:r w:rsidRPr="001145E0">
        <w:rPr>
          <w:rStyle w:val="aa"/>
        </w:rPr>
        <w:t>Интегратор с ограничением</w:t>
      </w:r>
      <w:r>
        <w:t>» из закладки «</w:t>
      </w:r>
      <w:r w:rsidRPr="001145E0">
        <w:rPr>
          <w:rStyle w:val="aa"/>
        </w:rPr>
        <w:t>Динамические</w:t>
      </w:r>
      <w:r>
        <w:t>». Установите следующие значения для свойств блока</w:t>
      </w:r>
      <w:r w:rsidRPr="00540631">
        <w:t>: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Коэффициент усиления </w:t>
      </w:r>
      <w:r w:rsidR="00D04F61" w:rsidRPr="00A948B3">
        <w:rPr>
          <w:b/>
          <w:bCs/>
        </w:rPr>
        <w:t>-</w:t>
      </w:r>
      <w:r w:rsidRPr="00A948B3">
        <w:rPr>
          <w:b/>
          <w:bCs/>
        </w:rPr>
        <w:t>1</w:t>
      </w:r>
      <w:r w:rsidR="00FA68AF"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Максимальное значение </w:t>
      </w:r>
      <w:r w:rsidR="00D04F61" w:rsidRPr="00A948B3">
        <w:rPr>
          <w:b/>
          <w:bCs/>
        </w:rPr>
        <w:t>10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Минимальное значение </w:t>
      </w:r>
      <w:r w:rsidRPr="00A948B3">
        <w:rPr>
          <w:b/>
          <w:bCs/>
        </w:rPr>
        <w:t>0</w:t>
      </w:r>
      <w:r w:rsidR="00011857">
        <w:rPr>
          <w:b/>
          <w:bCs/>
          <w:lang w:val="en-US"/>
        </w:rPr>
        <w:t>;</w:t>
      </w:r>
    </w:p>
    <w:p w:rsidR="00A23D07" w:rsidRPr="00A948B3" w:rsidRDefault="00A23D07" w:rsidP="002340FC">
      <w:pPr>
        <w:pStyle w:val="ad"/>
        <w:numPr>
          <w:ilvl w:val="0"/>
          <w:numId w:val="29"/>
        </w:numPr>
        <w:rPr>
          <w:b/>
          <w:bCs/>
        </w:rPr>
      </w:pPr>
      <w:r>
        <w:t xml:space="preserve">Начальные условия </w:t>
      </w:r>
      <w:r w:rsidR="00A60828" w:rsidRPr="00A948B3">
        <w:rPr>
          <w:b/>
          <w:bCs/>
        </w:rPr>
        <w:t>5</w:t>
      </w:r>
      <w:r w:rsidR="00011857">
        <w:rPr>
          <w:b/>
          <w:bCs/>
        </w:rPr>
        <w:t>0</w:t>
      </w:r>
      <w:r w:rsidR="00011857">
        <w:rPr>
          <w:b/>
          <w:bCs/>
          <w:lang w:val="en-US"/>
        </w:rPr>
        <w:t>.</w:t>
      </w:r>
    </w:p>
    <w:p w:rsidR="00A23D07" w:rsidRDefault="00A23D07" w:rsidP="00E73F0B">
      <w:r>
        <w:t xml:space="preserve">Свяжите блоки линиями связи в структурную схему, как показано следующем рисунке (см. </w:t>
      </w:r>
      <w:r w:rsidR="00EC1144">
        <w:fldChar w:fldCharType="begin"/>
      </w:r>
      <w:r>
        <w:instrText xml:space="preserve"> REF _Ref186210842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52</w:t>
      </w:r>
      <w:r w:rsidR="00EC1144">
        <w:fldChar w:fldCharType="end"/>
      </w:r>
      <w:r>
        <w:t>):</w:t>
      </w:r>
    </w:p>
    <w:p w:rsidR="00A23D07" w:rsidRDefault="00DA6C98" w:rsidP="00DA6C98">
      <w:pPr>
        <w:pStyle w:val="a9"/>
      </w:pPr>
      <w:r>
        <w:rPr>
          <w:noProof/>
        </w:rPr>
        <w:lastRenderedPageBreak/>
        <w:drawing>
          <wp:inline distT="0" distB="0" distL="0" distR="0">
            <wp:extent cx="5524500" cy="2447925"/>
            <wp:effectExtent l="1905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7" w:name="_Ref186210842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52</w:t>
      </w:r>
      <w:r w:rsidR="004F12D7">
        <w:rPr>
          <w:noProof/>
        </w:rPr>
        <w:fldChar w:fldCharType="end"/>
      </w:r>
      <w:bookmarkEnd w:id="77"/>
      <w:r w:rsidRPr="00540631">
        <w:t xml:space="preserve">. </w:t>
      </w:r>
      <w:r w:rsidR="001D445C">
        <w:t>Схема модели управления</w:t>
      </w:r>
    </w:p>
    <w:p w:rsidR="00A23D07" w:rsidRPr="00EA6DAD" w:rsidRDefault="00A23D07" w:rsidP="00E73F0B">
      <w:r>
        <w:t>Сохраните созданный проект.</w:t>
      </w:r>
    </w:p>
    <w:p w:rsidR="00A23D07" w:rsidRDefault="00A23D07" w:rsidP="00E73F0B">
      <w:r>
        <w:t>Созданная схема простейшего алгоритма обеспечивает поддержание д</w:t>
      </w:r>
      <w:r w:rsidR="00DA6C98">
        <w:t>ав</w:t>
      </w:r>
      <w:r>
        <w:t>ления на уровне 1.4 во внутреннем узле за счет открытия задвижки на первом участке трубопрово</w:t>
      </w:r>
      <w:r w:rsidR="00DA6C98">
        <w:t>да.</w:t>
      </w:r>
    </w:p>
    <w:p w:rsidR="00A23D07" w:rsidRDefault="00A23D07" w:rsidP="00E73F0B">
      <w:r>
        <w:t>Сигнал</w:t>
      </w:r>
      <w:r w:rsidRPr="001145E0">
        <w:rPr>
          <w:rStyle w:val="aa"/>
        </w:rPr>
        <w:t xml:space="preserve"> «Давление в узле»</w:t>
      </w:r>
      <w:r>
        <w:t xml:space="preserve">, полученный из базы данных, сравнивается с константой 1.4. Результат сравнения подается на интегратор с ограничением. Если давление больше </w:t>
      </w:r>
      <w:proofErr w:type="spellStart"/>
      <w:r>
        <w:t>уставки</w:t>
      </w:r>
      <w:proofErr w:type="spellEnd"/>
      <w:r>
        <w:t xml:space="preserve">, то на выходе из </w:t>
      </w:r>
      <w:r w:rsidR="00011857">
        <w:t>сравнивающего устройства</w:t>
      </w:r>
      <w:r>
        <w:t xml:space="preserve"> формируется </w:t>
      </w:r>
      <w:r w:rsidR="00011857">
        <w:t>положительное рассогласование,</w:t>
      </w:r>
      <w:r>
        <w:t xml:space="preserve"> </w:t>
      </w:r>
      <w:r w:rsidR="00011857">
        <w:t xml:space="preserve">а за счет отрицательного коэффициента усиления интегратора </w:t>
      </w:r>
      <w:r>
        <w:t>(коэффициент усиления -1</w:t>
      </w:r>
      <w:r w:rsidR="00FA68AF">
        <w:t>0</w:t>
      </w:r>
      <w:r w:rsidR="00011857">
        <w:t>) «</w:t>
      </w:r>
      <w:r>
        <w:t>задвижка</w:t>
      </w:r>
      <w:r w:rsidR="00011857">
        <w:t>»</w:t>
      </w:r>
      <w:r>
        <w:t xml:space="preserve"> закрывается, если давление меньше </w:t>
      </w:r>
      <w:proofErr w:type="spellStart"/>
      <w:r>
        <w:t>уставки</w:t>
      </w:r>
      <w:proofErr w:type="spellEnd"/>
      <w:r>
        <w:t xml:space="preserve">, то формируется </w:t>
      </w:r>
      <w:proofErr w:type="gramStart"/>
      <w:r w:rsidR="00011857">
        <w:t>отрицательный сигнал рассогласования</w:t>
      </w:r>
      <w:proofErr w:type="gramEnd"/>
      <w:r>
        <w:t xml:space="preserve"> и </w:t>
      </w:r>
      <w:r w:rsidR="00011857">
        <w:t>«</w:t>
      </w:r>
      <w:r>
        <w:t>задвижка</w:t>
      </w:r>
      <w:r w:rsidR="00011857">
        <w:t>»</w:t>
      </w:r>
      <w:r>
        <w:t xml:space="preserve"> открывается.</w:t>
      </w:r>
    </w:p>
    <w:p w:rsidR="00A23D07" w:rsidRDefault="00A23D07" w:rsidP="00E73F0B">
      <w:r>
        <w:t>Положение второй задвижки в начальный момент времени имеет значение 50 и меняется скачком до 10 через 1</w:t>
      </w:r>
      <w:r w:rsidR="00FA68AF">
        <w:t>00 секунд после начала расчета.</w:t>
      </w:r>
    </w:p>
    <w:p w:rsidR="00A23D07" w:rsidRDefault="00B10688" w:rsidP="009F7D07">
      <w:pPr>
        <w:pStyle w:val="2"/>
      </w:pPr>
      <w:bookmarkStart w:id="78" w:name="_Toc405806679"/>
      <w:r>
        <w:t xml:space="preserve">Проверка обмена </w:t>
      </w:r>
      <w:r w:rsidR="00A23D07">
        <w:t>с базой данных сигн</w:t>
      </w:r>
      <w:r w:rsidR="009F7D07">
        <w:t>алов</w:t>
      </w:r>
      <w:bookmarkEnd w:id="78"/>
    </w:p>
    <w:p w:rsidR="00A23D07" w:rsidRDefault="00A23D07" w:rsidP="00E73F0B">
      <w:r>
        <w:t>Созданная схема алгоритма управления в режиме расчета обменивается сигналами с базой данных. Так как на данном э</w:t>
      </w:r>
      <w:r w:rsidR="00AB2254">
        <w:t xml:space="preserve">тапе к базе не подключена </w:t>
      </w:r>
      <w:proofErr w:type="spellStart"/>
      <w:r w:rsidR="00AB2254">
        <w:t>тепло</w:t>
      </w:r>
      <w:r>
        <w:t>гидравлическая</w:t>
      </w:r>
      <w:proofErr w:type="spellEnd"/>
      <w:r>
        <w:t xml:space="preserve"> модель, то можно проверить только процедуры записи и чтения сигналов.</w:t>
      </w:r>
    </w:p>
    <w:p w:rsidR="003E5653" w:rsidRDefault="00A23D07" w:rsidP="00E73F0B">
      <w:r>
        <w:t>Произведите инициализацию схемы: пункт меню «</w:t>
      </w:r>
      <w:r w:rsidRPr="001145E0">
        <w:rPr>
          <w:rStyle w:val="aa"/>
        </w:rPr>
        <w:t>Расчет</w:t>
      </w:r>
      <w:r>
        <w:t>» главного меню программы, подпункт «</w:t>
      </w:r>
      <w:r w:rsidRPr="001145E0">
        <w:rPr>
          <w:rStyle w:val="aa"/>
        </w:rPr>
        <w:t>Инициализация</w:t>
      </w:r>
      <w:r>
        <w:t xml:space="preserve">» (см. </w:t>
      </w:r>
      <w:r w:rsidR="00EC1144">
        <w:fldChar w:fldCharType="begin"/>
      </w:r>
      <w:r>
        <w:instrText xml:space="preserve"> REF _Ref187402442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53</w:t>
      </w:r>
      <w:r w:rsidR="00EC1144">
        <w:fldChar w:fldCharType="end"/>
      </w:r>
      <w:r>
        <w:t>).</w:t>
      </w:r>
    </w:p>
    <w:p w:rsidR="00A23D07" w:rsidRDefault="00D30B8D" w:rsidP="001A54D6">
      <w:pPr>
        <w:pStyle w:val="a9"/>
      </w:pPr>
      <w:r>
        <w:rPr>
          <w:noProof/>
        </w:rPr>
        <w:drawing>
          <wp:inline distT="0" distB="0" distL="0" distR="0">
            <wp:extent cx="1971675" cy="1095375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79" w:name="_Ref187402442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53</w:t>
      </w:r>
      <w:r w:rsidR="004F12D7">
        <w:rPr>
          <w:noProof/>
        </w:rPr>
        <w:fldChar w:fldCharType="end"/>
      </w:r>
      <w:bookmarkEnd w:id="79"/>
      <w:r w:rsidR="001D445C">
        <w:t>. Инициализация расчета</w:t>
      </w:r>
    </w:p>
    <w:p w:rsidR="00A23D07" w:rsidRDefault="00A23D07" w:rsidP="00E73F0B">
      <w:r>
        <w:lastRenderedPageBreak/>
        <w:t>Войдите в редактор базы данных и убедитесь, что положение задвижек в начальный момент времени равно 50.</w:t>
      </w:r>
    </w:p>
    <w:p w:rsidR="00A23D07" w:rsidRDefault="00A23D07" w:rsidP="00E73F0B">
      <w:r>
        <w:t>Запустите схему на расчет (пункт меню «</w:t>
      </w:r>
      <w:r w:rsidRPr="001145E0">
        <w:rPr>
          <w:rStyle w:val="aa"/>
        </w:rPr>
        <w:t>Расчет</w:t>
      </w:r>
      <w:r>
        <w:t>» главного меню программы, подпункт «</w:t>
      </w:r>
      <w:r w:rsidRPr="001145E0">
        <w:rPr>
          <w:rStyle w:val="aa"/>
        </w:rPr>
        <w:t>Пуск</w:t>
      </w:r>
      <w:r>
        <w:t xml:space="preserve">» (см. </w:t>
      </w:r>
      <w:r w:rsidR="0062054C">
        <w:fldChar w:fldCharType="begin"/>
      </w:r>
      <w:r w:rsidR="0062054C">
        <w:instrText xml:space="preserve"> REF _Ref187402791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54</w:t>
      </w:r>
      <w:r w:rsidR="0062054C">
        <w:fldChar w:fldCharType="end"/>
      </w:r>
      <w:r>
        <w:t>)).</w:t>
      </w:r>
    </w:p>
    <w:p w:rsidR="00A23D07" w:rsidRDefault="00D30B8D" w:rsidP="001A54D6">
      <w:pPr>
        <w:pStyle w:val="a9"/>
      </w:pPr>
      <w:r>
        <w:rPr>
          <w:noProof/>
        </w:rPr>
        <w:drawing>
          <wp:inline distT="0" distB="0" distL="0" distR="0">
            <wp:extent cx="1962150" cy="1114425"/>
            <wp:effectExtent l="1905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D07" w:rsidRDefault="00A23D07" w:rsidP="00A23D07">
      <w:pPr>
        <w:pStyle w:val="a5"/>
      </w:pPr>
      <w:bookmarkStart w:id="80" w:name="_Ref187402791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54</w:t>
      </w:r>
      <w:r w:rsidR="004F12D7">
        <w:rPr>
          <w:noProof/>
        </w:rPr>
        <w:fldChar w:fldCharType="end"/>
      </w:r>
      <w:bookmarkEnd w:id="80"/>
      <w:r w:rsidR="001D445C">
        <w:t>. Запуск расчета</w:t>
      </w:r>
    </w:p>
    <w:p w:rsidR="00A23D07" w:rsidRDefault="00A23D07" w:rsidP="00E73F0B">
      <w:r>
        <w:t>Во время расчета в базе данных сигнал давления, и</w:t>
      </w:r>
      <w:r w:rsidR="00902058">
        <w:t>спользуемый в алгоритме, равен нулю</w:t>
      </w:r>
      <w:r>
        <w:t>. Соответственно, первая задвижка открывается практически сразу, и ее положение равно</w:t>
      </w:r>
      <w:r w:rsidR="003C7EFF">
        <w:t xml:space="preserve"> </w:t>
      </w:r>
      <w:r>
        <w:t>1</w:t>
      </w:r>
      <w:r w:rsidR="00902058">
        <w:t>00</w:t>
      </w:r>
      <w:r>
        <w:t xml:space="preserve">. Вторая задвижка приходит в </w:t>
      </w:r>
      <w:r w:rsidRPr="00902058">
        <w:t>положение</w:t>
      </w:r>
      <w:r w:rsidR="00902058">
        <w:t xml:space="preserve"> </w:t>
      </w:r>
      <w:r>
        <w:t>5</w:t>
      </w:r>
      <w:r w:rsidR="00902058">
        <w:t>0</w:t>
      </w:r>
      <w:r>
        <w:t xml:space="preserve">. Через 100 секунд расчета срабатывает блок </w:t>
      </w:r>
      <w:r w:rsidRPr="001145E0">
        <w:rPr>
          <w:rStyle w:val="aa"/>
        </w:rPr>
        <w:t xml:space="preserve">«Ступенька», </w:t>
      </w:r>
      <w:r>
        <w:t>и вторая задвижка п</w:t>
      </w:r>
      <w:r w:rsidR="00902058">
        <w:t xml:space="preserve">ереходит в положение </w:t>
      </w:r>
      <w:r>
        <w:t>1</w:t>
      </w:r>
      <w:r w:rsidR="00902058">
        <w:t>0</w:t>
      </w:r>
      <w:r>
        <w:t>.</w:t>
      </w:r>
    </w:p>
    <w:p w:rsidR="003E5653" w:rsidRDefault="00A23D07" w:rsidP="00E73F0B">
      <w:r>
        <w:t>Для отслеживания этих изменений вызовите редактор базы данных и установите галочки в пунктах «</w:t>
      </w:r>
      <w:r w:rsidRPr="001145E0">
        <w:rPr>
          <w:rStyle w:val="aa"/>
        </w:rPr>
        <w:t>Режим просмотра значение</w:t>
      </w:r>
      <w:r>
        <w:t>» и «</w:t>
      </w:r>
      <w:r w:rsidRPr="001145E0">
        <w:rPr>
          <w:rStyle w:val="aa"/>
        </w:rPr>
        <w:t>Обновлять с интервалом</w:t>
      </w:r>
      <w:r>
        <w:t xml:space="preserve">» (см. </w:t>
      </w:r>
      <w:r w:rsidR="0062054C">
        <w:fldChar w:fldCharType="begin"/>
      </w:r>
      <w:r w:rsidR="0062054C">
        <w:instrText xml:space="preserve"> REF _Ref187403826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55</w:t>
      </w:r>
      <w:r w:rsidR="0062054C">
        <w:fldChar w:fldCharType="end"/>
      </w:r>
      <w:r>
        <w:t>).</w:t>
      </w:r>
    </w:p>
    <w:p w:rsidR="00A23D07" w:rsidRDefault="00B775EC" w:rsidP="007A06BD">
      <w:pPr>
        <w:pStyle w:val="a9"/>
      </w:pPr>
      <w:r>
        <w:rPr>
          <w:noProof/>
        </w:rPr>
        <w:drawing>
          <wp:inline distT="0" distB="0" distL="0" distR="0">
            <wp:extent cx="5940425" cy="2632688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A7" w:rsidRPr="00EF62BD" w:rsidRDefault="00A23D07" w:rsidP="009332B0">
      <w:pPr>
        <w:pStyle w:val="a5"/>
      </w:pPr>
      <w:bookmarkStart w:id="81" w:name="_Ref187403826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55</w:t>
      </w:r>
      <w:r w:rsidR="004F12D7">
        <w:rPr>
          <w:noProof/>
        </w:rPr>
        <w:fldChar w:fldCharType="end"/>
      </w:r>
      <w:bookmarkEnd w:id="81"/>
      <w:r>
        <w:t>. Редактор базы данных в реж</w:t>
      </w:r>
      <w:r w:rsidR="001D445C">
        <w:t>име просмотра значений сигналов</w:t>
      </w:r>
    </w:p>
    <w:p w:rsidR="00DD6E6F" w:rsidRDefault="00DD6E6F" w:rsidP="00DD6E6F">
      <w:pPr>
        <w:pStyle w:val="1"/>
      </w:pPr>
      <w:bookmarkStart w:id="82" w:name="_Toc405806680"/>
      <w:r>
        <w:lastRenderedPageBreak/>
        <w:t>Создание комплексной модели</w:t>
      </w:r>
      <w:bookmarkEnd w:id="82"/>
    </w:p>
    <w:p w:rsidR="00DD6E6F" w:rsidRDefault="00DD6E6F" w:rsidP="00DD6E6F">
      <w:pPr>
        <w:pStyle w:val="2"/>
      </w:pPr>
      <w:bookmarkStart w:id="83" w:name="_Toc405806681"/>
      <w:r>
        <w:t>Создание</w:t>
      </w:r>
      <w:r w:rsidRPr="00DD6E6F">
        <w:t xml:space="preserve"> </w:t>
      </w:r>
      <w:r>
        <w:t>комплексной модели</w:t>
      </w:r>
      <w:bookmarkEnd w:id="83"/>
    </w:p>
    <w:p w:rsidR="00DD6E6F" w:rsidRDefault="00DD6E6F" w:rsidP="00DD6E6F">
      <w:r>
        <w:t>Комплексная модель может состоять из нескольких математических моделей, рассчитываемых различными расчетными кодами и работающих совместно. Для обмена данными используется единая база данных сигналов.</w:t>
      </w:r>
    </w:p>
    <w:p w:rsidR="00DD6E6F" w:rsidRDefault="00DD6E6F" w:rsidP="00DD6E6F">
      <w:r>
        <w:t>Выполняя предыдущие у</w:t>
      </w:r>
      <w:r w:rsidR="00835B4F">
        <w:t>чебные задания</w:t>
      </w:r>
      <w:r>
        <w:t>, Вы создали две простейшие мате</w:t>
      </w:r>
      <w:r w:rsidR="00CD57E7">
        <w:t xml:space="preserve">матические модели: модель </w:t>
      </w:r>
      <w:proofErr w:type="spellStart"/>
      <w:r w:rsidR="00CD57E7">
        <w:t>тепло</w:t>
      </w:r>
      <w:r>
        <w:t>гидравлики</w:t>
      </w:r>
      <w:proofErr w:type="spellEnd"/>
      <w:r>
        <w:t xml:space="preserve"> (файл </w:t>
      </w:r>
      <w:r w:rsidR="00CD57E7" w:rsidRPr="00CD57E7">
        <w:rPr>
          <w:rStyle w:val="aa"/>
        </w:rPr>
        <w:t>«</w:t>
      </w:r>
      <w:r w:rsidRPr="00CD57E7">
        <w:rPr>
          <w:rStyle w:val="aa"/>
        </w:rPr>
        <w:t>Схема ТPP 1.</w:t>
      </w:r>
      <w:r w:rsidR="00CD57E7" w:rsidRPr="00CD57E7">
        <w:rPr>
          <w:rStyle w:val="aa"/>
        </w:rPr>
        <w:t>prt»</w:t>
      </w:r>
      <w:r>
        <w:t>) и модель системы управления</w:t>
      </w:r>
      <w:r w:rsidRPr="00BD6A6B">
        <w:t xml:space="preserve"> (</w:t>
      </w:r>
      <w:r>
        <w:t xml:space="preserve">файл </w:t>
      </w:r>
      <w:r w:rsidR="00CD57E7" w:rsidRPr="00CD57E7">
        <w:rPr>
          <w:rStyle w:val="aa"/>
        </w:rPr>
        <w:t>«</w:t>
      </w:r>
      <w:r w:rsidR="00FC4E81">
        <w:rPr>
          <w:rStyle w:val="aa"/>
        </w:rPr>
        <w:t>Схема а</w:t>
      </w:r>
      <w:r w:rsidRPr="00CD57E7">
        <w:rPr>
          <w:rStyle w:val="aa"/>
        </w:rPr>
        <w:t>втоматики 1.</w:t>
      </w:r>
      <w:r w:rsidR="00CD57E7" w:rsidRPr="00CD57E7">
        <w:rPr>
          <w:rStyle w:val="aa"/>
        </w:rPr>
        <w:t>prt»</w:t>
      </w:r>
      <w:r w:rsidRPr="00BD6A6B">
        <w:t>)</w:t>
      </w:r>
      <w:r>
        <w:t>, которые используют одну и ту же базу данных сигналов</w:t>
      </w:r>
      <w:r w:rsidRPr="00BD6A6B">
        <w:t xml:space="preserve"> (</w:t>
      </w:r>
      <w:r>
        <w:t xml:space="preserve">файл </w:t>
      </w:r>
      <w:r w:rsidR="00CD57E7" w:rsidRPr="00CD57E7">
        <w:rPr>
          <w:rStyle w:val="aa"/>
        </w:rPr>
        <w:t>«</w:t>
      </w:r>
      <w:r w:rsidRPr="00CD57E7">
        <w:rPr>
          <w:rStyle w:val="aa"/>
        </w:rPr>
        <w:t>signals.bd</w:t>
      </w:r>
      <w:r w:rsidR="00CD57E7" w:rsidRPr="00CD57E7">
        <w:rPr>
          <w:rStyle w:val="aa"/>
        </w:rPr>
        <w:t>»</w:t>
      </w:r>
      <w:r w:rsidRPr="00BD6A6B">
        <w:t>)</w:t>
      </w:r>
      <w:r w:rsidR="00CD57E7">
        <w:t>.</w:t>
      </w:r>
    </w:p>
    <w:p w:rsidR="00DD6E6F" w:rsidRPr="00BD6A6B" w:rsidRDefault="00DD6E6F" w:rsidP="00DD6E6F">
      <w:r>
        <w:t>Для создания комплексной модели выполните следующие действия</w:t>
      </w:r>
      <w:r w:rsidRPr="00BD6A6B">
        <w:t>:</w:t>
      </w:r>
    </w:p>
    <w:p w:rsidR="003020C7" w:rsidRPr="00C07D2E" w:rsidRDefault="00DD6E6F" w:rsidP="00EB6738">
      <w:pPr>
        <w:pStyle w:val="ad"/>
        <w:numPr>
          <w:ilvl w:val="0"/>
          <w:numId w:val="21"/>
        </w:numPr>
      </w:pPr>
      <w:r>
        <w:t xml:space="preserve">Закройте все открытые в </w:t>
      </w:r>
      <w:proofErr w:type="spellStart"/>
      <w:r w:rsidR="00EB6738" w:rsidRPr="00EB6738">
        <w:t>SimInTech</w:t>
      </w:r>
      <w:proofErr w:type="spellEnd"/>
      <w:r w:rsidRPr="00BD6A6B">
        <w:t xml:space="preserve"> </w:t>
      </w:r>
      <w:r>
        <w:t>проекты.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t xml:space="preserve">Выберите в основном меню главного окна программы пункт </w:t>
      </w:r>
      <w:r w:rsidRPr="00C07D2E">
        <w:rPr>
          <w:b/>
          <w:bCs/>
        </w:rPr>
        <w:t>«Файл»</w:t>
      </w:r>
      <w:r>
        <w:t xml:space="preserve">, затем </w:t>
      </w:r>
      <w:r w:rsidRPr="00C07D2E">
        <w:rPr>
          <w:b/>
          <w:bCs/>
        </w:rPr>
        <w:t>«Новый проект»</w:t>
      </w:r>
      <w:r>
        <w:t xml:space="preserve">, затем </w:t>
      </w:r>
      <w:r w:rsidRPr="00C07D2E">
        <w:rPr>
          <w:b/>
          <w:bCs/>
        </w:rPr>
        <w:t>«Пакет»</w:t>
      </w:r>
      <w:r>
        <w:t xml:space="preserve"> (см. </w:t>
      </w:r>
      <w:r w:rsidR="00EC1144">
        <w:fldChar w:fldCharType="begin"/>
      </w:r>
      <w:r>
        <w:instrText xml:space="preserve"> REF _Ref187406348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56</w:t>
      </w:r>
      <w:r w:rsidR="00EC1144">
        <w:fldChar w:fldCharType="end"/>
      </w:r>
      <w:r>
        <w:t>).</w:t>
      </w:r>
    </w:p>
    <w:p w:rsidR="00DD6E6F" w:rsidRDefault="0042043F" w:rsidP="00C07D2E">
      <w:pPr>
        <w:pStyle w:val="a9"/>
      </w:pPr>
      <w:r>
        <w:rPr>
          <w:noProof/>
        </w:rPr>
        <w:drawing>
          <wp:inline distT="0" distB="0" distL="0" distR="0">
            <wp:extent cx="4457700" cy="1771650"/>
            <wp:effectExtent l="19050" t="0" r="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84" w:name="_Ref18740634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56</w:t>
      </w:r>
      <w:r w:rsidR="004F12D7">
        <w:rPr>
          <w:noProof/>
        </w:rPr>
        <w:fldChar w:fldCharType="end"/>
      </w:r>
      <w:bookmarkEnd w:id="84"/>
      <w:r>
        <w:t>.</w:t>
      </w:r>
      <w:r w:rsidR="00192249">
        <w:t xml:space="preserve"> </w:t>
      </w:r>
      <w:r>
        <w:t>М</w:t>
      </w:r>
      <w:r w:rsidR="003020C7">
        <w:t>еню создания комплексной модели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t xml:space="preserve">Появится окно </w:t>
      </w:r>
      <w:r w:rsidRPr="00C07D2E">
        <w:rPr>
          <w:b/>
          <w:bCs/>
        </w:rPr>
        <w:t>«Пакет проектов»</w:t>
      </w:r>
      <w:r>
        <w:t xml:space="preserve">, которое служит для создания и управления комплексной математической моделью (см. </w:t>
      </w:r>
      <w:r w:rsidR="00EC1144">
        <w:fldChar w:fldCharType="begin"/>
      </w:r>
      <w:r>
        <w:instrText xml:space="preserve"> REF _Ref187406662 \h </w:instrText>
      </w:r>
      <w:r w:rsidR="00EC1144">
        <w:fldChar w:fldCharType="separate"/>
      </w:r>
      <w:r w:rsidR="00CD5F96" w:rsidRPr="00C07D2E">
        <w:t xml:space="preserve">Рисунок </w:t>
      </w:r>
      <w:r w:rsidR="00CD5F96">
        <w:rPr>
          <w:noProof/>
        </w:rPr>
        <w:t>57</w:t>
      </w:r>
      <w:r w:rsidR="00EC1144">
        <w:fldChar w:fldCharType="end"/>
      </w:r>
      <w:r>
        <w:t>).</w:t>
      </w:r>
    </w:p>
    <w:p w:rsidR="00DD6E6F" w:rsidRDefault="0042043F" w:rsidP="00192249">
      <w:pPr>
        <w:pStyle w:val="a9"/>
      </w:pPr>
      <w:r>
        <w:rPr>
          <w:noProof/>
        </w:rPr>
        <w:drawing>
          <wp:inline distT="0" distB="0" distL="0" distR="0">
            <wp:extent cx="2695575" cy="1628775"/>
            <wp:effectExtent l="19050" t="0" r="9525" b="0"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Pr="00C07D2E" w:rsidRDefault="00DD6E6F" w:rsidP="00C07D2E">
      <w:pPr>
        <w:pStyle w:val="a5"/>
      </w:pPr>
      <w:bookmarkStart w:id="85" w:name="_Ref187406662"/>
      <w:r w:rsidRPr="00C07D2E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57</w:t>
      </w:r>
      <w:r w:rsidR="004F12D7">
        <w:rPr>
          <w:noProof/>
        </w:rPr>
        <w:fldChar w:fldCharType="end"/>
      </w:r>
      <w:bookmarkEnd w:id="85"/>
      <w:r w:rsidRPr="00C07D2E">
        <w:t>.</w:t>
      </w:r>
      <w:r w:rsidR="00192249" w:rsidRPr="00C07D2E">
        <w:t xml:space="preserve"> </w:t>
      </w:r>
      <w:r w:rsidRPr="00C07D2E">
        <w:t>О</w:t>
      </w:r>
      <w:r w:rsidR="00192249" w:rsidRPr="00C07D2E">
        <w:t>кно управления пакетом проектов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t xml:space="preserve">Нажав на кнопку </w:t>
      </w:r>
      <w:r w:rsidRPr="0042043F">
        <w:rPr>
          <w:rStyle w:val="aa"/>
        </w:rPr>
        <w:t>«Сохранить пакет»,</w:t>
      </w:r>
      <w:r>
        <w:t xml:space="preserve"> сохраните пакет под имен </w:t>
      </w:r>
      <w:r w:rsidR="0042043F" w:rsidRPr="00C07D2E">
        <w:rPr>
          <w:b/>
          <w:bCs/>
        </w:rPr>
        <w:t>«</w:t>
      </w:r>
      <w:r w:rsidRPr="00C07D2E">
        <w:rPr>
          <w:b/>
          <w:bCs/>
        </w:rPr>
        <w:t>Pack1.pak</w:t>
      </w:r>
      <w:r w:rsidR="0042043F" w:rsidRPr="00C07D2E">
        <w:rPr>
          <w:b/>
          <w:bCs/>
        </w:rPr>
        <w:t>»</w:t>
      </w:r>
      <w:r w:rsidRPr="00BD6A6B">
        <w:t xml:space="preserve"> </w:t>
      </w:r>
      <w:r>
        <w:t xml:space="preserve">в том же каталоге, где расположены файлы </w:t>
      </w:r>
      <w:r w:rsidR="0042043F" w:rsidRPr="00C07D2E">
        <w:rPr>
          <w:b/>
          <w:bCs/>
        </w:rPr>
        <w:t>«</w:t>
      </w:r>
      <w:r w:rsidRPr="00C07D2E">
        <w:rPr>
          <w:b/>
          <w:bCs/>
        </w:rPr>
        <w:t>Схема ТPP 1.pr</w:t>
      </w:r>
      <w:r w:rsidR="0042043F" w:rsidRPr="00C07D2E">
        <w:rPr>
          <w:b/>
          <w:bCs/>
        </w:rPr>
        <w:t>t»</w:t>
      </w:r>
      <w:r w:rsidRPr="0042043F">
        <w:rPr>
          <w:rStyle w:val="aa"/>
        </w:rPr>
        <w:t xml:space="preserve"> </w:t>
      </w:r>
      <w:r w:rsidRPr="00CA6E73">
        <w:t>и</w:t>
      </w:r>
      <w:r>
        <w:t xml:space="preserve"> </w:t>
      </w:r>
      <w:r w:rsidR="0042043F" w:rsidRPr="00C07D2E">
        <w:rPr>
          <w:b/>
          <w:bCs/>
        </w:rPr>
        <w:t>«</w:t>
      </w:r>
      <w:r w:rsidR="00FC4E81" w:rsidRPr="00C07D2E">
        <w:rPr>
          <w:b/>
          <w:bCs/>
        </w:rPr>
        <w:t>Схема а</w:t>
      </w:r>
      <w:r w:rsidRPr="00C07D2E">
        <w:rPr>
          <w:b/>
          <w:bCs/>
        </w:rPr>
        <w:t>втоматики 1.</w:t>
      </w:r>
      <w:r w:rsidR="0042043F" w:rsidRPr="00C07D2E">
        <w:rPr>
          <w:b/>
          <w:bCs/>
        </w:rPr>
        <w:t>prt»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lastRenderedPageBreak/>
        <w:t xml:space="preserve">В окне </w:t>
      </w:r>
      <w:r w:rsidRPr="0042043F">
        <w:rPr>
          <w:rStyle w:val="aa"/>
        </w:rPr>
        <w:t>«Пакет проектов»</w:t>
      </w:r>
      <w:r>
        <w:t xml:space="preserve"> нажмите кнопку </w:t>
      </w:r>
      <w:r w:rsidRPr="00C07D2E">
        <w:rPr>
          <w:b/>
          <w:bCs/>
        </w:rPr>
        <w:t>«Добавить проект»</w:t>
      </w:r>
      <w:r>
        <w:t xml:space="preserve">. В появившемся окне (см. </w:t>
      </w:r>
      <w:r w:rsidR="00EC1144">
        <w:fldChar w:fldCharType="begin"/>
      </w:r>
      <w:r>
        <w:instrText xml:space="preserve"> REF _Ref187407771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58</w:t>
      </w:r>
      <w:r w:rsidR="00EC1144">
        <w:fldChar w:fldCharType="end"/>
      </w:r>
      <w:r>
        <w:t xml:space="preserve">) выберите файл </w:t>
      </w:r>
      <w:r w:rsidR="00C07D2E" w:rsidRPr="00C07D2E">
        <w:rPr>
          <w:b/>
          <w:bCs/>
        </w:rPr>
        <w:t>«</w:t>
      </w:r>
      <w:r w:rsidRPr="00C07D2E">
        <w:rPr>
          <w:b/>
          <w:bCs/>
        </w:rPr>
        <w:t>Схема ТPP 1.pr</w:t>
      </w:r>
      <w:r w:rsidR="00C07D2E" w:rsidRPr="00C07D2E">
        <w:rPr>
          <w:b/>
          <w:bCs/>
        </w:rPr>
        <w:t>t»</w:t>
      </w:r>
      <w:r>
        <w:t xml:space="preserve"> с гидравлической моделью, созданный на предыдущих занятиях (можно ввести назва</w:t>
      </w:r>
      <w:r w:rsidR="00C07D2E">
        <w:t>ние файла в</w:t>
      </w:r>
      <w:r>
        <w:t>ручную, либо выбрать его в стандартном диалоговом окне).</w:t>
      </w:r>
    </w:p>
    <w:p w:rsidR="00DD6E6F" w:rsidRDefault="00C07D2E" w:rsidP="00192249">
      <w:pPr>
        <w:pStyle w:val="a9"/>
      </w:pPr>
      <w:r>
        <w:rPr>
          <w:noProof/>
        </w:rPr>
        <w:drawing>
          <wp:inline distT="0" distB="0" distL="0" distR="0">
            <wp:extent cx="2066925" cy="1104900"/>
            <wp:effectExtent l="19050" t="0" r="9525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86" w:name="_Ref187407771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58</w:t>
      </w:r>
      <w:r w:rsidR="004F12D7">
        <w:rPr>
          <w:noProof/>
        </w:rPr>
        <w:fldChar w:fldCharType="end"/>
      </w:r>
      <w:bookmarkEnd w:id="86"/>
      <w:r w:rsidR="00192249">
        <w:t>. Окно добавления проекта</w:t>
      </w:r>
    </w:p>
    <w:p w:rsidR="00DD6E6F" w:rsidRPr="00C07D2E" w:rsidRDefault="00DD6E6F" w:rsidP="002340FC">
      <w:pPr>
        <w:pStyle w:val="ad"/>
        <w:numPr>
          <w:ilvl w:val="0"/>
          <w:numId w:val="21"/>
        </w:numPr>
      </w:pPr>
      <w:r>
        <w:t xml:space="preserve">Добавьте в пакет файл </w:t>
      </w:r>
      <w:r w:rsidR="00C07D2E" w:rsidRPr="00C07D2E">
        <w:rPr>
          <w:b/>
          <w:bCs/>
        </w:rPr>
        <w:t>«</w:t>
      </w:r>
      <w:r w:rsidRPr="00C07D2E">
        <w:rPr>
          <w:b/>
          <w:bCs/>
        </w:rPr>
        <w:t>Схема автоматики 1.prt</w:t>
      </w:r>
      <w:r w:rsidR="00C07D2E" w:rsidRPr="00C07D2E">
        <w:rPr>
          <w:b/>
          <w:bCs/>
        </w:rPr>
        <w:t>»</w:t>
      </w:r>
      <w:r>
        <w:t>.</w:t>
      </w:r>
    </w:p>
    <w:p w:rsidR="00DD6E6F" w:rsidRDefault="00DD6E6F" w:rsidP="00C07D2E">
      <w:r>
        <w:t xml:space="preserve">Каждый добавляемый проект автоматически открывается в </w:t>
      </w:r>
      <w:proofErr w:type="spellStart"/>
      <w:r w:rsidR="00EB6738" w:rsidRPr="00EB6738">
        <w:t>SimInTech</w:t>
      </w:r>
      <w:proofErr w:type="spellEnd"/>
      <w:r>
        <w:t>. Работа</w:t>
      </w:r>
      <w:r w:rsidR="00C07D2E">
        <w:t xml:space="preserve"> (с точки зрения</w:t>
      </w:r>
      <w:r>
        <w:t xml:space="preserve"> </w:t>
      </w:r>
      <w:r w:rsidR="00C07D2E">
        <w:t xml:space="preserve">пользователя) </w:t>
      </w:r>
      <w: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</w:p>
    <w:p w:rsidR="00DD6E6F" w:rsidRDefault="00DD6E6F" w:rsidP="00192249">
      <w:pPr>
        <w:pStyle w:val="2"/>
      </w:pPr>
      <w:bookmarkStart w:id="87" w:name="_Toc405806682"/>
      <w:r>
        <w:t>Расчет комплексной модели</w:t>
      </w:r>
      <w:bookmarkEnd w:id="87"/>
    </w:p>
    <w:p w:rsidR="00DD6E6F" w:rsidRDefault="00DD6E6F" w:rsidP="00C07D2E">
      <w:r>
        <w:t xml:space="preserve">Окно управления проектом должно принять вид, представленный ниже (см. </w:t>
      </w:r>
      <w:r w:rsidR="00EC1144">
        <w:fldChar w:fldCharType="begin"/>
      </w:r>
      <w:r>
        <w:instrText xml:space="preserve"> REF _Ref187410838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59</w:t>
      </w:r>
      <w:r w:rsidR="00EC1144">
        <w:fldChar w:fldCharType="end"/>
      </w:r>
      <w:r>
        <w:t>):</w:t>
      </w:r>
    </w:p>
    <w:p w:rsidR="00DD6E6F" w:rsidRDefault="00597C76" w:rsidP="00C07D2E">
      <w:pPr>
        <w:pStyle w:val="a9"/>
      </w:pPr>
      <w:r>
        <w:rPr>
          <w:noProof/>
        </w:rPr>
        <w:drawing>
          <wp:inline distT="0" distB="0" distL="0" distR="0">
            <wp:extent cx="2705100" cy="1638300"/>
            <wp:effectExtent l="19050" t="0" r="0" b="0"/>
            <wp:docPr id="2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88" w:name="_Ref18741083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59</w:t>
      </w:r>
      <w:r w:rsidR="004F12D7">
        <w:rPr>
          <w:noProof/>
        </w:rPr>
        <w:fldChar w:fldCharType="end"/>
      </w:r>
      <w:bookmarkEnd w:id="88"/>
      <w:r>
        <w:t>.</w:t>
      </w:r>
      <w:r w:rsidR="00192249">
        <w:t xml:space="preserve"> </w:t>
      </w:r>
      <w:r>
        <w:t>О</w:t>
      </w:r>
      <w:r w:rsidR="00192249">
        <w:t>кно управления пакетом проектов</w:t>
      </w:r>
    </w:p>
    <w:p w:rsidR="00DD6E6F" w:rsidRDefault="00DD6E6F" w:rsidP="00DD6E6F">
      <w:r>
        <w:t>Запустите пакет проектов, используя кнопку «</w:t>
      </w:r>
      <w:r w:rsidRPr="0042043F">
        <w:rPr>
          <w:rStyle w:val="aa"/>
        </w:rPr>
        <w:t>Запустить все</w:t>
      </w:r>
      <w:r>
        <w:t>» в окне управления пакетом (см.</w:t>
      </w:r>
      <w:r w:rsidRPr="009C29B4">
        <w:t xml:space="preserve"> </w:t>
      </w:r>
      <w:r w:rsidR="00EC1144">
        <w:fldChar w:fldCharType="begin"/>
      </w:r>
      <w:r>
        <w:instrText xml:space="preserve"> REF _Ref187410838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59</w:t>
      </w:r>
      <w:r w:rsidR="00EC1144">
        <w:fldChar w:fldCharType="end"/>
      </w:r>
      <w:r>
        <w:t xml:space="preserve">). Таким образом происходит запуск на расчет математических моделей автоматики и </w:t>
      </w:r>
      <w:proofErr w:type="spellStart"/>
      <w:r>
        <w:t>теплогидравлики</w:t>
      </w:r>
      <w:proofErr w:type="spellEnd"/>
      <w:r>
        <w:t>,</w:t>
      </w:r>
      <w:r w:rsidR="00192249">
        <w:t xml:space="preserve"> </w:t>
      </w:r>
      <w:r>
        <w:t>входящих в пакет.</w:t>
      </w:r>
    </w:p>
    <w:p w:rsidR="00DD6E6F" w:rsidRDefault="00DD6E6F" w:rsidP="00DD6E6F">
      <w:r>
        <w:t>Подождите, пока модельное время достигнет 30-50 секунд, и нажмите на кнопку</w:t>
      </w:r>
      <w:r w:rsidRPr="00A527F8">
        <w:rPr>
          <w:rStyle w:val="aa"/>
        </w:rPr>
        <w:t xml:space="preserve"> «Пауза»</w:t>
      </w:r>
      <w:r>
        <w:t xml:space="preserve"> в окне </w:t>
      </w:r>
      <w:r w:rsidRPr="00A527F8">
        <w:rPr>
          <w:rStyle w:val="aa"/>
        </w:rPr>
        <w:t>«Пакет»</w:t>
      </w:r>
      <w:r>
        <w:t>. За модельным временем можно наблюдать в любом из схемных окон. При этом происходит остановка расчета во всех открытых математических моделях.</w:t>
      </w:r>
    </w:p>
    <w:p w:rsidR="00DD6E6F" w:rsidRDefault="00DD6E6F" w:rsidP="00DD6E6F">
      <w:r>
        <w:lastRenderedPageBreak/>
        <w:t xml:space="preserve">Поскольку открытые проекты использую одну и ту же базу данных сигналов, то происходит сквозной обмен данными между приложениями, то есть каждая из расчетных программ на каждом шаге обращается к базе данных для чтения </w:t>
      </w:r>
      <w:r w:rsidR="00573B22">
        <w:t>и/или</w:t>
      </w:r>
      <w:r>
        <w:t xml:space="preserve"> записи сигналов.</w:t>
      </w:r>
    </w:p>
    <w:p w:rsidR="003E5653" w:rsidRDefault="00DD6E6F" w:rsidP="00DD6E6F">
      <w:r>
        <w:t>В созданном примере схема автоматики получает из базы данных значение давления в промежуточном узле и воздействует на первую задвижку таким образом, чтобы поддерживать давление в узле на уровне 1.4. В период времени между 30 и 50 секундой расчета переходные процессы нашей простейшей модели завершаются.</w:t>
      </w:r>
    </w:p>
    <w:p w:rsidR="00DD6E6F" w:rsidRDefault="001D70B3" w:rsidP="00DD6E6F">
      <w:r>
        <w:t xml:space="preserve">Перейдите на схемное окно </w:t>
      </w:r>
      <w:proofErr w:type="spellStart"/>
      <w:r>
        <w:t>тепло</w:t>
      </w:r>
      <w:r w:rsidR="00DD6E6F">
        <w:t>гидравлической</w:t>
      </w:r>
      <w:proofErr w:type="spellEnd"/>
      <w:r w:rsidR="00DD6E6F">
        <w:t xml:space="preserve"> модели и осуществите «клик» на свободном месте схемного окна. При этом произойдет «перерисовка» окна, и подписи над клапанами отобразят их положение в данный расчетный момент.</w:t>
      </w:r>
    </w:p>
    <w:p w:rsidR="003E5653" w:rsidRDefault="00DD6E6F" w:rsidP="00DD6E6F">
      <w:r>
        <w:t xml:space="preserve">На. </w:t>
      </w:r>
      <w:r w:rsidR="0062054C">
        <w:fldChar w:fldCharType="begin"/>
      </w:r>
      <w:r w:rsidR="0062054C">
        <w:instrText xml:space="preserve"> REF _Ref187413648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60</w:t>
      </w:r>
      <w:r w:rsidR="0062054C">
        <w:fldChar w:fldCharType="end"/>
      </w:r>
      <w:r>
        <w:t xml:space="preserve"> зафиксировано состояние системы, при котором из схемы автоматики получено значение 50 для положения второго клапана, а положение первого клапана установлено простейшим ре</w:t>
      </w:r>
      <w:r w:rsidR="00742EB2">
        <w:t>гулятором автоматики на уровне 98.5</w:t>
      </w:r>
      <w:r w:rsidRPr="00DD6E6F">
        <w:t>%</w:t>
      </w:r>
      <w:r>
        <w:t>.</w:t>
      </w:r>
    </w:p>
    <w:p w:rsidR="00DD6E6F" w:rsidRDefault="00901E49" w:rsidP="00507185">
      <w:pPr>
        <w:pStyle w:val="a9"/>
      </w:pPr>
      <w:r>
        <w:rPr>
          <w:noProof/>
        </w:rPr>
        <w:drawing>
          <wp:inline distT="0" distB="0" distL="0" distR="0">
            <wp:extent cx="5924550" cy="2686050"/>
            <wp:effectExtent l="1905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89" w:name="_Ref187413648"/>
      <w:r>
        <w:t xml:space="preserve">Рисунок </w:t>
      </w:r>
      <w:r w:rsidR="004F12D7">
        <w:fldChar w:fldCharType="begin"/>
      </w:r>
      <w:r w:rsidR="004F12D7">
        <w:instrText xml:space="preserve"> SEQ Ри</w:instrText>
      </w:r>
      <w:r w:rsidR="004F12D7">
        <w:instrText xml:space="preserve">сунок \* ARABIC </w:instrText>
      </w:r>
      <w:r w:rsidR="004F12D7">
        <w:fldChar w:fldCharType="separate"/>
      </w:r>
      <w:r w:rsidR="00CD5F96">
        <w:rPr>
          <w:noProof/>
        </w:rPr>
        <w:t>60</w:t>
      </w:r>
      <w:r w:rsidR="004F12D7">
        <w:rPr>
          <w:noProof/>
        </w:rPr>
        <w:fldChar w:fldCharType="end"/>
      </w:r>
      <w:bookmarkEnd w:id="89"/>
      <w:r w:rsidR="00192249">
        <w:t xml:space="preserve">. </w:t>
      </w:r>
      <w:r w:rsidR="001D70B3">
        <w:t xml:space="preserve">Схемное окно </w:t>
      </w:r>
      <w:proofErr w:type="spellStart"/>
      <w:r w:rsidR="001D70B3">
        <w:t>тепло</w:t>
      </w:r>
      <w:r>
        <w:t>гидравлической</w:t>
      </w:r>
      <w:proofErr w:type="spellEnd"/>
      <w:r>
        <w:t xml:space="preserve"> </w:t>
      </w:r>
      <w:r w:rsidR="00192249">
        <w:t>модели в момент времени 45 сек</w:t>
      </w:r>
    </w:p>
    <w:p w:rsidR="00DD6E6F" w:rsidRDefault="00DD6E6F" w:rsidP="00C07D2E">
      <w:r>
        <w:t xml:space="preserve">Нажмите кнопку </w:t>
      </w:r>
      <w:r w:rsidRPr="001D70B3">
        <w:rPr>
          <w:rStyle w:val="aa"/>
        </w:rPr>
        <w:t>«Запустить все»</w:t>
      </w:r>
      <w:r>
        <w:t>, продолжив тем самым расчет комплексной математической модели.</w:t>
      </w:r>
    </w:p>
    <w:p w:rsidR="00DD6E6F" w:rsidRDefault="00DD6E6F" w:rsidP="00C07D2E">
      <w:r>
        <w:t>Остановите расчет по до</w:t>
      </w:r>
      <w:r w:rsidR="001D70B3">
        <w:t>стижении модельного времени 120</w:t>
      </w:r>
      <w:r>
        <w:t>-150 секунд.</w:t>
      </w:r>
    </w:p>
    <w:p w:rsidR="00DD6E6F" w:rsidRDefault="00DD6E6F" w:rsidP="00C07D2E">
      <w:r>
        <w:t xml:space="preserve">В нашей модели на 100 секунде расчета происходит мгновенное изменение положения второго клапана с 50 до 10 за счет срабатывания блока </w:t>
      </w:r>
      <w:r w:rsidRPr="0042043F">
        <w:rPr>
          <w:rStyle w:val="aa"/>
        </w:rPr>
        <w:t>«Ступенька»</w:t>
      </w:r>
      <w:r>
        <w:t xml:space="preserve"> в схеме автоматики.</w:t>
      </w:r>
    </w:p>
    <w:p w:rsidR="00DD6E6F" w:rsidRDefault="00DD6E6F" w:rsidP="00C07D2E">
      <w:r>
        <w:t>Мгновенное закрытие клапана до положения 10 приводит к скачкообразному повышению д</w:t>
      </w:r>
      <w:r w:rsidR="00507185">
        <w:t>авления в промежуточном узле.</w:t>
      </w:r>
    </w:p>
    <w:p w:rsidR="00DD6E6F" w:rsidRDefault="00DD6E6F" w:rsidP="00C07D2E">
      <w:r>
        <w:t xml:space="preserve">Наш простейший регулятор прикрывает первый клапан с тем, чтобы обеспечить заданное давление в узле. В итоге положение первого клапана устанавливается на уровне 21% (см. </w:t>
      </w:r>
      <w:r w:rsidR="00EC1144">
        <w:fldChar w:fldCharType="begin"/>
      </w:r>
      <w:r>
        <w:instrText xml:space="preserve"> REF _Ref187415412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61</w:t>
      </w:r>
      <w:r w:rsidR="00EC1144">
        <w:fldChar w:fldCharType="end"/>
      </w:r>
      <w:r>
        <w:t>).</w:t>
      </w:r>
    </w:p>
    <w:p w:rsidR="00DD6E6F" w:rsidRDefault="00DD6E6F" w:rsidP="00C07D2E">
      <w:pPr>
        <w:pStyle w:val="a9"/>
      </w:pPr>
      <w:r>
        <w:rPr>
          <w:noProof/>
        </w:rPr>
        <w:lastRenderedPageBreak/>
        <w:drawing>
          <wp:inline distT="0" distB="0" distL="0" distR="0">
            <wp:extent cx="5715000" cy="1743075"/>
            <wp:effectExtent l="1905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653" w:rsidRDefault="00DD6E6F" w:rsidP="00DD6E6F">
      <w:pPr>
        <w:pStyle w:val="a5"/>
      </w:pPr>
      <w:bookmarkStart w:id="90" w:name="_Ref187415412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61</w:t>
      </w:r>
      <w:r w:rsidR="004F12D7">
        <w:rPr>
          <w:noProof/>
        </w:rPr>
        <w:fldChar w:fldCharType="end"/>
      </w:r>
      <w:bookmarkEnd w:id="90"/>
      <w:r>
        <w:t>.</w:t>
      </w:r>
      <w:r w:rsidR="00192249">
        <w:t xml:space="preserve"> </w:t>
      </w:r>
      <w:r>
        <w:t xml:space="preserve">Схемное окно </w:t>
      </w:r>
      <w:proofErr w:type="spellStart"/>
      <w:r w:rsidR="005B338C">
        <w:t>теплогидр</w:t>
      </w:r>
      <w:r w:rsidR="00192249">
        <w:t>авлической</w:t>
      </w:r>
      <w:proofErr w:type="spellEnd"/>
      <w:r w:rsidR="00192249">
        <w:t xml:space="preserve"> модели время 125 сек</w:t>
      </w:r>
    </w:p>
    <w:p w:rsidR="007F2883" w:rsidRDefault="00B64533" w:rsidP="00C07D2E">
      <w:r>
        <w:t>Скачо</w:t>
      </w:r>
      <w:r w:rsidR="00DD6E6F">
        <w:t>к давления на сотой секунде расчет</w:t>
      </w:r>
      <w:r>
        <w:t>а</w:t>
      </w:r>
      <w:r w:rsidR="00DD6E6F">
        <w:t xml:space="preserve"> виден на графике давления в </w:t>
      </w:r>
      <w:r w:rsidR="00DD6E6F" w:rsidRPr="00B64533">
        <w:rPr>
          <w:rStyle w:val="aa"/>
        </w:rPr>
        <w:t>«Внутреннем узле»</w:t>
      </w:r>
      <w:r w:rsidR="00DD6E6F">
        <w:t xml:space="preserve"> созданным при создании гидравлической модели (см. </w:t>
      </w:r>
      <w:r w:rsidR="0062054C">
        <w:fldChar w:fldCharType="begin"/>
      </w:r>
      <w:r w:rsidR="0062054C">
        <w:instrText xml:space="preserve"> REF _Ref187646951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62</w:t>
      </w:r>
      <w:r w:rsidR="0062054C">
        <w:fldChar w:fldCharType="end"/>
      </w:r>
      <w:r w:rsidR="00DD6E6F">
        <w:t>).</w:t>
      </w:r>
    </w:p>
    <w:p w:rsidR="00DD6E6F" w:rsidRDefault="0087639E" w:rsidP="00C07D2E">
      <w:r>
        <w:t>Положение задвижек приведено</w:t>
      </w:r>
      <w:r w:rsidR="007F2883">
        <w:t xml:space="preserve"> на </w:t>
      </w:r>
      <w:r>
        <w:t xml:space="preserve">рисунках </w:t>
      </w:r>
      <w:r w:rsidR="007F2883">
        <w:t xml:space="preserve">ниже </w:t>
      </w:r>
      <w:r>
        <w:t>(см.</w:t>
      </w:r>
      <w:r w:rsidR="006533B0" w:rsidRPr="006533B0">
        <w:t xml:space="preserve"> </w:t>
      </w:r>
      <w:r w:rsidR="00EC1144">
        <w:fldChar w:fldCharType="begin"/>
      </w:r>
      <w:r w:rsidR="006533B0">
        <w:instrText xml:space="preserve"> REF _Ref256026094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63</w:t>
      </w:r>
      <w:r w:rsidR="00EC1144">
        <w:fldChar w:fldCharType="end"/>
      </w:r>
      <w:r w:rsidR="006533B0" w:rsidRPr="007F2883">
        <w:t xml:space="preserve"> и </w:t>
      </w:r>
      <w:r w:rsidR="00EC1144">
        <w:fldChar w:fldCharType="begin"/>
      </w:r>
      <w:r w:rsidR="006533B0" w:rsidRPr="007F2883">
        <w:instrText xml:space="preserve"> </w:instrText>
      </w:r>
      <w:r w:rsidR="006533B0">
        <w:rPr>
          <w:lang w:val="en-US"/>
        </w:rPr>
        <w:instrText>REF</w:instrText>
      </w:r>
      <w:r w:rsidR="006533B0" w:rsidRPr="007F2883">
        <w:instrText xml:space="preserve"> _</w:instrText>
      </w:r>
      <w:r w:rsidR="006533B0">
        <w:rPr>
          <w:lang w:val="en-US"/>
        </w:rPr>
        <w:instrText>Ref</w:instrText>
      </w:r>
      <w:r w:rsidR="006533B0" w:rsidRPr="007F2883">
        <w:instrText>256026107 \</w:instrText>
      </w:r>
      <w:r w:rsidR="006533B0">
        <w:rPr>
          <w:lang w:val="en-US"/>
        </w:rPr>
        <w:instrText>h</w:instrText>
      </w:r>
      <w:r w:rsidR="006533B0" w:rsidRPr="007F2883">
        <w:instrText xml:space="preserve">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64</w:t>
      </w:r>
      <w:r w:rsidR="00EC1144">
        <w:fldChar w:fldCharType="end"/>
      </w:r>
      <w:r>
        <w:t>).</w:t>
      </w:r>
    </w:p>
    <w:p w:rsidR="00DD6E6F" w:rsidRDefault="0087639E" w:rsidP="00C07D2E">
      <w:pPr>
        <w:pStyle w:val="a9"/>
      </w:pPr>
      <w:r>
        <w:rPr>
          <w:noProof/>
        </w:rPr>
        <w:drawing>
          <wp:inline distT="0" distB="0" distL="0" distR="0">
            <wp:extent cx="4876800" cy="3429000"/>
            <wp:effectExtent l="1905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E6F" w:rsidRDefault="00DD6E6F" w:rsidP="00DD6E6F">
      <w:pPr>
        <w:pStyle w:val="a5"/>
      </w:pPr>
      <w:bookmarkStart w:id="91" w:name="_Ref187646951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62</w:t>
      </w:r>
      <w:r w:rsidR="004F12D7">
        <w:rPr>
          <w:noProof/>
        </w:rPr>
        <w:fldChar w:fldCharType="end"/>
      </w:r>
      <w:bookmarkEnd w:id="91"/>
      <w:r>
        <w:t>.</w:t>
      </w:r>
      <w:r w:rsidR="00192249">
        <w:t xml:space="preserve"> </w:t>
      </w:r>
      <w:r>
        <w:t>Гра</w:t>
      </w:r>
      <w:r w:rsidR="00192249">
        <w:t>фик давления во внутреннем узле</w:t>
      </w:r>
    </w:p>
    <w:p w:rsidR="000439AD" w:rsidRPr="00DD6E6F" w:rsidRDefault="00666212" w:rsidP="00666212">
      <w:pPr>
        <w:pStyle w:val="a9"/>
      </w:pPr>
      <w:r>
        <w:rPr>
          <w:noProof/>
        </w:rPr>
        <w:lastRenderedPageBreak/>
        <w:drawing>
          <wp:inline distT="0" distB="0" distL="0" distR="0">
            <wp:extent cx="5019675" cy="3810000"/>
            <wp:effectExtent l="19050" t="0" r="952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12" w:rsidRDefault="00666212" w:rsidP="00666212">
      <w:pPr>
        <w:pStyle w:val="a5"/>
      </w:pPr>
      <w:bookmarkStart w:id="92" w:name="_Ref256026094"/>
      <w:bookmarkStart w:id="93" w:name="_Ref256026081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63</w:t>
      </w:r>
      <w:r w:rsidR="004F12D7">
        <w:rPr>
          <w:noProof/>
        </w:rPr>
        <w:fldChar w:fldCharType="end"/>
      </w:r>
      <w:bookmarkEnd w:id="92"/>
      <w:r>
        <w:t xml:space="preserve">. График </w:t>
      </w:r>
      <w:r w:rsidRPr="006533B0">
        <w:t>полож</w:t>
      </w:r>
      <w:r w:rsidRPr="00FE168B">
        <w:t xml:space="preserve">ения задвижки </w:t>
      </w:r>
      <w:r>
        <w:rPr>
          <w:lang w:val="en-US"/>
        </w:rPr>
        <w:t>Z</w:t>
      </w:r>
      <w:r w:rsidRPr="00FE168B">
        <w:t>1</w:t>
      </w:r>
      <w:bookmarkEnd w:id="93"/>
    </w:p>
    <w:p w:rsidR="000C12CB" w:rsidRPr="00DD6E6F" w:rsidRDefault="006533B0" w:rsidP="000C12CB">
      <w:pPr>
        <w:pStyle w:val="a9"/>
      </w:pPr>
      <w:r>
        <w:rPr>
          <w:noProof/>
        </w:rPr>
        <w:drawing>
          <wp:inline distT="0" distB="0" distL="0" distR="0">
            <wp:extent cx="4867275" cy="3448050"/>
            <wp:effectExtent l="19050" t="0" r="9525" b="0"/>
            <wp:docPr id="2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2CB" w:rsidRDefault="000C12CB" w:rsidP="000C12CB">
      <w:pPr>
        <w:pStyle w:val="a5"/>
      </w:pPr>
      <w:bookmarkStart w:id="94" w:name="_Ref256026107"/>
      <w:bookmarkStart w:id="95" w:name="_Ref256026084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64</w:t>
      </w:r>
      <w:r w:rsidR="004F12D7">
        <w:rPr>
          <w:noProof/>
        </w:rPr>
        <w:fldChar w:fldCharType="end"/>
      </w:r>
      <w:bookmarkEnd w:id="94"/>
      <w:r>
        <w:t xml:space="preserve">. График </w:t>
      </w:r>
      <w:r w:rsidRPr="000C12CB">
        <w:t xml:space="preserve">положения задвижки </w:t>
      </w:r>
      <w:r>
        <w:rPr>
          <w:lang w:val="en-US"/>
        </w:rPr>
        <w:t>Z</w:t>
      </w:r>
      <w:r w:rsidRPr="00FE168B">
        <w:t>2</w:t>
      </w:r>
      <w:bookmarkEnd w:id="95"/>
    </w:p>
    <w:p w:rsidR="003E641B" w:rsidRDefault="003F5820" w:rsidP="003F5820">
      <w:pPr>
        <w:pStyle w:val="1"/>
      </w:pPr>
      <w:bookmarkStart w:id="96" w:name="_Toc405806683"/>
      <w:r>
        <w:lastRenderedPageBreak/>
        <w:t>Создание блока управления оборудованием</w:t>
      </w:r>
      <w:bookmarkEnd w:id="96"/>
    </w:p>
    <w:p w:rsidR="003F5820" w:rsidRDefault="003F5820" w:rsidP="003E641B">
      <w:pPr>
        <w:pStyle w:val="2"/>
      </w:pPr>
      <w:bookmarkStart w:id="97" w:name="_Toc405806684"/>
      <w:r>
        <w:t>Создание</w:t>
      </w:r>
      <w:r w:rsidRPr="00700D53">
        <w:t xml:space="preserve"> </w:t>
      </w:r>
      <w:r>
        <w:t>блока управления оборудованием</w:t>
      </w:r>
      <w:bookmarkEnd w:id="97"/>
    </w:p>
    <w:p w:rsidR="003F5820" w:rsidRDefault="003F5820" w:rsidP="003E641B">
      <w:r>
        <w:t>В предыдущих у</w:t>
      </w:r>
      <w:r w:rsidR="00941EA6">
        <w:t>чебных заданиях</w:t>
      </w:r>
      <w:r>
        <w:t xml:space="preserve"> была создана простейшая комплексная модель, состоящая из модели </w:t>
      </w:r>
      <w:proofErr w:type="spellStart"/>
      <w:r>
        <w:t>теплогидравлики</w:t>
      </w:r>
      <w:proofErr w:type="spellEnd"/>
      <w:r>
        <w:t>, рассчитываемой код</w:t>
      </w:r>
      <w:r w:rsidRPr="00140771">
        <w:t>ом</w:t>
      </w:r>
      <w:r>
        <w:t xml:space="preserve"> </w:t>
      </w:r>
      <w:r>
        <w:rPr>
          <w:lang w:val="en-US"/>
        </w:rPr>
        <w:t>TPP</w:t>
      </w:r>
      <w:r>
        <w:t>,</w:t>
      </w:r>
      <w:r w:rsidRPr="00700D53">
        <w:t xml:space="preserve"> </w:t>
      </w:r>
      <w:r>
        <w:t>и модели автоматики, связанных с помощ</w:t>
      </w:r>
      <w:r w:rsidR="003E641B">
        <w:t>ью общей базы данных сигналов.</w:t>
      </w:r>
    </w:p>
    <w:p w:rsidR="003F5820" w:rsidRDefault="003F5820" w:rsidP="00C40F92">
      <w:r>
        <w:t>В данном у</w:t>
      </w:r>
      <w:r w:rsidR="00451495">
        <w:t>чебном задании</w:t>
      </w:r>
      <w:r>
        <w:t xml:space="preserve"> будет продемонстрирована возможность</w:t>
      </w:r>
      <w:r w:rsidR="003E641B">
        <w:t xml:space="preserve"> </w:t>
      </w:r>
      <w:r>
        <w:t xml:space="preserve">создания </w:t>
      </w:r>
      <w:r w:rsidR="00C40F92">
        <w:t xml:space="preserve">типовых блоков управления </w:t>
      </w:r>
      <w:r>
        <w:t xml:space="preserve">средствами </w:t>
      </w:r>
      <w:proofErr w:type="spellStart"/>
      <w:r w:rsidR="00EB6738" w:rsidRPr="00EB6738">
        <w:t>SimInTech</w:t>
      </w:r>
      <w:proofErr w:type="spellEnd"/>
      <w:r>
        <w:t xml:space="preserve">. При моделировании сложных систем часто возникает </w:t>
      </w:r>
      <w:proofErr w:type="gramStart"/>
      <w:r>
        <w:t>ситуация</w:t>
      </w:r>
      <w:proofErr w:type="gramEnd"/>
      <w:r>
        <w:t xml:space="preserve"> когда необходимо использовать одну и ту же типовую математическую модель многократно. В </w:t>
      </w:r>
      <w:proofErr w:type="spellStart"/>
      <w:r w:rsidR="00EB6738" w:rsidRPr="00EB6738">
        <w:t>SimInTech</w:t>
      </w:r>
      <w:proofErr w:type="spellEnd"/>
      <w: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>
        <w:t>лов.</w:t>
      </w:r>
    </w:p>
    <w:p w:rsidR="003E5653" w:rsidRDefault="003F5820" w:rsidP="00CE14EE">
      <w:r>
        <w:t xml:space="preserve">Для демонстрации возможностей </w:t>
      </w:r>
      <w:proofErr w:type="spellStart"/>
      <w:r w:rsidR="00EB6738" w:rsidRPr="00EB6738">
        <w:t>SimInTech</w:t>
      </w:r>
      <w:proofErr w:type="spellEnd"/>
      <w:r>
        <w:t xml:space="preserve"> мы используем уже существующую базу данных, созданную при выполнении предыдущих у</w:t>
      </w:r>
      <w:r w:rsidR="00AC4FE1">
        <w:t>чебных заданий</w:t>
      </w:r>
      <w:r>
        <w:t>. В качестве простейшего примера мы создадим блок управления клапаном и блок обработки датчиков.</w:t>
      </w:r>
    </w:p>
    <w:p w:rsidR="003F5820" w:rsidRDefault="003F5820" w:rsidP="002340FC">
      <w:pPr>
        <w:pStyle w:val="ad"/>
        <w:numPr>
          <w:ilvl w:val="0"/>
          <w:numId w:val="22"/>
        </w:numPr>
      </w:pPr>
      <w:r>
        <w:t>Откройте файл</w:t>
      </w:r>
      <w:r w:rsidR="003E641B">
        <w:t xml:space="preserve">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1.pr</w:t>
      </w:r>
      <w:r w:rsidR="00CE14EE" w:rsidRPr="00DE5A47">
        <w:rPr>
          <w:b/>
          <w:bCs/>
        </w:rPr>
        <w:t>t»</w:t>
      </w:r>
      <w:r w:rsidRPr="00700D53">
        <w:t xml:space="preserve">, </w:t>
      </w:r>
      <w:r>
        <w:t>созданный при выполнении предыдущих у</w:t>
      </w:r>
      <w:r w:rsidR="006B0784">
        <w:t>чебных заданий</w:t>
      </w:r>
      <w:r>
        <w:t>.</w:t>
      </w:r>
    </w:p>
    <w:p w:rsidR="00CE14EE" w:rsidRDefault="003F5820" w:rsidP="002340FC">
      <w:pPr>
        <w:pStyle w:val="ad"/>
        <w:numPr>
          <w:ilvl w:val="0"/>
          <w:numId w:val="22"/>
        </w:numPr>
      </w:pPr>
      <w:r>
        <w:t xml:space="preserve">Удалите существующую </w:t>
      </w:r>
      <w:r w:rsidRPr="00DE5A47">
        <w:rPr>
          <w:b/>
          <w:bCs/>
        </w:rPr>
        <w:t>«</w:t>
      </w:r>
      <w:proofErr w:type="spellStart"/>
      <w:r w:rsidRPr="00DE5A47">
        <w:rPr>
          <w:b/>
          <w:bCs/>
        </w:rPr>
        <w:t>Субмодель</w:t>
      </w:r>
      <w:proofErr w:type="spellEnd"/>
      <w:r w:rsidRPr="00DE5A47">
        <w:rPr>
          <w:b/>
          <w:bCs/>
        </w:rPr>
        <w:t>»</w:t>
      </w:r>
      <w:r>
        <w:t>.</w:t>
      </w:r>
    </w:p>
    <w:p w:rsidR="003E5653" w:rsidRPr="00CE14EE" w:rsidRDefault="003F5820" w:rsidP="002340FC">
      <w:pPr>
        <w:pStyle w:val="ad"/>
        <w:numPr>
          <w:ilvl w:val="0"/>
          <w:numId w:val="22"/>
        </w:numPr>
      </w:pPr>
      <w:r>
        <w:t xml:space="preserve">Сохраните файл под новым именем </w:t>
      </w:r>
      <w:r w:rsidR="00CE14EE" w:rsidRPr="00DE5A47">
        <w:rPr>
          <w:b/>
          <w:bCs/>
        </w:rPr>
        <w:t>«</w:t>
      </w:r>
      <w:r w:rsidRPr="00DE5A47">
        <w:rPr>
          <w:b/>
          <w:bCs/>
        </w:rPr>
        <w:t>Схема автоматики 2.pr</w:t>
      </w:r>
      <w:r w:rsidR="00CE14EE" w:rsidRPr="00DE5A47">
        <w:rPr>
          <w:b/>
          <w:bCs/>
        </w:rPr>
        <w:t>t»</w:t>
      </w:r>
      <w:r w:rsidRPr="00A92894">
        <w:t>.</w:t>
      </w:r>
    </w:p>
    <w:p w:rsidR="003F5820" w:rsidRPr="00A92894" w:rsidRDefault="00001B54" w:rsidP="00DE5A47">
      <w:pPr>
        <w:pStyle w:val="ad"/>
      </w:pPr>
      <w:r>
        <w:t>Действия</w:t>
      </w:r>
      <w:r w:rsidR="003F5820">
        <w:t xml:space="preserve"> для сохранения: пункт меню </w:t>
      </w:r>
      <w:r w:rsidR="003F5820" w:rsidRPr="00DE5A47">
        <w:rPr>
          <w:b/>
          <w:bCs/>
        </w:rPr>
        <w:t>«Файл»</w:t>
      </w:r>
      <w:r w:rsidR="003F5820">
        <w:t xml:space="preserve"> главного окна программы, подпункт </w:t>
      </w:r>
      <w:r w:rsidR="003F5820" w:rsidRPr="00DE5A47">
        <w:rPr>
          <w:b/>
          <w:bCs/>
        </w:rPr>
        <w:t xml:space="preserve">«Сохранить </w:t>
      </w:r>
      <w:r>
        <w:rPr>
          <w:b/>
          <w:bCs/>
        </w:rPr>
        <w:t xml:space="preserve">проект </w:t>
      </w:r>
      <w:r w:rsidR="003F5820" w:rsidRPr="00DE5A47">
        <w:rPr>
          <w:b/>
          <w:bCs/>
        </w:rPr>
        <w:t>как…»</w:t>
      </w:r>
      <w:r w:rsidR="003F5820">
        <w:t xml:space="preserve"> (см. </w:t>
      </w:r>
      <w:r w:rsidR="00EC1144">
        <w:fldChar w:fldCharType="begin"/>
      </w:r>
      <w:r w:rsidR="003F5820">
        <w:instrText xml:space="preserve"> REF _Ref187689049 \h </w:instrText>
      </w:r>
      <w:r w:rsidR="00EC1144">
        <w:fldChar w:fldCharType="separate"/>
      </w:r>
      <w:r w:rsidR="00CD5F96" w:rsidRPr="00EB3C28">
        <w:rPr>
          <w:szCs w:val="22"/>
        </w:rPr>
        <w:t xml:space="preserve">Рисунок </w:t>
      </w:r>
      <w:r w:rsidR="00CD5F96">
        <w:rPr>
          <w:noProof/>
          <w:szCs w:val="22"/>
        </w:rPr>
        <w:t>65</w:t>
      </w:r>
      <w:r w:rsidR="00EC1144">
        <w:fldChar w:fldCharType="end"/>
      </w:r>
      <w:r w:rsidR="003F5820">
        <w:t>)</w:t>
      </w:r>
      <w:r w:rsidR="00DE5A47">
        <w:t>.</w:t>
      </w:r>
    </w:p>
    <w:p w:rsidR="003F5820" w:rsidRDefault="00EC53B5" w:rsidP="00FC1A0A">
      <w:pPr>
        <w:pStyle w:val="a9"/>
      </w:pPr>
      <w:r>
        <w:rPr>
          <w:noProof/>
        </w:rPr>
        <w:drawing>
          <wp:inline distT="0" distB="0" distL="0" distR="0">
            <wp:extent cx="2324100" cy="2000250"/>
            <wp:effectExtent l="19050" t="0" r="0" b="0"/>
            <wp:docPr id="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EB3C28">
      <w:pPr>
        <w:pStyle w:val="a5"/>
        <w:rPr>
          <w:szCs w:val="22"/>
        </w:rPr>
      </w:pPr>
      <w:bookmarkStart w:id="98" w:name="_Ref187689049"/>
      <w:r w:rsidRPr="00EB3C28">
        <w:rPr>
          <w:szCs w:val="22"/>
        </w:rPr>
        <w:t xml:space="preserve">Рисунок </w:t>
      </w:r>
      <w:r w:rsidR="00EC1144" w:rsidRPr="00EB3C28">
        <w:rPr>
          <w:szCs w:val="22"/>
        </w:rPr>
        <w:fldChar w:fldCharType="begin"/>
      </w:r>
      <w:r w:rsidRPr="00EB3C28">
        <w:rPr>
          <w:szCs w:val="22"/>
        </w:rPr>
        <w:instrText xml:space="preserve"> SEQ Рисунок \* ARABIC </w:instrText>
      </w:r>
      <w:r w:rsidR="00EC1144" w:rsidRPr="00EB3C28">
        <w:rPr>
          <w:szCs w:val="22"/>
        </w:rPr>
        <w:fldChar w:fldCharType="separate"/>
      </w:r>
      <w:r w:rsidR="00CD5F96">
        <w:rPr>
          <w:noProof/>
          <w:szCs w:val="22"/>
        </w:rPr>
        <w:t>65</w:t>
      </w:r>
      <w:r w:rsidR="00EC1144" w:rsidRPr="00EB3C28">
        <w:rPr>
          <w:szCs w:val="22"/>
        </w:rPr>
        <w:fldChar w:fldCharType="end"/>
      </w:r>
      <w:bookmarkEnd w:id="98"/>
      <w:r w:rsidRPr="00EB3C28">
        <w:rPr>
          <w:szCs w:val="22"/>
        </w:rPr>
        <w:t>. Меню сохранения</w:t>
      </w:r>
      <w:r w:rsidR="0050404E">
        <w:rPr>
          <w:szCs w:val="22"/>
        </w:rPr>
        <w:t xml:space="preserve"> файла под новым именем</w:t>
      </w:r>
    </w:p>
    <w:p w:rsidR="003F5820" w:rsidRDefault="003F5820" w:rsidP="00CE14EE">
      <w:r>
        <w:t>Поскольку ранее созданный файл был связан с базой данных, файл с новым име</w:t>
      </w:r>
      <w:r w:rsidR="00EC53B5">
        <w:t>нем</w:t>
      </w:r>
      <w:r>
        <w:t xml:space="preserve"> также будет связан с этой базой данных.</w:t>
      </w:r>
    </w:p>
    <w:p w:rsidR="003E5653" w:rsidRDefault="003F5820" w:rsidP="00347792">
      <w:r>
        <w:t>В отличие от предыдущего примера, когда</w:t>
      </w:r>
      <w:r w:rsidR="003E641B">
        <w:t xml:space="preserve"> </w:t>
      </w:r>
      <w:r>
        <w:t>в системе автоматики рассчитывалось положение задвижки</w:t>
      </w:r>
      <w:r w:rsidR="00EC53B5">
        <w:t>,</w:t>
      </w:r>
      <w:r>
        <w:t xml:space="preserve"> и </w:t>
      </w:r>
      <w:r w:rsidR="00EC53B5" w:rsidRPr="00EC53B5">
        <w:t xml:space="preserve">оно </w:t>
      </w:r>
      <w:r>
        <w:t xml:space="preserve">непосредственно передавалось в модель </w:t>
      </w:r>
      <w:proofErr w:type="spellStart"/>
      <w:r>
        <w:t>теплогидравлики</w:t>
      </w:r>
      <w:proofErr w:type="spellEnd"/>
      <w:r>
        <w:t xml:space="preserve">, мы попытаемся создать более приближенную к «реальности» математическую модель клапана. </w:t>
      </w:r>
      <w:r>
        <w:lastRenderedPageBreak/>
        <w:t>Новая модель клапан</w:t>
      </w:r>
      <w:r w:rsidR="00EC53B5">
        <w:t>а</w:t>
      </w:r>
      <w:r>
        <w:t xml:space="preserve"> будет получать команды на открытие и закрытие и, </w:t>
      </w:r>
      <w:r w:rsidR="00EC53B5">
        <w:t>согласно получаемым сигналам,</w:t>
      </w:r>
      <w:r>
        <w:t xml:space="preserve"> менять положение.</w:t>
      </w:r>
    </w:p>
    <w:p w:rsidR="003F5820" w:rsidRDefault="003F5820" w:rsidP="00347792">
      <w:pPr>
        <w:pStyle w:val="2"/>
      </w:pPr>
      <w:bookmarkStart w:id="99" w:name="_Toc405806685"/>
      <w:r>
        <w:t>Добавлен</w:t>
      </w:r>
      <w:r w:rsidR="00347792">
        <w:t>ие новых сигналов в базу данных</w:t>
      </w:r>
      <w:bookmarkEnd w:id="99"/>
    </w:p>
    <w:p w:rsidR="003F5820" w:rsidRDefault="003F5820" w:rsidP="00CE14EE">
      <w:r>
        <w:t>Команды на открытие и закрытие клапана будут предаваться через базу данных сигналов, поэтому необходимо отредактировать существующие категории. В учебном пример</w:t>
      </w:r>
      <w:r w:rsidR="00CE4490">
        <w:t>е</w:t>
      </w:r>
      <w:r>
        <w:t xml:space="preserve"> мы используем категорию </w:t>
      </w:r>
      <w:r w:rsidRPr="00CE4490">
        <w:rPr>
          <w:rStyle w:val="aa"/>
        </w:rPr>
        <w:t>«Задвижки»</w:t>
      </w:r>
      <w:r>
        <w:t xml:space="preserve"> для обмена данными с клапанами.</w:t>
      </w:r>
    </w:p>
    <w:p w:rsidR="003E5653" w:rsidRPr="00DB5B45" w:rsidRDefault="003F5820" w:rsidP="002340FC">
      <w:pPr>
        <w:pStyle w:val="ad"/>
        <w:numPr>
          <w:ilvl w:val="0"/>
          <w:numId w:val="23"/>
        </w:numPr>
      </w:pPr>
      <w:r>
        <w:t xml:space="preserve">Войдите в </w:t>
      </w:r>
      <w:r w:rsidRPr="00CE4490">
        <w:rPr>
          <w:b/>
          <w:bCs/>
        </w:rPr>
        <w:t>«Редактор базы данных»</w:t>
      </w:r>
      <w:r>
        <w:t xml:space="preserve">. Пункт меню </w:t>
      </w:r>
      <w:r w:rsidRPr="00CE4490">
        <w:rPr>
          <w:b/>
          <w:bCs/>
        </w:rPr>
        <w:t>«Инструменты»</w:t>
      </w:r>
      <w:r>
        <w:t xml:space="preserve"> главного окна программы, подпункт «</w:t>
      </w:r>
      <w:r w:rsidRPr="00DB5B45">
        <w:rPr>
          <w:b/>
          <w:bCs/>
        </w:rPr>
        <w:t>База данных</w:t>
      </w:r>
      <w:r>
        <w:t xml:space="preserve">» (см. </w:t>
      </w:r>
      <w:r w:rsidR="00EC1144">
        <w:fldChar w:fldCharType="begin"/>
      </w:r>
      <w:r>
        <w:instrText xml:space="preserve"> REF _Ref187783138 \h </w:instrText>
      </w:r>
      <w:r w:rsidR="00EC1144">
        <w:fldChar w:fldCharType="separate"/>
      </w:r>
      <w:r w:rsidR="00CD5F96" w:rsidRPr="00EB3C28">
        <w:t xml:space="preserve">Рисунок </w:t>
      </w:r>
      <w:r w:rsidR="00CD5F96">
        <w:rPr>
          <w:noProof/>
          <w:szCs w:val="22"/>
        </w:rPr>
        <w:t>66</w:t>
      </w:r>
      <w:r w:rsidR="00EC1144">
        <w:fldChar w:fldCharType="end"/>
      </w:r>
      <w:r>
        <w:t>)</w:t>
      </w:r>
      <w:r w:rsidR="00CE4490">
        <w:t>.</w:t>
      </w:r>
    </w:p>
    <w:p w:rsidR="003F5820" w:rsidRDefault="005219CA" w:rsidP="00FC1A0A">
      <w:pPr>
        <w:pStyle w:val="a9"/>
      </w:pPr>
      <w:r>
        <w:rPr>
          <w:noProof/>
        </w:rPr>
        <w:drawing>
          <wp:inline distT="0" distB="0" distL="0" distR="0">
            <wp:extent cx="2314575" cy="1257300"/>
            <wp:effectExtent l="19050" t="0" r="9525" b="0"/>
            <wp:docPr id="2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EB3C28" w:rsidRDefault="003F5820" w:rsidP="00EB3C28">
      <w:pPr>
        <w:pStyle w:val="a5"/>
      </w:pPr>
      <w:bookmarkStart w:id="100" w:name="_Ref187783138"/>
      <w:r w:rsidRPr="00EB3C28">
        <w:t xml:space="preserve">Рисунок </w:t>
      </w:r>
      <w:r w:rsidR="00EC1144" w:rsidRPr="00EB3C28">
        <w:rPr>
          <w:szCs w:val="22"/>
        </w:rPr>
        <w:fldChar w:fldCharType="begin"/>
      </w:r>
      <w:r w:rsidRPr="00EB3C28">
        <w:rPr>
          <w:szCs w:val="22"/>
        </w:rPr>
        <w:instrText xml:space="preserve"> SEQ Рисунок \* ARABIC </w:instrText>
      </w:r>
      <w:r w:rsidR="00EC1144" w:rsidRPr="00EB3C28">
        <w:rPr>
          <w:szCs w:val="22"/>
        </w:rPr>
        <w:fldChar w:fldCharType="separate"/>
      </w:r>
      <w:r w:rsidR="00CD5F96">
        <w:rPr>
          <w:noProof/>
          <w:szCs w:val="22"/>
        </w:rPr>
        <w:t>66</w:t>
      </w:r>
      <w:r w:rsidR="00EC1144" w:rsidRPr="00EB3C28">
        <w:rPr>
          <w:szCs w:val="22"/>
        </w:rPr>
        <w:fldChar w:fldCharType="end"/>
      </w:r>
      <w:bookmarkEnd w:id="100"/>
      <w:r w:rsidRPr="00EB3C28">
        <w:t>. Меню вызова редактора базы данных</w:t>
      </w:r>
    </w:p>
    <w:p w:rsidR="003F5820" w:rsidRPr="00DB5B45" w:rsidRDefault="003F5820" w:rsidP="002340FC">
      <w:pPr>
        <w:pStyle w:val="ad"/>
        <w:numPr>
          <w:ilvl w:val="0"/>
          <w:numId w:val="23"/>
        </w:numPr>
      </w:pPr>
      <w:r>
        <w:t xml:space="preserve">В редакторе выберите категорию </w:t>
      </w:r>
      <w:r w:rsidR="005219CA" w:rsidRPr="005219CA">
        <w:rPr>
          <w:b/>
          <w:bCs/>
        </w:rPr>
        <w:t>«</w:t>
      </w:r>
      <w:r w:rsidRPr="005219CA">
        <w:rPr>
          <w:b/>
          <w:bCs/>
        </w:rPr>
        <w:t>Задвижки</w:t>
      </w:r>
      <w:r w:rsidR="005219CA" w:rsidRPr="005219CA">
        <w:rPr>
          <w:b/>
          <w:bCs/>
        </w:rPr>
        <w:t>»</w:t>
      </w:r>
      <w:r>
        <w:t xml:space="preserve"> и нажмите кнопку </w:t>
      </w:r>
      <w:r w:rsidRPr="005219CA">
        <w:rPr>
          <w:b/>
          <w:bCs/>
        </w:rPr>
        <w:t>«Настроить категорию»</w:t>
      </w:r>
      <w:r w:rsidR="005219CA">
        <w:t xml:space="preserve"> (с</w:t>
      </w:r>
      <w:r>
        <w:t xml:space="preserve">м. </w:t>
      </w:r>
      <w:r w:rsidR="00EC1144">
        <w:fldChar w:fldCharType="begin"/>
      </w:r>
      <w:r>
        <w:instrText xml:space="preserve"> REF _Ref187783296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68</w:t>
      </w:r>
      <w:r w:rsidR="00EC1144">
        <w:fldChar w:fldCharType="end"/>
      </w:r>
      <w:r>
        <w:t>).</w:t>
      </w:r>
    </w:p>
    <w:p w:rsidR="003F5820" w:rsidRPr="00DB5B45" w:rsidRDefault="003F5820" w:rsidP="002340FC">
      <w:pPr>
        <w:pStyle w:val="ad"/>
        <w:numPr>
          <w:ilvl w:val="0"/>
          <w:numId w:val="23"/>
        </w:numPr>
      </w:pPr>
      <w:r>
        <w:t xml:space="preserve">В диалоговом окне </w:t>
      </w:r>
      <w:r w:rsidRPr="00626035">
        <w:rPr>
          <w:b/>
          <w:bCs/>
        </w:rPr>
        <w:t>«Свойства категории</w:t>
      </w:r>
      <w:r w:rsidR="00626035" w:rsidRPr="00626035">
        <w:rPr>
          <w:b/>
          <w:bCs/>
        </w:rPr>
        <w:t>»</w:t>
      </w:r>
      <w:r w:rsidR="00626035">
        <w:t>, добавьте два новых сигнала (к</w:t>
      </w:r>
      <w:r>
        <w:t>нопк</w:t>
      </w:r>
      <w:r w:rsidR="00626035">
        <w:t>ой</w:t>
      </w:r>
      <w:r>
        <w:t xml:space="preserve"> </w:t>
      </w:r>
      <w:r w:rsidRPr="00626035">
        <w:rPr>
          <w:b/>
          <w:bCs/>
        </w:rPr>
        <w:t>«Добавить сигнал»</w:t>
      </w:r>
      <w:r w:rsidR="00626035">
        <w:t xml:space="preserve"> в нижней части окна):</w:t>
      </w:r>
      <w: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Открыть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 </w:t>
      </w:r>
      <w:r w:rsidRPr="00730637">
        <w:t>и</w:t>
      </w:r>
      <w:r w:rsidRPr="00DB5B45">
        <w:rPr>
          <w:b/>
        </w:rPr>
        <w:t xml:space="preserve"> </w:t>
      </w:r>
      <w:r w:rsidR="00626035" w:rsidRPr="00626035">
        <w:rPr>
          <w:b/>
          <w:bCs/>
        </w:rPr>
        <w:t>«</w:t>
      </w:r>
      <w:r w:rsidRPr="00626035">
        <w:rPr>
          <w:b/>
          <w:bCs/>
        </w:rPr>
        <w:t>Команда Закрыть</w:t>
      </w:r>
      <w:r w:rsidR="00626035" w:rsidRPr="00626035">
        <w:rPr>
          <w:b/>
          <w:bCs/>
        </w:rPr>
        <w:t>»</w:t>
      </w:r>
      <w:r w:rsidRPr="00DB5B45">
        <w:rPr>
          <w:b/>
        </w:rPr>
        <w:t xml:space="preserve">, </w:t>
      </w:r>
      <w:r w:rsidRPr="002356E4">
        <w:t>как показано на рисунке ниже</w:t>
      </w:r>
      <w:r w:rsidRPr="00DB5B45">
        <w:rPr>
          <w:b/>
        </w:rPr>
        <w:t xml:space="preserve"> </w:t>
      </w:r>
      <w:r w:rsidRPr="002356E4">
        <w:t xml:space="preserve">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CD5F96" w:rsidRPr="0050404E">
        <w:t xml:space="preserve">Рисунок </w:t>
      </w:r>
      <w:r w:rsidR="00CD5F96" w:rsidRPr="00CD5F96">
        <w:rPr>
          <w:noProof/>
        </w:rPr>
        <w:t>67</w:t>
      </w:r>
      <w:r w:rsidR="0062054C">
        <w:fldChar w:fldCharType="end"/>
      </w:r>
      <w:r w:rsidRPr="002356E4">
        <w:t>)</w:t>
      </w:r>
      <w:r>
        <w:t>.</w:t>
      </w:r>
    </w:p>
    <w:p w:rsidR="003F5820" w:rsidRDefault="00055C53" w:rsidP="00FC1A0A">
      <w:pPr>
        <w:pStyle w:val="a9"/>
      </w:pPr>
      <w:r>
        <w:rPr>
          <w:noProof/>
        </w:rPr>
        <w:drawing>
          <wp:inline distT="0" distB="0" distL="0" distR="0">
            <wp:extent cx="5772150" cy="2609850"/>
            <wp:effectExtent l="19050" t="0" r="0" b="0"/>
            <wp:docPr id="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01" w:name="_Ref18778373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67</w:t>
      </w:r>
      <w:r w:rsidR="00EC1144" w:rsidRPr="0050404E">
        <w:rPr>
          <w:szCs w:val="22"/>
        </w:rPr>
        <w:fldChar w:fldCharType="end"/>
      </w:r>
      <w:bookmarkEnd w:id="101"/>
      <w:r w:rsidRPr="0050404E">
        <w:t>. Настройка категории</w:t>
      </w:r>
    </w:p>
    <w:p w:rsidR="003F5820" w:rsidRPr="00DB5B45" w:rsidRDefault="003F5820" w:rsidP="002340FC">
      <w:pPr>
        <w:pStyle w:val="ad"/>
        <w:numPr>
          <w:ilvl w:val="0"/>
          <w:numId w:val="23"/>
        </w:numPr>
      </w:pPr>
      <w:r>
        <w:t xml:space="preserve">Закройте окно </w:t>
      </w:r>
      <w:r w:rsidRPr="00055C53">
        <w:rPr>
          <w:b/>
          <w:bCs/>
        </w:rPr>
        <w:t>«Свойства категории»</w:t>
      </w:r>
      <w:r>
        <w:t xml:space="preserve"> нажатием кнопки </w:t>
      </w:r>
      <w:r w:rsidR="00055C53" w:rsidRPr="00055C53">
        <w:rPr>
          <w:b/>
          <w:bCs/>
        </w:rPr>
        <w:t>«</w:t>
      </w:r>
      <w:proofErr w:type="spellStart"/>
      <w:r w:rsidR="00055C53" w:rsidRPr="00055C53">
        <w:rPr>
          <w:b/>
          <w:bCs/>
        </w:rPr>
        <w:t>Ok</w:t>
      </w:r>
      <w:proofErr w:type="spellEnd"/>
      <w:r w:rsidR="00055C53" w:rsidRPr="00055C53">
        <w:rPr>
          <w:b/>
          <w:bCs/>
        </w:rPr>
        <w:t>»</w:t>
      </w:r>
      <w:r>
        <w:t>.</w:t>
      </w:r>
    </w:p>
    <w:p w:rsidR="003F5820" w:rsidRDefault="00BB46FC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934075" cy="2638425"/>
            <wp:effectExtent l="19050" t="0" r="9525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02" w:name="_Ref187783296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68</w:t>
      </w:r>
      <w:r w:rsidR="00EC1144" w:rsidRPr="0050404E">
        <w:rPr>
          <w:szCs w:val="22"/>
        </w:rPr>
        <w:fldChar w:fldCharType="end"/>
      </w:r>
      <w:bookmarkEnd w:id="102"/>
      <w:r w:rsidRPr="0050404E">
        <w:t>. Редактор базы данных</w:t>
      </w:r>
    </w:p>
    <w:p w:rsidR="003E5653" w:rsidRPr="00DB5B45" w:rsidRDefault="003F5820" w:rsidP="002340FC">
      <w:pPr>
        <w:pStyle w:val="ad"/>
        <w:numPr>
          <w:ilvl w:val="0"/>
          <w:numId w:val="23"/>
        </w:numPr>
      </w:pPr>
      <w:r>
        <w:t xml:space="preserve">Закройте </w:t>
      </w:r>
      <w:r w:rsidRPr="009C59DF">
        <w:rPr>
          <w:b/>
          <w:bCs/>
        </w:rPr>
        <w:t>«Редактор базы данных»</w:t>
      </w:r>
      <w:r>
        <w:t xml:space="preserve"> нажатием кнопки</w:t>
      </w:r>
      <w:r w:rsidRPr="00DB5B45">
        <w:rPr>
          <w:b/>
          <w:bCs/>
        </w:rPr>
        <w:t xml:space="preserve"> </w:t>
      </w:r>
      <w:r w:rsidR="009C59DF" w:rsidRPr="00055C53">
        <w:rPr>
          <w:b/>
          <w:bCs/>
        </w:rPr>
        <w:t>«</w:t>
      </w:r>
      <w:proofErr w:type="spellStart"/>
      <w:r w:rsidR="009C59DF" w:rsidRPr="00055C53">
        <w:rPr>
          <w:b/>
          <w:bCs/>
        </w:rPr>
        <w:t>Ok</w:t>
      </w:r>
      <w:proofErr w:type="spellEnd"/>
      <w:r w:rsidR="009C59DF" w:rsidRPr="00055C53">
        <w:rPr>
          <w:b/>
          <w:bCs/>
        </w:rPr>
        <w:t>»</w:t>
      </w:r>
      <w:r>
        <w:t>.</w:t>
      </w:r>
    </w:p>
    <w:p w:rsidR="003F5820" w:rsidRDefault="003F5820" w:rsidP="00347792">
      <w:pPr>
        <w:pStyle w:val="2"/>
      </w:pPr>
      <w:bookmarkStart w:id="103" w:name="_Toc405806686"/>
      <w:r>
        <w:t>Создание блока управления оборудованием</w:t>
      </w:r>
      <w:bookmarkEnd w:id="103"/>
    </w:p>
    <w:p w:rsidR="003F5820" w:rsidRPr="00DB5B45" w:rsidRDefault="003F5820" w:rsidP="002340FC">
      <w:pPr>
        <w:pStyle w:val="ad"/>
        <w:numPr>
          <w:ilvl w:val="0"/>
          <w:numId w:val="24"/>
        </w:numPr>
      </w:pPr>
      <w:r>
        <w:t xml:space="preserve">Поместите на схему новый блок </w:t>
      </w:r>
      <w:r w:rsidRPr="002C6A6C">
        <w:rPr>
          <w:b/>
          <w:bCs/>
        </w:rPr>
        <w:t>«</w:t>
      </w:r>
      <w:proofErr w:type="spellStart"/>
      <w:r w:rsidRPr="002C6A6C">
        <w:rPr>
          <w:b/>
          <w:bCs/>
        </w:rPr>
        <w:t>Субмодель</w:t>
      </w:r>
      <w:proofErr w:type="spellEnd"/>
      <w:r w:rsidRPr="002C6A6C">
        <w:rPr>
          <w:b/>
          <w:bCs/>
        </w:rPr>
        <w:t>»</w:t>
      </w:r>
      <w:r>
        <w:t xml:space="preserve"> из закладки </w:t>
      </w:r>
      <w:r w:rsidRPr="002C6A6C">
        <w:rPr>
          <w:b/>
          <w:bCs/>
        </w:rPr>
        <w:t>«</w:t>
      </w:r>
      <w:proofErr w:type="spellStart"/>
      <w:r w:rsidRPr="002C6A6C">
        <w:rPr>
          <w:b/>
          <w:bCs/>
        </w:rPr>
        <w:t>Субструкутры</w:t>
      </w:r>
      <w:proofErr w:type="spellEnd"/>
      <w:r w:rsidRPr="002C6A6C">
        <w:rPr>
          <w:b/>
          <w:bCs/>
        </w:rPr>
        <w:t>»</w:t>
      </w:r>
      <w:r>
        <w:t>.</w:t>
      </w:r>
    </w:p>
    <w:p w:rsidR="003E5653" w:rsidRPr="00DB5B45" w:rsidRDefault="003F5820" w:rsidP="002340FC">
      <w:pPr>
        <w:pStyle w:val="ad"/>
        <w:numPr>
          <w:ilvl w:val="0"/>
          <w:numId w:val="24"/>
        </w:numPr>
      </w:pPr>
      <w:r>
        <w:t>Осуществите двойной клик под новым блоком.</w:t>
      </w:r>
    </w:p>
    <w:p w:rsidR="007F4566" w:rsidRPr="00DB5B45" w:rsidRDefault="003F5820" w:rsidP="002340FC">
      <w:pPr>
        <w:pStyle w:val="ad"/>
        <w:numPr>
          <w:ilvl w:val="0"/>
          <w:numId w:val="24"/>
        </w:numPr>
      </w:pPr>
      <w:r>
        <w:t xml:space="preserve">Введите в появившемся поле название </w:t>
      </w:r>
      <w:proofErr w:type="spellStart"/>
      <w:r>
        <w:t>субмодели</w:t>
      </w:r>
      <w:proofErr w:type="spellEnd"/>
      <w:r>
        <w:t xml:space="preserve"> </w:t>
      </w:r>
      <w:r w:rsidR="002C6A6C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2C6A6C" w:rsidRPr="007F4566">
        <w:rPr>
          <w:b/>
          <w:bCs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_Ref187784320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69</w:t>
      </w:r>
      <w:r w:rsidR="00EC1144">
        <w:fldChar w:fldCharType="end"/>
      </w:r>
      <w:r>
        <w:t>).</w:t>
      </w:r>
    </w:p>
    <w:p w:rsidR="007F4566" w:rsidRDefault="007F4566" w:rsidP="007F4566">
      <w:pPr>
        <w:pStyle w:val="a9"/>
      </w:pPr>
      <w:r>
        <w:rPr>
          <w:noProof/>
        </w:rPr>
        <w:drawing>
          <wp:inline distT="0" distB="0" distL="0" distR="0">
            <wp:extent cx="5524500" cy="2809875"/>
            <wp:effectExtent l="19050" t="0" r="0" b="0"/>
            <wp:docPr id="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7F4566">
      <w:pPr>
        <w:pStyle w:val="a5"/>
      </w:pPr>
      <w:bookmarkStart w:id="104" w:name="_Ref18778432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69</w:t>
      </w:r>
      <w:r w:rsidR="00EC1144" w:rsidRPr="0050404E">
        <w:rPr>
          <w:szCs w:val="22"/>
        </w:rPr>
        <w:fldChar w:fldCharType="end"/>
      </w:r>
      <w:bookmarkEnd w:id="104"/>
      <w:r w:rsidRPr="0050404E">
        <w:t>. Создание подписи блока</w:t>
      </w:r>
    </w:p>
    <w:p w:rsidR="003E5653" w:rsidRPr="00DB5B45" w:rsidRDefault="003F5820" w:rsidP="002340FC">
      <w:pPr>
        <w:pStyle w:val="ad"/>
        <w:numPr>
          <w:ilvl w:val="0"/>
          <w:numId w:val="24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Управление оборудованием</w:t>
      </w:r>
      <w:r w:rsidR="007F4566" w:rsidRPr="007F4566">
        <w:rPr>
          <w:b/>
          <w:bCs/>
        </w:rPr>
        <w:t>»</w:t>
      </w:r>
      <w:r>
        <w:t>.</w:t>
      </w:r>
    </w:p>
    <w:p w:rsidR="003F5820" w:rsidRPr="00DB5B45" w:rsidRDefault="003F5820" w:rsidP="002340FC">
      <w:pPr>
        <w:pStyle w:val="ad"/>
        <w:numPr>
          <w:ilvl w:val="0"/>
          <w:numId w:val="24"/>
        </w:numPr>
      </w:pPr>
      <w:r>
        <w:t xml:space="preserve">Поместите на схему новый блок </w:t>
      </w:r>
      <w:r w:rsidRPr="007F4566">
        <w:rPr>
          <w:b/>
          <w:bCs/>
        </w:rPr>
        <w:t>«</w:t>
      </w:r>
      <w:proofErr w:type="spellStart"/>
      <w:r w:rsidRPr="007F4566">
        <w:rPr>
          <w:b/>
          <w:bCs/>
        </w:rPr>
        <w:t>Субмодель</w:t>
      </w:r>
      <w:proofErr w:type="spellEnd"/>
      <w:r w:rsidRPr="007F4566">
        <w:rPr>
          <w:b/>
          <w:bCs/>
        </w:rPr>
        <w:t>»</w:t>
      </w:r>
      <w:r>
        <w:t xml:space="preserve"> из закладки </w:t>
      </w:r>
      <w:r w:rsidRPr="007F4566">
        <w:rPr>
          <w:b/>
          <w:bCs/>
        </w:rPr>
        <w:t>«</w:t>
      </w:r>
      <w:proofErr w:type="spellStart"/>
      <w:r w:rsidRPr="007F4566">
        <w:rPr>
          <w:b/>
          <w:bCs/>
        </w:rPr>
        <w:t>Субструкутры</w:t>
      </w:r>
      <w:proofErr w:type="spellEnd"/>
      <w:r w:rsidRPr="007F4566">
        <w:rPr>
          <w:b/>
          <w:bCs/>
        </w:rPr>
        <w:t>»</w:t>
      </w:r>
      <w:r>
        <w:t xml:space="preserve"> и подпишите ее как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:rsidR="003F5820" w:rsidRDefault="003F5820" w:rsidP="00CE14EE">
      <w:r>
        <w:lastRenderedPageBreak/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7F4566">
        <w:rPr>
          <w:rStyle w:val="aa"/>
        </w:rPr>
        <w:t>«</w:t>
      </w:r>
      <w:r w:rsidRPr="007F4566">
        <w:rPr>
          <w:rStyle w:val="aa"/>
        </w:rPr>
        <w:t>Открыть</w:t>
      </w:r>
      <w:r w:rsidR="007F4566" w:rsidRPr="007F4566">
        <w:rPr>
          <w:rStyle w:val="aa"/>
        </w:rPr>
        <w:t>»</w:t>
      </w:r>
      <w:r>
        <w:t xml:space="preserve"> и </w:t>
      </w:r>
      <w:r w:rsidR="007F4566" w:rsidRPr="007F4566">
        <w:rPr>
          <w:rStyle w:val="aa"/>
        </w:rPr>
        <w:t>«</w:t>
      </w:r>
      <w:r w:rsidRPr="007F4566">
        <w:rPr>
          <w:rStyle w:val="aa"/>
        </w:rPr>
        <w:t>Закрыть</w:t>
      </w:r>
      <w:r w:rsidR="007F4566" w:rsidRPr="007F4566">
        <w:rPr>
          <w:rStyle w:val="aa"/>
        </w:rPr>
        <w:t>»</w:t>
      </w:r>
      <w:r>
        <w:t>. На в</w:t>
      </w:r>
      <w:r w:rsidR="00521A38">
        <w:t>ы</w:t>
      </w:r>
      <w:r>
        <w:t>ходе мы будем получать положение задвижки (клапана)</w:t>
      </w:r>
      <w:r w:rsidRPr="00700D53">
        <w:t>,</w:t>
      </w:r>
      <w:r>
        <w:t xml:space="preserve"> и ее состояние </w:t>
      </w:r>
      <w:r w:rsidR="00521A38">
        <w:t xml:space="preserve">– </w:t>
      </w:r>
      <w:r>
        <w:t xml:space="preserve">открыта </w:t>
      </w:r>
      <w:r w:rsidR="00521A38">
        <w:t xml:space="preserve">задвижка </w:t>
      </w:r>
      <w:r>
        <w:t>или закрыта.</w:t>
      </w:r>
    </w:p>
    <w:p w:rsidR="003F5820" w:rsidRPr="00DB5B45" w:rsidRDefault="003F5820" w:rsidP="002340FC">
      <w:pPr>
        <w:pStyle w:val="ad"/>
        <w:numPr>
          <w:ilvl w:val="0"/>
          <w:numId w:val="24"/>
        </w:numPr>
      </w:pPr>
      <w:r>
        <w:t xml:space="preserve">Осуществите двойной клик на блоке </w:t>
      </w:r>
      <w:r w:rsidR="007F4566" w:rsidRPr="007F4566">
        <w:rPr>
          <w:b/>
          <w:bCs/>
        </w:rPr>
        <w:t>«</w:t>
      </w:r>
      <w:r w:rsidRPr="007F4566">
        <w:rPr>
          <w:b/>
          <w:bCs/>
        </w:rPr>
        <w:t>БУЗ</w:t>
      </w:r>
      <w:r w:rsidR="007F4566" w:rsidRPr="007F4566">
        <w:rPr>
          <w:b/>
          <w:bCs/>
        </w:rPr>
        <w:t>»</w:t>
      </w:r>
      <w:r>
        <w:t>.</w:t>
      </w:r>
    </w:p>
    <w:p w:rsidR="003E5653" w:rsidRPr="00DB5B45" w:rsidRDefault="003F5820" w:rsidP="002340FC">
      <w:pPr>
        <w:pStyle w:val="ad"/>
        <w:numPr>
          <w:ilvl w:val="0"/>
          <w:numId w:val="24"/>
        </w:numPr>
      </w:pPr>
      <w:r>
        <w:t>Поместите на схему два блока «</w:t>
      </w:r>
      <w:r w:rsidR="00EB6738">
        <w:rPr>
          <w:b/>
          <w:bCs/>
        </w:rPr>
        <w:t>Порт входа</w:t>
      </w:r>
      <w:r>
        <w:t>» и три блока «</w:t>
      </w:r>
      <w:r w:rsidR="00EB6738">
        <w:rPr>
          <w:b/>
          <w:bCs/>
        </w:rPr>
        <w:t>Порт выхода</w:t>
      </w:r>
      <w:r>
        <w:t>» из закладки «</w:t>
      </w:r>
      <w:proofErr w:type="spellStart"/>
      <w:r w:rsidRPr="00DB5B45">
        <w:rPr>
          <w:b/>
          <w:bCs/>
        </w:rPr>
        <w:t>Субструкутры</w:t>
      </w:r>
      <w:proofErr w:type="spellEnd"/>
      <w:r>
        <w:t xml:space="preserve">» </w:t>
      </w:r>
      <w:r w:rsidRPr="00700D53">
        <w:t>(</w:t>
      </w:r>
      <w:r>
        <w:t xml:space="preserve">см. </w:t>
      </w:r>
      <w:r w:rsidR="00EC1144">
        <w:fldChar w:fldCharType="begin"/>
      </w:r>
      <w:r>
        <w:instrText xml:space="preserve"> REF _Ref187785310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70</w:t>
      </w:r>
      <w:r w:rsidR="00EC1144">
        <w:fldChar w:fldCharType="end"/>
      </w:r>
      <w:r w:rsidRPr="00EB6738">
        <w:t>)</w:t>
      </w:r>
      <w:r w:rsidR="007F4566">
        <w:t>.</w:t>
      </w:r>
    </w:p>
    <w:p w:rsidR="003F5820" w:rsidRDefault="00C75F8A" w:rsidP="00FC1A0A">
      <w:pPr>
        <w:pStyle w:val="a9"/>
      </w:pPr>
      <w:r>
        <w:rPr>
          <w:noProof/>
        </w:rPr>
        <w:drawing>
          <wp:inline distT="0" distB="0" distL="0" distR="0">
            <wp:extent cx="5772150" cy="1343025"/>
            <wp:effectExtent l="19050" t="0" r="0" b="0"/>
            <wp:docPr id="2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5"/>
      </w:pPr>
      <w:bookmarkStart w:id="105" w:name="_Ref18778531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70</w:t>
      </w:r>
      <w:r w:rsidR="00EC1144" w:rsidRPr="0050404E">
        <w:rPr>
          <w:szCs w:val="22"/>
        </w:rPr>
        <w:fldChar w:fldCharType="end"/>
      </w:r>
      <w:bookmarkEnd w:id="105"/>
      <w:r w:rsidRPr="0050404E">
        <w:t>. Блок «По</w:t>
      </w:r>
      <w:r w:rsidR="00EB6738">
        <w:t>рт входа</w:t>
      </w:r>
      <w:r w:rsidR="0050404E">
        <w:t>» в палитре блоков</w:t>
      </w:r>
    </w:p>
    <w:p w:rsidR="003F5820" w:rsidRPr="002B4BD8" w:rsidRDefault="003F5820" w:rsidP="002340FC">
      <w:pPr>
        <w:pStyle w:val="ad"/>
        <w:numPr>
          <w:ilvl w:val="0"/>
          <w:numId w:val="24"/>
        </w:numPr>
      </w:pPr>
      <w:r>
        <w:t xml:space="preserve">Осуществите </w:t>
      </w:r>
      <w:r w:rsidR="00C75F8A">
        <w:t>д</w:t>
      </w:r>
      <w:r>
        <w:t xml:space="preserve">войной клик на блоке </w:t>
      </w:r>
      <w:r w:rsidR="00EB6738">
        <w:rPr>
          <w:b/>
          <w:bCs/>
        </w:rPr>
        <w:t>«Порт входа</w:t>
      </w:r>
      <w:r w:rsidRPr="00C75F8A">
        <w:rPr>
          <w:b/>
          <w:bCs/>
        </w:rPr>
        <w:t>»</w:t>
      </w:r>
      <w:r w:rsidRPr="00FC1A0A">
        <w:rPr>
          <w:rStyle w:val="aa"/>
        </w:rPr>
        <w:t>.</w:t>
      </w:r>
    </w:p>
    <w:p w:rsidR="003F5820" w:rsidRDefault="003F5820" w:rsidP="002340FC">
      <w:pPr>
        <w:pStyle w:val="ad"/>
        <w:numPr>
          <w:ilvl w:val="0"/>
          <w:numId w:val="24"/>
        </w:numPr>
      </w:pPr>
      <w:r w:rsidRPr="002B4BD8">
        <w:t>В</w:t>
      </w:r>
      <w:r>
        <w:t xml:space="preserve"> диалоговом окне </w:t>
      </w:r>
      <w:r w:rsidRPr="00C75F8A">
        <w:rPr>
          <w:b/>
          <w:bCs/>
        </w:rPr>
        <w:t xml:space="preserve">«Порт </w:t>
      </w:r>
      <w:proofErr w:type="spellStart"/>
      <w:r w:rsidRPr="00C75F8A">
        <w:rPr>
          <w:b/>
          <w:bCs/>
        </w:rPr>
        <w:t>субмодели</w:t>
      </w:r>
      <w:proofErr w:type="spellEnd"/>
      <w:r w:rsidRPr="00C75F8A">
        <w:rPr>
          <w:b/>
          <w:bCs/>
        </w:rPr>
        <w:t>»</w:t>
      </w:r>
      <w:r>
        <w:t xml:space="preserve"> введите строку </w:t>
      </w:r>
      <w:r w:rsidR="00C75F8A" w:rsidRPr="00C75F8A">
        <w:rPr>
          <w:b/>
          <w:bCs/>
        </w:rPr>
        <w:t xml:space="preserve">«Команда </w:t>
      </w:r>
      <w:r w:rsidR="00C75F8A">
        <w:rPr>
          <w:b/>
          <w:bCs/>
        </w:rPr>
        <w:t>Открыть</w:t>
      </w:r>
      <w:r w:rsidR="00C75F8A" w:rsidRPr="00C75F8A">
        <w:rPr>
          <w:b/>
          <w:bCs/>
        </w:rPr>
        <w:t>»</w:t>
      </w:r>
      <w:r w:rsidR="00C75F8A" w:rsidRPr="00C75F8A">
        <w:t xml:space="preserve"> для</w:t>
      </w:r>
      <w:r w:rsidR="00C75F8A">
        <w:t xml:space="preserve"> первого порта входа и</w:t>
      </w:r>
      <w:r w:rsidR="00C75F8A">
        <w:rPr>
          <w:b/>
          <w:bCs/>
        </w:rPr>
        <w:t xml:space="preserve"> </w:t>
      </w:r>
      <w:r w:rsidR="00C75F8A" w:rsidRPr="00C75F8A">
        <w:rPr>
          <w:b/>
          <w:bCs/>
        </w:rPr>
        <w:t>«</w:t>
      </w:r>
      <w:r w:rsidRPr="00C75F8A">
        <w:rPr>
          <w:b/>
          <w:bCs/>
        </w:rPr>
        <w:t>Команда Закрыть</w:t>
      </w:r>
      <w:r w:rsidR="00C75F8A" w:rsidRPr="00C75F8A">
        <w:rPr>
          <w:b/>
          <w:bCs/>
        </w:rPr>
        <w:t>»</w:t>
      </w:r>
      <w:r>
        <w:t xml:space="preserve"> </w:t>
      </w:r>
      <w:r w:rsidR="00C75F8A">
        <w:t xml:space="preserve">для второго </w:t>
      </w:r>
      <w:r>
        <w:t>(см.</w:t>
      </w:r>
      <w:r w:rsidR="00C75F8A">
        <w:t xml:space="preserve"> </w:t>
      </w:r>
      <w:proofErr w:type="spellStart"/>
      <w:r w:rsidR="00C75F8A">
        <w:t>р</w:t>
      </w:r>
      <w:r w:rsidR="00EC1144">
        <w:fldChar w:fldCharType="begin"/>
      </w:r>
      <w:r>
        <w:instrText xml:space="preserve"> REF _Ref187786468 \h </w:instrText>
      </w:r>
      <w:r w:rsidR="00EC1144">
        <w:fldChar w:fldCharType="separate"/>
      </w:r>
      <w:r w:rsidR="00CD5F96" w:rsidRPr="0050404E">
        <w:t>Рисунок</w:t>
      </w:r>
      <w:proofErr w:type="spellEnd"/>
      <w:r w:rsidR="00CD5F96" w:rsidRPr="0050404E">
        <w:t xml:space="preserve"> </w:t>
      </w:r>
      <w:r w:rsidR="00CD5F96">
        <w:rPr>
          <w:noProof/>
          <w:szCs w:val="22"/>
        </w:rPr>
        <w:t>71</w:t>
      </w:r>
      <w:r w:rsidR="00EC1144">
        <w:fldChar w:fldCharType="end"/>
      </w:r>
      <w:r>
        <w:t>).</w:t>
      </w:r>
    </w:p>
    <w:p w:rsidR="003F5820" w:rsidRDefault="00C75F8A" w:rsidP="00FC1A0A">
      <w:pPr>
        <w:pStyle w:val="a9"/>
      </w:pPr>
      <w:r>
        <w:rPr>
          <w:noProof/>
        </w:rPr>
        <w:drawing>
          <wp:inline distT="0" distB="0" distL="0" distR="0">
            <wp:extent cx="5943600" cy="3048000"/>
            <wp:effectExtent l="19050" t="0" r="0" b="0"/>
            <wp:docPr id="2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FE168B" w:rsidRDefault="003F5820" w:rsidP="0050404E">
      <w:pPr>
        <w:pStyle w:val="a5"/>
      </w:pPr>
      <w:bookmarkStart w:id="106" w:name="_Ref18778646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71</w:t>
      </w:r>
      <w:r w:rsidR="00EC1144" w:rsidRPr="0050404E">
        <w:rPr>
          <w:szCs w:val="22"/>
        </w:rPr>
        <w:fldChar w:fldCharType="end"/>
      </w:r>
      <w:bookmarkEnd w:id="106"/>
      <w:r w:rsidRPr="0050404E">
        <w:t>. Редак</w:t>
      </w:r>
      <w:r w:rsidR="0050404E">
        <w:t xml:space="preserve">тирование имени порта </w:t>
      </w:r>
      <w:proofErr w:type="spellStart"/>
      <w:r w:rsidR="0050404E">
        <w:t>субмодели</w:t>
      </w:r>
      <w:proofErr w:type="spellEnd"/>
    </w:p>
    <w:p w:rsidR="003F5820" w:rsidRDefault="003F5820" w:rsidP="002340FC">
      <w:pPr>
        <w:pStyle w:val="ad"/>
        <w:numPr>
          <w:ilvl w:val="0"/>
          <w:numId w:val="24"/>
        </w:numPr>
      </w:pPr>
      <w:r>
        <w:t xml:space="preserve">Измените имена </w:t>
      </w:r>
      <w:r w:rsidR="00521A38">
        <w:t xml:space="preserve">блоков портов </w:t>
      </w:r>
      <w:proofErr w:type="spellStart"/>
      <w:r>
        <w:t>субмодели</w:t>
      </w:r>
      <w:proofErr w:type="spellEnd"/>
      <w:r>
        <w:t xml:space="preserve"> так, чтобы схема приняла вид представленный на рисунке ниже (см. </w:t>
      </w:r>
      <w:r w:rsidR="00EC1144">
        <w:fldChar w:fldCharType="begin"/>
      </w:r>
      <w:r>
        <w:instrText xml:space="preserve"> REF _Ref187786561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72</w:t>
      </w:r>
      <w:r w:rsidR="00EC1144">
        <w:fldChar w:fldCharType="end"/>
      </w:r>
      <w:r>
        <w:t>)</w:t>
      </w:r>
      <w:r w:rsidR="0096621C">
        <w:t>.</w:t>
      </w:r>
    </w:p>
    <w:p w:rsidR="003F5820" w:rsidRDefault="0096621C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3049730"/>
            <wp:effectExtent l="19050" t="0" r="3175" b="0"/>
            <wp:docPr id="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07" w:name="_Ref187786561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72</w:t>
      </w:r>
      <w:r w:rsidR="00EC1144" w:rsidRPr="0050404E">
        <w:rPr>
          <w:szCs w:val="22"/>
        </w:rPr>
        <w:fldChar w:fldCharType="end"/>
      </w:r>
      <w:bookmarkEnd w:id="107"/>
      <w:r w:rsidRPr="0050404E">
        <w:t xml:space="preserve">. Схема </w:t>
      </w:r>
      <w:proofErr w:type="spellStart"/>
      <w:r w:rsidRPr="0050404E">
        <w:t>субмодели</w:t>
      </w:r>
      <w:proofErr w:type="spellEnd"/>
      <w:r w:rsidR="0050404E">
        <w:t xml:space="preserve"> БУЗ с переименованными портами</w:t>
      </w:r>
    </w:p>
    <w:p w:rsidR="003F5820" w:rsidRDefault="003F5820" w:rsidP="00CE14EE">
      <w:r>
        <w:t>Для</w:t>
      </w:r>
      <w:r w:rsidR="003E641B">
        <w:t xml:space="preserve"> </w:t>
      </w:r>
      <w:r>
        <w:t xml:space="preserve">осуществления перехода на один уровень вложенности выполните </w:t>
      </w:r>
      <w:r w:rsidR="0096621C">
        <w:t xml:space="preserve">двойной </w:t>
      </w:r>
      <w:r>
        <w:t xml:space="preserve">клик на пустом месте схемы. Обратите внимание, что после добавления в схему </w:t>
      </w:r>
      <w:proofErr w:type="spellStart"/>
      <w:r>
        <w:t>субмодели</w:t>
      </w:r>
      <w:proofErr w:type="spellEnd"/>
      <w:r>
        <w:t xml:space="preserve">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>
        <w:t>своенным внутри модели (с</w:t>
      </w:r>
      <w:r>
        <w:t xml:space="preserve">м. </w:t>
      </w:r>
      <w:r w:rsidR="00EC1144">
        <w:fldChar w:fldCharType="begin"/>
      </w:r>
      <w:r>
        <w:instrText xml:space="preserve"> REF _Ref187787058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73</w:t>
      </w:r>
      <w:r w:rsidR="00EC1144">
        <w:fldChar w:fldCharType="end"/>
      </w:r>
      <w:r>
        <w:t>).</w:t>
      </w:r>
    </w:p>
    <w:p w:rsidR="003F5820" w:rsidRPr="002B4BD8" w:rsidRDefault="001E6C4D" w:rsidP="00FC1A0A">
      <w:pPr>
        <w:pStyle w:val="a9"/>
      </w:pPr>
      <w:r>
        <w:rPr>
          <w:noProof/>
        </w:rPr>
        <w:drawing>
          <wp:inline distT="0" distB="0" distL="0" distR="0">
            <wp:extent cx="1819275" cy="923925"/>
            <wp:effectExtent l="19050" t="0" r="9525" b="0"/>
            <wp:docPr id="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08" w:name="_Ref18778705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73</w:t>
      </w:r>
      <w:r w:rsidR="00EC1144" w:rsidRPr="0050404E">
        <w:rPr>
          <w:szCs w:val="22"/>
        </w:rPr>
        <w:fldChar w:fldCharType="end"/>
      </w:r>
      <w:bookmarkEnd w:id="108"/>
      <w:r w:rsidRPr="0050404E">
        <w:t xml:space="preserve">. Блок </w:t>
      </w:r>
      <w:proofErr w:type="spellStart"/>
      <w:r w:rsidRPr="0050404E">
        <w:t>субмодели</w:t>
      </w:r>
      <w:proofErr w:type="spellEnd"/>
      <w:r w:rsidRPr="0050404E">
        <w:t xml:space="preserve"> БУЗ после добавления </w:t>
      </w:r>
      <w:r w:rsidR="0050404E">
        <w:t>портов</w:t>
      </w:r>
    </w:p>
    <w:p w:rsidR="003F5820" w:rsidRDefault="003F5820" w:rsidP="00347792">
      <w:pPr>
        <w:pStyle w:val="2"/>
      </w:pPr>
      <w:bookmarkStart w:id="109" w:name="_Toc405806687"/>
      <w:r>
        <w:t>Векторная обработка сигналов</w:t>
      </w:r>
      <w:bookmarkEnd w:id="109"/>
    </w:p>
    <w:p w:rsidR="003F5820" w:rsidRDefault="003F5820" w:rsidP="00FC1A0A">
      <w: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>
        <w:t>то</w:t>
      </w:r>
      <w:r>
        <w:t>му все сигналы, обрабатываемы</w:t>
      </w:r>
      <w:r w:rsidR="006D3C32">
        <w:t>е</w:t>
      </w:r>
      <w:r>
        <w:t xml:space="preserve"> </w:t>
      </w:r>
      <w:r w:rsidR="006D3C32">
        <w:t>данным блоком, будут векторными,</w:t>
      </w:r>
      <w:r>
        <w:t xml:space="preserve"> </w:t>
      </w:r>
      <w:r w:rsidR="006D3C32">
        <w:t xml:space="preserve">а </w:t>
      </w:r>
      <w:r>
        <w:t>каждый порт будет обрабатывать столько сигналов, сколько задвижек (</w:t>
      </w:r>
      <w:proofErr w:type="spellStart"/>
      <w:r>
        <w:t>калпанов</w:t>
      </w:r>
      <w:proofErr w:type="spellEnd"/>
      <w:r>
        <w:t>) существует в</w:t>
      </w:r>
      <w:r w:rsidR="003E641B">
        <w:t xml:space="preserve"> </w:t>
      </w:r>
      <w:r>
        <w:t>базе данных.</w:t>
      </w:r>
    </w:p>
    <w:p w:rsidR="003E5653" w:rsidRDefault="003F5820" w:rsidP="002340FC">
      <w:pPr>
        <w:pStyle w:val="ad"/>
        <w:numPr>
          <w:ilvl w:val="0"/>
          <w:numId w:val="25"/>
        </w:numPr>
      </w:pPr>
      <w:r>
        <w:t xml:space="preserve">Поместите на схему рядом с блоком </w:t>
      </w:r>
      <w:r w:rsidR="006D3C32" w:rsidRPr="006D3C32">
        <w:rPr>
          <w:b/>
          <w:bCs/>
        </w:rPr>
        <w:t>«</w:t>
      </w:r>
      <w:r w:rsidRPr="006D3C32">
        <w:rPr>
          <w:b/>
          <w:bCs/>
        </w:rPr>
        <w:t>БУЗ</w:t>
      </w:r>
      <w:r w:rsidR="006D3C32" w:rsidRPr="006D3C32">
        <w:rPr>
          <w:b/>
          <w:bCs/>
        </w:rPr>
        <w:t>»</w:t>
      </w:r>
      <w:r>
        <w:t xml:space="preserve"> два блока </w:t>
      </w:r>
      <w:r w:rsidRPr="006D3C32">
        <w:rPr>
          <w:b/>
          <w:bCs/>
        </w:rPr>
        <w:t>«Чтение из списка сигналов»</w:t>
      </w:r>
      <w:r>
        <w:t xml:space="preserve"> и три блока </w:t>
      </w:r>
      <w:r w:rsidRPr="006D3C32">
        <w:rPr>
          <w:b/>
          <w:bCs/>
        </w:rPr>
        <w:t>«Запись в список сигналов»</w:t>
      </w:r>
      <w:r>
        <w:t>.</w:t>
      </w:r>
    </w:p>
    <w:p w:rsidR="003F5820" w:rsidRDefault="00A64083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048250" cy="1333500"/>
            <wp:effectExtent l="19050" t="0" r="0" b="0"/>
            <wp:docPr id="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5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74</w:t>
      </w:r>
      <w:r w:rsidR="00EC1144" w:rsidRPr="0050404E">
        <w:rPr>
          <w:szCs w:val="22"/>
        </w:rPr>
        <w:fldChar w:fldCharType="end"/>
      </w:r>
      <w:r w:rsidRPr="0050404E">
        <w:t>. Бло</w:t>
      </w:r>
      <w:r w:rsidR="0050404E">
        <w:t>к Заметка в палитре компонентов</w:t>
      </w:r>
    </w:p>
    <w:p w:rsidR="006D3C32" w:rsidRDefault="003F5820" w:rsidP="002340FC">
      <w:pPr>
        <w:pStyle w:val="ad"/>
        <w:numPr>
          <w:ilvl w:val="0"/>
          <w:numId w:val="25"/>
        </w:numPr>
      </w:pPr>
      <w:r>
        <w:t xml:space="preserve">Для удобства дальнейшей работы поместите на схему также блоки </w:t>
      </w:r>
      <w:r w:rsidRPr="006D3C32">
        <w:rPr>
          <w:b/>
          <w:bCs/>
        </w:rPr>
        <w:t>«Заметка»</w:t>
      </w:r>
      <w:r>
        <w:t>, позволяющие ввести подписи на схему.</w:t>
      </w:r>
    </w:p>
    <w:p w:rsidR="003E5653" w:rsidRDefault="003F5820" w:rsidP="002340FC">
      <w:pPr>
        <w:pStyle w:val="ad"/>
        <w:numPr>
          <w:ilvl w:val="0"/>
          <w:numId w:val="25"/>
        </w:numPr>
      </w:pPr>
      <w:r>
        <w:t xml:space="preserve">Осуществите двойной клик на надписи </w:t>
      </w:r>
      <w:r w:rsidR="006D3C32">
        <w:t>«</w:t>
      </w:r>
      <w:r w:rsidRPr="00FC1A0A">
        <w:rPr>
          <w:rStyle w:val="aa"/>
        </w:rPr>
        <w:t>Текст</w:t>
      </w:r>
      <w:r w:rsidR="006D3C32">
        <w:rPr>
          <w:rStyle w:val="aa"/>
        </w:rPr>
        <w:t>»</w:t>
      </w:r>
      <w:r>
        <w:t xml:space="preserve"> блока «</w:t>
      </w:r>
      <w:r w:rsidRPr="00FC1A0A">
        <w:rPr>
          <w:rStyle w:val="aa"/>
        </w:rPr>
        <w:t>Заметка</w:t>
      </w:r>
      <w:r>
        <w:t>» и введите в ок</w:t>
      </w:r>
      <w:r w:rsidR="006D3C32">
        <w:t>но</w:t>
      </w:r>
      <w: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>
        <w:fldChar w:fldCharType="begin"/>
      </w:r>
      <w:r>
        <w:instrText xml:space="preserve"> REF _Ref187821928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75</w:t>
      </w:r>
      <w:r w:rsidR="00EC1144">
        <w:fldChar w:fldCharType="end"/>
      </w:r>
      <w:r>
        <w:t>)</w:t>
      </w:r>
      <w:r w:rsidR="006D3C32">
        <w:t>.</w:t>
      </w:r>
    </w:p>
    <w:p w:rsidR="003F5820" w:rsidRDefault="008A02A7" w:rsidP="00FC1A0A">
      <w:pPr>
        <w:pStyle w:val="a9"/>
      </w:pPr>
      <w:r>
        <w:rPr>
          <w:noProof/>
        </w:rPr>
        <w:drawing>
          <wp:inline distT="0" distB="0" distL="0" distR="0">
            <wp:extent cx="5200650" cy="2314575"/>
            <wp:effectExtent l="1905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5"/>
      </w:pPr>
      <w:bookmarkStart w:id="110" w:name="_Ref18782192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75</w:t>
      </w:r>
      <w:r w:rsidR="00EC1144" w:rsidRPr="0050404E">
        <w:rPr>
          <w:szCs w:val="22"/>
        </w:rPr>
        <w:fldChar w:fldCharType="end"/>
      </w:r>
      <w:bookmarkEnd w:id="110"/>
      <w:r w:rsidRPr="0050404E">
        <w:t>.</w:t>
      </w:r>
      <w:r w:rsidR="003E641B" w:rsidRPr="0050404E">
        <w:t xml:space="preserve"> </w:t>
      </w:r>
      <w:r w:rsidRPr="0050404E">
        <w:t xml:space="preserve">Схема блока управления </w:t>
      </w:r>
      <w:r w:rsidR="0050404E">
        <w:t>оборудованием</w:t>
      </w:r>
    </w:p>
    <w:p w:rsidR="003F5820" w:rsidRPr="00EC1D68" w:rsidRDefault="003F5820" w:rsidP="00CE14EE">
      <w:r>
        <w:t xml:space="preserve">Блоки </w:t>
      </w:r>
      <w:r w:rsidRPr="008A02A7">
        <w:rPr>
          <w:rStyle w:val="aa"/>
        </w:rPr>
        <w:t>«Чтение сигнала из списка»</w:t>
      </w:r>
      <w:r>
        <w:t xml:space="preserve"> и </w:t>
      </w:r>
      <w:r w:rsidRPr="008A02A7">
        <w:rPr>
          <w:rStyle w:val="aa"/>
        </w:rPr>
        <w:t>«Запись сигнала в список»</w:t>
      </w:r>
      <w:r>
        <w:t xml:space="preserve"> в предыдущих у</w:t>
      </w:r>
      <w:r w:rsidR="00A636DE">
        <w:t>чебных заданиях</w:t>
      </w:r>
      <w:r>
        <w:t xml:space="preserve"> использовались для чтения и записи единичного сигнала в базе данных. В данном </w:t>
      </w:r>
      <w:r w:rsidR="009E47D3">
        <w:t>учебном задании</w:t>
      </w:r>
      <w: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>
        <w:t>ую</w:t>
      </w:r>
      <w:r>
        <w:t>щие действия</w:t>
      </w:r>
      <w:r w:rsidRPr="00EC1D68">
        <w:t>: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Осуществите двойной клик на блоке </w:t>
      </w:r>
      <w:r w:rsidRPr="008A02A7">
        <w:rPr>
          <w:b/>
          <w:bCs/>
        </w:rPr>
        <w:t>«Чтение сигнала из списка»</w:t>
      </w:r>
      <w:r>
        <w:t>.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В появившемся диалоговом окне </w:t>
      </w:r>
      <w:r w:rsidRPr="008A02A7">
        <w:rPr>
          <w:b/>
          <w:bCs/>
        </w:rPr>
        <w:t>«Свойства»</w:t>
      </w:r>
      <w:r>
        <w:t xml:space="preserve"> прейдите в строку </w:t>
      </w:r>
      <w:r w:rsidRPr="008A02A7">
        <w:rPr>
          <w:b/>
          <w:bCs/>
        </w:rPr>
        <w:t>«Имена сигналов»</w:t>
      </w:r>
      <w:r>
        <w:t xml:space="preserve"> и нажмите кнопку вызова текстового редактора, появляющуюся при редактировании строки и</w:t>
      </w:r>
      <w:r w:rsidR="008A02A7">
        <w:t xml:space="preserve"> расположенную справа от текста (с</w:t>
      </w:r>
      <w:r>
        <w:t xml:space="preserve">м. </w:t>
      </w:r>
      <w:r w:rsidR="00EC1144">
        <w:fldChar w:fldCharType="begin"/>
      </w:r>
      <w:r>
        <w:instrText xml:space="preserve"> REF _Ref187823682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76</w:t>
      </w:r>
      <w:r w:rsidR="00EC1144">
        <w:fldChar w:fldCharType="end"/>
      </w:r>
      <w:r>
        <w:t>)</w:t>
      </w:r>
      <w:r w:rsidR="008A02A7">
        <w:t>.</w:t>
      </w:r>
    </w:p>
    <w:p w:rsidR="003F5820" w:rsidRDefault="00390480" w:rsidP="00FC1A0A">
      <w:pPr>
        <w:pStyle w:val="a9"/>
      </w:pPr>
      <w:r>
        <w:rPr>
          <w:noProof/>
        </w:rPr>
        <w:drawing>
          <wp:inline distT="0" distB="0" distL="0" distR="0">
            <wp:extent cx="4067175" cy="1343025"/>
            <wp:effectExtent l="19050" t="0" r="9525" b="0"/>
            <wp:docPr id="25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Default="003F5820" w:rsidP="0050404E">
      <w:pPr>
        <w:pStyle w:val="a5"/>
      </w:pPr>
      <w:bookmarkStart w:id="111" w:name="_Ref187823682"/>
      <w:r w:rsidRPr="0050404E">
        <w:lastRenderedPageBreak/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76</w:t>
      </w:r>
      <w:r w:rsidR="00EC1144" w:rsidRPr="0050404E">
        <w:rPr>
          <w:szCs w:val="22"/>
        </w:rPr>
        <w:fldChar w:fldCharType="end"/>
      </w:r>
      <w:bookmarkEnd w:id="111"/>
      <w:r w:rsidRPr="0050404E">
        <w:t>.</w:t>
      </w:r>
      <w:r w:rsidR="003E641B" w:rsidRPr="0050404E">
        <w:t xml:space="preserve"> </w:t>
      </w:r>
      <w:r w:rsidRPr="0050404E">
        <w:t>Окно редактирования свойств бл</w:t>
      </w:r>
      <w:r w:rsidR="0050404E" w:rsidRPr="0050404E">
        <w:t>ока «Чтение сигналов из списка»</w:t>
      </w:r>
    </w:p>
    <w:p w:rsidR="00390480" w:rsidRPr="00390480" w:rsidRDefault="00390480" w:rsidP="00390480">
      <w:pPr>
        <w:pStyle w:val="a9"/>
      </w:pPr>
      <w:r>
        <w:rPr>
          <w:noProof/>
        </w:rPr>
        <w:drawing>
          <wp:inline distT="0" distB="0" distL="0" distR="0">
            <wp:extent cx="3876675" cy="1857375"/>
            <wp:effectExtent l="19050" t="0" r="9525" b="0"/>
            <wp:docPr id="25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12" w:name="_Ref18782509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77</w:t>
      </w:r>
      <w:r w:rsidR="00EC1144" w:rsidRPr="0050404E">
        <w:rPr>
          <w:szCs w:val="22"/>
        </w:rPr>
        <w:fldChar w:fldCharType="end"/>
      </w:r>
      <w:bookmarkEnd w:id="112"/>
      <w:r w:rsidRPr="0050404E">
        <w:t>.</w:t>
      </w:r>
      <w:r w:rsidR="003E641B" w:rsidRPr="0050404E">
        <w:t xml:space="preserve"> </w:t>
      </w:r>
      <w:r w:rsidRPr="0050404E">
        <w:t>Текстовый</w:t>
      </w:r>
      <w:r w:rsidR="0050404E" w:rsidRPr="0050404E">
        <w:t xml:space="preserve"> редактор запроса к базе данных</w:t>
      </w:r>
    </w:p>
    <w:p w:rsidR="003E5653" w:rsidRPr="00DB5B45" w:rsidRDefault="003F5820" w:rsidP="002340FC">
      <w:pPr>
        <w:pStyle w:val="ad"/>
        <w:numPr>
          <w:ilvl w:val="0"/>
          <w:numId w:val="26"/>
        </w:numPr>
      </w:pPr>
      <w:r>
        <w:t>В</w:t>
      </w:r>
      <w:r w:rsidRPr="00700D53">
        <w:t xml:space="preserve"> </w:t>
      </w:r>
      <w:r>
        <w:t>текстовом окне редактора необходимо сформировать запрос</w:t>
      </w:r>
      <w:r w:rsidR="003E641B">
        <w:t xml:space="preserve"> </w:t>
      </w:r>
      <w:r>
        <w:t>к базе данных.</w:t>
      </w:r>
    </w:p>
    <w:p w:rsidR="003F5820" w:rsidRPr="00693916" w:rsidRDefault="003F5820" w:rsidP="00CE14EE">
      <w:r>
        <w:t>Запрос представляет собой</w:t>
      </w:r>
      <w:r w:rsidRPr="00700D53">
        <w:t xml:space="preserve"> </w:t>
      </w:r>
      <w:r>
        <w:t>текст в</w:t>
      </w:r>
      <w:r w:rsidR="00521A38">
        <w:t xml:space="preserve"> </w:t>
      </w:r>
      <w:r>
        <w:t>виде оной или неско</w:t>
      </w:r>
      <w:r w:rsidR="00390480">
        <w:t>льких строк в фигурных скобках</w:t>
      </w:r>
      <w:r w:rsidRPr="00700D53">
        <w:t>:</w:t>
      </w:r>
    </w:p>
    <w:p w:rsidR="00E007E8" w:rsidRDefault="003F5820" w:rsidP="00CE14EE">
      <w:pPr>
        <w:rPr>
          <w:rStyle w:val="af0"/>
          <w:lang w:val="en-US"/>
        </w:rPr>
      </w:pPr>
      <w:r w:rsidRPr="00764400">
        <w:rPr>
          <w:rStyle w:val="af0"/>
          <w:lang w:val="en-US"/>
        </w:rPr>
        <w:t>{</w:t>
      </w:r>
    </w:p>
    <w:p w:rsidR="00E007E8" w:rsidRDefault="003F5820" w:rsidP="00CE14EE">
      <w:pPr>
        <w:rPr>
          <w:rStyle w:val="af0"/>
          <w:lang w:val="en-US"/>
        </w:rPr>
      </w:pPr>
      <w:proofErr w:type="gramStart"/>
      <w:r w:rsidRPr="00390480">
        <w:rPr>
          <w:rStyle w:val="af0"/>
          <w:lang w:val="en-US"/>
        </w:rPr>
        <w:t>query</w:t>
      </w:r>
      <w:proofErr w:type="gramEnd"/>
      <w:r w:rsidRPr="00390480">
        <w:rPr>
          <w:rStyle w:val="af0"/>
          <w:lang w:val="en-US"/>
        </w:rPr>
        <w:t>:</w:t>
      </w:r>
    </w:p>
    <w:p w:rsidR="00E007E8" w:rsidRDefault="003F5820" w:rsidP="00FC1A0A">
      <w:pPr>
        <w:rPr>
          <w:rStyle w:val="af0"/>
          <w:lang w:val="en-US"/>
        </w:rPr>
      </w:pPr>
      <w:proofErr w:type="gramStart"/>
      <w:r w:rsidRPr="00390480">
        <w:rPr>
          <w:rStyle w:val="af0"/>
          <w:lang w:val="en-US"/>
        </w:rPr>
        <w:t>category</w:t>
      </w:r>
      <w:proofErr w:type="gramEnd"/>
      <w:r w:rsidRPr="00390480">
        <w:rPr>
          <w:rStyle w:val="af0"/>
          <w:lang w:val="en-US"/>
        </w:rPr>
        <w:t xml:space="preserve"> = «</w:t>
      </w:r>
      <w:r w:rsidRPr="00390480">
        <w:rPr>
          <w:rStyle w:val="af0"/>
        </w:rPr>
        <w:t>Задвижки</w:t>
      </w:r>
      <w:r w:rsidRPr="00390480">
        <w:rPr>
          <w:rStyle w:val="af0"/>
          <w:lang w:val="en-US"/>
        </w:rPr>
        <w:t>»;</w:t>
      </w:r>
    </w:p>
    <w:p w:rsidR="00E007E8" w:rsidRDefault="003F5820" w:rsidP="00FC1A0A">
      <w:pPr>
        <w:rPr>
          <w:rStyle w:val="af0"/>
          <w:lang w:val="en-US"/>
        </w:rPr>
      </w:pPr>
      <w:proofErr w:type="gramStart"/>
      <w:r w:rsidRPr="00390480">
        <w:rPr>
          <w:rStyle w:val="af0"/>
          <w:lang w:val="en-US"/>
        </w:rPr>
        <w:t>group</w:t>
      </w:r>
      <w:proofErr w:type="gramEnd"/>
      <w:r w:rsidR="00E007E8">
        <w:rPr>
          <w:rStyle w:val="af0"/>
          <w:lang w:val="en-US"/>
        </w:rPr>
        <w:t xml:space="preserve"> </w:t>
      </w:r>
      <w:r w:rsidRPr="00390480">
        <w:rPr>
          <w:rStyle w:val="af0"/>
          <w:lang w:val="en-US"/>
        </w:rPr>
        <w:t>= «*»;</w:t>
      </w:r>
    </w:p>
    <w:p w:rsidR="00390480" w:rsidRPr="00390480" w:rsidRDefault="003F5820" w:rsidP="00FC1A0A">
      <w:pPr>
        <w:rPr>
          <w:rStyle w:val="af0"/>
          <w:lang w:val="en-US"/>
        </w:rPr>
      </w:pPr>
      <w:proofErr w:type="gramStart"/>
      <w:r w:rsidRPr="00390480">
        <w:rPr>
          <w:rStyle w:val="af0"/>
          <w:lang w:val="en-US"/>
        </w:rPr>
        <w:t>name</w:t>
      </w:r>
      <w:proofErr w:type="gramEnd"/>
      <w:r w:rsidR="00E007E8">
        <w:rPr>
          <w:rStyle w:val="af0"/>
          <w:lang w:val="en-US"/>
        </w:rPr>
        <w:t xml:space="preserve"> </w:t>
      </w:r>
      <w:r w:rsidRPr="00390480">
        <w:rPr>
          <w:rStyle w:val="af0"/>
          <w:lang w:val="en-US"/>
        </w:rPr>
        <w:t>= «yb01»</w:t>
      </w:r>
    </w:p>
    <w:p w:rsidR="003E5653" w:rsidRPr="00390480" w:rsidRDefault="003F5820" w:rsidP="00FC1A0A">
      <w:pPr>
        <w:rPr>
          <w:rStyle w:val="af0"/>
        </w:rPr>
      </w:pPr>
      <w:r w:rsidRPr="00390480">
        <w:rPr>
          <w:rStyle w:val="af0"/>
        </w:rPr>
        <w:t>}</w:t>
      </w:r>
    </w:p>
    <w:p w:rsidR="003F5820" w:rsidRPr="00390480" w:rsidRDefault="00390480" w:rsidP="00CE14EE">
      <w:r w:rsidRPr="00390480">
        <w:t xml:space="preserve">, где </w:t>
      </w:r>
      <w:proofErr w:type="spellStart"/>
      <w:r w:rsidR="003F5820" w:rsidRPr="00390480">
        <w:rPr>
          <w:rStyle w:val="af0"/>
        </w:rPr>
        <w:t>query</w:t>
      </w:r>
      <w:proofErr w:type="spellEnd"/>
      <w:r w:rsidR="003F5820" w:rsidRPr="00390480">
        <w:rPr>
          <w:rStyle w:val="af0"/>
        </w:rPr>
        <w:t>:</w:t>
      </w:r>
      <w:r w:rsidR="003F5820" w:rsidRPr="00FC1A0A">
        <w:rPr>
          <w:rStyle w:val="aa"/>
        </w:rPr>
        <w:t xml:space="preserve"> </w:t>
      </w:r>
      <w:r w:rsidR="003F5820" w:rsidRPr="00390480">
        <w:t>– ключевое слово.</w:t>
      </w:r>
    </w:p>
    <w:p w:rsidR="003F5820" w:rsidRPr="00700D53" w:rsidRDefault="003F5820" w:rsidP="00CE14EE">
      <w:r>
        <w:t>Данный запрос состоит из трех полей</w:t>
      </w:r>
      <w:r w:rsidRPr="00700D53">
        <w:t>:</w:t>
      </w:r>
    </w:p>
    <w:p w:rsidR="003F5820" w:rsidRDefault="003F5820" w:rsidP="00CE14EE">
      <w:proofErr w:type="spellStart"/>
      <w:r w:rsidRPr="00390480">
        <w:rPr>
          <w:rStyle w:val="af0"/>
        </w:rPr>
        <w:t>category</w:t>
      </w:r>
      <w:proofErr w:type="spellEnd"/>
      <w:r w:rsidRPr="00390480">
        <w:rPr>
          <w:rStyle w:val="af0"/>
        </w:rPr>
        <w:t xml:space="preserve"> = «Задвижки»</w:t>
      </w:r>
      <w:r w:rsidRPr="00FC1A0A">
        <w:rPr>
          <w:rStyle w:val="aa"/>
        </w:rPr>
        <w:t xml:space="preserve"> – </w:t>
      </w:r>
      <w:r w:rsidRPr="00693916">
        <w:t>название категории (</w:t>
      </w:r>
      <w:r w:rsidR="00390480" w:rsidRPr="00390480">
        <w:rPr>
          <w:rStyle w:val="aa"/>
        </w:rPr>
        <w:t>«</w:t>
      </w:r>
      <w:r w:rsidRPr="00390480">
        <w:rPr>
          <w:rStyle w:val="aa"/>
        </w:rPr>
        <w:t>Задвижки</w:t>
      </w:r>
      <w:r w:rsidR="00390480" w:rsidRPr="00390480">
        <w:rPr>
          <w:rStyle w:val="aa"/>
        </w:rPr>
        <w:t>»</w:t>
      </w:r>
      <w:r w:rsidRPr="00693916">
        <w:t>)</w:t>
      </w:r>
      <w:r>
        <w:t>, из которой мы хотим получить сигналы.</w:t>
      </w:r>
    </w:p>
    <w:p w:rsidR="003E5653" w:rsidRDefault="003F5820" w:rsidP="00CE14EE">
      <w:proofErr w:type="spellStart"/>
      <w:r w:rsidRPr="00390480">
        <w:rPr>
          <w:rStyle w:val="af0"/>
        </w:rPr>
        <w:t>group</w:t>
      </w:r>
      <w:proofErr w:type="spellEnd"/>
      <w:r w:rsidR="00390480">
        <w:rPr>
          <w:rStyle w:val="af0"/>
        </w:rPr>
        <w:t xml:space="preserve"> </w:t>
      </w:r>
      <w:r w:rsidRPr="00390480">
        <w:rPr>
          <w:rStyle w:val="af0"/>
        </w:rPr>
        <w:t>= «*»</w:t>
      </w:r>
      <w:r w:rsidRPr="00FC1A0A">
        <w:rPr>
          <w:rStyle w:val="aa"/>
        </w:rPr>
        <w:t xml:space="preserve"> – </w:t>
      </w:r>
      <w:r w:rsidRPr="00693916">
        <w:t>название группы сигналов которую необходимо включить в запрос</w:t>
      </w:r>
      <w:r>
        <w:t>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:rsidR="003E5653" w:rsidRPr="00FC1A0A" w:rsidRDefault="003F5820" w:rsidP="00CE14EE">
      <w:pPr>
        <w:rPr>
          <w:rStyle w:val="aa"/>
        </w:rPr>
      </w:pPr>
      <w:proofErr w:type="gramStart"/>
      <w:r w:rsidRPr="00254B1A">
        <w:t>Например</w:t>
      </w:r>
      <w:proofErr w:type="gramEnd"/>
      <w:r w:rsidRPr="00700D53">
        <w:t>:</w:t>
      </w:r>
      <w:r w:rsidRPr="00254B1A">
        <w:t xml:space="preserve"> если в проекте есть задвижки</w:t>
      </w:r>
      <w:r>
        <w:t>,</w:t>
      </w:r>
      <w:r w:rsidRPr="00254B1A">
        <w:t xml:space="preserve"> название которых начинаются на букву </w:t>
      </w:r>
      <w:r w:rsidRPr="00254B1A">
        <w:rPr>
          <w:lang w:val="en-US"/>
        </w:rPr>
        <w:t>D</w:t>
      </w:r>
      <w:r w:rsidRPr="00254B1A">
        <w:t xml:space="preserve">, то для получения сигналов только от таких задвижек достаточно записать </w:t>
      </w:r>
      <w:proofErr w:type="spellStart"/>
      <w:r w:rsidRPr="007B0436">
        <w:rPr>
          <w:rStyle w:val="af0"/>
        </w:rPr>
        <w:t>group</w:t>
      </w:r>
      <w:proofErr w:type="spellEnd"/>
      <w:r w:rsidRPr="007B0436">
        <w:rPr>
          <w:rStyle w:val="af0"/>
        </w:rPr>
        <w:t>="D*"</w:t>
      </w:r>
      <w:r w:rsidR="007B0436">
        <w:rPr>
          <w:rStyle w:val="af0"/>
        </w:rPr>
        <w:t>.</w:t>
      </w:r>
    </w:p>
    <w:p w:rsidR="003F5820" w:rsidRPr="00693916" w:rsidRDefault="003F5820" w:rsidP="00CE14EE">
      <w:proofErr w:type="spellStart"/>
      <w:r w:rsidRPr="007B0436">
        <w:rPr>
          <w:rStyle w:val="af0"/>
        </w:rPr>
        <w:t>name</w:t>
      </w:r>
      <w:proofErr w:type="spellEnd"/>
      <w:r w:rsidRPr="007B0436">
        <w:rPr>
          <w:rStyle w:val="af0"/>
        </w:rPr>
        <w:t>="yb01"</w:t>
      </w:r>
      <w:r w:rsidRPr="00FC1A0A">
        <w:rPr>
          <w:rStyle w:val="aa"/>
        </w:rPr>
        <w:t xml:space="preserve"> – </w:t>
      </w:r>
      <w:r>
        <w:t>имя</w:t>
      </w:r>
      <w:r w:rsidRPr="00254B1A">
        <w:t xml:space="preserve"> сигнала</w:t>
      </w:r>
      <w:r w:rsidR="007B0436">
        <w:t>,</w:t>
      </w:r>
      <w:r w:rsidRPr="00254B1A">
        <w:t xml:space="preserve"> который мы хотим получить из базы</w:t>
      </w:r>
      <w:r>
        <w:t xml:space="preserve"> </w:t>
      </w:r>
      <w:r w:rsidRPr="00254B1A">
        <w:t>данных</w:t>
      </w:r>
      <w:r w:rsidR="007B0436">
        <w:t>.</w:t>
      </w:r>
      <w:r>
        <w:t xml:space="preserve"> В данном случае это имя соответствует сигналу </w:t>
      </w:r>
      <w:r w:rsidR="007B0436" w:rsidRPr="007B0436">
        <w:rPr>
          <w:rStyle w:val="aa"/>
        </w:rPr>
        <w:t>«</w:t>
      </w:r>
      <w:r w:rsidRPr="007B0436">
        <w:rPr>
          <w:rStyle w:val="aa"/>
        </w:rPr>
        <w:t>Команда Открыть</w:t>
      </w:r>
      <w:r w:rsidR="007B0436" w:rsidRPr="007B0436">
        <w:rPr>
          <w:rStyle w:val="aa"/>
        </w:rPr>
        <w:t>»</w:t>
      </w:r>
      <w:r>
        <w:t xml:space="preserve">. Это имя мы </w:t>
      </w:r>
      <w:proofErr w:type="gramStart"/>
      <w:r>
        <w:t>задавали</w:t>
      </w:r>
      <w:proofErr w:type="gramEnd"/>
      <w:r>
        <w:t xml:space="preserve"> когда</w:t>
      </w:r>
      <w:r w:rsidR="007B0436">
        <w:t xml:space="preserve"> формировали свойства категории</w:t>
      </w:r>
      <w:r>
        <w:t xml:space="preserve"> (см. </w:t>
      </w:r>
      <w:r w:rsidR="0062054C">
        <w:fldChar w:fldCharType="begin"/>
      </w:r>
      <w:r w:rsidR="0062054C">
        <w:instrText xml:space="preserve"> REF _Ref187783732 \h  \* MERGEFORMAT </w:instrText>
      </w:r>
      <w:r w:rsidR="0062054C">
        <w:fldChar w:fldCharType="separate"/>
      </w:r>
      <w:r w:rsidR="00CD5F96" w:rsidRPr="0050404E">
        <w:t xml:space="preserve">Рисунок </w:t>
      </w:r>
      <w:r w:rsidR="00CD5F96" w:rsidRPr="00CD5F96">
        <w:rPr>
          <w:noProof/>
        </w:rPr>
        <w:t>67</w:t>
      </w:r>
      <w:r w:rsidR="0062054C">
        <w:fldChar w:fldCharType="end"/>
      </w:r>
      <w:r>
        <w:t>)</w:t>
      </w:r>
      <w:r w:rsidRPr="00254B1A">
        <w:t>.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Закройте текстовый редактор, нажав кнопку </w:t>
      </w:r>
      <w:r w:rsidRPr="000F08EF">
        <w:rPr>
          <w:b/>
          <w:bCs/>
        </w:rPr>
        <w:t>«Применить»</w:t>
      </w:r>
      <w:r>
        <w:t xml:space="preserve"> в верхней части ок</w:t>
      </w:r>
      <w:r w:rsidR="000F08EF">
        <w:t>на (с</w:t>
      </w:r>
      <w:r>
        <w:t xml:space="preserve">м. </w:t>
      </w:r>
      <w:r w:rsidR="00EC1144">
        <w:fldChar w:fldCharType="begin"/>
      </w:r>
      <w:r>
        <w:instrText xml:space="preserve"> REF _Ref187825098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77</w:t>
      </w:r>
      <w:r w:rsidR="00EC1144">
        <w:fldChar w:fldCharType="end"/>
      </w:r>
      <w:r>
        <w:t>).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Закройте окно редактирования свойств блока, нажав кнопку </w:t>
      </w:r>
      <w:r w:rsidR="00AF5499" w:rsidRPr="00AF5499">
        <w:rPr>
          <w:b/>
          <w:bCs/>
        </w:rPr>
        <w:t>«</w:t>
      </w:r>
      <w:proofErr w:type="spellStart"/>
      <w:r w:rsidR="00AF5499" w:rsidRPr="00AF5499">
        <w:rPr>
          <w:b/>
          <w:bCs/>
        </w:rPr>
        <w:t>Ok</w:t>
      </w:r>
      <w:proofErr w:type="spellEnd"/>
      <w:r w:rsidR="00AF5499" w:rsidRPr="00AF5499">
        <w:rPr>
          <w:b/>
          <w:bCs/>
        </w:rPr>
        <w:t>»</w:t>
      </w:r>
      <w:r w:rsidRPr="00D3146E">
        <w:t>.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lastRenderedPageBreak/>
        <w:t xml:space="preserve">Повторите пункты 1–5 для всех блоков чтения и записи сигналов на схеме. При этом следует вводить </w:t>
      </w:r>
      <w:proofErr w:type="gramStart"/>
      <w:r>
        <w:t>строки запроса</w:t>
      </w:r>
      <w:proofErr w:type="gramEnd"/>
      <w:r>
        <w:t xml:space="preserve"> соответствующие назначению сигналов в базе данных</w:t>
      </w:r>
      <w:r w:rsidRPr="00700D53">
        <w:t>:</w:t>
      </w:r>
    </w:p>
    <w:p w:rsidR="00D3146E" w:rsidRDefault="00D3146E" w:rsidP="00FC1A0A">
      <w:r>
        <w:rPr>
          <w:rStyle w:val="aa"/>
        </w:rPr>
        <w:t>«</w:t>
      </w:r>
      <w:r w:rsidR="003F5820" w:rsidRPr="00FC1A0A">
        <w:rPr>
          <w:rStyle w:val="aa"/>
        </w:rPr>
        <w:t>Команда Закрыть</w:t>
      </w:r>
      <w:r>
        <w:rPr>
          <w:rStyle w:val="aa"/>
        </w:rPr>
        <w:t>»</w:t>
      </w:r>
      <w:r>
        <w:t>:</w:t>
      </w:r>
    </w:p>
    <w:p w:rsidR="003F5820" w:rsidRPr="00700D53" w:rsidRDefault="003F5820" w:rsidP="00FC1A0A">
      <w:r w:rsidRPr="00D3146E">
        <w:rPr>
          <w:rStyle w:val="af0"/>
        </w:rPr>
        <w:t>{</w:t>
      </w:r>
      <w:proofErr w:type="spellStart"/>
      <w:r w:rsidRPr="00D3146E">
        <w:rPr>
          <w:rStyle w:val="af0"/>
        </w:rPr>
        <w:t>query</w:t>
      </w:r>
      <w:proofErr w:type="spellEnd"/>
      <w:r w:rsidRPr="00D3146E">
        <w:rPr>
          <w:rStyle w:val="af0"/>
        </w:rPr>
        <w:t>:</w:t>
      </w:r>
      <w:r w:rsidR="00D3146E">
        <w:rPr>
          <w:rStyle w:val="af0"/>
        </w:rPr>
        <w:t xml:space="preserve"> </w:t>
      </w:r>
      <w:proofErr w:type="spellStart"/>
      <w:r w:rsidRPr="00D3146E">
        <w:rPr>
          <w:rStyle w:val="af0"/>
        </w:rPr>
        <w:t>category</w:t>
      </w:r>
      <w:proofErr w:type="spellEnd"/>
      <w:r w:rsidR="00D3146E">
        <w:rPr>
          <w:rStyle w:val="af0"/>
        </w:rPr>
        <w:t xml:space="preserve"> </w:t>
      </w:r>
      <w:r w:rsidRPr="00D3146E">
        <w:rPr>
          <w:rStyle w:val="af0"/>
        </w:rPr>
        <w:t>=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«Задвижки»;</w:t>
      </w:r>
      <w:r w:rsidR="00D3146E">
        <w:rPr>
          <w:rStyle w:val="af0"/>
        </w:rPr>
        <w:t xml:space="preserve"> </w:t>
      </w:r>
      <w:proofErr w:type="spellStart"/>
      <w:r w:rsidRPr="00D3146E">
        <w:rPr>
          <w:rStyle w:val="af0"/>
        </w:rPr>
        <w:t>group</w:t>
      </w:r>
      <w:proofErr w:type="spellEnd"/>
      <w:r w:rsidR="00D3146E">
        <w:rPr>
          <w:rStyle w:val="af0"/>
        </w:rPr>
        <w:t xml:space="preserve"> </w:t>
      </w:r>
      <w:r w:rsidRPr="00D3146E">
        <w:rPr>
          <w:rStyle w:val="af0"/>
        </w:rPr>
        <w:t>=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«*»;</w:t>
      </w:r>
      <w:r w:rsidR="00D3146E">
        <w:rPr>
          <w:rStyle w:val="af0"/>
        </w:rPr>
        <w:t xml:space="preserve"> </w:t>
      </w:r>
      <w:proofErr w:type="spellStart"/>
      <w:r w:rsidRPr="00D3146E">
        <w:rPr>
          <w:rStyle w:val="af0"/>
        </w:rPr>
        <w:t>name</w:t>
      </w:r>
      <w:proofErr w:type="spellEnd"/>
      <w:r w:rsidR="00D3146E">
        <w:rPr>
          <w:rStyle w:val="af0"/>
        </w:rPr>
        <w:t xml:space="preserve"> </w:t>
      </w:r>
      <w:r w:rsidRPr="00D3146E">
        <w:rPr>
          <w:rStyle w:val="af0"/>
        </w:rPr>
        <w:t>=</w:t>
      </w:r>
      <w:r w:rsidR="00D3146E">
        <w:rPr>
          <w:rStyle w:val="af0"/>
        </w:rPr>
        <w:t xml:space="preserve"> </w:t>
      </w:r>
      <w:r w:rsidRPr="00D3146E">
        <w:rPr>
          <w:rStyle w:val="af0"/>
        </w:rPr>
        <w:t>«yb02»}</w:t>
      </w:r>
    </w:p>
    <w:p w:rsidR="00D3146E" w:rsidRPr="00764400" w:rsidRDefault="00D3146E" w:rsidP="00FC1A0A">
      <w:pPr>
        <w:rPr>
          <w:lang w:val="en-US"/>
        </w:rPr>
      </w:pPr>
      <w:r w:rsidRPr="00D3146E">
        <w:rPr>
          <w:rStyle w:val="aa"/>
          <w:lang w:val="en-US"/>
        </w:rPr>
        <w:t>«</w:t>
      </w:r>
      <w:r w:rsidR="003F5820" w:rsidRPr="00FC1A0A">
        <w:rPr>
          <w:rStyle w:val="aa"/>
        </w:rPr>
        <w:t>Открыта</w:t>
      </w:r>
      <w:r w:rsidRPr="00D3146E">
        <w:rPr>
          <w:rStyle w:val="aa"/>
          <w:lang w:val="en-US"/>
        </w:rPr>
        <w:t>»</w:t>
      </w:r>
      <w:r w:rsidRPr="00764400">
        <w:rPr>
          <w:lang w:val="en-US"/>
        </w:rPr>
        <w:t>:</w:t>
      </w:r>
    </w:p>
    <w:p w:rsidR="003F5820" w:rsidRDefault="003F5820" w:rsidP="00FC1A0A">
      <w:pPr>
        <w:rPr>
          <w:lang w:val="en-US"/>
        </w:rPr>
      </w:pPr>
      <w:r w:rsidRPr="00D3146E">
        <w:rPr>
          <w:rStyle w:val="af0"/>
          <w:lang w:val="en-US"/>
        </w:rPr>
        <w:t>{</w:t>
      </w:r>
      <w:proofErr w:type="gramStart"/>
      <w:r w:rsidRPr="00D3146E">
        <w:rPr>
          <w:rStyle w:val="af0"/>
          <w:lang w:val="en-US"/>
        </w:rPr>
        <w:t>query</w:t>
      </w:r>
      <w:proofErr w:type="gramEnd"/>
      <w:r w:rsidRPr="00D3146E">
        <w:rPr>
          <w:rStyle w:val="af0"/>
          <w:lang w:val="en-US"/>
        </w:rPr>
        <w:t>: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category = «</w:t>
      </w:r>
      <w:r w:rsidRPr="00D3146E">
        <w:rPr>
          <w:rStyle w:val="af0"/>
        </w:rPr>
        <w:t>Задвижки</w:t>
      </w:r>
      <w:r w:rsidRPr="00D3146E">
        <w:rPr>
          <w:rStyle w:val="af0"/>
          <w:lang w:val="en-US"/>
        </w:rPr>
        <w:t>»;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group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 «*»;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name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 «xb01»}</w:t>
      </w:r>
    </w:p>
    <w:p w:rsidR="00D3146E" w:rsidRPr="00CD752A" w:rsidRDefault="00D3146E" w:rsidP="00CE14EE">
      <w:pPr>
        <w:rPr>
          <w:lang w:val="en-US"/>
        </w:rPr>
      </w:pPr>
      <w:r w:rsidRPr="00D3146E">
        <w:rPr>
          <w:rStyle w:val="aa"/>
          <w:lang w:val="en-US"/>
        </w:rPr>
        <w:t>«</w:t>
      </w:r>
      <w:r w:rsidR="003F5820" w:rsidRPr="00FC1A0A">
        <w:rPr>
          <w:rStyle w:val="aa"/>
        </w:rPr>
        <w:t>Закрыта</w:t>
      </w:r>
      <w:r w:rsidRPr="00D3146E">
        <w:rPr>
          <w:rStyle w:val="aa"/>
          <w:lang w:val="en-US"/>
        </w:rPr>
        <w:t>»</w:t>
      </w:r>
      <w:r w:rsidRPr="00CD752A">
        <w:rPr>
          <w:lang w:val="en-US"/>
        </w:rPr>
        <w:t>:</w:t>
      </w:r>
    </w:p>
    <w:p w:rsidR="003F5820" w:rsidRDefault="003F5820" w:rsidP="00CE14EE">
      <w:pPr>
        <w:rPr>
          <w:lang w:val="en-US"/>
        </w:rPr>
      </w:pPr>
      <w:r w:rsidRPr="00D3146E">
        <w:rPr>
          <w:rStyle w:val="af0"/>
          <w:lang w:val="en-US"/>
        </w:rPr>
        <w:t>{</w:t>
      </w:r>
      <w:proofErr w:type="gramStart"/>
      <w:r w:rsidRPr="00D3146E">
        <w:rPr>
          <w:rStyle w:val="af0"/>
          <w:lang w:val="en-US"/>
        </w:rPr>
        <w:t>query</w:t>
      </w:r>
      <w:proofErr w:type="gramEnd"/>
      <w:r w:rsidRPr="00D3146E">
        <w:rPr>
          <w:rStyle w:val="af0"/>
          <w:lang w:val="en-US"/>
        </w:rPr>
        <w:t>: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category = «</w:t>
      </w:r>
      <w:r w:rsidRPr="00D3146E">
        <w:rPr>
          <w:rStyle w:val="af0"/>
        </w:rPr>
        <w:t>Задвижки</w:t>
      </w:r>
      <w:r w:rsidRPr="00D3146E">
        <w:rPr>
          <w:rStyle w:val="af0"/>
          <w:lang w:val="en-US"/>
        </w:rPr>
        <w:t>»;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group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</w:t>
      </w:r>
      <w:r w:rsidR="00CD752A">
        <w:rPr>
          <w:rStyle w:val="af0"/>
          <w:lang w:val="en-US"/>
        </w:rPr>
        <w:t xml:space="preserve"> </w:t>
      </w:r>
      <w:r w:rsidR="00CD752A" w:rsidRPr="00D3146E">
        <w:rPr>
          <w:rStyle w:val="af0"/>
          <w:lang w:val="en-US"/>
        </w:rPr>
        <w:t>«*»</w:t>
      </w:r>
      <w:r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name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 «xb02»}</w:t>
      </w:r>
    </w:p>
    <w:p w:rsidR="00D3146E" w:rsidRPr="00CD752A" w:rsidRDefault="00D3146E" w:rsidP="00CE14EE">
      <w:pPr>
        <w:rPr>
          <w:lang w:val="en-US"/>
        </w:rPr>
      </w:pPr>
      <w:r w:rsidRPr="00D3146E">
        <w:rPr>
          <w:rStyle w:val="aa"/>
          <w:lang w:val="en-US"/>
        </w:rPr>
        <w:t>«</w:t>
      </w:r>
      <w:r w:rsidR="003F5820" w:rsidRPr="00FC1A0A">
        <w:rPr>
          <w:rStyle w:val="aa"/>
        </w:rPr>
        <w:t>Положение</w:t>
      </w:r>
      <w:r w:rsidRPr="00D3146E">
        <w:rPr>
          <w:rStyle w:val="aa"/>
          <w:lang w:val="en-US"/>
        </w:rPr>
        <w:t>»</w:t>
      </w:r>
      <w:r w:rsidRPr="00CD752A">
        <w:rPr>
          <w:lang w:val="en-US"/>
        </w:rPr>
        <w:t>:</w:t>
      </w:r>
    </w:p>
    <w:p w:rsidR="003F5820" w:rsidRDefault="003F5820" w:rsidP="00CE14EE">
      <w:pPr>
        <w:rPr>
          <w:lang w:val="en-US"/>
        </w:rPr>
      </w:pPr>
      <w:r w:rsidRPr="00D3146E">
        <w:rPr>
          <w:rStyle w:val="af0"/>
          <w:lang w:val="en-US"/>
        </w:rPr>
        <w:t>{</w:t>
      </w:r>
      <w:proofErr w:type="gramStart"/>
      <w:r w:rsidRPr="00D3146E">
        <w:rPr>
          <w:rStyle w:val="af0"/>
          <w:lang w:val="en-US"/>
        </w:rPr>
        <w:t>query</w:t>
      </w:r>
      <w:proofErr w:type="gramEnd"/>
      <w:r w:rsidRPr="00D3146E">
        <w:rPr>
          <w:rStyle w:val="af0"/>
          <w:lang w:val="en-US"/>
        </w:rPr>
        <w:t>: category = «</w:t>
      </w:r>
      <w:r w:rsidRPr="00D3146E">
        <w:rPr>
          <w:rStyle w:val="af0"/>
        </w:rPr>
        <w:t>Задвижки</w:t>
      </w:r>
      <w:r w:rsidRPr="00D3146E">
        <w:rPr>
          <w:rStyle w:val="af0"/>
          <w:lang w:val="en-US"/>
        </w:rPr>
        <w:t>»;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group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</w:t>
      </w:r>
      <w:r w:rsidR="00CD752A">
        <w:rPr>
          <w:rStyle w:val="af0"/>
          <w:lang w:val="en-US"/>
        </w:rPr>
        <w:t xml:space="preserve"> </w:t>
      </w:r>
      <w:r w:rsidR="00CD752A" w:rsidRPr="00D3146E">
        <w:rPr>
          <w:rStyle w:val="af0"/>
          <w:lang w:val="en-US"/>
        </w:rPr>
        <w:t>«*»</w:t>
      </w:r>
      <w:r w:rsidRPr="00D3146E">
        <w:rPr>
          <w:rStyle w:val="af0"/>
          <w:lang w:val="en-US"/>
        </w:rPr>
        <w:t>;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name</w:t>
      </w:r>
      <w:r w:rsidR="00D3146E" w:rsidRPr="00D3146E">
        <w:rPr>
          <w:rStyle w:val="af0"/>
          <w:lang w:val="en-US"/>
        </w:rPr>
        <w:t xml:space="preserve"> </w:t>
      </w:r>
      <w:r w:rsidRPr="00D3146E">
        <w:rPr>
          <w:rStyle w:val="af0"/>
          <w:lang w:val="en-US"/>
        </w:rPr>
        <w:t>= «xq01»}</w:t>
      </w:r>
    </w:p>
    <w:p w:rsidR="003F5820" w:rsidRPr="00DB5B45" w:rsidRDefault="003F5820" w:rsidP="002340FC">
      <w:pPr>
        <w:pStyle w:val="ad"/>
        <w:numPr>
          <w:ilvl w:val="0"/>
          <w:numId w:val="26"/>
        </w:numPr>
      </w:pPr>
      <w:r>
        <w:t xml:space="preserve">Добавьте на схему блок </w:t>
      </w:r>
      <w:r w:rsidRPr="00DC2CDC">
        <w:rPr>
          <w:b/>
          <w:bCs/>
        </w:rPr>
        <w:t>«Временной график»</w:t>
      </w:r>
      <w:r>
        <w:t xml:space="preserve"> и соедините блоки линиями связ</w:t>
      </w:r>
      <w:r w:rsidR="00DC2CDC">
        <w:t>и, как показано на рисунке ниже</w:t>
      </w:r>
      <w:r w:rsidR="00DC2CDC" w:rsidRPr="00DC2CDC">
        <w:t xml:space="preserve"> </w:t>
      </w:r>
      <w:r>
        <w:t>(см</w:t>
      </w:r>
      <w:r w:rsidR="00DC2CDC">
        <w:t>.</w:t>
      </w:r>
      <w:r>
        <w:t xml:space="preserve"> </w:t>
      </w:r>
      <w:r w:rsidR="00EC1144">
        <w:fldChar w:fldCharType="begin"/>
      </w:r>
      <w:r>
        <w:instrText xml:space="preserve"> REF _Ref187826078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</w:rPr>
        <w:t>78</w:t>
      </w:r>
      <w:r w:rsidR="00EC1144">
        <w:fldChar w:fldCharType="end"/>
      </w:r>
      <w:r>
        <w:t>)</w:t>
      </w:r>
      <w:r w:rsidRPr="00700D53">
        <w:t>:</w:t>
      </w:r>
    </w:p>
    <w:p w:rsidR="003F5820" w:rsidRDefault="00811A15" w:rsidP="00FC1A0A">
      <w:pPr>
        <w:pStyle w:val="a9"/>
      </w:pPr>
      <w:r>
        <w:rPr>
          <w:noProof/>
        </w:rPr>
        <w:drawing>
          <wp:inline distT="0" distB="0" distL="0" distR="0">
            <wp:extent cx="5095875" cy="2952750"/>
            <wp:effectExtent l="19050" t="0" r="9525" b="0"/>
            <wp:docPr id="26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13" w:name="_Ref187826078"/>
      <w:bookmarkStart w:id="114" w:name="_Ref187826071"/>
      <w:r w:rsidRPr="0050404E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78</w:t>
      </w:r>
      <w:r w:rsidR="004F12D7">
        <w:rPr>
          <w:noProof/>
        </w:rPr>
        <w:fldChar w:fldCharType="end"/>
      </w:r>
      <w:bookmarkEnd w:id="113"/>
      <w:r w:rsidRPr="0050404E">
        <w:t>.</w:t>
      </w:r>
      <w:r w:rsidR="003E641B" w:rsidRPr="0050404E">
        <w:t xml:space="preserve"> </w:t>
      </w:r>
      <w:proofErr w:type="spellStart"/>
      <w:r w:rsidRPr="0050404E">
        <w:t>Субмодель</w:t>
      </w:r>
      <w:proofErr w:type="spellEnd"/>
      <w:r w:rsidRPr="0050404E">
        <w:t xml:space="preserve"> управления оборудование после соединения блоков</w:t>
      </w:r>
      <w:bookmarkEnd w:id="114"/>
    </w:p>
    <w:p w:rsidR="003F5820" w:rsidRPr="004825A2" w:rsidRDefault="003F5820" w:rsidP="00347792">
      <w:pPr>
        <w:pStyle w:val="2"/>
      </w:pPr>
      <w:bookmarkStart w:id="115" w:name="_Toc405806688"/>
      <w:r>
        <w:t>Редактирование параметров «нового» блока</w:t>
      </w:r>
      <w:bookmarkEnd w:id="115"/>
    </w:p>
    <w:p w:rsidR="003E5653" w:rsidRDefault="003F5820" w:rsidP="00CE14EE">
      <w: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:rsidR="003E5653" w:rsidRDefault="003F5820" w:rsidP="00CE14EE">
      <w: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:rsidR="003E5653" w:rsidRDefault="00EB6738" w:rsidP="00CE14EE">
      <w:proofErr w:type="spellStart"/>
      <w:r w:rsidRPr="00EB6738">
        <w:lastRenderedPageBreak/>
        <w:t>SimInTech</w:t>
      </w:r>
      <w:proofErr w:type="spellEnd"/>
      <w:r w:rsidR="003F5820">
        <w:t xml:space="preserve"> позволяет создавать новые блоки с произвольным набором параметров на базе проверенных и отлаженных </w:t>
      </w:r>
      <w:proofErr w:type="spellStart"/>
      <w:r w:rsidR="003F5820">
        <w:t>субмоделей</w:t>
      </w:r>
      <w:proofErr w:type="spellEnd"/>
      <w:r w:rsidR="003F5820">
        <w:t>. Созданная модель может быть закрыта для редактирования и использована в виде черного ящика.</w:t>
      </w:r>
    </w:p>
    <w:p w:rsidR="003F5820" w:rsidRPr="00700D53" w:rsidRDefault="003F5820" w:rsidP="00CE14EE">
      <w:r>
        <w:t>Для добавления нового параметра выполните следующие действия</w:t>
      </w:r>
      <w:r w:rsidRPr="00700D53">
        <w:t>:</w:t>
      </w:r>
    </w:p>
    <w:p w:rsidR="003E5653" w:rsidRPr="00DB5B45" w:rsidRDefault="003F5820" w:rsidP="002340FC">
      <w:pPr>
        <w:pStyle w:val="ad"/>
        <w:numPr>
          <w:ilvl w:val="0"/>
          <w:numId w:val="27"/>
        </w:numPr>
      </w:pPr>
      <w:r>
        <w:t xml:space="preserve">Выделите </w:t>
      </w:r>
      <w:r w:rsidR="000319EC" w:rsidRPr="000319EC">
        <w:rPr>
          <w:b/>
          <w:bCs/>
        </w:rPr>
        <w:t>«</w:t>
      </w:r>
      <w:proofErr w:type="spellStart"/>
      <w:r w:rsidRPr="000319EC">
        <w:rPr>
          <w:b/>
          <w:bCs/>
        </w:rPr>
        <w:t>Субмодель</w:t>
      </w:r>
      <w:proofErr w:type="spellEnd"/>
      <w:r w:rsidRPr="000319EC">
        <w:rPr>
          <w:b/>
          <w:bCs/>
        </w:rPr>
        <w:t xml:space="preserve"> «БУЗ»</w:t>
      </w:r>
      <w:r>
        <w:t xml:space="preserve"> на схеме.</w:t>
      </w:r>
    </w:p>
    <w:p w:rsidR="003F5820" w:rsidRPr="00DB5B45" w:rsidRDefault="003F5820" w:rsidP="002340FC">
      <w:pPr>
        <w:pStyle w:val="ad"/>
        <w:numPr>
          <w:ilvl w:val="0"/>
          <w:numId w:val="27"/>
        </w:numPr>
      </w:pPr>
      <w:r>
        <w:t>Выберите в главном окне программы пункт меню «</w:t>
      </w:r>
      <w:r w:rsidRPr="00DB5B45">
        <w:rPr>
          <w:b/>
          <w:bCs/>
        </w:rPr>
        <w:t>Правка</w:t>
      </w:r>
      <w:r>
        <w:t>» подпункт «</w:t>
      </w:r>
      <w:r w:rsidRPr="00DB5B45">
        <w:rPr>
          <w:b/>
          <w:bCs/>
        </w:rPr>
        <w:t xml:space="preserve">Изменить </w:t>
      </w:r>
      <w:proofErr w:type="gramStart"/>
      <w:r w:rsidRPr="00DB5B45">
        <w:rPr>
          <w:b/>
          <w:bCs/>
        </w:rPr>
        <w:t>блок..</w:t>
      </w:r>
      <w:proofErr w:type="gramEnd"/>
      <w:r>
        <w:t>» (см.</w:t>
      </w:r>
      <w:r w:rsidR="000319EC">
        <w:t xml:space="preserve"> </w:t>
      </w:r>
      <w:r w:rsidR="00EC1144">
        <w:fldChar w:fldCharType="begin"/>
      </w:r>
      <w:r>
        <w:instrText xml:space="preserve"> REF _Ref187827315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79</w:t>
      </w:r>
      <w:r w:rsidR="00EC1144">
        <w:fldChar w:fldCharType="end"/>
      </w:r>
      <w:r>
        <w:t>)</w:t>
      </w:r>
      <w:r w:rsidR="000319EC">
        <w:t>.</w:t>
      </w:r>
    </w:p>
    <w:p w:rsidR="003F5820" w:rsidRDefault="007652B1" w:rsidP="00FC1A0A">
      <w:pPr>
        <w:pStyle w:val="a9"/>
      </w:pPr>
      <w:r>
        <w:rPr>
          <w:noProof/>
        </w:rPr>
        <w:drawing>
          <wp:inline distT="0" distB="0" distL="0" distR="0">
            <wp:extent cx="3467100" cy="6381750"/>
            <wp:effectExtent l="19050" t="0" r="0" b="0"/>
            <wp:docPr id="26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  <w:rPr>
          <w:lang w:val="en-US"/>
        </w:rPr>
      </w:pPr>
      <w:bookmarkStart w:id="116" w:name="_Ref187827315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79</w:t>
      </w:r>
      <w:r w:rsidR="00EC1144" w:rsidRPr="0050404E">
        <w:rPr>
          <w:szCs w:val="22"/>
        </w:rPr>
        <w:fldChar w:fldCharType="end"/>
      </w:r>
      <w:bookmarkEnd w:id="116"/>
      <w:r w:rsidRPr="0050404E">
        <w:t>.</w:t>
      </w:r>
      <w:r w:rsidR="003E641B" w:rsidRPr="0050404E">
        <w:t xml:space="preserve"> </w:t>
      </w:r>
      <w:r w:rsidR="0050404E">
        <w:t>Меню изменения блока</w:t>
      </w:r>
    </w:p>
    <w:p w:rsidR="003F5820" w:rsidRPr="00DB5B45" w:rsidRDefault="003F5820" w:rsidP="002340FC">
      <w:pPr>
        <w:pStyle w:val="ad"/>
        <w:numPr>
          <w:ilvl w:val="0"/>
          <w:numId w:val="27"/>
        </w:numPr>
      </w:pPr>
      <w:r>
        <w:t xml:space="preserve">В диалоговом окне </w:t>
      </w:r>
      <w:r w:rsidRPr="007652B1">
        <w:rPr>
          <w:b/>
          <w:bCs/>
        </w:rPr>
        <w:t>«Редактор новых блоков»</w:t>
      </w:r>
      <w:r>
        <w:t xml:space="preserve"> нажмите кнопку </w:t>
      </w:r>
      <w:r w:rsidRPr="007652B1">
        <w:rPr>
          <w:b/>
          <w:bCs/>
        </w:rPr>
        <w:t>«Добавить свойство»</w:t>
      </w:r>
      <w:r>
        <w:t xml:space="preserve"> в нижней части окна.</w:t>
      </w:r>
      <w:r w:rsidR="003E641B">
        <w:t xml:space="preserve"> </w:t>
      </w:r>
      <w:r>
        <w:t>Введите следующие значения полей</w:t>
      </w:r>
      <w:r w:rsidRPr="00DB5B45">
        <w:rPr>
          <w:lang w:val="en-US"/>
        </w:rPr>
        <w:t>:</w:t>
      </w:r>
    </w:p>
    <w:p w:rsidR="003F5820" w:rsidRDefault="003F5820" w:rsidP="00FC1A0A">
      <w:r>
        <w:t>Название –</w:t>
      </w:r>
      <w:r w:rsidR="003E641B">
        <w:t xml:space="preserve"> </w:t>
      </w:r>
      <w:r w:rsidRPr="009D23B0">
        <w:rPr>
          <w:rStyle w:val="aa"/>
        </w:rPr>
        <w:t>Число задвижек</w:t>
      </w:r>
      <w:r>
        <w:t>;</w:t>
      </w:r>
    </w:p>
    <w:p w:rsidR="003F5820" w:rsidRDefault="003F5820" w:rsidP="00FC1A0A">
      <w:r>
        <w:lastRenderedPageBreak/>
        <w:t xml:space="preserve">Имя – </w:t>
      </w:r>
      <w:proofErr w:type="spellStart"/>
      <w:r w:rsidRPr="00FC1A0A">
        <w:rPr>
          <w:rStyle w:val="aa"/>
        </w:rPr>
        <w:t>Z_Count</w:t>
      </w:r>
      <w:proofErr w:type="spellEnd"/>
      <w:r>
        <w:t>;</w:t>
      </w:r>
    </w:p>
    <w:p w:rsidR="003F5820" w:rsidRDefault="003F5820" w:rsidP="00FC1A0A">
      <w:r>
        <w:t xml:space="preserve">Тип данных – </w:t>
      </w:r>
      <w:r w:rsidRPr="00FC1A0A">
        <w:rPr>
          <w:rStyle w:val="aa"/>
        </w:rPr>
        <w:t>Целое</w:t>
      </w:r>
      <w:r>
        <w:t>;</w:t>
      </w:r>
    </w:p>
    <w:p w:rsidR="009D23B0" w:rsidRPr="00180F68" w:rsidRDefault="003F5820" w:rsidP="00180F68">
      <w:pPr>
        <w:rPr>
          <w:sz w:val="22"/>
          <w:szCs w:val="22"/>
          <w:lang w:val="en-US"/>
        </w:rPr>
      </w:pPr>
      <w:r>
        <w:t>Значение</w:t>
      </w:r>
      <w:r w:rsidR="009D23B0">
        <w:rPr>
          <w:lang w:val="en-US"/>
        </w:rPr>
        <w:t>:</w:t>
      </w:r>
      <w:r w:rsidR="00180F68">
        <w:rPr>
          <w:lang w:val="en-US"/>
        </w:rPr>
        <w:t xml:space="preserve"> </w:t>
      </w:r>
      <w:r w:rsidR="009D23B0" w:rsidRPr="00180F68">
        <w:rPr>
          <w:rStyle w:val="af0"/>
          <w:lang w:val="en-US"/>
        </w:rPr>
        <w:t>{</w:t>
      </w:r>
      <w:r w:rsidRPr="00180F68">
        <w:rPr>
          <w:rStyle w:val="af0"/>
          <w:lang w:val="en-US"/>
        </w:rPr>
        <w:t>query: category</w:t>
      </w:r>
      <w:proofErr w:type="gramStart"/>
      <w:r w:rsidRPr="00180F68">
        <w:rPr>
          <w:rStyle w:val="af0"/>
          <w:lang w:val="en-US"/>
        </w:rPr>
        <w:t>=«</w:t>
      </w:r>
      <w:proofErr w:type="gramEnd"/>
      <w:r w:rsidRPr="00180F68">
        <w:rPr>
          <w:rStyle w:val="af0"/>
        </w:rPr>
        <w:t>Задвижки</w:t>
      </w:r>
      <w:r w:rsidRPr="00180F68">
        <w:rPr>
          <w:rStyle w:val="af0"/>
          <w:lang w:val="en-US"/>
        </w:rPr>
        <w:t>»; group=*; name=«*xb01»;</w:t>
      </w:r>
      <w:r w:rsidR="009D23B0" w:rsidRPr="00180F68">
        <w:rPr>
          <w:rStyle w:val="af0"/>
          <w:lang w:val="en-US"/>
        </w:rPr>
        <w:t xml:space="preserve"> w</w:t>
      </w:r>
      <w:r w:rsidRPr="00180F68">
        <w:rPr>
          <w:rStyle w:val="af0"/>
          <w:lang w:val="en-US"/>
        </w:rPr>
        <w:t>hat=count}</w:t>
      </w:r>
    </w:p>
    <w:p w:rsidR="003F5820" w:rsidRPr="00FC0C7B" w:rsidRDefault="003F5820" w:rsidP="00FC1A0A">
      <w:r w:rsidRPr="00764400">
        <w:t>(</w:t>
      </w:r>
      <w:r>
        <w:t>см</w:t>
      </w:r>
      <w:r w:rsidRPr="00764400">
        <w:t xml:space="preserve">. </w:t>
      </w:r>
      <w:r w:rsidR="00EC1144">
        <w:fldChar w:fldCharType="begin"/>
      </w:r>
      <w:r w:rsidRPr="00764400">
        <w:instrText xml:space="preserve"> </w:instrText>
      </w:r>
      <w:r w:rsidRPr="00140771">
        <w:rPr>
          <w:lang w:val="en-US"/>
        </w:rPr>
        <w:instrText>REF</w:instrText>
      </w:r>
      <w:r w:rsidRPr="00764400">
        <w:instrText xml:space="preserve"> _</w:instrText>
      </w:r>
      <w:r w:rsidRPr="00140771">
        <w:rPr>
          <w:lang w:val="en-US"/>
        </w:rPr>
        <w:instrText>Ref</w:instrText>
      </w:r>
      <w:r w:rsidRPr="00764400">
        <w:instrText>187829362 \</w:instrText>
      </w:r>
      <w:r w:rsidRPr="00140771">
        <w:rPr>
          <w:lang w:val="en-US"/>
        </w:rPr>
        <w:instrText>h</w:instrText>
      </w:r>
      <w:r w:rsidRPr="00764400">
        <w:instrText xml:space="preserve">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80</w:t>
      </w:r>
      <w:r w:rsidR="00EC1144">
        <w:fldChar w:fldCharType="end"/>
      </w:r>
      <w:r>
        <w:t>).</w:t>
      </w:r>
    </w:p>
    <w:p w:rsidR="003E5653" w:rsidRDefault="003F5820" w:rsidP="00FC1A0A">
      <w:r>
        <w:t>В строке «</w:t>
      </w:r>
      <w:r w:rsidRPr="00FC1A0A">
        <w:rPr>
          <w:rStyle w:val="aa"/>
        </w:rPr>
        <w:t>Значение</w:t>
      </w:r>
      <w: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9D23B0">
        <w:rPr>
          <w:rStyle w:val="aa"/>
        </w:rPr>
        <w:t>«</w:t>
      </w:r>
      <w:r w:rsidRPr="009D23B0">
        <w:rPr>
          <w:rStyle w:val="aa"/>
        </w:rPr>
        <w:t>xb01</w:t>
      </w:r>
      <w:r w:rsidR="009D23B0" w:rsidRPr="009D23B0">
        <w:rPr>
          <w:rStyle w:val="aa"/>
        </w:rPr>
        <w:t>»</w:t>
      </w:r>
      <w:r w:rsidRPr="00700D53">
        <w:t xml:space="preserve"> </w:t>
      </w:r>
      <w:r>
        <w:t xml:space="preserve">из категории </w:t>
      </w:r>
      <w:r w:rsidR="009D23B0" w:rsidRPr="009D23B0">
        <w:rPr>
          <w:rStyle w:val="aa"/>
        </w:rPr>
        <w:t>«</w:t>
      </w:r>
      <w:r w:rsidRPr="009D23B0">
        <w:rPr>
          <w:rStyle w:val="aa"/>
        </w:rPr>
        <w:t>Задвижки</w:t>
      </w:r>
      <w:r w:rsidR="009D23B0" w:rsidRPr="009D23B0">
        <w:rPr>
          <w:rStyle w:val="aa"/>
        </w:rPr>
        <w:t>»</w:t>
      </w:r>
      <w:r>
        <w:t xml:space="preserve">. Поскольку во всех задвижках есть только один сигнал </w:t>
      </w:r>
      <w:r w:rsidR="009D23B0" w:rsidRPr="009D23B0">
        <w:rPr>
          <w:rStyle w:val="aa"/>
        </w:rPr>
        <w:t>«</w:t>
      </w:r>
      <w:r w:rsidRPr="009D23B0">
        <w:rPr>
          <w:rStyle w:val="aa"/>
        </w:rPr>
        <w:t>xb01</w:t>
      </w:r>
      <w:r w:rsidR="009D23B0" w:rsidRPr="009D23B0">
        <w:rPr>
          <w:rStyle w:val="aa"/>
        </w:rPr>
        <w:t>»</w:t>
      </w:r>
      <w:r w:rsidRPr="00FC1A0A">
        <w:rPr>
          <w:rStyle w:val="aa"/>
        </w:rPr>
        <w:t xml:space="preserve">, </w:t>
      </w:r>
      <w:r w:rsidRPr="00FC0C7B">
        <w:t>то в</w:t>
      </w:r>
      <w:r>
        <w:t>о</w:t>
      </w:r>
      <w:r w:rsidRPr="00FC0C7B">
        <w:t>звращаемое зна</w:t>
      </w:r>
      <w:r>
        <w:t>ч</w:t>
      </w:r>
      <w:r w:rsidRPr="00FC0C7B">
        <w:t>ение соотве</w:t>
      </w:r>
      <w:r>
        <w:t>т</w:t>
      </w:r>
      <w:r w:rsidRPr="00FC0C7B">
        <w:t>ствует количеству задв</w:t>
      </w:r>
      <w:r>
        <w:t>и</w:t>
      </w:r>
      <w:r w:rsidRPr="00FC0C7B">
        <w:t>же</w:t>
      </w:r>
      <w:r>
        <w:t>к (</w:t>
      </w:r>
      <w:proofErr w:type="spellStart"/>
      <w:r>
        <w:t>клапнов</w:t>
      </w:r>
      <w:proofErr w:type="spellEnd"/>
      <w:r>
        <w:t>)</w:t>
      </w:r>
      <w:r w:rsidRPr="00FC0C7B">
        <w:t xml:space="preserve"> в базе данных</w:t>
      </w:r>
      <w:r>
        <w:t xml:space="preserve"> сигналов.</w:t>
      </w:r>
    </w:p>
    <w:p w:rsidR="003F5820" w:rsidRDefault="009D23B0" w:rsidP="00FC1A0A">
      <w:pPr>
        <w:pStyle w:val="a9"/>
      </w:pPr>
      <w:r>
        <w:rPr>
          <w:noProof/>
        </w:rPr>
        <w:drawing>
          <wp:inline distT="0" distB="0" distL="0" distR="0">
            <wp:extent cx="5934075" cy="3429000"/>
            <wp:effectExtent l="19050" t="0" r="9525" b="0"/>
            <wp:docPr id="27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bookmarkStart w:id="117" w:name="_Ref18782936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80</w:t>
      </w:r>
      <w:r w:rsidR="00EC1144" w:rsidRPr="0050404E">
        <w:rPr>
          <w:szCs w:val="22"/>
        </w:rPr>
        <w:fldChar w:fldCharType="end"/>
      </w:r>
      <w:bookmarkEnd w:id="117"/>
      <w:r w:rsidRPr="0050404E">
        <w:t>.</w:t>
      </w:r>
      <w:r w:rsidR="003E641B" w:rsidRPr="0050404E">
        <w:t xml:space="preserve"> </w:t>
      </w:r>
      <w:r w:rsidR="0050404E">
        <w:t>Окно редактора новых блоков</w:t>
      </w:r>
    </w:p>
    <w:p w:rsidR="003E5653" w:rsidRDefault="003F5820" w:rsidP="002340FC">
      <w:pPr>
        <w:pStyle w:val="ad"/>
        <w:numPr>
          <w:ilvl w:val="0"/>
          <w:numId w:val="27"/>
        </w:numPr>
      </w:pPr>
      <w:r>
        <w:t xml:space="preserve">Закройте диалоговое окно </w:t>
      </w:r>
      <w:r w:rsidRPr="007652B1">
        <w:rPr>
          <w:b/>
          <w:bCs/>
        </w:rPr>
        <w:t>«Редактор новых блоков»</w:t>
      </w:r>
      <w:r>
        <w:t xml:space="preserve"> нажатием кнопки </w:t>
      </w:r>
      <w:r w:rsidRPr="007652B1">
        <w:rPr>
          <w:b/>
          <w:bCs/>
        </w:rPr>
        <w:t>«</w:t>
      </w:r>
      <w:proofErr w:type="spellStart"/>
      <w:r w:rsidR="007652B1" w:rsidRPr="007652B1">
        <w:rPr>
          <w:b/>
          <w:bCs/>
        </w:rPr>
        <w:t>Ok</w:t>
      </w:r>
      <w:proofErr w:type="spellEnd"/>
      <w:r w:rsidRPr="007652B1">
        <w:rPr>
          <w:b/>
          <w:bCs/>
        </w:rPr>
        <w:t>»</w:t>
      </w:r>
      <w:r>
        <w:t>.</w:t>
      </w:r>
    </w:p>
    <w:p w:rsidR="003F5820" w:rsidRDefault="003F5820" w:rsidP="00347792">
      <w:pPr>
        <w:pStyle w:val="2"/>
      </w:pPr>
      <w:bookmarkStart w:id="118" w:name="_Toc405806689"/>
      <w:r>
        <w:t>Создание модели управления клапаном</w:t>
      </w:r>
      <w:bookmarkEnd w:id="118"/>
    </w:p>
    <w:p w:rsidR="003E5653" w:rsidRPr="00FC1A0A" w:rsidRDefault="003F5820" w:rsidP="009D23B0">
      <w:pPr>
        <w:rPr>
          <w:rStyle w:val="aa"/>
        </w:rPr>
      </w:pPr>
      <w:r>
        <w:t>Простейшая модель управления клапаном будет работать по следующему принципу</w:t>
      </w:r>
      <w:r w:rsidR="009D23B0">
        <w:t xml:space="preserve">. </w:t>
      </w:r>
      <w:r>
        <w:t>На вход модели поступают два сигнала логического типа</w:t>
      </w:r>
      <w:r w:rsidRPr="00700D53">
        <w:t>:</w:t>
      </w:r>
      <w:r w:rsidR="009D23B0">
        <w:t xml:space="preserve"> </w:t>
      </w:r>
      <w:r w:rsidR="009D23B0">
        <w:rPr>
          <w:rStyle w:val="aa"/>
        </w:rPr>
        <w:t>«Команда Открыть»</w:t>
      </w:r>
      <w:r w:rsidR="009D23B0" w:rsidRPr="009D23B0">
        <w:t xml:space="preserve"> и</w:t>
      </w:r>
      <w:r w:rsidR="009D23B0">
        <w:rPr>
          <w:rStyle w:val="aa"/>
        </w:rPr>
        <w:t xml:space="preserve"> «</w:t>
      </w:r>
      <w:r w:rsidRPr="00FC1A0A">
        <w:rPr>
          <w:rStyle w:val="aa"/>
        </w:rPr>
        <w:t>Команда Закрыть</w:t>
      </w:r>
      <w:r w:rsidR="009D23B0">
        <w:rPr>
          <w:rStyle w:val="aa"/>
        </w:rPr>
        <w:t>»</w:t>
      </w:r>
      <w:r w:rsidRPr="009D23B0">
        <w:t>.</w:t>
      </w:r>
    </w:p>
    <w:p w:rsidR="003F5820" w:rsidRDefault="003F5820" w:rsidP="00CE14EE">
      <w:r>
        <w:t xml:space="preserve">В случае, когда обе команды равны </w:t>
      </w:r>
      <w:r w:rsidR="00BE537C" w:rsidRPr="00BE537C">
        <w:rPr>
          <w:rStyle w:val="aa"/>
        </w:rPr>
        <w:t>«</w:t>
      </w:r>
      <w:r w:rsidRPr="00BE537C">
        <w:rPr>
          <w:rStyle w:val="aa"/>
        </w:rPr>
        <w:t>0</w:t>
      </w:r>
      <w:r w:rsidR="00BE537C" w:rsidRPr="00BE537C">
        <w:rPr>
          <w:rStyle w:val="aa"/>
        </w:rPr>
        <w:t>»</w:t>
      </w:r>
      <w:r w:rsidR="002450C7">
        <w:t xml:space="preserve"> (логическая Ложь) или </w:t>
      </w:r>
      <w:r w:rsidR="002450C7" w:rsidRPr="002450C7">
        <w:t>о</w:t>
      </w:r>
      <w:r>
        <w:t xml:space="preserve">бе команды равны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1</w:t>
      </w:r>
      <w:r w:rsidR="002450C7" w:rsidRPr="002450C7">
        <w:rPr>
          <w:rStyle w:val="aa"/>
        </w:rPr>
        <w:t>»</w:t>
      </w:r>
      <w:r w:rsidR="002450C7">
        <w:t xml:space="preserve"> (л</w:t>
      </w:r>
      <w:r>
        <w:t>огическая Истина), задвижка (клапан) не меняет своего положения.</w:t>
      </w:r>
    </w:p>
    <w:p w:rsidR="003F5820" w:rsidRPr="00700D53" w:rsidRDefault="002450C7" w:rsidP="00CE14EE">
      <w:r>
        <w:t xml:space="preserve">Пока </w:t>
      </w:r>
      <w:r w:rsidRPr="002450C7">
        <w:rPr>
          <w:rStyle w:val="aa"/>
        </w:rPr>
        <w:t>«К</w:t>
      </w:r>
      <w:r w:rsidR="003F5820" w:rsidRPr="002450C7">
        <w:rPr>
          <w:rStyle w:val="aa"/>
        </w:rPr>
        <w:t>оманда Открыть</w:t>
      </w:r>
      <w:r w:rsidRPr="002450C7">
        <w:rPr>
          <w:rStyle w:val="aa"/>
        </w:rPr>
        <w:t>»</w:t>
      </w:r>
      <w:r w:rsidR="003F5820">
        <w:t xml:space="preserve"> ра</w:t>
      </w:r>
      <w:r>
        <w:t>в</w:t>
      </w:r>
      <w:r w:rsidR="003F5820">
        <w:t xml:space="preserve">на </w:t>
      </w:r>
      <w:r w:rsidRPr="002450C7">
        <w:rPr>
          <w:rStyle w:val="aa"/>
        </w:rPr>
        <w:t>«</w:t>
      </w:r>
      <w:r w:rsidR="003F5820" w:rsidRPr="002450C7">
        <w:rPr>
          <w:rStyle w:val="aa"/>
        </w:rPr>
        <w:t>1</w:t>
      </w:r>
      <w:r w:rsidRPr="002450C7">
        <w:rPr>
          <w:rStyle w:val="aa"/>
        </w:rPr>
        <w:t>»</w:t>
      </w:r>
      <w:r w:rsidRPr="002450C7">
        <w:t xml:space="preserve"> </w:t>
      </w:r>
      <w:r>
        <w:t xml:space="preserve">и </w:t>
      </w:r>
      <w:r w:rsidRPr="002450C7">
        <w:rPr>
          <w:rStyle w:val="aa"/>
        </w:rPr>
        <w:t>«К</w:t>
      </w:r>
      <w:r w:rsidR="003F5820" w:rsidRPr="002450C7">
        <w:rPr>
          <w:rStyle w:val="aa"/>
        </w:rPr>
        <w:t>оманда Закрыть</w:t>
      </w:r>
      <w:r w:rsidRPr="002450C7">
        <w:rPr>
          <w:rStyle w:val="aa"/>
        </w:rPr>
        <w:t>»</w:t>
      </w:r>
      <w:r w:rsidR="003F5820">
        <w:t xml:space="preserve"> равна </w:t>
      </w:r>
      <w:r w:rsidRPr="002450C7">
        <w:rPr>
          <w:rStyle w:val="aa"/>
        </w:rPr>
        <w:t>«</w:t>
      </w:r>
      <w:r w:rsidR="003F5820" w:rsidRPr="002450C7">
        <w:rPr>
          <w:rStyle w:val="aa"/>
        </w:rPr>
        <w:t>0</w:t>
      </w:r>
      <w:r w:rsidRPr="002450C7">
        <w:rPr>
          <w:rStyle w:val="aa"/>
        </w:rPr>
        <w:t>»</w:t>
      </w:r>
      <w:r w:rsidR="003F5820">
        <w:t>, блок управления изменяет положение клапана (задвижки), увеличивая его с постоянной скоростью, до достижения одного из следующих условий</w:t>
      </w:r>
      <w:r w:rsidR="003F5820" w:rsidRPr="00700D53">
        <w:t>:</w:t>
      </w:r>
    </w:p>
    <w:p w:rsidR="003F5820" w:rsidRDefault="003F5820" w:rsidP="00CE14EE">
      <w:r w:rsidRPr="00700D53">
        <w:t xml:space="preserve">1 –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Положение</w:t>
      </w:r>
      <w:r w:rsidR="002450C7">
        <w:rPr>
          <w:rStyle w:val="aa"/>
        </w:rPr>
        <w:t>»</w:t>
      </w:r>
      <w:r>
        <w:t xml:space="preserve"> клапана равно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100</w:t>
      </w:r>
      <w:r w:rsidR="002450C7">
        <w:rPr>
          <w:rStyle w:val="aa"/>
        </w:rPr>
        <w:t>»</w:t>
      </w:r>
      <w:r>
        <w:t xml:space="preserve"> (</w:t>
      </w:r>
      <w:r w:rsidRPr="002450C7">
        <w:t xml:space="preserve">полностью </w:t>
      </w:r>
      <w:r w:rsidR="002450C7" w:rsidRPr="002450C7">
        <w:t>о</w:t>
      </w:r>
      <w:r w:rsidRPr="002450C7">
        <w:t>ткрыта</w:t>
      </w:r>
      <w:r>
        <w:t>);</w:t>
      </w:r>
    </w:p>
    <w:p w:rsidR="003F5820" w:rsidRDefault="003F5820" w:rsidP="00CE14EE">
      <w:r>
        <w:lastRenderedPageBreak/>
        <w:t xml:space="preserve">2 –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Команда Открыть</w:t>
      </w:r>
      <w:r w:rsidR="002450C7">
        <w:rPr>
          <w:rStyle w:val="aa"/>
        </w:rPr>
        <w:t>»</w:t>
      </w:r>
      <w:r>
        <w:t xml:space="preserve"> становится равной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0</w:t>
      </w:r>
      <w:r w:rsidR="002450C7" w:rsidRPr="002450C7">
        <w:rPr>
          <w:rStyle w:val="aa"/>
        </w:rPr>
        <w:t>»</w:t>
      </w:r>
      <w:r>
        <w:t>.</w:t>
      </w:r>
    </w:p>
    <w:p w:rsidR="003F5820" w:rsidRPr="00700D53" w:rsidRDefault="003F5820" w:rsidP="00CE14EE">
      <w:r>
        <w:t xml:space="preserve">Пока </w:t>
      </w:r>
      <w:r w:rsidR="002450C7">
        <w:t>«</w:t>
      </w:r>
      <w:r w:rsidRPr="00FC1A0A">
        <w:rPr>
          <w:rStyle w:val="aa"/>
        </w:rPr>
        <w:t>Команда Закрыть</w:t>
      </w:r>
      <w:r w:rsidR="002450C7">
        <w:rPr>
          <w:rStyle w:val="aa"/>
        </w:rPr>
        <w:t>»</w:t>
      </w:r>
      <w:r>
        <w:t xml:space="preserve"> равна </w:t>
      </w:r>
      <w:r w:rsidR="002450C7">
        <w:t>«</w:t>
      </w:r>
      <w:r w:rsidRPr="00FC1A0A">
        <w:rPr>
          <w:rStyle w:val="aa"/>
        </w:rPr>
        <w:t>1</w:t>
      </w:r>
      <w:r w:rsidR="002450C7">
        <w:rPr>
          <w:rStyle w:val="aa"/>
        </w:rPr>
        <w:t>»</w:t>
      </w:r>
      <w:r>
        <w:t xml:space="preserve"> и </w:t>
      </w:r>
      <w:r w:rsidR="002450C7">
        <w:t>«</w:t>
      </w:r>
      <w:r w:rsidRPr="00FC1A0A">
        <w:rPr>
          <w:rStyle w:val="aa"/>
        </w:rPr>
        <w:t>Команда Открыть</w:t>
      </w:r>
      <w:r w:rsidR="002450C7">
        <w:rPr>
          <w:rStyle w:val="aa"/>
        </w:rPr>
        <w:t>»</w:t>
      </w:r>
      <w:r>
        <w:t xml:space="preserve"> равна </w:t>
      </w:r>
      <w:r w:rsidR="002450C7"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>
        <w:t>, блок управления изменяет положение задвижки до достижения одного из следующих условий</w:t>
      </w:r>
      <w:r w:rsidRPr="00700D53">
        <w:t>:</w:t>
      </w:r>
    </w:p>
    <w:p w:rsidR="003F5820" w:rsidRPr="00700D53" w:rsidRDefault="003F5820" w:rsidP="00CE14EE">
      <w:r w:rsidRPr="00700D53">
        <w:t xml:space="preserve">1 </w:t>
      </w:r>
      <w:r>
        <w:t xml:space="preserve">–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Положение</w:t>
      </w:r>
      <w:r w:rsidR="002450C7" w:rsidRPr="002450C7">
        <w:rPr>
          <w:rStyle w:val="aa"/>
        </w:rPr>
        <w:t>»</w:t>
      </w:r>
      <w:r>
        <w:t xml:space="preserve"> задвижки равно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>
        <w:t xml:space="preserve"> (полност</w:t>
      </w:r>
      <w:r w:rsidRPr="002450C7">
        <w:t>ью закрыта</w:t>
      </w:r>
      <w:r>
        <w:t>)</w:t>
      </w:r>
      <w:r w:rsidRPr="00700D53">
        <w:t>;</w:t>
      </w:r>
    </w:p>
    <w:p w:rsidR="003F5820" w:rsidRDefault="003F5820" w:rsidP="00CE14EE">
      <w:r>
        <w:t xml:space="preserve">2 –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Команда Закрыть</w:t>
      </w:r>
      <w:r w:rsidR="002450C7" w:rsidRPr="002450C7">
        <w:rPr>
          <w:rStyle w:val="aa"/>
        </w:rPr>
        <w:t>»</w:t>
      </w:r>
      <w:r>
        <w:t xml:space="preserve"> равна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0</w:t>
      </w:r>
      <w:r w:rsidR="002450C7" w:rsidRPr="002450C7">
        <w:rPr>
          <w:rStyle w:val="aa"/>
        </w:rPr>
        <w:t>»</w:t>
      </w:r>
      <w:r>
        <w:t>.</w:t>
      </w:r>
    </w:p>
    <w:p w:rsidR="003F5820" w:rsidRPr="000B3D3C" w:rsidRDefault="003F5820" w:rsidP="00CE14EE">
      <w:r>
        <w:t xml:space="preserve">При достижении значений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Положени</w:t>
      </w:r>
      <w:r w:rsidR="002450C7" w:rsidRPr="002450C7">
        <w:rPr>
          <w:rStyle w:val="aa"/>
        </w:rPr>
        <w:t>е»</w:t>
      </w:r>
      <w:r>
        <w:t xml:space="preserve"> величины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100</w:t>
      </w:r>
      <w:r w:rsidR="002450C7" w:rsidRPr="002450C7">
        <w:rPr>
          <w:rStyle w:val="aa"/>
        </w:rPr>
        <w:t>»</w:t>
      </w:r>
      <w:r>
        <w:t xml:space="preserve"> или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 w:rsidR="003E641B">
        <w:t xml:space="preserve"> </w:t>
      </w:r>
      <w:r>
        <w:t>на</w:t>
      </w:r>
      <w:r w:rsidR="003E641B">
        <w:t xml:space="preserve"> </w:t>
      </w:r>
      <w:r>
        <w:t xml:space="preserve">выходе из блока в портах с именами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Открыта</w:t>
      </w:r>
      <w:r w:rsidR="002450C7">
        <w:rPr>
          <w:rStyle w:val="aa"/>
        </w:rPr>
        <w:t>»</w:t>
      </w:r>
      <w:r>
        <w:t xml:space="preserve"> или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Закрыта</w:t>
      </w:r>
      <w:r w:rsidR="002450C7">
        <w:rPr>
          <w:rStyle w:val="aa"/>
        </w:rPr>
        <w:t>»</w:t>
      </w:r>
      <w:r w:rsidRPr="00FC1A0A">
        <w:rPr>
          <w:rStyle w:val="aa"/>
        </w:rPr>
        <w:t xml:space="preserve"> </w:t>
      </w:r>
      <w:r>
        <w:t xml:space="preserve">соответственно принимают значения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1</w:t>
      </w:r>
      <w:r w:rsidR="002450C7">
        <w:rPr>
          <w:rStyle w:val="aa"/>
        </w:rPr>
        <w:t>»</w:t>
      </w:r>
      <w:r>
        <w:t xml:space="preserve"> (</w:t>
      </w:r>
      <w:r w:rsidR="00764400">
        <w:t xml:space="preserve">логическая </w:t>
      </w:r>
      <w:r>
        <w:t xml:space="preserve">Истина), в противном случае они равны </w:t>
      </w:r>
      <w:r w:rsidR="002450C7" w:rsidRPr="002450C7">
        <w:rPr>
          <w:rStyle w:val="aa"/>
        </w:rPr>
        <w:t>«</w:t>
      </w:r>
      <w:r w:rsidRPr="00FC1A0A">
        <w:rPr>
          <w:rStyle w:val="aa"/>
        </w:rPr>
        <w:t>0</w:t>
      </w:r>
      <w:r w:rsidR="002450C7">
        <w:rPr>
          <w:rStyle w:val="aa"/>
        </w:rPr>
        <w:t>»</w:t>
      </w:r>
      <w:r>
        <w:t xml:space="preserve"> (</w:t>
      </w:r>
      <w:r w:rsidR="00764400">
        <w:t xml:space="preserve">логическая </w:t>
      </w:r>
      <w:r>
        <w:t>Ложь).</w:t>
      </w:r>
    </w:p>
    <w:p w:rsidR="003F5820" w:rsidRDefault="003F5820" w:rsidP="00CE14EE">
      <w:r>
        <w:t xml:space="preserve">Войдите в </w:t>
      </w:r>
      <w:proofErr w:type="spellStart"/>
      <w:r w:rsidR="002450C7" w:rsidRPr="002450C7">
        <w:t>с</w:t>
      </w:r>
      <w:r w:rsidRPr="002450C7">
        <w:t>убмодель</w:t>
      </w:r>
      <w:proofErr w:type="spellEnd"/>
      <w:r w:rsidRPr="002450C7">
        <w:t xml:space="preserve"> </w:t>
      </w:r>
      <w:r w:rsidR="002450C7" w:rsidRPr="002450C7">
        <w:rPr>
          <w:rStyle w:val="aa"/>
        </w:rPr>
        <w:t>«</w:t>
      </w:r>
      <w:r w:rsidRPr="002450C7">
        <w:rPr>
          <w:rStyle w:val="aa"/>
        </w:rPr>
        <w:t>БУЗ</w:t>
      </w:r>
      <w:r w:rsidR="002450C7" w:rsidRPr="002450C7">
        <w:rPr>
          <w:rStyle w:val="aa"/>
        </w:rPr>
        <w:t>»</w:t>
      </w:r>
      <w:r>
        <w:t xml:space="preserve"> и соберите схему, как показано</w:t>
      </w:r>
      <w:r w:rsidR="003E641B">
        <w:t xml:space="preserve"> </w:t>
      </w:r>
      <w:r>
        <w:t>на следующем рисун</w:t>
      </w:r>
      <w:r w:rsidR="002450C7">
        <w:t>ке</w:t>
      </w:r>
      <w:r>
        <w:t xml:space="preserve"> (см. </w:t>
      </w:r>
      <w:r w:rsidR="00EC1144">
        <w:fldChar w:fldCharType="begin"/>
      </w:r>
      <w:r>
        <w:instrText xml:space="preserve"> REF _Ref187830098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81</w:t>
      </w:r>
      <w:r w:rsidR="00EC1144">
        <w:fldChar w:fldCharType="end"/>
      </w:r>
      <w:r>
        <w:t>)</w:t>
      </w:r>
      <w:r w:rsidR="002450C7">
        <w:t>:</w:t>
      </w:r>
    </w:p>
    <w:p w:rsidR="003F5820" w:rsidRDefault="00A704E5" w:rsidP="00FC1A0A">
      <w:pPr>
        <w:pStyle w:val="a9"/>
      </w:pPr>
      <w:r>
        <w:rPr>
          <w:noProof/>
        </w:rPr>
        <w:drawing>
          <wp:inline distT="0" distB="0" distL="0" distR="0">
            <wp:extent cx="5676900" cy="3305175"/>
            <wp:effectExtent l="19050" t="0" r="0" b="0"/>
            <wp:docPr id="2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5"/>
      </w:pPr>
      <w:bookmarkStart w:id="119" w:name="_Ref18783009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81</w:t>
      </w:r>
      <w:r w:rsidR="00EC1144" w:rsidRPr="0050404E">
        <w:rPr>
          <w:szCs w:val="22"/>
        </w:rPr>
        <w:fldChar w:fldCharType="end"/>
      </w:r>
      <w:bookmarkEnd w:id="119"/>
      <w:r w:rsidRPr="0050404E">
        <w:t>.</w:t>
      </w:r>
      <w:r w:rsidR="003E641B" w:rsidRPr="0050404E">
        <w:t xml:space="preserve"> </w:t>
      </w:r>
      <w:r w:rsidR="0050404E">
        <w:t>Структурная схема БУЗ</w:t>
      </w:r>
    </w:p>
    <w:p w:rsidR="00FC038B" w:rsidRDefault="003F5820" w:rsidP="00CE14EE">
      <w:r>
        <w:t xml:space="preserve">Для блока </w:t>
      </w:r>
      <w:r w:rsidRPr="008E7F16">
        <w:rPr>
          <w:rStyle w:val="aa"/>
        </w:rPr>
        <w:t>«Сумматор»</w:t>
      </w:r>
      <w:r>
        <w:t xml:space="preserve"> установите значение весовых множителей </w:t>
      </w:r>
      <w:r w:rsidRPr="008E7F16">
        <w:rPr>
          <w:rStyle w:val="aa"/>
        </w:rPr>
        <w:t>[1,-1]</w:t>
      </w:r>
      <w:r w:rsidRPr="00700D53">
        <w:t>.</w:t>
      </w:r>
    </w:p>
    <w:p w:rsidR="003E5653" w:rsidRDefault="008E7F16" w:rsidP="00CE14EE">
      <w:r>
        <w:t>Таким образом, н</w:t>
      </w:r>
      <w:r w:rsidR="003F5820">
        <w:t xml:space="preserve">а выходе из блока </w:t>
      </w:r>
      <w:r w:rsidR="003F5820" w:rsidRPr="008E7F16">
        <w:rPr>
          <w:rStyle w:val="aa"/>
        </w:rPr>
        <w:t>«Сумматор»</w:t>
      </w:r>
      <w:r w:rsidR="003F5820">
        <w:t xml:space="preserve"> будет значение </w:t>
      </w:r>
      <w:r w:rsidRPr="008E7F16">
        <w:rPr>
          <w:rStyle w:val="aa"/>
        </w:rPr>
        <w:t>«</w:t>
      </w:r>
      <w:r w:rsidR="003F5820" w:rsidRPr="008E7F16">
        <w:rPr>
          <w:rStyle w:val="aa"/>
        </w:rPr>
        <w:t>1</w:t>
      </w:r>
      <w:r w:rsidRPr="008E7F16">
        <w:rPr>
          <w:rStyle w:val="aa"/>
        </w:rPr>
        <w:t>»</w:t>
      </w:r>
      <w:r w:rsidR="003F5820" w:rsidRPr="00FC1A0A">
        <w:rPr>
          <w:rStyle w:val="aa"/>
        </w:rPr>
        <w:t>,</w:t>
      </w:r>
      <w:r w:rsidR="003F5820">
        <w:t xml:space="preserve"> когда </w:t>
      </w:r>
      <w:r w:rsidRPr="008E7F16">
        <w:rPr>
          <w:rStyle w:val="aa"/>
        </w:rPr>
        <w:t>«Команда</w:t>
      </w:r>
      <w:r w:rsidR="003F5820" w:rsidRPr="008E7F16">
        <w:rPr>
          <w:rStyle w:val="aa"/>
        </w:rPr>
        <w:t xml:space="preserve"> Открыть</w:t>
      </w:r>
      <w:r w:rsidRPr="008E7F16">
        <w:rPr>
          <w:rStyle w:val="aa"/>
        </w:rPr>
        <w:t>»</w:t>
      </w:r>
      <w:r w:rsidR="003F5820">
        <w:t xml:space="preserve"> равна </w:t>
      </w:r>
      <w:r w:rsidRPr="008E7F16">
        <w:rPr>
          <w:rStyle w:val="aa"/>
        </w:rPr>
        <w:t>«</w:t>
      </w:r>
      <w:r w:rsidR="003F5820" w:rsidRPr="008E7F16">
        <w:rPr>
          <w:rStyle w:val="aa"/>
        </w:rPr>
        <w:t>1</w:t>
      </w:r>
      <w:r w:rsidRPr="008E7F16">
        <w:rPr>
          <w:rStyle w:val="aa"/>
        </w:rPr>
        <w:t>»</w:t>
      </w:r>
      <w:r w:rsidR="003F5820">
        <w:t xml:space="preserve"> и </w:t>
      </w:r>
      <w:r>
        <w:t>«</w:t>
      </w:r>
      <w:r w:rsidR="003F5820" w:rsidRPr="00FC1A0A">
        <w:rPr>
          <w:rStyle w:val="aa"/>
        </w:rPr>
        <w:t>Команда Закрыть</w:t>
      </w:r>
      <w:r>
        <w:rPr>
          <w:rStyle w:val="aa"/>
        </w:rPr>
        <w:t>»</w:t>
      </w:r>
      <w:r w:rsidR="003F5820">
        <w:t xml:space="preserve"> равна </w:t>
      </w:r>
      <w:r>
        <w:t>«</w:t>
      </w:r>
      <w:r w:rsidR="003F5820" w:rsidRPr="00FC1A0A">
        <w:rPr>
          <w:rStyle w:val="aa"/>
        </w:rPr>
        <w:t>0</w:t>
      </w:r>
      <w:r>
        <w:rPr>
          <w:rStyle w:val="aa"/>
        </w:rPr>
        <w:t>»</w:t>
      </w:r>
      <w:r w:rsidR="003F5820">
        <w:t>.</w:t>
      </w:r>
      <w:r w:rsidR="00CF1CB1">
        <w:t xml:space="preserve"> </w:t>
      </w:r>
      <w:r w:rsidR="003F5820">
        <w:t>На выходе из блока «</w:t>
      </w:r>
      <w:r w:rsidR="003F5820" w:rsidRPr="00FC1A0A">
        <w:rPr>
          <w:rStyle w:val="aa"/>
        </w:rPr>
        <w:t>Сумматор</w:t>
      </w:r>
      <w:r w:rsidR="003F5820">
        <w:t xml:space="preserve">» будет значение </w:t>
      </w:r>
      <w:r w:rsidR="00FC038B">
        <w:t>«</w:t>
      </w:r>
      <w:r w:rsidR="004B0B2A">
        <w:t>-</w:t>
      </w:r>
      <w:r w:rsidR="003F5820" w:rsidRPr="00FC1A0A">
        <w:rPr>
          <w:rStyle w:val="aa"/>
        </w:rPr>
        <w:t>1</w:t>
      </w:r>
      <w:r w:rsidR="00FC038B">
        <w:rPr>
          <w:rStyle w:val="aa"/>
        </w:rPr>
        <w:t>»</w:t>
      </w:r>
      <w:r w:rsidR="003F5820" w:rsidRPr="00FC1A0A">
        <w:rPr>
          <w:rStyle w:val="aa"/>
        </w:rPr>
        <w:t>,</w:t>
      </w:r>
      <w:r w:rsidR="003F5820">
        <w:t xml:space="preserve"> когда </w:t>
      </w:r>
      <w:r w:rsidR="00FC038B">
        <w:t>«</w:t>
      </w:r>
      <w:r w:rsidR="00FC038B">
        <w:rPr>
          <w:rStyle w:val="aa"/>
        </w:rPr>
        <w:t>Команда</w:t>
      </w:r>
      <w:r w:rsidR="003F5820" w:rsidRPr="00FC1A0A">
        <w:rPr>
          <w:rStyle w:val="aa"/>
        </w:rPr>
        <w:t xml:space="preserve"> Открыть</w:t>
      </w:r>
      <w:r w:rsidR="00FC038B">
        <w:rPr>
          <w:rStyle w:val="aa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a"/>
        </w:rPr>
        <w:t>0</w:t>
      </w:r>
      <w:r w:rsidR="00FC038B">
        <w:rPr>
          <w:rStyle w:val="aa"/>
        </w:rPr>
        <w:t>»</w:t>
      </w:r>
      <w:r w:rsidR="003F5820">
        <w:t xml:space="preserve"> и </w:t>
      </w:r>
      <w:r w:rsidR="00FC038B">
        <w:t>«</w:t>
      </w:r>
      <w:r w:rsidR="003F5820" w:rsidRPr="00FC1A0A">
        <w:rPr>
          <w:rStyle w:val="aa"/>
        </w:rPr>
        <w:t>Команда Закрыть</w:t>
      </w:r>
      <w:r w:rsidR="00FC038B">
        <w:rPr>
          <w:rStyle w:val="aa"/>
        </w:rPr>
        <w:t>»</w:t>
      </w:r>
      <w:r w:rsidR="003F5820">
        <w:t xml:space="preserve"> равна </w:t>
      </w:r>
      <w:r w:rsidR="00FC038B">
        <w:t>«</w:t>
      </w:r>
      <w:r w:rsidR="003F5820" w:rsidRPr="00FC1A0A">
        <w:rPr>
          <w:rStyle w:val="aa"/>
        </w:rPr>
        <w:t>1</w:t>
      </w:r>
      <w:r w:rsidR="00FC038B">
        <w:rPr>
          <w:rStyle w:val="aa"/>
        </w:rPr>
        <w:t>»</w:t>
      </w:r>
      <w:r w:rsidR="003F5820">
        <w:t>.</w:t>
      </w:r>
    </w:p>
    <w:p w:rsidR="003F5820" w:rsidRDefault="003F5820" w:rsidP="00CE14EE">
      <w:r>
        <w:t xml:space="preserve">Во всех остальных случаях на выходе сумматора будет </w:t>
      </w:r>
      <w:r w:rsidR="004B0B2A">
        <w:t>нулевое значение «</w:t>
      </w:r>
      <w:r w:rsidRPr="00FC1A0A">
        <w:rPr>
          <w:rStyle w:val="aa"/>
        </w:rPr>
        <w:t>0</w:t>
      </w:r>
      <w:r w:rsidR="004B0B2A">
        <w:rPr>
          <w:rStyle w:val="aa"/>
        </w:rPr>
        <w:t>»</w:t>
      </w:r>
      <w:r>
        <w:t>.</w:t>
      </w:r>
    </w:p>
    <w:p w:rsidR="003F5820" w:rsidRDefault="003F5820" w:rsidP="00CE14EE">
      <w:r>
        <w:t>Поскольку все сигналы векторные, то в каждой линии связи будет передаваться массив сигналов.</w:t>
      </w:r>
    </w:p>
    <w:p w:rsidR="003F5820" w:rsidRDefault="003F5820" w:rsidP="00CE14EE">
      <w:r>
        <w:t xml:space="preserve">Для формирования сигналов </w:t>
      </w:r>
      <w:r w:rsidR="00967B8A">
        <w:t>«</w:t>
      </w:r>
      <w:r w:rsidRPr="00FC1A0A">
        <w:rPr>
          <w:rStyle w:val="aa"/>
        </w:rPr>
        <w:t>Открыта</w:t>
      </w:r>
      <w:r w:rsidR="00967B8A">
        <w:rPr>
          <w:rStyle w:val="aa"/>
        </w:rPr>
        <w:t>»</w:t>
      </w:r>
      <w:r>
        <w:t xml:space="preserve"> и </w:t>
      </w:r>
      <w:r w:rsidR="00967B8A">
        <w:t>«</w:t>
      </w:r>
      <w:r w:rsidRPr="00FC1A0A">
        <w:rPr>
          <w:rStyle w:val="aa"/>
        </w:rPr>
        <w:t>Закрыта</w:t>
      </w:r>
      <w:r w:rsidR="00967B8A">
        <w:rPr>
          <w:rStyle w:val="aa"/>
        </w:rPr>
        <w:t>»</w:t>
      </w:r>
      <w:r>
        <w:t xml:space="preserve"> используется логический блок «</w:t>
      </w:r>
      <w:r w:rsidRPr="00FC1A0A">
        <w:rPr>
          <w:rStyle w:val="aa"/>
        </w:rPr>
        <w:t>Логические операции</w:t>
      </w:r>
      <w:r>
        <w:t>» из закладки «</w:t>
      </w:r>
      <w:r w:rsidRPr="00FC1A0A">
        <w:rPr>
          <w:rStyle w:val="aa"/>
        </w:rPr>
        <w:t>Логические</w:t>
      </w:r>
      <w:r>
        <w:t>»</w:t>
      </w:r>
      <w:r w:rsidR="003E641B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_Ref187832758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82</w:t>
      </w:r>
      <w:r w:rsidR="00EC1144">
        <w:fldChar w:fldCharType="end"/>
      </w:r>
      <w:r>
        <w:t>)</w:t>
      </w:r>
    </w:p>
    <w:p w:rsidR="003F5820" w:rsidRDefault="00CF1CB1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934075" cy="1171575"/>
            <wp:effectExtent l="19050" t="0" r="9525" b="0"/>
            <wp:docPr id="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5"/>
      </w:pPr>
      <w:bookmarkStart w:id="120" w:name="_Ref187832758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82</w:t>
      </w:r>
      <w:r w:rsidR="00EC1144" w:rsidRPr="0050404E">
        <w:rPr>
          <w:szCs w:val="22"/>
        </w:rPr>
        <w:fldChar w:fldCharType="end"/>
      </w:r>
      <w:bookmarkEnd w:id="120"/>
      <w:r w:rsidRPr="0050404E">
        <w:t>.</w:t>
      </w:r>
      <w:r w:rsidR="003E641B" w:rsidRPr="0050404E">
        <w:t xml:space="preserve"> </w:t>
      </w:r>
      <w:r w:rsidR="0050404E">
        <w:t xml:space="preserve">Блок </w:t>
      </w:r>
      <w:proofErr w:type="spellStart"/>
      <w:r w:rsidR="0050404E">
        <w:t>логичесике</w:t>
      </w:r>
      <w:proofErr w:type="spellEnd"/>
      <w:r w:rsidR="0050404E">
        <w:t xml:space="preserve"> операции</w:t>
      </w:r>
    </w:p>
    <w:p w:rsidR="003E5653" w:rsidRDefault="003F5820" w:rsidP="00CE14EE">
      <w: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>
        <w:t>из сигналов вектора, входящего в блок,</w:t>
      </w:r>
      <w:r>
        <w:t xml:space="preserve"> и возвращает вектор, в котором значение </w:t>
      </w:r>
      <w:r w:rsidR="00CF1CB1">
        <w:t>«</w:t>
      </w:r>
      <w:r w:rsidRPr="00FC1A0A">
        <w:rPr>
          <w:rStyle w:val="aa"/>
        </w:rPr>
        <w:t>1</w:t>
      </w:r>
      <w:r w:rsidR="00CF1CB1">
        <w:rPr>
          <w:rStyle w:val="aa"/>
        </w:rPr>
        <w:t>»</w:t>
      </w:r>
      <w:r>
        <w:t xml:space="preserve"> (</w:t>
      </w:r>
      <w:r w:rsidR="00CF1CB1">
        <w:t xml:space="preserve">логическая </w:t>
      </w:r>
      <w:r>
        <w:t>Истина) принимают сигналы, которые равны константе.</w:t>
      </w:r>
    </w:p>
    <w:p w:rsidR="003F5820" w:rsidRPr="004D3753" w:rsidRDefault="003F5820" w:rsidP="00CE14EE">
      <w:r>
        <w:t>В настройках блока необходимо указать тип второго блока «</w:t>
      </w:r>
      <w:r w:rsidRPr="00FC1A0A">
        <w:rPr>
          <w:rStyle w:val="aa"/>
        </w:rPr>
        <w:t>Скаляр</w:t>
      </w:r>
      <w:r>
        <w:t>».</w:t>
      </w:r>
    </w:p>
    <w:p w:rsidR="003F5820" w:rsidRDefault="00A704E5" w:rsidP="00FC1A0A">
      <w:pPr>
        <w:pStyle w:val="a9"/>
      </w:pPr>
      <w:r>
        <w:rPr>
          <w:noProof/>
        </w:rPr>
        <w:drawing>
          <wp:inline distT="0" distB="0" distL="0" distR="0">
            <wp:extent cx="4067175" cy="2105025"/>
            <wp:effectExtent l="19050" t="0" r="9525" b="0"/>
            <wp:docPr id="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83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«Логические операции»</w:t>
      </w:r>
    </w:p>
    <w:p w:rsidR="003F5820" w:rsidRDefault="003F5820" w:rsidP="00CE14EE">
      <w:r>
        <w:t xml:space="preserve">Блок </w:t>
      </w:r>
      <w:r w:rsidRPr="00165EA1">
        <w:rPr>
          <w:rStyle w:val="aa"/>
        </w:rPr>
        <w:t>«Интегратор с ограничением»</w:t>
      </w:r>
      <w:r>
        <w:t xml:space="preserve"> реализует расчет положения задвижек на основании поступающих на вход сигналов: если вход </w:t>
      </w:r>
      <w:r w:rsidR="00165EA1">
        <w:t xml:space="preserve">равен </w:t>
      </w:r>
      <w:r w:rsidR="00165EA1" w:rsidRPr="00165EA1">
        <w:rPr>
          <w:rStyle w:val="aa"/>
        </w:rPr>
        <w:t>«-</w:t>
      </w:r>
      <w:r w:rsidRPr="00165EA1">
        <w:rPr>
          <w:rStyle w:val="aa"/>
        </w:rPr>
        <w:t>1</w:t>
      </w:r>
      <w:r w:rsidR="00165EA1" w:rsidRPr="00165EA1">
        <w:rPr>
          <w:rStyle w:val="aa"/>
        </w:rPr>
        <w:t>»</w:t>
      </w:r>
      <w:r w:rsidRPr="007F307A">
        <w:t>, то</w:t>
      </w:r>
      <w:r>
        <w:t xml:space="preserve"> уменьшает положение, если</w:t>
      </w:r>
      <w:r w:rsidR="003E641B">
        <w:t xml:space="preserve"> </w:t>
      </w:r>
      <w:r w:rsidR="00165EA1" w:rsidRPr="00165EA1">
        <w:rPr>
          <w:rStyle w:val="aa"/>
        </w:rPr>
        <w:t>«</w:t>
      </w:r>
      <w:r w:rsidRPr="00165EA1">
        <w:rPr>
          <w:rStyle w:val="aa"/>
        </w:rPr>
        <w:t>+1</w:t>
      </w:r>
      <w:proofErr w:type="gramStart"/>
      <w:r w:rsidR="00165EA1" w:rsidRPr="00165EA1">
        <w:rPr>
          <w:rStyle w:val="aa"/>
        </w:rPr>
        <w:t>»</w:t>
      </w:r>
      <w:proofErr w:type="gramEnd"/>
      <w:r>
        <w:t xml:space="preserve"> то увеличивает.</w:t>
      </w:r>
    </w:p>
    <w:p w:rsidR="003F5820" w:rsidRDefault="00AE185A" w:rsidP="00CE14EE">
      <w:r>
        <w:t>В нашем простей</w:t>
      </w:r>
      <w:r w:rsidR="003F5820">
        <w:t>шем примере мы считаем, что положение изменяется линейно с постоянной скоростью</w:t>
      </w:r>
      <w:r w:rsidR="002E63B7">
        <w:t>,</w:t>
      </w:r>
      <w:r w:rsidR="003F5820">
        <w:t xml:space="preserve"> одинаковой для всех задвижек.</w:t>
      </w:r>
      <w:r w:rsidR="003F5820" w:rsidRPr="00700D53">
        <w:t xml:space="preserve"> </w:t>
      </w:r>
      <w:r w:rsidR="003F5820">
        <w:t>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:rsidR="003F5820" w:rsidRPr="00140771" w:rsidRDefault="003F5820" w:rsidP="00CE14EE">
      <w:r>
        <w:t>Например, если</w:t>
      </w:r>
      <w:r w:rsidR="003E641B">
        <w:t xml:space="preserve"> </w:t>
      </w:r>
      <w:r>
        <w:t>блок рассчитывает 4 сигнала, то необходимо ввести четыре коэффициента усиления дл</w:t>
      </w:r>
      <w:r w:rsidR="002E63B7">
        <w:t>я каждого из сигналов в векторе:</w:t>
      </w:r>
      <w:r w:rsidRPr="00140771">
        <w:t xml:space="preserve"> </w:t>
      </w:r>
      <w:r w:rsidRPr="00FC1A0A">
        <w:rPr>
          <w:rStyle w:val="aa"/>
        </w:rPr>
        <w:t>[1,1,1,1]</w:t>
      </w:r>
      <w:r w:rsidRPr="00140771">
        <w:t xml:space="preserve">. </w:t>
      </w:r>
      <w:r>
        <w:t>Для одинаковых по величине значений можно</w:t>
      </w:r>
      <w:r w:rsidRPr="00140771">
        <w:t xml:space="preserve"> </w:t>
      </w:r>
      <w:r>
        <w:t xml:space="preserve">использовать запись </w:t>
      </w:r>
      <w:r w:rsidRPr="00FC1A0A">
        <w:rPr>
          <w:rStyle w:val="aa"/>
        </w:rPr>
        <w:t>4#1</w:t>
      </w:r>
      <w:r w:rsidRPr="00140771">
        <w:t>.</w:t>
      </w:r>
    </w:p>
    <w:p w:rsidR="003F5820" w:rsidRPr="00700D53" w:rsidRDefault="003F5820" w:rsidP="00CE14EE">
      <w:r>
        <w:t>Войдите в диалоговое окно редактирования свойств блока «</w:t>
      </w:r>
      <w:r w:rsidRPr="00FC1A0A">
        <w:rPr>
          <w:rStyle w:val="aa"/>
        </w:rPr>
        <w:t>Интегратор с ограничением</w:t>
      </w:r>
      <w:r>
        <w:t>»</w:t>
      </w:r>
      <w:r w:rsidR="003E641B">
        <w:t xml:space="preserve"> </w:t>
      </w:r>
      <w:r>
        <w:t>и установите следующие свойства блока</w:t>
      </w:r>
      <w:r w:rsidRPr="00700D53">
        <w:t>:</w:t>
      </w:r>
    </w:p>
    <w:p w:rsidR="003F5820" w:rsidRDefault="003F5820" w:rsidP="00CE14EE">
      <w:r>
        <w:t xml:space="preserve">– коэффициенты усиления – </w:t>
      </w:r>
      <w:r w:rsidRPr="00FC1A0A">
        <w:rPr>
          <w:rStyle w:val="aa"/>
        </w:rPr>
        <w:t>Z_Count#1</w:t>
      </w:r>
      <w:r w:rsidRPr="000E595A">
        <w:t>;</w:t>
      </w:r>
    </w:p>
    <w:p w:rsidR="003F5820" w:rsidRPr="000E595A" w:rsidRDefault="003F5820" w:rsidP="00CE14EE">
      <w:r>
        <w:t>– минимальное значение –</w:t>
      </w:r>
      <w:r w:rsidR="003E641B">
        <w:t xml:space="preserve"> </w:t>
      </w:r>
      <w:r w:rsidRPr="00FC1A0A">
        <w:rPr>
          <w:rStyle w:val="aa"/>
        </w:rPr>
        <w:t>Z_Count#0</w:t>
      </w:r>
      <w:r w:rsidRPr="000E595A">
        <w:t>;</w:t>
      </w:r>
    </w:p>
    <w:p w:rsidR="003F5820" w:rsidRPr="000E595A" w:rsidRDefault="003F5820" w:rsidP="00CE14EE">
      <w:r>
        <w:t xml:space="preserve">– максимальное значение – </w:t>
      </w:r>
      <w:r w:rsidRPr="00FC1A0A">
        <w:rPr>
          <w:rStyle w:val="aa"/>
        </w:rPr>
        <w:t>Z_Count#100</w:t>
      </w:r>
      <w:r w:rsidRPr="000E595A">
        <w:t>;</w:t>
      </w:r>
    </w:p>
    <w:p w:rsidR="003F5820" w:rsidRPr="000E595A" w:rsidRDefault="003F5820" w:rsidP="00CE14EE">
      <w:r>
        <w:lastRenderedPageBreak/>
        <w:t xml:space="preserve">– начальные условия – </w:t>
      </w:r>
      <w:r w:rsidRPr="00FC1A0A">
        <w:rPr>
          <w:rStyle w:val="aa"/>
        </w:rPr>
        <w:t>Z_Count#0</w:t>
      </w:r>
      <w:r w:rsidRPr="000E595A">
        <w:t>.</w:t>
      </w:r>
    </w:p>
    <w:p w:rsidR="003F5820" w:rsidRPr="009226AC" w:rsidRDefault="003F5820" w:rsidP="00CE14EE">
      <w:r w:rsidRPr="009226AC">
        <w:t xml:space="preserve">Закройте окно редактирования свойств нажатием кнопки </w:t>
      </w:r>
      <w:r w:rsidRPr="00A42B88">
        <w:rPr>
          <w:rStyle w:val="aa"/>
        </w:rPr>
        <w:t>«</w:t>
      </w:r>
      <w:proofErr w:type="spellStart"/>
      <w:r w:rsidR="00A42B88" w:rsidRPr="00A42B88">
        <w:rPr>
          <w:rStyle w:val="aa"/>
        </w:rPr>
        <w:t>Ok</w:t>
      </w:r>
      <w:proofErr w:type="spellEnd"/>
      <w:r w:rsidRPr="00A42B88">
        <w:rPr>
          <w:rStyle w:val="aa"/>
        </w:rPr>
        <w:t>»</w:t>
      </w:r>
      <w:r w:rsidRPr="009226AC">
        <w:t>.</w:t>
      </w:r>
    </w:p>
    <w:p w:rsidR="003E5653" w:rsidRDefault="003F5820" w:rsidP="00CE14EE">
      <w:r w:rsidRPr="002C78E0">
        <w:t>Запись</w:t>
      </w:r>
      <w:r w:rsidRPr="00FC1A0A">
        <w:rPr>
          <w:rStyle w:val="aa"/>
        </w:rPr>
        <w:t xml:space="preserve"> Z_Count#1 </w:t>
      </w:r>
      <w:r w:rsidRPr="007176A9">
        <w:t>позволяет заполнить массив значений для</w:t>
      </w:r>
      <w:r>
        <w:t xml:space="preserve"> вектора. В зависимости от величины </w:t>
      </w:r>
      <w:r w:rsidR="00AD0BD5">
        <w:t>«</w:t>
      </w:r>
      <w:proofErr w:type="spellStart"/>
      <w:r w:rsidRPr="00FC1A0A">
        <w:rPr>
          <w:rStyle w:val="aa"/>
        </w:rPr>
        <w:t>Z_Count</w:t>
      </w:r>
      <w:proofErr w:type="spellEnd"/>
      <w:r w:rsidR="00AD0BD5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7176A9">
        <w:t>формируется различный массив значений</w:t>
      </w:r>
      <w:r>
        <w:t xml:space="preserve">. Поскольку </w:t>
      </w:r>
      <w:r w:rsidR="00AD0BD5">
        <w:t>«</w:t>
      </w:r>
      <w:proofErr w:type="spellStart"/>
      <w:r w:rsidRPr="00FC1A0A">
        <w:rPr>
          <w:rStyle w:val="aa"/>
        </w:rPr>
        <w:t>Z_Count</w:t>
      </w:r>
      <w:proofErr w:type="spellEnd"/>
      <w:r w:rsidR="00AD0BD5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9226AC">
        <w:t>вычисляется</w:t>
      </w:r>
      <w:r w:rsidRPr="00FC1A0A">
        <w:rPr>
          <w:rStyle w:val="aa"/>
        </w:rPr>
        <w:t xml:space="preserve"> </w:t>
      </w:r>
      <w:r w:rsidRPr="007176A9">
        <w:t>путем обращения к базе данных, то он будет соответствовать количеству сигналов</w:t>
      </w:r>
      <w:r>
        <w:t>,</w:t>
      </w:r>
      <w:r w:rsidRPr="007176A9">
        <w:t xml:space="preserve"> приходящих из базы данных.</w:t>
      </w:r>
      <w:r w:rsidR="003E641B" w:rsidRPr="00FC1A0A">
        <w:rPr>
          <w:rStyle w:val="aa"/>
        </w:rPr>
        <w:t xml:space="preserve"> </w:t>
      </w:r>
      <w: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:rsidR="003F5820" w:rsidRDefault="005319EB" w:rsidP="00FC1A0A">
      <w:pPr>
        <w:pStyle w:val="a9"/>
      </w:pPr>
      <w:r>
        <w:rPr>
          <w:noProof/>
        </w:rPr>
        <w:drawing>
          <wp:inline distT="0" distB="0" distL="0" distR="0">
            <wp:extent cx="3467100" cy="1381125"/>
            <wp:effectExtent l="19050" t="0" r="0" b="0"/>
            <wp:docPr id="2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50404E" w:rsidRDefault="003F5820" w:rsidP="0050404E">
      <w:pPr>
        <w:pStyle w:val="a5"/>
      </w:pPr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84</w:t>
      </w:r>
      <w:r w:rsidR="00EC1144" w:rsidRPr="0050404E">
        <w:rPr>
          <w:szCs w:val="22"/>
        </w:rPr>
        <w:fldChar w:fldCharType="end"/>
      </w:r>
      <w:r w:rsidRPr="0050404E">
        <w:t>.</w:t>
      </w:r>
      <w:r w:rsidR="003E641B" w:rsidRPr="0050404E">
        <w:t xml:space="preserve"> </w:t>
      </w:r>
      <w:r w:rsidRPr="0050404E">
        <w:t>Редактирование блока</w:t>
      </w:r>
      <w:r w:rsidR="003E641B" w:rsidRPr="0050404E">
        <w:t xml:space="preserve"> </w:t>
      </w:r>
      <w:r w:rsidR="0050404E">
        <w:t>«Интегратор с ограничением»</w:t>
      </w:r>
    </w:p>
    <w:p w:rsidR="003F5820" w:rsidRDefault="003F5820" w:rsidP="00CE14EE">
      <w:r>
        <w:t>Если схем</w:t>
      </w:r>
      <w:r w:rsidR="005319EB">
        <w:t>а</w:t>
      </w:r>
      <w:r>
        <w:t xml:space="preserve"> набрана правильно, то ее можно запустить на расчет и </w:t>
      </w:r>
      <w:proofErr w:type="gramStart"/>
      <w:r>
        <w:t>убедится</w:t>
      </w:r>
      <w:proofErr w:type="gramEnd"/>
      <w:r>
        <w:t xml:space="preserve"> что по всем линиям связи передается вектор сигналов, состоящий из четырех чисел в соответствии с ко</w:t>
      </w:r>
      <w:r w:rsidR="00EB42F9">
        <w:t>личество задвижек в базе данных</w:t>
      </w:r>
      <w:r>
        <w:t xml:space="preserve"> (см. </w:t>
      </w:r>
      <w:r w:rsidR="00EC1144">
        <w:fldChar w:fldCharType="begin"/>
      </w:r>
      <w:r>
        <w:instrText xml:space="preserve"> REF _Ref187834560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85</w:t>
      </w:r>
      <w:r w:rsidR="00EC1144">
        <w:fldChar w:fldCharType="end"/>
      </w:r>
      <w:r>
        <w:t>).</w:t>
      </w:r>
    </w:p>
    <w:p w:rsidR="003E5653" w:rsidRDefault="003F5820" w:rsidP="00CE14EE">
      <w:r>
        <w:t>А в базе данных для всех задвижек у</w:t>
      </w:r>
      <w:r w:rsidR="00EB42F9">
        <w:t>станавливается значение сигнала</w:t>
      </w:r>
      <w:r>
        <w:t xml:space="preserve"> </w:t>
      </w:r>
      <w:r w:rsidR="00EB42F9" w:rsidRPr="00EB42F9">
        <w:rPr>
          <w:rStyle w:val="aa"/>
        </w:rPr>
        <w:t>«З</w:t>
      </w:r>
      <w:r w:rsidRPr="00EB42F9">
        <w:rPr>
          <w:rStyle w:val="aa"/>
        </w:rPr>
        <w:t>акрыта</w:t>
      </w:r>
      <w:r w:rsidR="00EB42F9" w:rsidRPr="00EB42F9">
        <w:rPr>
          <w:rStyle w:val="aa"/>
        </w:rPr>
        <w:t>»</w:t>
      </w:r>
      <w:r>
        <w:t xml:space="preserve"> </w:t>
      </w:r>
      <w:r w:rsidR="00EB42F9">
        <w:t xml:space="preserve">в </w:t>
      </w:r>
      <w:r>
        <w:t>ис</w:t>
      </w:r>
      <w:r w:rsidR="00EB42F9">
        <w:t>тину</w:t>
      </w:r>
      <w:r>
        <w:t xml:space="preserve"> </w:t>
      </w:r>
      <w:r w:rsidR="00EB42F9">
        <w:t>(</w:t>
      </w:r>
      <w:r>
        <w:t>в соответствии с начальными условиями интегратора</w:t>
      </w:r>
      <w:r w:rsidR="00EB42F9">
        <w:t>)</w:t>
      </w:r>
      <w:r>
        <w:t>.</w:t>
      </w:r>
    </w:p>
    <w:p w:rsidR="003F5820" w:rsidRDefault="00AD4F79" w:rsidP="00FC1A0A">
      <w:pPr>
        <w:pStyle w:val="a9"/>
      </w:pPr>
      <w:r>
        <w:rPr>
          <w:noProof/>
        </w:rPr>
        <w:drawing>
          <wp:inline distT="0" distB="0" distL="0" distR="0">
            <wp:extent cx="5676900" cy="3476625"/>
            <wp:effectExtent l="19050" t="0" r="0" b="0"/>
            <wp:docPr id="2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20" w:rsidRPr="002C6A6C" w:rsidRDefault="003F5820" w:rsidP="0050404E">
      <w:pPr>
        <w:pStyle w:val="a5"/>
      </w:pPr>
      <w:bookmarkStart w:id="121" w:name="_Ref187834560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85</w:t>
      </w:r>
      <w:r w:rsidR="00EC1144" w:rsidRPr="0050404E">
        <w:rPr>
          <w:szCs w:val="22"/>
        </w:rPr>
        <w:fldChar w:fldCharType="end"/>
      </w:r>
      <w:bookmarkEnd w:id="121"/>
      <w:r w:rsidRPr="0050404E">
        <w:t>.</w:t>
      </w:r>
      <w:r w:rsidR="003E641B" w:rsidRPr="0050404E">
        <w:t xml:space="preserve"> </w:t>
      </w:r>
      <w:r w:rsidR="0050404E">
        <w:t>Проверка схемы БУЗ</w:t>
      </w:r>
    </w:p>
    <w:p w:rsidR="000B02E6" w:rsidRDefault="003F5820" w:rsidP="00347792">
      <w:r>
        <w:t>Сохраните созданную модель.</w:t>
      </w:r>
    </w:p>
    <w:p w:rsidR="00EC1D68" w:rsidRPr="00EC1D68" w:rsidRDefault="000B02E6" w:rsidP="00EC1D68">
      <w:pPr>
        <w:pStyle w:val="1"/>
      </w:pPr>
      <w:bookmarkStart w:id="122" w:name="_Toc405806690"/>
      <w:r w:rsidRPr="00EC1D68">
        <w:lastRenderedPageBreak/>
        <w:t>Создание простого алгоритма управления</w:t>
      </w:r>
      <w:bookmarkEnd w:id="122"/>
    </w:p>
    <w:p w:rsidR="000B02E6" w:rsidRPr="00EC1D68" w:rsidRDefault="000B02E6" w:rsidP="00EC1D68">
      <w:pPr>
        <w:pStyle w:val="2"/>
      </w:pPr>
      <w:bookmarkStart w:id="123" w:name="_Toc405806691"/>
      <w:r w:rsidRPr="00EC1D68">
        <w:t>Создание алгоритма управления</w:t>
      </w:r>
      <w:bookmarkEnd w:id="123"/>
    </w:p>
    <w:p w:rsidR="003E5653" w:rsidRDefault="000B02E6" w:rsidP="00EC1D68">
      <w:r>
        <w:t>В процессе</w:t>
      </w:r>
      <w:r w:rsidR="003E641B">
        <w:t xml:space="preserve"> </w:t>
      </w:r>
      <w:r>
        <w:t>разработки систем управления сложны</w:t>
      </w:r>
      <w:r w:rsidR="00016351">
        <w:t>х</w:t>
      </w:r>
      <w:r>
        <w:t xml:space="preserve"> объект</w:t>
      </w:r>
      <w:r w:rsidR="00016351">
        <w:t>ов</w:t>
      </w:r>
      <w:r>
        <w:t xml:space="preserve"> часто приходится решать задачу разделения сложной системы на относительно простые алгоритмы управления. В этом у</w:t>
      </w:r>
      <w:r w:rsidR="00EC1D68">
        <w:t>чебном задании</w:t>
      </w:r>
      <w:r>
        <w:t xml:space="preserve"> мы покажем возможности </w:t>
      </w:r>
      <w:proofErr w:type="spellStart"/>
      <w:r w:rsidR="00EB6738" w:rsidRPr="00EB6738">
        <w:t>SimInTech</w:t>
      </w:r>
      <w:proofErr w:type="spellEnd"/>
      <w:r>
        <w:t xml:space="preserve"> по созданию и оформлению таких алгоритмов.</w:t>
      </w:r>
    </w:p>
    <w:p w:rsidR="000B02E6" w:rsidRDefault="000B02E6" w:rsidP="00CE14EE">
      <w:r>
        <w:t xml:space="preserve">Выполняя </w:t>
      </w:r>
      <w:r w:rsidR="00CF6D52">
        <w:t>шестое учебное задание</w:t>
      </w:r>
      <w:r>
        <w:t>, мы смоделировали блок управления оборудованием. В данном у</w:t>
      </w:r>
      <w:r w:rsidR="00CF6D52">
        <w:t>чебном задании</w:t>
      </w:r>
      <w:r>
        <w:t xml:space="preserve"> мы составим два алгоритма управления с использованием созданного блока. В данном учебном </w:t>
      </w:r>
      <w:r w:rsidR="00016351">
        <w:t>задании</w:t>
      </w:r>
      <w:r>
        <w:t xml:space="preserve"> мы не делаем различия между работой клапанов и задвижек.</w:t>
      </w:r>
    </w:p>
    <w:p w:rsidR="003E5653" w:rsidRPr="00FC1A0A" w:rsidRDefault="000B02E6" w:rsidP="00CE14EE">
      <w:pPr>
        <w:rPr>
          <w:rStyle w:val="aa"/>
        </w:rPr>
      </w:pPr>
      <w:r>
        <w:t xml:space="preserve">Откройте созданный на предыдущем занятии файл проекта </w:t>
      </w:r>
      <w:r w:rsidR="006D194A" w:rsidRPr="006D194A">
        <w:rPr>
          <w:rStyle w:val="aa"/>
        </w:rPr>
        <w:t>«</w:t>
      </w:r>
      <w:r w:rsidRPr="006D194A">
        <w:rPr>
          <w:rStyle w:val="aa"/>
        </w:rPr>
        <w:t>Схема автоматики 2.prj</w:t>
      </w:r>
      <w:r w:rsidR="006D194A" w:rsidRPr="006D194A">
        <w:rPr>
          <w:rStyle w:val="aa"/>
        </w:rPr>
        <w:t>»</w:t>
      </w:r>
      <w:r w:rsidR="006D194A" w:rsidRPr="006D194A">
        <w:t>.</w:t>
      </w:r>
    </w:p>
    <w:p w:rsidR="000B02E6" w:rsidRPr="00702C13" w:rsidRDefault="000B02E6" w:rsidP="00CE14EE">
      <w:r>
        <w:t xml:space="preserve">Добавьте на схему два новых блока </w:t>
      </w:r>
      <w:r w:rsidRPr="006D194A">
        <w:rPr>
          <w:rStyle w:val="aa"/>
        </w:rPr>
        <w:t>«</w:t>
      </w:r>
      <w:proofErr w:type="spellStart"/>
      <w:r w:rsidRPr="006D194A">
        <w:rPr>
          <w:rStyle w:val="aa"/>
        </w:rPr>
        <w:t>Субмодель</w:t>
      </w:r>
      <w:proofErr w:type="spellEnd"/>
      <w:r w:rsidRPr="006D194A">
        <w:rPr>
          <w:rStyle w:val="aa"/>
        </w:rPr>
        <w:t>»</w:t>
      </w:r>
      <w:r>
        <w:t xml:space="preserve"> из закладки «</w:t>
      </w:r>
      <w:r w:rsidRPr="00FC1A0A">
        <w:rPr>
          <w:rStyle w:val="aa"/>
        </w:rPr>
        <w:t>Субструктуры</w:t>
      </w:r>
      <w:r>
        <w:t xml:space="preserve">». Создайте подписи под блоками </w:t>
      </w:r>
      <w:r w:rsidR="006D194A" w:rsidRPr="006D194A">
        <w:rPr>
          <w:rStyle w:val="aa"/>
        </w:rPr>
        <w:t>«</w:t>
      </w:r>
      <w:r w:rsidRPr="006D194A">
        <w:rPr>
          <w:rStyle w:val="aa"/>
        </w:rPr>
        <w:t>Алгоритм управления задвижкой Z1</w:t>
      </w:r>
      <w:r w:rsidR="006D194A" w:rsidRPr="006D194A">
        <w:rPr>
          <w:rStyle w:val="aa"/>
        </w:rPr>
        <w:t>»</w:t>
      </w:r>
      <w:r w:rsidRPr="006D194A">
        <w:rPr>
          <w:rStyle w:val="aa"/>
        </w:rPr>
        <w:t xml:space="preserve"> и </w:t>
      </w:r>
      <w:r w:rsidR="006D194A" w:rsidRPr="006D194A">
        <w:rPr>
          <w:rStyle w:val="aa"/>
        </w:rPr>
        <w:t>«</w:t>
      </w:r>
      <w:r w:rsidRPr="006D194A">
        <w:rPr>
          <w:rStyle w:val="aa"/>
        </w:rPr>
        <w:t>Алгоритм управления задвижкой Z2</w:t>
      </w:r>
      <w:r w:rsidR="006D194A" w:rsidRPr="006D194A">
        <w:rPr>
          <w:rStyle w:val="aa"/>
        </w:rPr>
        <w:t>»</w:t>
      </w:r>
      <w:r w:rsidRPr="006D194A">
        <w:t>, с тем</w:t>
      </w:r>
      <w:r>
        <w:t xml:space="preserve"> чтобы внешний вид схемы соответствовал рисунку, приведенному ниже (см. </w:t>
      </w:r>
      <w:r w:rsidR="00EC1144">
        <w:fldChar w:fldCharType="begin"/>
      </w:r>
      <w:r w:rsidR="00810198">
        <w:instrText xml:space="preserve"> REF _Ref256241129 \h </w:instrText>
      </w:r>
      <w:r w:rsidR="00EC1144">
        <w:fldChar w:fldCharType="separate"/>
      </w:r>
      <w:r w:rsidR="00CD5F96" w:rsidRPr="0050404E">
        <w:t xml:space="preserve">Рисунок </w:t>
      </w:r>
      <w:r w:rsidR="00CD5F96">
        <w:rPr>
          <w:noProof/>
          <w:szCs w:val="22"/>
        </w:rPr>
        <w:t>86</w:t>
      </w:r>
      <w:r w:rsidR="00EC1144">
        <w:fldChar w:fldCharType="end"/>
      </w:r>
      <w:r>
        <w:t>).</w:t>
      </w:r>
    </w:p>
    <w:p w:rsidR="000B02E6" w:rsidRDefault="00746018" w:rsidP="00CE14EE">
      <w:pPr>
        <w:pStyle w:val="a9"/>
      </w:pPr>
      <w:r>
        <w:rPr>
          <w:noProof/>
        </w:rPr>
        <w:drawing>
          <wp:inline distT="0" distB="0" distL="0" distR="0">
            <wp:extent cx="3322800" cy="1789200"/>
            <wp:effectExtent l="0" t="0" r="0" b="1905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7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E6" w:rsidRPr="0050404E" w:rsidRDefault="000B02E6" w:rsidP="0050404E">
      <w:pPr>
        <w:pStyle w:val="a5"/>
      </w:pPr>
      <w:bookmarkStart w:id="124" w:name="_Ref256241129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86</w:t>
      </w:r>
      <w:r w:rsidR="00EC1144" w:rsidRPr="0050404E">
        <w:rPr>
          <w:szCs w:val="22"/>
        </w:rPr>
        <w:fldChar w:fldCharType="end"/>
      </w:r>
      <w:bookmarkEnd w:id="124"/>
      <w:r w:rsidRPr="0050404E">
        <w:t>. Схема модели управления</w:t>
      </w:r>
    </w:p>
    <w:p w:rsidR="000B02E6" w:rsidRPr="00CF787D" w:rsidRDefault="000B02E6" w:rsidP="00347792">
      <w:r>
        <w:t>Дан</w:t>
      </w:r>
      <w:r w:rsidR="00F43394">
        <w:t>ны</w:t>
      </w:r>
      <w:r>
        <w:t>е алгоритмы будут управлять двумя кл</w:t>
      </w:r>
      <w:r w:rsidR="00CF6D52">
        <w:t xml:space="preserve">апанами в модели </w:t>
      </w:r>
      <w:proofErr w:type="spellStart"/>
      <w:r w:rsidR="00CF6D52">
        <w:t>тепло</w:t>
      </w:r>
      <w:r>
        <w:t>гидравлики</w:t>
      </w:r>
      <w:proofErr w:type="spellEnd"/>
      <w:r w:rsidR="00F43394">
        <w:t>,</w:t>
      </w:r>
      <w:r>
        <w:t xml:space="preserve"> созданной при выполнении у</w:t>
      </w:r>
      <w:r w:rsidR="00CF6D52">
        <w:t xml:space="preserve">чебного задания </w:t>
      </w:r>
      <w:r>
        <w:t>3</w:t>
      </w:r>
      <w:r w:rsidR="00CF6D52">
        <w:t>.</w:t>
      </w:r>
    </w:p>
    <w:p w:rsidR="000B02E6" w:rsidRPr="003702CE" w:rsidRDefault="000B02E6" w:rsidP="00347792">
      <w:pPr>
        <w:pStyle w:val="2"/>
      </w:pPr>
      <w:bookmarkStart w:id="125" w:name="_Toc405806692"/>
      <w:r w:rsidRPr="003702CE">
        <w:t>Алгоритм управления первой задвижкой</w:t>
      </w:r>
      <w:bookmarkEnd w:id="125"/>
    </w:p>
    <w:p w:rsidR="000B02E6" w:rsidRDefault="000B02E6" w:rsidP="00CE14EE">
      <w:r w:rsidRPr="00976098">
        <w:t xml:space="preserve">Войдите в </w:t>
      </w:r>
      <w:proofErr w:type="spellStart"/>
      <w:r w:rsidR="00976098" w:rsidRPr="00976098">
        <w:t>с</w:t>
      </w:r>
      <w:r w:rsidRPr="00976098">
        <w:t>убмодел</w:t>
      </w:r>
      <w:r w:rsidR="00976098" w:rsidRPr="00976098">
        <w:t>ь</w:t>
      </w:r>
      <w:proofErr w:type="spellEnd"/>
      <w:r>
        <w:t xml:space="preserve"> </w:t>
      </w:r>
      <w:r w:rsidR="00976098">
        <w:t>«</w:t>
      </w:r>
      <w:r w:rsidRPr="00FC1A0A">
        <w:rPr>
          <w:rStyle w:val="aa"/>
        </w:rPr>
        <w:t>Алгоритм управления задвижкой Z1</w:t>
      </w:r>
      <w:r w:rsidR="00976098">
        <w:rPr>
          <w:rStyle w:val="aa"/>
        </w:rPr>
        <w:t>»</w:t>
      </w:r>
      <w:r>
        <w:t xml:space="preserve"> и поместите на схему блок «</w:t>
      </w:r>
      <w:r w:rsidRPr="00FC1A0A">
        <w:rPr>
          <w:rStyle w:val="aa"/>
        </w:rPr>
        <w:t>Чтение сигналов</w:t>
      </w:r>
      <w:r>
        <w:t>» (</w:t>
      </w:r>
      <w:r w:rsidR="00976098">
        <w:t xml:space="preserve">см. </w:t>
      </w:r>
      <w:r w:rsidR="00EC1144">
        <w:fldChar w:fldCharType="begin"/>
      </w:r>
      <w:r>
        <w:instrText xml:space="preserve"> REF _Ref187855182 \h </w:instrText>
      </w:r>
      <w:r w:rsidR="00EC1144">
        <w:fldChar w:fldCharType="separate"/>
      </w:r>
      <w:r w:rsidR="00CD5F96" w:rsidRPr="0050404E">
        <w:t xml:space="preserve">Рисунок </w:t>
      </w:r>
      <w:proofErr w:type="gramStart"/>
      <w:r w:rsidR="00CD5F96">
        <w:rPr>
          <w:noProof/>
          <w:szCs w:val="22"/>
        </w:rPr>
        <w:t>87</w:t>
      </w:r>
      <w:r w:rsidR="00EC1144">
        <w:fldChar w:fldCharType="end"/>
      </w:r>
      <w:r>
        <w:t xml:space="preserve"> )</w:t>
      </w:r>
      <w:proofErr w:type="gramEnd"/>
      <w:r>
        <w:t>. Данный блок позволяет получать сигналы из базы данных аналогично блоку «</w:t>
      </w:r>
      <w:r w:rsidRPr="00FC1A0A">
        <w:rPr>
          <w:rStyle w:val="aa"/>
        </w:rPr>
        <w:t>Чтение сигнала из списка</w:t>
      </w:r>
      <w:r>
        <w:t>».</w:t>
      </w:r>
    </w:p>
    <w:p w:rsidR="000B02E6" w:rsidRDefault="00A87835" w:rsidP="005427F6">
      <w:pPr>
        <w:pStyle w:val="a9"/>
      </w:pPr>
      <w:r>
        <w:rPr>
          <w:noProof/>
        </w:rPr>
        <w:lastRenderedPageBreak/>
        <w:drawing>
          <wp:inline distT="0" distB="0" distL="0" distR="0">
            <wp:extent cx="3886200" cy="1333500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50404E" w:rsidRDefault="000B02E6" w:rsidP="0050404E">
      <w:pPr>
        <w:pStyle w:val="a5"/>
      </w:pPr>
      <w:bookmarkStart w:id="126" w:name="_Ref187855182"/>
      <w:r w:rsidRPr="0050404E">
        <w:t xml:space="preserve">Рисунок </w:t>
      </w:r>
      <w:r w:rsidR="00EC1144" w:rsidRPr="0050404E">
        <w:rPr>
          <w:szCs w:val="22"/>
        </w:rPr>
        <w:fldChar w:fldCharType="begin"/>
      </w:r>
      <w:r w:rsidRPr="0050404E">
        <w:rPr>
          <w:szCs w:val="22"/>
        </w:rPr>
        <w:instrText xml:space="preserve"> SEQ Рисунок \* ARABIC </w:instrText>
      </w:r>
      <w:r w:rsidR="00EC1144" w:rsidRPr="0050404E">
        <w:rPr>
          <w:szCs w:val="22"/>
        </w:rPr>
        <w:fldChar w:fldCharType="separate"/>
      </w:r>
      <w:r w:rsidR="00CD5F96">
        <w:rPr>
          <w:noProof/>
          <w:szCs w:val="22"/>
        </w:rPr>
        <w:t>87</w:t>
      </w:r>
      <w:r w:rsidR="00EC1144" w:rsidRPr="0050404E">
        <w:rPr>
          <w:szCs w:val="22"/>
        </w:rPr>
        <w:fldChar w:fldCharType="end"/>
      </w:r>
      <w:bookmarkEnd w:id="126"/>
      <w:r w:rsidR="00A87835">
        <w:t xml:space="preserve">. Блок </w:t>
      </w:r>
      <w:r w:rsidR="0021332B">
        <w:t>«Ч</w:t>
      </w:r>
      <w:r w:rsidR="00A87835">
        <w:t>тение сигналов</w:t>
      </w:r>
      <w:r w:rsidR="0021332B">
        <w:t>»</w:t>
      </w:r>
    </w:p>
    <w:p w:rsidR="000B02E6" w:rsidRPr="00091833" w:rsidRDefault="000B02E6" w:rsidP="00CE14EE">
      <w:r>
        <w:t>Поместите на схему блок выход</w:t>
      </w:r>
      <w:r w:rsidR="003E641B">
        <w:t xml:space="preserve"> </w:t>
      </w:r>
      <w:r>
        <w:t>«</w:t>
      </w:r>
      <w:r w:rsidRPr="00FC1A0A">
        <w:rPr>
          <w:rStyle w:val="aa"/>
        </w:rPr>
        <w:t>Выход Алгоритма</w:t>
      </w:r>
      <w:r w:rsidR="00E97DE0">
        <w:t>» (с</w:t>
      </w:r>
      <w:r>
        <w:t xml:space="preserve">м. </w:t>
      </w:r>
      <w:r w:rsidR="00EC1144">
        <w:fldChar w:fldCharType="begin"/>
      </w:r>
      <w:r>
        <w:instrText xml:space="preserve"> REF _Ref187855222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88</w:t>
      </w:r>
      <w:r w:rsidR="00EC1144">
        <w:fldChar w:fldCharType="end"/>
      </w:r>
      <w:r>
        <w:t>). Данный блок позволяет не только записывать в базу данных значение сигналов, но и создавать новые сигналы.</w:t>
      </w:r>
    </w:p>
    <w:p w:rsidR="000B02E6" w:rsidRDefault="0021332B" w:rsidP="00B20DC7">
      <w:pPr>
        <w:pStyle w:val="a9"/>
      </w:pPr>
      <w:r>
        <w:rPr>
          <w:noProof/>
        </w:rPr>
        <w:drawing>
          <wp:inline distT="0" distB="0" distL="0" distR="0">
            <wp:extent cx="3895725" cy="1476375"/>
            <wp:effectExtent l="19050" t="0" r="9525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27" w:name="_Ref187855222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88</w:t>
      </w:r>
      <w:r w:rsidR="00EC1144" w:rsidRPr="00B20DC7">
        <w:rPr>
          <w:szCs w:val="22"/>
        </w:rPr>
        <w:fldChar w:fldCharType="end"/>
      </w:r>
      <w:bookmarkEnd w:id="127"/>
      <w:r w:rsidRPr="00B20DC7">
        <w:t xml:space="preserve">. Блок </w:t>
      </w:r>
      <w:r w:rsidR="0021332B">
        <w:t>«В</w:t>
      </w:r>
      <w:r w:rsidRPr="00B20DC7">
        <w:t>ыход алгоритма</w:t>
      </w:r>
      <w:r w:rsidR="0021332B">
        <w:t>»</w:t>
      </w:r>
    </w:p>
    <w:p w:rsidR="000B02E6" w:rsidRPr="00FE601C" w:rsidRDefault="000B02E6" w:rsidP="00CE14EE">
      <w:r>
        <w:t>Схема должна выглядеть, как представлено следующем рисунке</w:t>
      </w:r>
      <w:r w:rsidRPr="00A43491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_Ref187858026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89</w:t>
      </w:r>
      <w:r w:rsidR="00EC1144">
        <w:fldChar w:fldCharType="end"/>
      </w:r>
      <w:r w:rsidRPr="00FE601C">
        <w:t>)</w:t>
      </w:r>
      <w:r w:rsidR="00B2483F">
        <w:t>.</w:t>
      </w:r>
    </w:p>
    <w:p w:rsidR="000B02E6" w:rsidRDefault="00FE25BC" w:rsidP="00B20DC7">
      <w:pPr>
        <w:pStyle w:val="a9"/>
      </w:pPr>
      <w:r>
        <w:rPr>
          <w:noProof/>
        </w:rPr>
        <w:drawing>
          <wp:inline distT="0" distB="0" distL="0" distR="0">
            <wp:extent cx="5940425" cy="2072241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28" w:name="_Ref187858026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89</w:t>
      </w:r>
      <w:r w:rsidR="00EC1144" w:rsidRPr="00B20DC7">
        <w:rPr>
          <w:szCs w:val="22"/>
        </w:rPr>
        <w:fldChar w:fldCharType="end"/>
      </w:r>
      <w:bookmarkEnd w:id="128"/>
      <w:r w:rsidRPr="00B20DC7">
        <w:t>. Схема с алгоритма с добавленными блоками</w:t>
      </w:r>
    </w:p>
    <w:p w:rsidR="003E5653" w:rsidRDefault="000B02E6" w:rsidP="00347792">
      <w:pPr>
        <w:pStyle w:val="2"/>
      </w:pPr>
      <w:bookmarkStart w:id="129" w:name="_Toc405806693"/>
      <w:r w:rsidRPr="00FE601C">
        <w:t>Редактирование блоков «Чтение сигналов» и «Выход алгоритма»</w:t>
      </w:r>
      <w:bookmarkEnd w:id="129"/>
    </w:p>
    <w:p w:rsidR="000B02E6" w:rsidRDefault="000B02E6" w:rsidP="00FC1A0A">
      <w:r>
        <w:t>Обратите внимание на оформления данных блоков</w:t>
      </w:r>
      <w:r w:rsidR="00F95E5B">
        <w:t>.</w:t>
      </w:r>
      <w: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:rsidR="003E5653" w:rsidRDefault="000B02E6" w:rsidP="00CE14EE">
      <w:r>
        <w:t>Выполните двойной клик на блоке «</w:t>
      </w:r>
      <w:r w:rsidRPr="00FC1A0A">
        <w:rPr>
          <w:rStyle w:val="aa"/>
        </w:rPr>
        <w:t>Чтение сигналов</w:t>
      </w:r>
      <w:r>
        <w:t>». Появится ди</w:t>
      </w:r>
      <w:r w:rsidR="00F95E5B">
        <w:t>алоговое окно настройки чтения</w:t>
      </w:r>
      <w:r w:rsidR="00F95E5B" w:rsidRPr="00F95E5B">
        <w:t>/</w:t>
      </w:r>
      <w:r w:rsidR="00F95E5B">
        <w:t>записи, изображе</w:t>
      </w:r>
      <w:r>
        <w:t>нное на рисунке ниже (см. </w:t>
      </w:r>
      <w:r w:rsidR="00EC1144">
        <w:fldChar w:fldCharType="begin"/>
      </w:r>
      <w:r>
        <w:instrText xml:space="preserve"> REF _Ref188015371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90</w:t>
      </w:r>
      <w:r w:rsidR="00EC1144">
        <w:fldChar w:fldCharType="end"/>
      </w:r>
      <w:r>
        <w:t>).</w:t>
      </w:r>
    </w:p>
    <w:p w:rsidR="0097496F" w:rsidRDefault="0097496F" w:rsidP="0097496F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574184"/>
            <wp:effectExtent l="19050" t="0" r="3175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0" w:name="_Ref18801537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90</w:t>
      </w:r>
      <w:r w:rsidR="00EC1144" w:rsidRPr="00B20DC7">
        <w:rPr>
          <w:szCs w:val="22"/>
        </w:rPr>
        <w:fldChar w:fldCharType="end"/>
      </w:r>
      <w:bookmarkEnd w:id="130"/>
      <w:r w:rsidRPr="00B20DC7">
        <w:t>. Окно редактирования блока чтения сигналов</w:t>
      </w:r>
    </w:p>
    <w:p w:rsidR="000B02E6" w:rsidRDefault="000B02E6" w:rsidP="00CE14EE">
      <w:r>
        <w:t>В данном диалоговом окне «</w:t>
      </w:r>
      <w:r w:rsidR="0097496F">
        <w:rPr>
          <w:rStyle w:val="aa"/>
        </w:rPr>
        <w:t>Редактор чтения\</w:t>
      </w:r>
      <w:r w:rsidRPr="00FC1A0A">
        <w:rPr>
          <w:rStyle w:val="aa"/>
        </w:rPr>
        <w:t>записи сигналов</w:t>
      </w:r>
      <w:r>
        <w:t>» можно настроить внешний вид таблицы и список сигналов, получаемых с помощь данного блока. Для настройки количества отображаемых столбцов воспользуйтесь установками «</w:t>
      </w:r>
      <w:r w:rsidRPr="00FC1A0A">
        <w:rPr>
          <w:rStyle w:val="aa"/>
        </w:rPr>
        <w:t>Отображаемые столбцы</w:t>
      </w:r>
      <w:r>
        <w:t>». Для настройки строк используйте набор кнопок в правом нижнем углу.</w:t>
      </w:r>
    </w:p>
    <w:p w:rsidR="000B02E6" w:rsidRDefault="000B02E6" w:rsidP="00CE14EE">
      <w:r>
        <w:t>Для добавления строк необходимо нажать кнопку «</w:t>
      </w:r>
      <w:r w:rsidRPr="00FC1A0A">
        <w:rPr>
          <w:rStyle w:val="aa"/>
        </w:rPr>
        <w:t>Добавить строку</w:t>
      </w:r>
      <w:r>
        <w:t>».</w:t>
      </w:r>
    </w:p>
    <w:p w:rsidR="000B02E6" w:rsidRDefault="000B02E6" w:rsidP="00CE14EE">
      <w:r>
        <w:t>Для добавления пустых строк в таблицу необходимо сначала добавить строку, затем удалит текст из столбца «</w:t>
      </w:r>
      <w:r w:rsidRPr="00FC1A0A">
        <w:rPr>
          <w:rStyle w:val="aa"/>
        </w:rPr>
        <w:t>ID</w:t>
      </w:r>
      <w:r>
        <w:t>».</w:t>
      </w:r>
    </w:p>
    <w:p w:rsidR="000B02E6" w:rsidRDefault="000B02E6" w:rsidP="00CE14EE">
      <w:r>
        <w:t>Для заполнения строки необходимо выделить нужную строку и нажать кнопку «</w:t>
      </w:r>
      <w:r w:rsidRPr="00FC1A0A">
        <w:rPr>
          <w:rStyle w:val="aa"/>
        </w:rPr>
        <w:t>Заполнить выделенное из базы</w:t>
      </w:r>
      <w:r>
        <w:t>».</w:t>
      </w:r>
    </w:p>
    <w:p w:rsidR="000B02E6" w:rsidRPr="00A43491" w:rsidRDefault="000B02E6" w:rsidP="00CE14EE">
      <w:r>
        <w:t xml:space="preserve">В алгоритме для управления первой задвижкой мы будем использовать сигнал </w:t>
      </w:r>
      <w:r w:rsidR="0097496F">
        <w:t>«</w:t>
      </w:r>
      <w:r w:rsidRPr="00FC1A0A">
        <w:rPr>
          <w:rStyle w:val="aa"/>
        </w:rPr>
        <w:t>Давление в промежуточном узле</w:t>
      </w:r>
      <w:r w:rsidR="0097496F">
        <w:rPr>
          <w:rStyle w:val="aa"/>
        </w:rPr>
        <w:t>»</w:t>
      </w:r>
      <w:r>
        <w:t>. Для получения этого сигнала выполните следующие действия</w:t>
      </w:r>
      <w:r w:rsidRPr="00A43491">
        <w:t>:</w:t>
      </w:r>
    </w:p>
    <w:p w:rsidR="000B02E6" w:rsidRPr="00A43491" w:rsidRDefault="000B02E6" w:rsidP="003A3221">
      <w:pPr>
        <w:pStyle w:val="ad"/>
      </w:pPr>
      <w:r w:rsidRPr="00A43491">
        <w:t xml:space="preserve">1. </w:t>
      </w:r>
      <w:r>
        <w:t>Выделите первую строку.</w:t>
      </w:r>
    </w:p>
    <w:p w:rsidR="000B02E6" w:rsidRPr="00A43491" w:rsidRDefault="000B02E6" w:rsidP="003A3221">
      <w:pPr>
        <w:pStyle w:val="ad"/>
      </w:pPr>
      <w:r w:rsidRPr="00A43491">
        <w:t>2.</w:t>
      </w:r>
      <w:r>
        <w:t xml:space="preserve"> Нажмите кнопку «</w:t>
      </w:r>
      <w:r w:rsidRPr="00CE14EE">
        <w:t>Заполнить выделенное из базы</w:t>
      </w:r>
      <w:r>
        <w:t>».</w:t>
      </w:r>
    </w:p>
    <w:p w:rsidR="003E5653" w:rsidRDefault="000B02E6" w:rsidP="003A3221">
      <w:pPr>
        <w:pStyle w:val="ad"/>
      </w:pPr>
      <w:r w:rsidRPr="00A43491">
        <w:t>3.</w:t>
      </w:r>
      <w:r>
        <w:t xml:space="preserve"> В появившемся окне </w:t>
      </w:r>
      <w:r w:rsidRPr="003A3221">
        <w:rPr>
          <w:rStyle w:val="aa"/>
        </w:rPr>
        <w:t>«Редактор базы данных»</w:t>
      </w:r>
      <w:r>
        <w:t xml:space="preserve"> выберите последовательно</w:t>
      </w:r>
      <w:r w:rsidRPr="00A43491">
        <w:t xml:space="preserve">: </w:t>
      </w:r>
      <w:r>
        <w:t>Категории</w:t>
      </w:r>
      <w:r w:rsidR="003E641B">
        <w:t xml:space="preserve"> </w:t>
      </w:r>
      <w:r>
        <w:t xml:space="preserve">– </w:t>
      </w:r>
      <w:r w:rsidR="007B22A9" w:rsidRPr="003A3221">
        <w:rPr>
          <w:rStyle w:val="aa"/>
        </w:rPr>
        <w:t>«</w:t>
      </w:r>
      <w:r w:rsidRPr="003A3221">
        <w:rPr>
          <w:rStyle w:val="aa"/>
        </w:rPr>
        <w:t>Датчик</w:t>
      </w:r>
      <w:r w:rsidR="003A3221" w:rsidRPr="003A3221">
        <w:rPr>
          <w:rStyle w:val="aa"/>
        </w:rPr>
        <w:t>и</w:t>
      </w:r>
      <w:r w:rsidR="007B22A9" w:rsidRPr="003A3221">
        <w:rPr>
          <w:rStyle w:val="aa"/>
        </w:rPr>
        <w:t>»</w:t>
      </w:r>
      <w:r w:rsidR="003A3221">
        <w:t>; г</w:t>
      </w:r>
      <w:r>
        <w:t>руппа сигналов –</w:t>
      </w:r>
      <w:r w:rsidR="003E641B">
        <w:t xml:space="preserve"> </w:t>
      </w:r>
      <w:r w:rsidR="007B22A9" w:rsidRPr="003A3221">
        <w:rPr>
          <w:rStyle w:val="aa"/>
        </w:rPr>
        <w:t>«</w:t>
      </w:r>
      <w:r w:rsidRPr="003A3221">
        <w:rPr>
          <w:rStyle w:val="aa"/>
        </w:rPr>
        <w:t>RT238</w:t>
      </w:r>
      <w:r w:rsidR="007B22A9" w:rsidRPr="003A3221">
        <w:rPr>
          <w:rStyle w:val="aa"/>
        </w:rPr>
        <w:t>»</w:t>
      </w:r>
      <w:r w:rsidR="003A3221">
        <w:t>; с</w:t>
      </w:r>
      <w:r>
        <w:t xml:space="preserve">игналы и данные для групп – </w:t>
      </w:r>
      <w:r w:rsidR="007B22A9" w:rsidRPr="003A3221">
        <w:rPr>
          <w:rStyle w:val="aa"/>
        </w:rPr>
        <w:t>«</w:t>
      </w:r>
      <w:r w:rsidRPr="003A3221">
        <w:rPr>
          <w:rStyle w:val="aa"/>
        </w:rPr>
        <w:t>Р</w:t>
      </w:r>
      <w:r w:rsidR="007B22A9" w:rsidRPr="003A3221">
        <w:rPr>
          <w:rStyle w:val="aa"/>
        </w:rPr>
        <w:t>»</w:t>
      </w:r>
      <w:r>
        <w:t xml:space="preserve"> (см. </w:t>
      </w:r>
      <w:r w:rsidR="00EC1144">
        <w:fldChar w:fldCharType="begin"/>
      </w:r>
      <w:r>
        <w:instrText xml:space="preserve"> REF _Ref188017369 \h </w:instrText>
      </w:r>
      <w:r w:rsidR="00EC1144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91</w:t>
      </w:r>
      <w:r w:rsidR="00EC1144">
        <w:fldChar w:fldCharType="end"/>
      </w:r>
      <w:r>
        <w:t>)</w:t>
      </w:r>
      <w:r w:rsidR="003A3221">
        <w:t>.</w:t>
      </w:r>
    </w:p>
    <w:p w:rsidR="000B02E6" w:rsidRDefault="000B02E6" w:rsidP="003A3221">
      <w:pPr>
        <w:pStyle w:val="ad"/>
      </w:pPr>
      <w:r>
        <w:t>4. Нажмите кнопку «</w:t>
      </w:r>
      <w:r w:rsidRPr="00FC1A0A">
        <w:rPr>
          <w:rStyle w:val="aa"/>
        </w:rPr>
        <w:t>Добавить</w:t>
      </w:r>
      <w:r>
        <w:t>» в панели «</w:t>
      </w:r>
      <w:r w:rsidRPr="00FC1A0A">
        <w:rPr>
          <w:rStyle w:val="aa"/>
        </w:rPr>
        <w:t>Выбранные данные</w:t>
      </w:r>
      <w:r>
        <w:t xml:space="preserve">» (см. </w:t>
      </w:r>
      <w:r w:rsidR="0062054C">
        <w:fldChar w:fldCharType="begin"/>
      </w:r>
      <w:r w:rsidR="0062054C">
        <w:instrText xml:space="preserve"> REF _Ref188017369 \h  \* MERGEFORMAT </w:instrText>
      </w:r>
      <w:r w:rsidR="0062054C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91</w:t>
      </w:r>
      <w:r w:rsidR="0062054C">
        <w:fldChar w:fldCharType="end"/>
      </w:r>
      <w:r>
        <w:t>)</w:t>
      </w:r>
      <w:r w:rsidR="003A3221">
        <w:t>.</w:t>
      </w:r>
    </w:p>
    <w:p w:rsidR="000B02E6" w:rsidRDefault="00436430" w:rsidP="00436430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3496750"/>
            <wp:effectExtent l="19050" t="0" r="3175" b="0"/>
            <wp:docPr id="2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EB3C28" w:rsidRDefault="000B02E6" w:rsidP="00EB3C28">
      <w:pPr>
        <w:pStyle w:val="a5"/>
      </w:pPr>
      <w:bookmarkStart w:id="131" w:name="_Ref188017369"/>
      <w:r w:rsidRPr="00EB3C28">
        <w:t xml:space="preserve">Рисунок </w:t>
      </w:r>
      <w:r w:rsidR="00EC1144" w:rsidRPr="00EB3C28">
        <w:fldChar w:fldCharType="begin"/>
      </w:r>
      <w:r w:rsidRPr="00EB3C28">
        <w:instrText xml:space="preserve"> SEQ Рисунок \* ARABIC </w:instrText>
      </w:r>
      <w:r w:rsidR="00EC1144" w:rsidRPr="00EB3C28">
        <w:fldChar w:fldCharType="separate"/>
      </w:r>
      <w:r w:rsidR="00CD5F96">
        <w:rPr>
          <w:noProof/>
        </w:rPr>
        <w:t>91</w:t>
      </w:r>
      <w:r w:rsidR="00EC1144" w:rsidRPr="00EB3C28">
        <w:fldChar w:fldCharType="end"/>
      </w:r>
      <w:bookmarkEnd w:id="131"/>
      <w:r w:rsidRPr="00EB3C28">
        <w:t>. Окно редактора базы данных</w:t>
      </w:r>
    </w:p>
    <w:p w:rsidR="000B02E6" w:rsidRDefault="000B02E6" w:rsidP="00CE14EE">
      <w:r>
        <w:t xml:space="preserve">5. Закройте редактор базы данных нажав на кнопку </w:t>
      </w:r>
      <w:r w:rsidRPr="00436430">
        <w:rPr>
          <w:rStyle w:val="aa"/>
        </w:rPr>
        <w:t>«</w:t>
      </w:r>
      <w:proofErr w:type="spellStart"/>
      <w:r w:rsidR="00436430" w:rsidRPr="00436430">
        <w:rPr>
          <w:rStyle w:val="aa"/>
        </w:rPr>
        <w:t>Ok</w:t>
      </w:r>
      <w:proofErr w:type="spellEnd"/>
      <w:r w:rsidRPr="00436430">
        <w:rPr>
          <w:rStyle w:val="aa"/>
        </w:rPr>
        <w:t>»</w:t>
      </w:r>
      <w:r>
        <w:t>.</w:t>
      </w:r>
    </w:p>
    <w:p w:rsidR="000B02E6" w:rsidRPr="00D24B09" w:rsidRDefault="000B02E6" w:rsidP="00CE14EE">
      <w:r>
        <w:t xml:space="preserve">6. Выполните настройки внешнего вида с помощью диалогового окна </w:t>
      </w:r>
      <w:r w:rsidRPr="00436430">
        <w:rPr>
          <w:rStyle w:val="aa"/>
        </w:rPr>
        <w:t>«</w:t>
      </w:r>
      <w:r w:rsidR="00436430" w:rsidRPr="00436430">
        <w:rPr>
          <w:rStyle w:val="aa"/>
        </w:rPr>
        <w:t>Редактор чтения\</w:t>
      </w:r>
      <w:r w:rsidRPr="00436430">
        <w:rPr>
          <w:rStyle w:val="aa"/>
        </w:rPr>
        <w:t>записи сигналов»</w:t>
      </w:r>
      <w:r>
        <w:t xml:space="preserve"> как показано на следующем рисунке</w:t>
      </w:r>
      <w:r w:rsidRPr="00A43491">
        <w:t xml:space="preserve"> (</w:t>
      </w:r>
      <w:r w:rsidR="00436430">
        <w:rPr>
          <w:lang w:val="en-US"/>
        </w:rPr>
        <w:t>c</w:t>
      </w:r>
      <w:r>
        <w:t xml:space="preserve">м. </w:t>
      </w:r>
      <w:r w:rsidR="0062054C">
        <w:fldChar w:fldCharType="begin"/>
      </w:r>
      <w:r w:rsidR="0062054C">
        <w:instrText xml:space="preserve"> REF _Ref188017996 \h  \* MERGEFORMAT </w:instrText>
      </w:r>
      <w:r w:rsidR="0062054C">
        <w:fldChar w:fldCharType="separate"/>
      </w:r>
      <w:proofErr w:type="spellStart"/>
      <w:r w:rsidR="00CD5F96" w:rsidRPr="00CD5F96">
        <w:rPr>
          <w:lang w:val="en-US"/>
        </w:rPr>
        <w:t>Рисунок</w:t>
      </w:r>
      <w:proofErr w:type="spellEnd"/>
      <w:r w:rsidR="00CD5F96" w:rsidRPr="00B20DC7">
        <w:t xml:space="preserve"> </w:t>
      </w:r>
      <w:r w:rsidR="00CD5F96" w:rsidRPr="00CD5F96">
        <w:rPr>
          <w:noProof/>
        </w:rPr>
        <w:t>92</w:t>
      </w:r>
      <w:r w:rsidR="0062054C">
        <w:fldChar w:fldCharType="end"/>
      </w:r>
      <w:r w:rsidRPr="00D24B09">
        <w:t>)</w:t>
      </w:r>
      <w:r>
        <w:t>.</w:t>
      </w:r>
    </w:p>
    <w:p w:rsidR="000B02E6" w:rsidRDefault="00603EBB" w:rsidP="00603EBB">
      <w:pPr>
        <w:pStyle w:val="a9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3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2" w:name="_Ref188017996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92</w:t>
      </w:r>
      <w:r w:rsidR="00EC1144" w:rsidRPr="00B20DC7">
        <w:rPr>
          <w:szCs w:val="22"/>
        </w:rPr>
        <w:fldChar w:fldCharType="end"/>
      </w:r>
      <w:bookmarkEnd w:id="132"/>
      <w:r w:rsidRPr="00B20DC7">
        <w:t>. Настройка блока чтения сигнала</w:t>
      </w:r>
    </w:p>
    <w:p w:rsidR="000B02E6" w:rsidRPr="00AC54F6" w:rsidRDefault="000B02E6" w:rsidP="00B65930">
      <w:pPr>
        <w:pStyle w:val="ad"/>
      </w:pPr>
      <w:r>
        <w:t xml:space="preserve">7. Закройте окно </w:t>
      </w:r>
      <w:r w:rsidRPr="00B65930">
        <w:rPr>
          <w:b/>
          <w:bCs/>
        </w:rPr>
        <w:t>«</w:t>
      </w:r>
      <w:r w:rsidR="00B65930" w:rsidRPr="00B65930">
        <w:rPr>
          <w:b/>
          <w:bCs/>
        </w:rPr>
        <w:t>Редактор чтения\</w:t>
      </w:r>
      <w:r w:rsidRPr="00B65930">
        <w:rPr>
          <w:b/>
          <w:bCs/>
        </w:rPr>
        <w:t>записи сигналов»</w:t>
      </w:r>
      <w:r>
        <w:t xml:space="preserve"> нажатием кнопки </w:t>
      </w:r>
      <w:r w:rsidR="00B65930" w:rsidRPr="00B65930">
        <w:rPr>
          <w:b/>
          <w:bCs/>
        </w:rPr>
        <w:t>«</w:t>
      </w:r>
      <w:proofErr w:type="spellStart"/>
      <w:r w:rsidR="00B65930" w:rsidRPr="00B65930">
        <w:rPr>
          <w:b/>
          <w:bCs/>
        </w:rPr>
        <w:t>Ok</w:t>
      </w:r>
      <w:proofErr w:type="spellEnd"/>
      <w:r w:rsidR="00B65930" w:rsidRPr="00B65930">
        <w:rPr>
          <w:b/>
          <w:bCs/>
        </w:rPr>
        <w:t>»</w:t>
      </w:r>
      <w:r>
        <w:t>.</w:t>
      </w:r>
    </w:p>
    <w:p w:rsidR="003E5653" w:rsidRDefault="000B02E6" w:rsidP="00CE14EE">
      <w:r>
        <w:t>Выполните настройку блока «</w:t>
      </w:r>
      <w:r w:rsidRPr="00FC1A0A">
        <w:rPr>
          <w:rStyle w:val="aa"/>
        </w:rPr>
        <w:t>Выход алгоритма</w:t>
      </w:r>
      <w:r>
        <w:t>», выбрав из базы данных сигна</w:t>
      </w:r>
      <w:r w:rsidR="008F68EF">
        <w:t>лы управления первой задвижкой:</w:t>
      </w:r>
      <w:r>
        <w:t xml:space="preserve"> «</w:t>
      </w:r>
      <w:r w:rsidRPr="00FC1A0A">
        <w:rPr>
          <w:rStyle w:val="aa"/>
        </w:rPr>
        <w:t>Команда Открыть</w:t>
      </w:r>
      <w:r>
        <w:t>» и «</w:t>
      </w:r>
      <w:r w:rsidRPr="00FC1A0A">
        <w:rPr>
          <w:rStyle w:val="aa"/>
        </w:rPr>
        <w:t>Команда Закрыт</w:t>
      </w:r>
      <w:r>
        <w:t>ь»</w:t>
      </w:r>
      <w:r w:rsidR="00337DA6">
        <w:t>.</w:t>
      </w:r>
      <w:r w:rsidRPr="00A43491">
        <w:t xml:space="preserve"> </w:t>
      </w:r>
      <w:r>
        <w:t xml:space="preserve">В столбце </w:t>
      </w:r>
      <w:r w:rsidRPr="00FC1A0A">
        <w:rPr>
          <w:rStyle w:val="aa"/>
        </w:rPr>
        <w:t>ID</w:t>
      </w:r>
      <w:r w:rsidRPr="00A43491">
        <w:t xml:space="preserve"> </w:t>
      </w:r>
      <w:r>
        <w:lastRenderedPageBreak/>
        <w:t xml:space="preserve">введите </w:t>
      </w:r>
      <w:r w:rsidR="00007F1D">
        <w:t>«</w:t>
      </w:r>
      <w:r w:rsidRPr="00FC1A0A">
        <w:rPr>
          <w:rStyle w:val="aa"/>
        </w:rPr>
        <w:t>B1</w:t>
      </w:r>
      <w:r w:rsidR="00007F1D">
        <w:rPr>
          <w:rStyle w:val="aa"/>
        </w:rPr>
        <w:t>»</w:t>
      </w:r>
      <w:r w:rsidRPr="00A43491">
        <w:t xml:space="preserve"> </w:t>
      </w:r>
      <w:r w:rsidRPr="006511A1">
        <w:t>для строки</w:t>
      </w:r>
      <w:r w:rsidRPr="00FC1A0A">
        <w:rPr>
          <w:rStyle w:val="aa"/>
        </w:rPr>
        <w:t xml:space="preserve"> </w:t>
      </w:r>
      <w:r w:rsidRPr="008C7AE8">
        <w:t>«</w:t>
      </w:r>
      <w:r w:rsidRPr="00FC1A0A">
        <w:rPr>
          <w:rStyle w:val="aa"/>
        </w:rPr>
        <w:t>Команда Открыть</w:t>
      </w:r>
      <w:r w:rsidRPr="008C7AE8">
        <w:t>»</w:t>
      </w:r>
      <w:r w:rsidRPr="00A43491">
        <w:t xml:space="preserve"> и </w:t>
      </w:r>
      <w:r w:rsidR="00007F1D">
        <w:t>«</w:t>
      </w:r>
      <w:r w:rsidRPr="00FC1A0A">
        <w:rPr>
          <w:rStyle w:val="aa"/>
        </w:rPr>
        <w:t>B2</w:t>
      </w:r>
      <w:r w:rsidR="00007F1D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6511A1">
        <w:t>для строки</w:t>
      </w:r>
      <w:r w:rsidRPr="00FC1A0A">
        <w:rPr>
          <w:rStyle w:val="aa"/>
        </w:rPr>
        <w:t xml:space="preserve"> «Команда Закрыть»</w:t>
      </w:r>
      <w:r w:rsidRPr="00007F1D">
        <w:t>.</w:t>
      </w:r>
      <w:r w:rsidR="003E641B">
        <w:t xml:space="preserve"> </w:t>
      </w:r>
      <w:r>
        <w:t>В поле «</w:t>
      </w:r>
      <w:r w:rsidRPr="00FC1A0A">
        <w:rPr>
          <w:rStyle w:val="aa"/>
        </w:rPr>
        <w:t>Имя алгоритма</w:t>
      </w:r>
      <w:r>
        <w:t xml:space="preserve">» введите строку </w:t>
      </w:r>
      <w:r w:rsidR="00007F1D">
        <w:t>«</w:t>
      </w:r>
      <w:r w:rsidRPr="00FC1A0A">
        <w:rPr>
          <w:rStyle w:val="aa"/>
        </w:rPr>
        <w:t>al01</w:t>
      </w:r>
      <w:r w:rsidR="00007F1D">
        <w:rPr>
          <w:rStyle w:val="aa"/>
        </w:rPr>
        <w:t>»</w:t>
      </w:r>
      <w:r w:rsidRPr="001D1F17">
        <w:t xml:space="preserve"> (</w:t>
      </w:r>
      <w:r w:rsidR="00007F1D">
        <w:t>с</w:t>
      </w:r>
      <w:r>
        <w:t xml:space="preserve">м. </w:t>
      </w:r>
      <w:r w:rsidR="00EC1144">
        <w:fldChar w:fldCharType="begin"/>
      </w:r>
      <w:r>
        <w:instrText xml:space="preserve"> REF _Ref188018905 \h </w:instrText>
      </w:r>
      <w:r w:rsidR="00EC1144">
        <w:fldChar w:fldCharType="separate"/>
      </w:r>
      <w:r w:rsidR="00CD5F96" w:rsidRPr="006C4CB9">
        <w:t xml:space="preserve">Рисунок </w:t>
      </w:r>
      <w:r w:rsidR="00CD5F96">
        <w:rPr>
          <w:noProof/>
          <w:szCs w:val="22"/>
        </w:rPr>
        <w:t>93</w:t>
      </w:r>
      <w:r w:rsidR="00EC1144">
        <w:fldChar w:fldCharType="end"/>
      </w:r>
      <w:r w:rsidRPr="00DB5B45">
        <w:t>)</w:t>
      </w:r>
      <w:r>
        <w:t>.</w:t>
      </w:r>
    </w:p>
    <w:p w:rsidR="003E5653" w:rsidRDefault="00337DA6" w:rsidP="00337DA6">
      <w:pPr>
        <w:pStyle w:val="a9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6C4CB9" w:rsidRDefault="000B02E6" w:rsidP="006C4CB9">
      <w:pPr>
        <w:pStyle w:val="a5"/>
      </w:pPr>
      <w:bookmarkStart w:id="133" w:name="_Ref188018905"/>
      <w:r w:rsidRPr="006C4CB9">
        <w:t xml:space="preserve">Рисунок </w:t>
      </w:r>
      <w:r w:rsidR="00EC1144" w:rsidRPr="006C4CB9">
        <w:rPr>
          <w:szCs w:val="22"/>
        </w:rPr>
        <w:fldChar w:fldCharType="begin"/>
      </w:r>
      <w:r w:rsidRPr="006C4CB9">
        <w:rPr>
          <w:szCs w:val="22"/>
        </w:rPr>
        <w:instrText xml:space="preserve"> SEQ Рисунок \* ARABIC </w:instrText>
      </w:r>
      <w:r w:rsidR="00EC1144" w:rsidRPr="006C4CB9">
        <w:rPr>
          <w:szCs w:val="22"/>
        </w:rPr>
        <w:fldChar w:fldCharType="separate"/>
      </w:r>
      <w:r w:rsidR="00CD5F96">
        <w:rPr>
          <w:noProof/>
          <w:szCs w:val="22"/>
        </w:rPr>
        <w:t>93</w:t>
      </w:r>
      <w:r w:rsidR="00EC1144" w:rsidRPr="006C4CB9">
        <w:rPr>
          <w:szCs w:val="22"/>
        </w:rPr>
        <w:fldChar w:fldCharType="end"/>
      </w:r>
      <w:bookmarkEnd w:id="133"/>
      <w:r w:rsidRPr="006C4CB9">
        <w:t>. Настройка блока «Выход алгоритма»</w:t>
      </w:r>
    </w:p>
    <w:p w:rsidR="000B02E6" w:rsidRPr="00BA228C" w:rsidRDefault="000B02E6" w:rsidP="00CE14EE">
      <w: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>
        <w:fldChar w:fldCharType="begin"/>
      </w:r>
      <w:r>
        <w:instrText xml:space="preserve"> REF _Ref188019949 \h </w:instrText>
      </w:r>
      <w:r w:rsidR="00EC1144">
        <w:fldChar w:fldCharType="separate"/>
      </w:r>
      <w:r w:rsidR="00CD5F96" w:rsidRPr="00B20DC7">
        <w:rPr>
          <w:szCs w:val="22"/>
        </w:rPr>
        <w:t xml:space="preserve">Рисунок </w:t>
      </w:r>
      <w:r w:rsidR="00CD5F96">
        <w:rPr>
          <w:noProof/>
          <w:szCs w:val="22"/>
        </w:rPr>
        <w:t>94</w:t>
      </w:r>
      <w:r w:rsidR="00EC1144">
        <w:fldChar w:fldCharType="end"/>
      </w:r>
      <w:r>
        <w:t>)</w:t>
      </w:r>
      <w:r w:rsidR="00337DA6">
        <w:t>:</w:t>
      </w:r>
    </w:p>
    <w:p w:rsidR="000B02E6" w:rsidRDefault="00337DA6" w:rsidP="00B20DC7">
      <w:pPr>
        <w:pStyle w:val="a9"/>
      </w:pPr>
      <w:r>
        <w:rPr>
          <w:noProof/>
        </w:rPr>
        <w:drawing>
          <wp:inline distT="0" distB="0" distL="0" distR="0">
            <wp:extent cx="5940425" cy="2911567"/>
            <wp:effectExtent l="19050" t="0" r="3175" b="0"/>
            <wp:docPr id="23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  <w:rPr>
          <w:szCs w:val="22"/>
        </w:rPr>
      </w:pPr>
      <w:bookmarkStart w:id="134" w:name="_Ref188019949"/>
      <w:r w:rsidRPr="00B20DC7">
        <w:rPr>
          <w:szCs w:val="22"/>
        </w:rPr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94</w:t>
      </w:r>
      <w:r w:rsidR="00EC1144" w:rsidRPr="00B20DC7">
        <w:rPr>
          <w:szCs w:val="22"/>
        </w:rPr>
        <w:fldChar w:fldCharType="end"/>
      </w:r>
      <w:bookmarkEnd w:id="134"/>
      <w:r w:rsidRPr="00B20DC7">
        <w:rPr>
          <w:szCs w:val="22"/>
        </w:rPr>
        <w:t>. Внешний вид схемы</w:t>
      </w:r>
      <w:r w:rsidR="00B20DC7" w:rsidRPr="00B20DC7">
        <w:t xml:space="preserve"> </w:t>
      </w:r>
      <w:r w:rsidRPr="00B20DC7">
        <w:rPr>
          <w:szCs w:val="22"/>
        </w:rPr>
        <w:t>после настройки блоков «Чтение сигналов» и «Выход алгоритма»</w:t>
      </w:r>
    </w:p>
    <w:p w:rsidR="000B02E6" w:rsidRDefault="000B02E6" w:rsidP="00347792">
      <w:pPr>
        <w:pStyle w:val="2"/>
      </w:pPr>
      <w:bookmarkStart w:id="135" w:name="_Toc405806694"/>
      <w:r>
        <w:lastRenderedPageBreak/>
        <w:t>Структурная схема управления первой задвижкой</w:t>
      </w:r>
      <w:bookmarkEnd w:id="135"/>
    </w:p>
    <w:p w:rsidR="000B02E6" w:rsidRDefault="000B02E6" w:rsidP="00CE14EE">
      <w:r>
        <w:t>В первом ва</w:t>
      </w:r>
      <w:r w:rsidR="00EB5C27">
        <w:t>рианте системы управления мы проводили ра</w:t>
      </w:r>
      <w:r>
        <w:t>сч</w:t>
      </w:r>
      <w:r w:rsidR="00EB5C27">
        <w:t>ет</w:t>
      </w:r>
      <w:r>
        <w:t xml:space="preserve"> необходимо</w:t>
      </w:r>
      <w:r w:rsidR="00EB5C27">
        <w:t>го</w:t>
      </w:r>
      <w:r>
        <w:t xml:space="preserve"> положе</w:t>
      </w:r>
      <w:r w:rsidR="00EB5C27">
        <w:t>ния</w:t>
      </w:r>
      <w:r>
        <w:t xml:space="preserve"> задвижки</w:t>
      </w:r>
      <w:r w:rsidR="00EB5C27">
        <w:t>,</w:t>
      </w:r>
      <w:r>
        <w:t xml:space="preserve"> и передавали его непосредственно в </w:t>
      </w:r>
      <w:proofErr w:type="spellStart"/>
      <w:r>
        <w:t>теплогидравлическую</w:t>
      </w:r>
      <w:proofErr w:type="spellEnd"/>
      <w:r>
        <w:t xml:space="preserve"> модель. В новом варианте мы будем управлять задвижкой, используя две команды </w:t>
      </w:r>
      <w:r w:rsidRPr="00EB5C27">
        <w:rPr>
          <w:rStyle w:val="aa"/>
        </w:rPr>
        <w:t>«Открыть»</w:t>
      </w:r>
      <w:r>
        <w:t xml:space="preserve"> и </w:t>
      </w:r>
      <w:r w:rsidRPr="00EB5C27">
        <w:rPr>
          <w:rStyle w:val="aa"/>
        </w:rPr>
        <w:t>«Закрыть»</w:t>
      </w:r>
      <w:r w:rsidRPr="00EB5C27">
        <w:t>.</w:t>
      </w:r>
    </w:p>
    <w:p w:rsidR="000B02E6" w:rsidRDefault="000B02E6" w:rsidP="00CE14EE">
      <w:r>
        <w:t xml:space="preserve">Наш простейший алгоритм осуществляет сравнение сигнала </w:t>
      </w:r>
      <w:r w:rsidRPr="00FC1A0A">
        <w:rPr>
          <w:rStyle w:val="aa"/>
        </w:rPr>
        <w:t>«Давление в узле»</w:t>
      </w:r>
      <w: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стандартных блоков, представлена на рисунке ниже (см.</w:t>
      </w:r>
      <w:r w:rsidR="00E0294B">
        <w:t xml:space="preserve"> </w:t>
      </w:r>
      <w:r w:rsidR="00EC1144">
        <w:fldChar w:fldCharType="begin"/>
      </w:r>
      <w:r>
        <w:instrText xml:space="preserve"> REF _Ref188019957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95</w:t>
      </w:r>
      <w:r w:rsidR="00EC1144">
        <w:fldChar w:fldCharType="end"/>
      </w:r>
      <w:r>
        <w:t>)</w:t>
      </w:r>
      <w:r w:rsidR="009A6431">
        <w:t>. Попробуйте самостоятельно набрать схему приведенного алгоритма.</w:t>
      </w:r>
    </w:p>
    <w:p w:rsidR="000B02E6" w:rsidRDefault="001F0492" w:rsidP="00B20DC7">
      <w:pPr>
        <w:pStyle w:val="a9"/>
      </w:pPr>
      <w:r>
        <w:rPr>
          <w:noProof/>
        </w:rPr>
        <w:drawing>
          <wp:inline distT="0" distB="0" distL="0" distR="0">
            <wp:extent cx="5940425" cy="2727820"/>
            <wp:effectExtent l="19050" t="0" r="3175" b="0"/>
            <wp:docPr id="26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6" w:name="_Ref188019957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95</w:t>
      </w:r>
      <w:r w:rsidR="00EC1144" w:rsidRPr="00B20DC7">
        <w:rPr>
          <w:szCs w:val="22"/>
        </w:rPr>
        <w:fldChar w:fldCharType="end"/>
      </w:r>
      <w:bookmarkEnd w:id="136"/>
      <w:r w:rsidRPr="00B20DC7">
        <w:t>. Внешний вид схемы</w:t>
      </w:r>
      <w:r w:rsidR="00347792" w:rsidRPr="00B20DC7">
        <w:t xml:space="preserve"> </w:t>
      </w:r>
      <w:r w:rsidRPr="00B20DC7">
        <w:t>после настройки блоков «Чтение сигналов» и «Выход алгоритма»</w:t>
      </w:r>
    </w:p>
    <w:p w:rsidR="000B02E6" w:rsidRPr="001D1F17" w:rsidRDefault="000B02E6" w:rsidP="00347792">
      <w:pPr>
        <w:pStyle w:val="2"/>
      </w:pPr>
      <w:bookmarkStart w:id="137" w:name="_Toc405806695"/>
      <w:r w:rsidRPr="001D1F17">
        <w:t>Проверка работы алгоритма управления первой задвижкой</w:t>
      </w:r>
      <w:bookmarkEnd w:id="137"/>
    </w:p>
    <w:p w:rsidR="003E5653" w:rsidRDefault="000B02E6" w:rsidP="00CE14EE">
      <w:r>
        <w:t>Для проверки работы алгоритма запустим созданную схему на расчет.</w:t>
      </w:r>
      <w:r w:rsidR="001F0492">
        <w:t xml:space="preserve"> </w:t>
      </w:r>
      <w:r>
        <w:t>Схема алгоритма управления примет вид, представленный на рисунке ниже</w:t>
      </w:r>
      <w:r w:rsidRPr="00A43491">
        <w:t xml:space="preserve"> (</w:t>
      </w:r>
      <w:r>
        <w:rPr>
          <w:lang w:val="en-US"/>
        </w:rPr>
        <w:t>c</w:t>
      </w:r>
      <w:r>
        <w:t>м.</w:t>
      </w:r>
      <w:r w:rsidR="00151894">
        <w:t xml:space="preserve"> </w:t>
      </w:r>
      <w:r w:rsidR="00EC1144">
        <w:fldChar w:fldCharType="begin"/>
      </w:r>
      <w:r>
        <w:instrText xml:space="preserve"> REF _Ref188020941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96</w:t>
      </w:r>
      <w:r w:rsidR="00EC1144">
        <w:fldChar w:fldCharType="end"/>
      </w:r>
      <w:r w:rsidRPr="00F7375B">
        <w:t>)</w:t>
      </w:r>
      <w:r w:rsidR="00151894">
        <w:t>:</w:t>
      </w:r>
    </w:p>
    <w:p w:rsidR="000B02E6" w:rsidRDefault="001F0492" w:rsidP="00B20DC7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727820"/>
            <wp:effectExtent l="19050" t="0" r="3175" b="0"/>
            <wp:docPr id="26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8" w:name="_Ref188020941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96</w:t>
      </w:r>
      <w:r w:rsidR="00EC1144" w:rsidRPr="00B20DC7">
        <w:rPr>
          <w:szCs w:val="22"/>
        </w:rPr>
        <w:fldChar w:fldCharType="end"/>
      </w:r>
      <w:bookmarkEnd w:id="138"/>
      <w:r w:rsidRPr="00B20DC7">
        <w:t>. Вид схемы алгоритма во вр</w:t>
      </w:r>
      <w:r w:rsidR="00BC2367">
        <w:t>емя</w:t>
      </w:r>
      <w:r w:rsidR="00B20DC7" w:rsidRPr="00B20DC7">
        <w:t xml:space="preserve"> моделирования</w:t>
      </w:r>
    </w:p>
    <w:p w:rsidR="000B02E6" w:rsidRPr="00766DB6" w:rsidRDefault="000B02E6" w:rsidP="00CE14EE">
      <w:r>
        <w:t xml:space="preserve">Во время расчета красным </w:t>
      </w:r>
      <w:r w:rsidR="0090620D">
        <w:t xml:space="preserve">(фиолетовым) </w:t>
      </w:r>
      <w:r>
        <w:t>цветом подсвечиваются линии, значени</w:t>
      </w:r>
      <w:r w:rsidR="00A53E06">
        <w:t>е</w:t>
      </w:r>
      <w:r>
        <w:t xml:space="preserve"> сигнала в которых больше нуля. Поскольку расчет производится без подключения </w:t>
      </w:r>
      <w:proofErr w:type="spellStart"/>
      <w:r>
        <w:t>теплогидравлической</w:t>
      </w:r>
      <w:proofErr w:type="spellEnd"/>
      <w:r>
        <w:t xml:space="preserve"> модели, значение сигнала </w:t>
      </w:r>
      <w:r w:rsidRPr="00A53E06">
        <w:rPr>
          <w:rStyle w:val="aa"/>
        </w:rPr>
        <w:t>«Давление в узле»</w:t>
      </w:r>
      <w:r>
        <w:t xml:space="preserve"> в базе данных равно нулю. Сравнивающее устройство, таким образом, на выходе имеет значение </w:t>
      </w:r>
      <w:r w:rsidR="00A53E06" w:rsidRPr="00A53E06">
        <w:rPr>
          <w:rStyle w:val="aa"/>
        </w:rPr>
        <w:t>«</w:t>
      </w:r>
      <w:r w:rsidRPr="00A53E06">
        <w:rPr>
          <w:rStyle w:val="aa"/>
        </w:rPr>
        <w:t>–1,3</w:t>
      </w:r>
      <w:r w:rsidR="00A53E06" w:rsidRPr="00A53E06">
        <w:rPr>
          <w:rStyle w:val="aa"/>
        </w:rPr>
        <w:t>»</w:t>
      </w:r>
      <w:r>
        <w:t>, и сравнивающие блоки формируют значение сигнала</w:t>
      </w:r>
      <w:r w:rsidRPr="00FC1A0A">
        <w:rPr>
          <w:rStyle w:val="aa"/>
        </w:rPr>
        <w:t xml:space="preserve"> </w:t>
      </w:r>
      <w:r w:rsidR="00A53E06">
        <w:rPr>
          <w:rStyle w:val="aa"/>
        </w:rPr>
        <w:t>«</w:t>
      </w:r>
      <w:r w:rsidRPr="00FC1A0A">
        <w:rPr>
          <w:rStyle w:val="aa"/>
        </w:rPr>
        <w:t>1</w:t>
      </w:r>
      <w:r w:rsidR="00A53E06">
        <w:rPr>
          <w:rStyle w:val="aa"/>
        </w:rPr>
        <w:t>»</w:t>
      </w:r>
      <w:r>
        <w:t xml:space="preserve"> (</w:t>
      </w:r>
      <w:r w:rsidR="00A53E06">
        <w:t xml:space="preserve">логическая </w:t>
      </w:r>
      <w:r>
        <w:t xml:space="preserve">Истина) для сигнала </w:t>
      </w:r>
      <w:r w:rsidRPr="00A53E06">
        <w:rPr>
          <w:rStyle w:val="aa"/>
        </w:rPr>
        <w:t>«Команда Открыть»</w:t>
      </w:r>
      <w:r>
        <w:t>.</w:t>
      </w:r>
    </w:p>
    <w:p w:rsidR="000B02E6" w:rsidRDefault="000B02E6" w:rsidP="00CE14EE">
      <w:r>
        <w:t>Перейдите в блок управления оборудованием и выполните двойной клик по лин</w:t>
      </w:r>
      <w:r w:rsidR="002A4347">
        <w:t>и</w:t>
      </w:r>
      <w:r>
        <w:t xml:space="preserve">и связи между блоками </w:t>
      </w:r>
      <w:r w:rsidR="002A4347">
        <w:t>«</w:t>
      </w:r>
      <w:r w:rsidRPr="00FC1A0A">
        <w:rPr>
          <w:rStyle w:val="aa"/>
        </w:rPr>
        <w:t>Команда Открыть</w:t>
      </w:r>
      <w:r w:rsidR="002A4347">
        <w:rPr>
          <w:rStyle w:val="aa"/>
        </w:rPr>
        <w:t>»</w:t>
      </w:r>
      <w:r>
        <w:t xml:space="preserve"> и </w:t>
      </w:r>
      <w:r w:rsidR="002A4347">
        <w:t>«</w:t>
      </w:r>
      <w:r w:rsidRPr="00FC1A0A">
        <w:rPr>
          <w:rStyle w:val="aa"/>
        </w:rPr>
        <w:t>БУЗ</w:t>
      </w:r>
      <w:r w:rsidR="002A4347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="00D1291D">
        <w:t xml:space="preserve">, такая линия </w:t>
      </w:r>
      <w:r w:rsidR="00D1291D" w:rsidRPr="00D1291D">
        <w:t xml:space="preserve">связи </w:t>
      </w:r>
      <w:r w:rsidR="00D1291D">
        <w:t xml:space="preserve">имеет внутреннее наименование в </w:t>
      </w:r>
      <w:proofErr w:type="spellStart"/>
      <w:r w:rsidR="00EB6738" w:rsidRPr="00EB6738">
        <w:t>SimInTech</w:t>
      </w:r>
      <w:proofErr w:type="spellEnd"/>
      <w:r w:rsidR="00D1291D">
        <w:t xml:space="preserve"> </w:t>
      </w:r>
      <w:r w:rsidR="00D1291D" w:rsidRPr="00D1291D">
        <w:t>–</w:t>
      </w:r>
      <w:r w:rsidR="00D1291D">
        <w:t xml:space="preserve"> «</w:t>
      </w:r>
      <w:proofErr w:type="spellStart"/>
      <w:proofErr w:type="gramStart"/>
      <w:r w:rsidR="00D1291D">
        <w:t>MBTYWire</w:t>
      </w:r>
      <w:proofErr w:type="spellEnd"/>
      <w:r w:rsidR="00D1291D" w:rsidRPr="00D1291D">
        <w:t xml:space="preserve"> </w:t>
      </w:r>
      <w:r w:rsidR="00D1291D">
        <w:t>:</w:t>
      </w:r>
      <w:proofErr w:type="gramEnd"/>
      <w:r w:rsidR="00D1291D">
        <w:t xml:space="preserve"> </w:t>
      </w:r>
      <w:r w:rsidR="00D1291D" w:rsidRPr="00D1291D">
        <w:t>Математическая связь</w:t>
      </w:r>
      <w:r w:rsidR="00D1291D">
        <w:t>»</w:t>
      </w:r>
      <w:r w:rsidRPr="00D8570E">
        <w:t>)</w:t>
      </w:r>
      <w:r>
        <w:t>. В появившемся окне «</w:t>
      </w:r>
      <w:r w:rsidRPr="00FC1A0A">
        <w:rPr>
          <w:rStyle w:val="aa"/>
        </w:rPr>
        <w:t>Просмотр значений на линии связи</w:t>
      </w:r>
      <w:r>
        <w:t xml:space="preserve">» отражается список значений сигнала </w:t>
      </w:r>
      <w:r w:rsidRPr="00FC1A0A">
        <w:rPr>
          <w:rStyle w:val="aa"/>
        </w:rPr>
        <w:t>«Команда Открыть»</w:t>
      </w:r>
      <w: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>
        <w:t>«</w:t>
      </w:r>
      <w:r w:rsidRPr="00FC1A0A">
        <w:rPr>
          <w:rStyle w:val="aa"/>
        </w:rPr>
        <w:t>1</w:t>
      </w:r>
      <w:r w:rsidR="00C3213C">
        <w:rPr>
          <w:rStyle w:val="aa"/>
        </w:rPr>
        <w:t>»</w:t>
      </w:r>
      <w:r>
        <w:t xml:space="preserve"> имеет только первый элемент списка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Pr="00D8570E">
        <w:t>)</w:t>
      </w:r>
      <w:r>
        <w:t>.</w:t>
      </w:r>
    </w:p>
    <w:p w:rsidR="000B02E6" w:rsidRDefault="00D1291D" w:rsidP="00B20DC7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959359"/>
            <wp:effectExtent l="19050" t="0" r="3175" b="0"/>
            <wp:docPr id="26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bookmarkStart w:id="139" w:name="_Ref188021809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97</w:t>
      </w:r>
      <w:r w:rsidR="00EC1144" w:rsidRPr="00B20DC7">
        <w:rPr>
          <w:szCs w:val="22"/>
        </w:rPr>
        <w:fldChar w:fldCharType="end"/>
      </w:r>
      <w:bookmarkEnd w:id="139"/>
      <w:r w:rsidRPr="00B20DC7">
        <w:t xml:space="preserve">. Вид схемы </w:t>
      </w:r>
      <w:proofErr w:type="spellStart"/>
      <w:r w:rsidRPr="00B20DC7">
        <w:t>субмодели</w:t>
      </w:r>
      <w:proofErr w:type="spellEnd"/>
      <w:r w:rsidRPr="00B20DC7">
        <w:t xml:space="preserve"> «Управление оборудованием» во время моделирования</w:t>
      </w:r>
    </w:p>
    <w:p w:rsidR="003E5653" w:rsidRDefault="000B02E6" w:rsidP="00CE14EE">
      <w: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FC1A0A">
        <w:rPr>
          <w:rStyle w:val="aa"/>
        </w:rPr>
        <w:t>«Команда Открыть»</w:t>
      </w:r>
      <w:r>
        <w:t xml:space="preserve"> для первой задвижки (клапана) и производит изменение положения задвижки с постоянной скоростью</w:t>
      </w:r>
      <w:r w:rsidR="00D34378">
        <w:t>. При</w:t>
      </w:r>
      <w:r>
        <w:t xml:space="preserve"> достижении положения </w:t>
      </w:r>
      <w:r w:rsidR="00D34378">
        <w:t>«</w:t>
      </w:r>
      <w:r w:rsidRPr="00FC1A0A">
        <w:rPr>
          <w:rStyle w:val="aa"/>
        </w:rPr>
        <w:t>100</w:t>
      </w:r>
      <w:r w:rsidR="00D34378">
        <w:rPr>
          <w:rStyle w:val="aa"/>
        </w:rPr>
        <w:t>»</w:t>
      </w:r>
      <w:r>
        <w:t xml:space="preserve"> (полностью открыта)</w:t>
      </w:r>
      <w:r w:rsidR="00D34378">
        <w:t xml:space="preserve"> положение не изменяется</w:t>
      </w:r>
      <w:r w:rsidR="00F03089" w:rsidRPr="00F03089">
        <w:t>; остальные задвижки не двигаются</w:t>
      </w:r>
      <w:r w:rsidR="00F03089">
        <w:t xml:space="preserve"> и остаются в положении </w:t>
      </w:r>
      <w:r w:rsidR="00F03089" w:rsidRPr="00F03089">
        <w:rPr>
          <w:rStyle w:val="aa"/>
        </w:rPr>
        <w:t>«0»</w:t>
      </w:r>
      <w:r>
        <w:t xml:space="preserve"> </w:t>
      </w:r>
      <w:r w:rsidR="00F03089">
        <w:t xml:space="preserve">(полностью закрыты, </w:t>
      </w:r>
      <w:r>
        <w:t xml:space="preserve">см. </w:t>
      </w:r>
      <w:r w:rsidR="00EC1144">
        <w:fldChar w:fldCharType="begin"/>
      </w:r>
      <w:r>
        <w:instrText xml:space="preserve"> REF _Ref188022349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98</w:t>
      </w:r>
      <w:r w:rsidR="00EC1144">
        <w:fldChar w:fldCharType="end"/>
      </w:r>
      <w:r>
        <w:t>)</w:t>
      </w:r>
      <w:r w:rsidR="00D34378">
        <w:t>:</w:t>
      </w:r>
    </w:p>
    <w:p w:rsidR="000B02E6" w:rsidRDefault="00665B93" w:rsidP="00FC1A0A">
      <w:pPr>
        <w:pStyle w:val="a9"/>
      </w:pPr>
      <w:r>
        <w:rPr>
          <w:noProof/>
        </w:rPr>
        <w:drawing>
          <wp:inline distT="0" distB="0" distL="0" distR="0">
            <wp:extent cx="4352925" cy="3752850"/>
            <wp:effectExtent l="19050" t="0" r="9525" b="0"/>
            <wp:docPr id="27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F03089" w:rsidRDefault="000B02E6" w:rsidP="00B20DC7">
      <w:pPr>
        <w:pStyle w:val="a5"/>
      </w:pPr>
      <w:bookmarkStart w:id="140" w:name="_Ref188022349"/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98</w:t>
      </w:r>
      <w:r w:rsidR="00EC1144" w:rsidRPr="00B20DC7">
        <w:rPr>
          <w:szCs w:val="22"/>
        </w:rPr>
        <w:fldChar w:fldCharType="end"/>
      </w:r>
      <w:bookmarkEnd w:id="140"/>
      <w:r w:rsidRPr="00B20DC7">
        <w:t>. График изменения положения задвижки</w:t>
      </w:r>
      <w:r w:rsidR="00665B93">
        <w:t xml:space="preserve"> Z1</w:t>
      </w:r>
    </w:p>
    <w:p w:rsidR="000B02E6" w:rsidRPr="005547B1" w:rsidRDefault="000B02E6" w:rsidP="00347792">
      <w:pPr>
        <w:pStyle w:val="2"/>
      </w:pPr>
      <w:bookmarkStart w:id="141" w:name="_Toc405806696"/>
      <w:r w:rsidRPr="005547B1">
        <w:lastRenderedPageBreak/>
        <w:t>Алгоритм управления второй задвижкой</w:t>
      </w:r>
      <w:bookmarkEnd w:id="141"/>
    </w:p>
    <w:p w:rsidR="000B02E6" w:rsidRDefault="000B02E6" w:rsidP="00CE14EE">
      <w: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:rsidR="000B02E6" w:rsidRDefault="000B02E6" w:rsidP="00FC1A0A">
      <w:r>
        <w:t>Последо</w:t>
      </w:r>
      <w:r w:rsidR="00B87992">
        <w:t>вательность изменения будет зада</w:t>
      </w:r>
      <w:r>
        <w:t>ваться блоком «</w:t>
      </w:r>
      <w:proofErr w:type="spellStart"/>
      <w:r w:rsidRPr="00FC1A0A">
        <w:rPr>
          <w:rStyle w:val="aa"/>
        </w:rPr>
        <w:t>Кусочно</w:t>
      </w:r>
      <w:proofErr w:type="spellEnd"/>
      <w:r w:rsidRPr="00FC1A0A">
        <w:rPr>
          <w:rStyle w:val="aa"/>
        </w:rPr>
        <w:t xml:space="preserve"> линейная</w:t>
      </w:r>
      <w:r>
        <w:t>» (завис</w:t>
      </w:r>
      <w:r w:rsidR="00540E68">
        <w:t xml:space="preserve">имость) из закладки </w:t>
      </w:r>
      <w:r w:rsidR="00540E68" w:rsidRPr="00B87992">
        <w:rPr>
          <w:rStyle w:val="aa"/>
        </w:rPr>
        <w:t>«Источники»</w:t>
      </w:r>
      <w:r>
        <w:t xml:space="preserve"> (см. </w:t>
      </w:r>
      <w:r w:rsidR="0062054C">
        <w:fldChar w:fldCharType="begin"/>
      </w:r>
      <w:r w:rsidR="0062054C">
        <w:instrText xml:space="preserve"> REF _Ref188062039 \h  \* MERGEFORMAT </w:instrText>
      </w:r>
      <w:r w:rsidR="0062054C">
        <w:fldChar w:fldCharType="separate"/>
      </w:r>
      <w:r w:rsidR="00CD5F96" w:rsidRPr="00EB3C28">
        <w:t xml:space="preserve">Рисунок </w:t>
      </w:r>
      <w:r w:rsidR="00CD5F96">
        <w:rPr>
          <w:noProof/>
        </w:rPr>
        <w:t>99</w:t>
      </w:r>
      <w:r w:rsidR="0062054C">
        <w:fldChar w:fldCharType="end"/>
      </w:r>
      <w:r>
        <w:t>)</w:t>
      </w:r>
      <w:r w:rsidR="00540E68">
        <w:t>:</w:t>
      </w:r>
    </w:p>
    <w:p w:rsidR="000B02E6" w:rsidRDefault="00C95405" w:rsidP="00B20DC7">
      <w:pPr>
        <w:pStyle w:val="a9"/>
      </w:pPr>
      <w:r>
        <w:rPr>
          <w:noProof/>
        </w:rPr>
        <w:drawing>
          <wp:inline distT="0" distB="0" distL="0" distR="0">
            <wp:extent cx="5934075" cy="1171575"/>
            <wp:effectExtent l="19050" t="0" r="9525" b="0"/>
            <wp:docPr id="27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EB3C28" w:rsidRDefault="000B02E6" w:rsidP="00EB3C28">
      <w:pPr>
        <w:pStyle w:val="a5"/>
      </w:pPr>
      <w:bookmarkStart w:id="142" w:name="_Ref188062039"/>
      <w:r w:rsidRPr="00EB3C2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99</w:t>
      </w:r>
      <w:r w:rsidR="004F12D7">
        <w:rPr>
          <w:noProof/>
        </w:rPr>
        <w:fldChar w:fldCharType="end"/>
      </w:r>
      <w:bookmarkEnd w:id="142"/>
      <w:r w:rsidRPr="00EB3C28">
        <w:t>. Блок «</w:t>
      </w:r>
      <w:proofErr w:type="spellStart"/>
      <w:r w:rsidRPr="00EB3C28">
        <w:t>К</w:t>
      </w:r>
      <w:r w:rsidR="00C95405">
        <w:t>у</w:t>
      </w:r>
      <w:r w:rsidRPr="00EB3C28">
        <w:t>сочно</w:t>
      </w:r>
      <w:proofErr w:type="spellEnd"/>
      <w:r w:rsidRPr="00EB3C28">
        <w:t xml:space="preserve"> линейная» (зависимость)</w:t>
      </w:r>
    </w:p>
    <w:p w:rsidR="000B02E6" w:rsidRDefault="000B02E6" w:rsidP="00CE14EE">
      <w:r>
        <w:t>Алгоритм управления осуществляет сравнение текущего положения задвижки с заданным положением, полученным с помощью блока «</w:t>
      </w:r>
      <w:proofErr w:type="spellStart"/>
      <w:r w:rsidRPr="00FC1A0A">
        <w:rPr>
          <w:rStyle w:val="aa"/>
        </w:rPr>
        <w:t>Кусочно</w:t>
      </w:r>
      <w:proofErr w:type="spellEnd"/>
      <w:r w:rsidRPr="00FC1A0A">
        <w:rPr>
          <w:rStyle w:val="aa"/>
        </w:rPr>
        <w:t xml:space="preserve"> линейная</w:t>
      </w:r>
      <w:r>
        <w:t>» из закладки «</w:t>
      </w:r>
      <w:r w:rsidRPr="00FC1A0A">
        <w:rPr>
          <w:rStyle w:val="aa"/>
        </w:rPr>
        <w:t>Источники</w:t>
      </w:r>
      <w:r>
        <w:t>». В случае расхождения подается команда на открытие или закрытие задвижки.</w:t>
      </w:r>
    </w:p>
    <w:p w:rsidR="000B02E6" w:rsidRDefault="000B02E6" w:rsidP="00CE14EE">
      <w:r>
        <w:t>Для снятия непрерывных включений и выключений задвижки используется релейное звено с зоной нечувствительности</w:t>
      </w:r>
      <w:r w:rsidR="00C95405">
        <w:t xml:space="preserve"> –</w:t>
      </w:r>
      <w:r>
        <w:t xml:space="preserve"> блок «</w:t>
      </w:r>
      <w:r w:rsidRPr="00FC1A0A">
        <w:rPr>
          <w:rStyle w:val="aa"/>
        </w:rPr>
        <w:t>Релейное с зоной нечувствительности</w:t>
      </w:r>
      <w:r>
        <w:t>» из закладки «</w:t>
      </w:r>
      <w:r w:rsidRPr="00FC1A0A">
        <w:rPr>
          <w:rStyle w:val="aa"/>
        </w:rPr>
        <w:t>Нелинейные</w:t>
      </w:r>
      <w:r>
        <w:t>». Этот бло</w:t>
      </w:r>
      <w:r w:rsidR="00C95405">
        <w:t>к позволяет не посылать команду</w:t>
      </w:r>
      <w:r>
        <w:t xml:space="preserve"> в </w:t>
      </w:r>
      <w:r w:rsidR="00C95405">
        <w:t xml:space="preserve">том </w:t>
      </w:r>
      <w:r>
        <w:t>случае</w:t>
      </w:r>
      <w:r w:rsidR="00C95405">
        <w:t>,</w:t>
      </w:r>
      <w:r>
        <w:t xml:space="preserve"> когда от</w:t>
      </w:r>
      <w:r w:rsidR="00C95405">
        <w:t>клонение</w:t>
      </w:r>
      <w:r>
        <w:t xml:space="preserve"> положения находится в пределах заданной точности.</w:t>
      </w:r>
    </w:p>
    <w:p w:rsidR="000B02E6" w:rsidRDefault="00816926" w:rsidP="00FC1A0A">
      <w:pPr>
        <w:pStyle w:val="a9"/>
      </w:pPr>
      <w:r>
        <w:rPr>
          <w:noProof/>
        </w:rPr>
        <w:drawing>
          <wp:inline distT="0" distB="0" distL="0" distR="0">
            <wp:extent cx="4400550" cy="1333500"/>
            <wp:effectExtent l="19050" t="0" r="0" b="0"/>
            <wp:docPr id="277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B20DC7" w:rsidRDefault="000B02E6" w:rsidP="00B20DC7">
      <w:pPr>
        <w:pStyle w:val="a5"/>
      </w:pPr>
      <w:r w:rsidRPr="00B20DC7">
        <w:t xml:space="preserve">Рисунок </w:t>
      </w:r>
      <w:r w:rsidR="00EC1144" w:rsidRPr="00B20DC7">
        <w:rPr>
          <w:szCs w:val="22"/>
        </w:rPr>
        <w:fldChar w:fldCharType="begin"/>
      </w:r>
      <w:r w:rsidRPr="00B20DC7">
        <w:rPr>
          <w:szCs w:val="22"/>
        </w:rPr>
        <w:instrText xml:space="preserve"> SEQ Рисунок \* ARABIC </w:instrText>
      </w:r>
      <w:r w:rsidR="00EC1144" w:rsidRPr="00B20DC7">
        <w:rPr>
          <w:szCs w:val="22"/>
        </w:rPr>
        <w:fldChar w:fldCharType="separate"/>
      </w:r>
      <w:r w:rsidR="00CD5F96">
        <w:rPr>
          <w:noProof/>
          <w:szCs w:val="22"/>
        </w:rPr>
        <w:t>100</w:t>
      </w:r>
      <w:r w:rsidR="00EC1144" w:rsidRPr="00B20DC7">
        <w:rPr>
          <w:szCs w:val="22"/>
        </w:rPr>
        <w:fldChar w:fldCharType="end"/>
      </w:r>
      <w:r w:rsidRPr="00B20DC7">
        <w:t>. Блок «Релейн</w:t>
      </w:r>
      <w:r w:rsidR="00B20DC7" w:rsidRPr="00B20DC7">
        <w:t>ое с зоной нечувствительности»</w:t>
      </w:r>
    </w:p>
    <w:p w:rsidR="000B02E6" w:rsidRDefault="000B02E6" w:rsidP="00CE14EE">
      <w:r>
        <w:t xml:space="preserve">Схема алгоритма управления второй задвижкой приведена на следующем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101</w:t>
      </w:r>
      <w:r w:rsidR="00EC1144">
        <w:fldChar w:fldCharType="end"/>
      </w:r>
      <w:r>
        <w:t>).</w:t>
      </w:r>
      <w:r w:rsidRPr="00433498">
        <w:t xml:space="preserve"> </w:t>
      </w:r>
      <w:r>
        <w:t xml:space="preserve">В схеме данного алгоритма используются такие же блоки </w:t>
      </w:r>
      <w:r w:rsidRPr="00FC1A0A">
        <w:rPr>
          <w:rStyle w:val="aa"/>
        </w:rPr>
        <w:t xml:space="preserve">«Чтение сигналов» </w:t>
      </w:r>
      <w:r w:rsidRPr="005547B1">
        <w:t>и</w:t>
      </w:r>
      <w:r w:rsidRPr="00FC1A0A">
        <w:rPr>
          <w:rStyle w:val="aa"/>
        </w:rPr>
        <w:t xml:space="preserve"> «Выход алгоритма</w:t>
      </w:r>
      <w:r>
        <w:t>»</w:t>
      </w:r>
      <w:r w:rsidR="00816926">
        <w:t>, какие мы использовали</w:t>
      </w:r>
      <w:r>
        <w:t xml:space="preserve"> </w:t>
      </w:r>
      <w:r w:rsidR="00816926">
        <w:t>в алгоритме</w:t>
      </w:r>
      <w:r>
        <w:t xml:space="preserve"> управления первой задвижкой.</w:t>
      </w:r>
    </w:p>
    <w:p w:rsidR="000B02E6" w:rsidRDefault="00A563EA" w:rsidP="00D71B38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606895"/>
            <wp:effectExtent l="19050" t="0" r="3175" b="0"/>
            <wp:docPr id="278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43" w:name="_Ref188063153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101</w:t>
      </w:r>
      <w:r w:rsidR="00EC1144" w:rsidRPr="00D71B38">
        <w:rPr>
          <w:szCs w:val="22"/>
        </w:rPr>
        <w:fldChar w:fldCharType="end"/>
      </w:r>
      <w:bookmarkEnd w:id="143"/>
      <w:r w:rsidRPr="00D71B38">
        <w:t>. Сх</w:t>
      </w:r>
      <w:r w:rsidR="00D71B38" w:rsidRPr="00D71B38">
        <w:t>ема управления второй задвижкой</w:t>
      </w:r>
    </w:p>
    <w:p w:rsidR="000B02E6" w:rsidRPr="005547B1" w:rsidRDefault="000B02E6" w:rsidP="00CE14EE">
      <w:r>
        <w:t xml:space="preserve">Войдите </w:t>
      </w:r>
      <w:r w:rsidRPr="00A563EA">
        <w:t>в</w:t>
      </w:r>
      <w:r w:rsidR="00A563EA">
        <w:t xml:space="preserve"> </w:t>
      </w:r>
      <w:proofErr w:type="spellStart"/>
      <w:r w:rsidR="00A563EA">
        <w:t>с</w:t>
      </w:r>
      <w:r w:rsidRPr="00A563EA">
        <w:t>убмодель</w:t>
      </w:r>
      <w:proofErr w:type="spellEnd"/>
      <w:r>
        <w:t xml:space="preserve"> </w:t>
      </w:r>
      <w:r w:rsidR="00A563EA" w:rsidRPr="00A563EA">
        <w:rPr>
          <w:rStyle w:val="aa"/>
        </w:rPr>
        <w:t>«</w:t>
      </w:r>
      <w:r w:rsidRPr="00A563EA">
        <w:rPr>
          <w:rStyle w:val="aa"/>
        </w:rPr>
        <w:t>Алгоритм управления задвижкой Z2</w:t>
      </w:r>
      <w:r w:rsidR="00A563EA" w:rsidRPr="00A563EA">
        <w:rPr>
          <w:rStyle w:val="aa"/>
        </w:rPr>
        <w:t>»</w:t>
      </w:r>
      <w:r w:rsidRPr="00A43491">
        <w:t xml:space="preserve"> </w:t>
      </w:r>
      <w:r>
        <w:t xml:space="preserve">и соберите схему, как показано на рисунке (см. </w:t>
      </w:r>
      <w:r w:rsidR="00EC1144">
        <w:fldChar w:fldCharType="begin"/>
      </w:r>
      <w:r>
        <w:instrText xml:space="preserve"> REF _Ref188063153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101</w:t>
      </w:r>
      <w:r w:rsidR="00EC1144">
        <w:fldChar w:fldCharType="end"/>
      </w:r>
      <w:r>
        <w:t>). Для блока «</w:t>
      </w:r>
      <w:r w:rsidRPr="00FC1A0A">
        <w:rPr>
          <w:rStyle w:val="aa"/>
        </w:rPr>
        <w:t>Чтение сигналов</w:t>
      </w:r>
      <w:r>
        <w:t xml:space="preserve">» задайте параметры, как показано на следующем рисунке (см. </w:t>
      </w:r>
      <w:r w:rsidR="00EC1144">
        <w:fldChar w:fldCharType="begin"/>
      </w:r>
      <w:r>
        <w:instrText xml:space="preserve"> REF _Ref188063949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102</w:t>
      </w:r>
      <w:r w:rsidR="00EC1144">
        <w:fldChar w:fldCharType="end"/>
      </w:r>
      <w:r>
        <w:t>)</w:t>
      </w:r>
      <w:r w:rsidRPr="005547B1">
        <w:t>:</w:t>
      </w:r>
    </w:p>
    <w:p w:rsidR="000B02E6" w:rsidRDefault="001F43A4" w:rsidP="001F43A4">
      <w:pPr>
        <w:pStyle w:val="a9"/>
      </w:pPr>
      <w:r>
        <w:rPr>
          <w:noProof/>
        </w:rPr>
        <w:drawing>
          <wp:inline distT="0" distB="0" distL="0" distR="0">
            <wp:extent cx="5940425" cy="3346189"/>
            <wp:effectExtent l="19050" t="0" r="3175" b="0"/>
            <wp:docPr id="279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A43491" w:rsidRDefault="000B02E6" w:rsidP="00D71B38">
      <w:pPr>
        <w:pStyle w:val="a5"/>
      </w:pPr>
      <w:bookmarkStart w:id="144" w:name="_Ref188063949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102</w:t>
      </w:r>
      <w:r w:rsidR="00EC1144" w:rsidRPr="00D71B38">
        <w:rPr>
          <w:szCs w:val="22"/>
        </w:rPr>
        <w:fldChar w:fldCharType="end"/>
      </w:r>
      <w:bookmarkEnd w:id="144"/>
      <w:r w:rsidRPr="00D71B38">
        <w:t>. Параметры блока чтение сигналов</w:t>
      </w:r>
    </w:p>
    <w:p w:rsidR="000B02E6" w:rsidRDefault="000B02E6" w:rsidP="00CE14EE">
      <w:r>
        <w:t>Для блока «</w:t>
      </w:r>
      <w:r w:rsidRPr="00FC1A0A">
        <w:rPr>
          <w:rStyle w:val="aa"/>
        </w:rPr>
        <w:t>Выход алгоритма</w:t>
      </w:r>
      <w:r>
        <w:t>» задайте параметры, как показано на следующем рисунке (</w:t>
      </w:r>
      <w:r w:rsidR="001F43A4">
        <w:t xml:space="preserve">см. </w:t>
      </w:r>
      <w:r w:rsidR="00EC1144">
        <w:fldChar w:fldCharType="begin"/>
      </w:r>
      <w:r>
        <w:instrText xml:space="preserve"> REF _Ref188064204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103</w:t>
      </w:r>
      <w:r w:rsidR="00EC1144">
        <w:fldChar w:fldCharType="end"/>
      </w:r>
      <w:r>
        <w:t>).</w:t>
      </w:r>
    </w:p>
    <w:p w:rsidR="000B02E6" w:rsidRDefault="00BD2155" w:rsidP="00D71B38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3346189"/>
            <wp:effectExtent l="19050" t="0" r="3175" b="0"/>
            <wp:docPr id="280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45" w:name="_Ref188064204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103</w:t>
      </w:r>
      <w:r w:rsidR="00EC1144" w:rsidRPr="00D71B38">
        <w:rPr>
          <w:szCs w:val="22"/>
        </w:rPr>
        <w:fldChar w:fldCharType="end"/>
      </w:r>
      <w:bookmarkEnd w:id="145"/>
      <w:r w:rsidRPr="00D71B38">
        <w:t xml:space="preserve">. </w:t>
      </w:r>
      <w:r w:rsidR="00D71B38" w:rsidRPr="00D71B38">
        <w:t>Параметры блока выход алгоритма</w:t>
      </w:r>
    </w:p>
    <w:p w:rsidR="000B02E6" w:rsidRPr="005547B1" w:rsidRDefault="000B02E6" w:rsidP="00CE14EE">
      <w:r>
        <w:t>Для блока «</w:t>
      </w:r>
      <w:r w:rsidRPr="00FC1A0A">
        <w:rPr>
          <w:rStyle w:val="aa"/>
        </w:rPr>
        <w:t>Релейное с зоной нечувствительности</w:t>
      </w:r>
      <w:r>
        <w:t>» задайте параметры, как пока</w:t>
      </w:r>
      <w:r w:rsidR="00BD2155">
        <w:t>зано на следующем рисунке</w:t>
      </w:r>
      <w:r>
        <w:t xml:space="preserve"> (см</w:t>
      </w:r>
      <w:r w:rsidR="00BD2155">
        <w:t>.</w:t>
      </w:r>
      <w:r>
        <w:t xml:space="preserve"> </w:t>
      </w:r>
      <w:r w:rsidR="00EC1144">
        <w:fldChar w:fldCharType="begin"/>
      </w:r>
      <w:r>
        <w:instrText xml:space="preserve"> REF _Ref188065138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104</w:t>
      </w:r>
      <w:r w:rsidR="00EC1144">
        <w:fldChar w:fldCharType="end"/>
      </w:r>
      <w:r>
        <w:t>)</w:t>
      </w:r>
      <w:r w:rsidRPr="005547B1">
        <w:t>:</w:t>
      </w:r>
    </w:p>
    <w:p w:rsidR="000B02E6" w:rsidRPr="00433498" w:rsidRDefault="00EF4BEB" w:rsidP="00FC1A0A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476625" cy="1828800"/>
            <wp:effectExtent l="1905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46" w:name="_Ref188065138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104</w:t>
      </w:r>
      <w:r w:rsidR="00EC1144" w:rsidRPr="00D71B38">
        <w:rPr>
          <w:szCs w:val="22"/>
        </w:rPr>
        <w:fldChar w:fldCharType="end"/>
      </w:r>
      <w:bookmarkEnd w:id="146"/>
      <w:r w:rsidRPr="00D71B38">
        <w:t>. Параметры блока реле</w:t>
      </w:r>
      <w:r w:rsidR="00D71B38" w:rsidRPr="00D71B38">
        <w:t>йное с зоной нечувствительности</w:t>
      </w:r>
    </w:p>
    <w:p w:rsidR="000B02E6" w:rsidRPr="00416C88" w:rsidRDefault="000B02E6" w:rsidP="00CE14EE">
      <w:r>
        <w:t>Работает данное звено следующий образом</w:t>
      </w:r>
      <w:r w:rsidRPr="00A43491">
        <w:t>:</w:t>
      </w:r>
      <w:r>
        <w:t xml:space="preserve"> выход блока </w:t>
      </w:r>
      <w:r w:rsidRPr="00FC1A0A">
        <w:rPr>
          <w:rStyle w:val="aa"/>
        </w:rPr>
        <w:t>y(t)</w:t>
      </w:r>
      <w:r w:rsidRPr="00A43491">
        <w:t xml:space="preserve"> </w:t>
      </w:r>
      <w:r>
        <w:t xml:space="preserve">либо принимает одно из трех значений </w:t>
      </w:r>
      <w:r w:rsidRPr="00FC1A0A">
        <w:rPr>
          <w:rStyle w:val="aa"/>
        </w:rPr>
        <w:t>Y1,</w:t>
      </w:r>
      <w:proofErr w:type="gramStart"/>
      <w:r w:rsidRPr="00FC1A0A">
        <w:rPr>
          <w:rStyle w:val="aa"/>
        </w:rPr>
        <w:t>0,Y</w:t>
      </w:r>
      <w:proofErr w:type="gramEnd"/>
      <w:r w:rsidRPr="00FC1A0A">
        <w:rPr>
          <w:rStyle w:val="aa"/>
        </w:rPr>
        <w:t>2</w:t>
      </w:r>
      <w:r w:rsidRPr="00A43491">
        <w:t xml:space="preserve"> </w:t>
      </w:r>
      <w:r>
        <w:t>либо не изменяется</w:t>
      </w:r>
      <w:r w:rsidR="00EF4BEB">
        <w:t>:</w:t>
      </w:r>
      <w:r>
        <w:t xml:space="preserve"> </w:t>
      </w:r>
      <w:r w:rsidRPr="00FC1A0A">
        <w:rPr>
          <w:rStyle w:val="aa"/>
        </w:rPr>
        <w:t>y(t) = y(t</w:t>
      </w:r>
      <w:r w:rsidR="009C308F">
        <w:rPr>
          <w:rStyle w:val="aa"/>
        </w:rPr>
        <w:t xml:space="preserve"> – </w:t>
      </w:r>
      <w:proofErr w:type="spellStart"/>
      <w:r w:rsidRPr="00FC1A0A">
        <w:rPr>
          <w:rStyle w:val="aa"/>
        </w:rPr>
        <w:t>dt</w:t>
      </w:r>
      <w:proofErr w:type="spellEnd"/>
      <w:r w:rsidRPr="00FC1A0A">
        <w:rPr>
          <w:rStyle w:val="aa"/>
        </w:rPr>
        <w:t>)</w:t>
      </w:r>
      <w:r w:rsidR="000B4AC8">
        <w:t>, где</w:t>
      </w:r>
      <w:r w:rsidR="003E641B">
        <w:t xml:space="preserve"> </w:t>
      </w:r>
      <w:r w:rsidRPr="00FC1A0A">
        <w:rPr>
          <w:rStyle w:val="aa"/>
        </w:rPr>
        <w:t>y(t</w:t>
      </w:r>
      <w:r w:rsidR="009C308F">
        <w:rPr>
          <w:rStyle w:val="aa"/>
        </w:rPr>
        <w:t xml:space="preserve"> – </w:t>
      </w:r>
      <w:proofErr w:type="spellStart"/>
      <w:r w:rsidRPr="00FC1A0A">
        <w:rPr>
          <w:rStyle w:val="aa"/>
        </w:rPr>
        <w:t>dt</w:t>
      </w:r>
      <w:proofErr w:type="spellEnd"/>
      <w:r w:rsidRPr="00FC1A0A">
        <w:rPr>
          <w:rStyle w:val="aa"/>
        </w:rPr>
        <w:t>)</w:t>
      </w:r>
      <w:r w:rsidRPr="00130A34">
        <w:t xml:space="preserve"> – </w:t>
      </w:r>
      <w:r>
        <w:t>значение</w:t>
      </w:r>
      <w:r w:rsidR="00305779">
        <w:t xml:space="preserve"> выхода</w:t>
      </w:r>
      <w:r>
        <w:t xml:space="preserve"> на предыдущем шаге </w:t>
      </w:r>
      <w:r w:rsidR="00E44401">
        <w:t xml:space="preserve">интегрирования (на </w:t>
      </w:r>
      <w:proofErr w:type="spellStart"/>
      <w:r w:rsidR="00E44401">
        <w:t>пердыдущем</w:t>
      </w:r>
      <w:proofErr w:type="spellEnd"/>
      <w:r w:rsidR="00E44401">
        <w:t xml:space="preserve"> шаге численного </w:t>
      </w:r>
      <w:r>
        <w:t>расч</w:t>
      </w:r>
      <w:r w:rsidR="00EF4BEB">
        <w:t>ета</w:t>
      </w:r>
      <w:r w:rsidR="00E44401">
        <w:t>)</w:t>
      </w:r>
      <w:r>
        <w:t>.</w:t>
      </w:r>
    </w:p>
    <w:p w:rsidR="000B02E6" w:rsidRPr="00416C88" w:rsidRDefault="000B02E6" w:rsidP="00CE14EE">
      <w:r w:rsidRPr="00DD0572">
        <w:rPr>
          <w:rStyle w:val="af0"/>
        </w:rPr>
        <w:t>y(t) = Y1, если</w:t>
      </w:r>
      <w:r w:rsidR="003E641B" w:rsidRPr="00DD0572">
        <w:rPr>
          <w:rStyle w:val="af0"/>
        </w:rPr>
        <w:t xml:space="preserve"> </w:t>
      </w:r>
      <w:r w:rsidRPr="00DD0572">
        <w:rPr>
          <w:rStyle w:val="af0"/>
        </w:rPr>
        <w:t xml:space="preserve">x(t) </w:t>
      </w:r>
      <w:proofErr w:type="gramStart"/>
      <w:r w:rsidRPr="00DD0572">
        <w:rPr>
          <w:rStyle w:val="af0"/>
        </w:rPr>
        <w:t>&lt; a</w:t>
      </w:r>
      <w:proofErr w:type="gramEnd"/>
      <w:r w:rsidRPr="00DD0572">
        <w:rPr>
          <w:rStyle w:val="af0"/>
        </w:rPr>
        <w:t>1</w:t>
      </w:r>
      <w:r>
        <w:t xml:space="preserve"> –</w:t>
      </w:r>
      <w:r w:rsidRPr="00A43491">
        <w:t xml:space="preserve"> </w:t>
      </w:r>
      <w:r>
        <w:t>реле переключается на нижнее значение при уменьшении входного воздействия ниже нижней границы переключения.</w:t>
      </w:r>
    </w:p>
    <w:p w:rsidR="000B02E6" w:rsidRPr="00416C88" w:rsidRDefault="000B02E6" w:rsidP="00CE14EE">
      <w:r w:rsidRPr="00DD0572">
        <w:rPr>
          <w:rStyle w:val="af0"/>
        </w:rPr>
        <w:t>y(t) = Y2, если</w:t>
      </w:r>
      <w:r w:rsidR="003E641B" w:rsidRPr="00DD0572">
        <w:rPr>
          <w:rStyle w:val="af0"/>
        </w:rPr>
        <w:t xml:space="preserve"> </w:t>
      </w:r>
      <w:r w:rsidRPr="00DD0572">
        <w:rPr>
          <w:rStyle w:val="af0"/>
        </w:rPr>
        <w:t>x(t</w:t>
      </w:r>
      <w:proofErr w:type="gramStart"/>
      <w:r w:rsidRPr="00DD0572">
        <w:rPr>
          <w:rStyle w:val="af0"/>
        </w:rPr>
        <w:t>) &gt;</w:t>
      </w:r>
      <w:proofErr w:type="gramEnd"/>
      <w:r w:rsidRPr="00DD0572">
        <w:rPr>
          <w:rStyle w:val="af0"/>
        </w:rPr>
        <w:t xml:space="preserve"> b1</w:t>
      </w:r>
      <w:r>
        <w:t xml:space="preserve"> –</w:t>
      </w:r>
      <w:r w:rsidRPr="00416C88">
        <w:t xml:space="preserve"> </w:t>
      </w:r>
      <w:r>
        <w:t>реле переключается на верхнее значение при увеличении входного воздействия выше верхней границы переключения.</w:t>
      </w:r>
    </w:p>
    <w:p w:rsidR="000B02E6" w:rsidRDefault="000B02E6" w:rsidP="00CE14EE">
      <w:r w:rsidRPr="00DD0572">
        <w:rPr>
          <w:rStyle w:val="af0"/>
        </w:rPr>
        <w:t>y(t) = 0, если</w:t>
      </w:r>
      <w:r w:rsidR="003E641B" w:rsidRPr="00DD0572">
        <w:rPr>
          <w:rStyle w:val="af0"/>
        </w:rPr>
        <w:t xml:space="preserve"> </w:t>
      </w:r>
      <w:r w:rsidRPr="00DD0572">
        <w:rPr>
          <w:rStyle w:val="af0"/>
        </w:rPr>
        <w:t>a</w:t>
      </w:r>
      <w:r w:rsidR="00B74FFE" w:rsidRPr="00DD0572">
        <w:rPr>
          <w:rStyle w:val="af0"/>
        </w:rPr>
        <w:t xml:space="preserve"> </w:t>
      </w:r>
      <w:proofErr w:type="gramStart"/>
      <w:r w:rsidRPr="00DD0572">
        <w:rPr>
          <w:rStyle w:val="af0"/>
        </w:rPr>
        <w:t>&lt; x</w:t>
      </w:r>
      <w:proofErr w:type="gramEnd"/>
      <w:r w:rsidRPr="00DD0572">
        <w:rPr>
          <w:rStyle w:val="af0"/>
        </w:rPr>
        <w:t>(t) &lt; b</w:t>
      </w:r>
      <w:r>
        <w:t xml:space="preserve"> </w:t>
      </w:r>
      <w:r w:rsidR="00B74FFE">
        <w:t>–</w:t>
      </w:r>
      <w:r>
        <w:t xml:space="preserve"> реле находится в нулевом положении если, значение входа попадает в зону нечувствительности.</w:t>
      </w:r>
    </w:p>
    <w:p w:rsidR="000B02E6" w:rsidRDefault="000B02E6" w:rsidP="00CE14EE">
      <w:r w:rsidRPr="00DD0572">
        <w:rPr>
          <w:rStyle w:val="af0"/>
        </w:rPr>
        <w:t>y(t) = y(t-</w:t>
      </w:r>
      <w:proofErr w:type="spellStart"/>
      <w:r w:rsidRPr="00DD0572">
        <w:rPr>
          <w:rStyle w:val="af0"/>
        </w:rPr>
        <w:t>dt</w:t>
      </w:r>
      <w:proofErr w:type="spellEnd"/>
      <w:r w:rsidRPr="00DD0572">
        <w:rPr>
          <w:rStyle w:val="af0"/>
        </w:rPr>
        <w:t xml:space="preserve">), если a1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x </w:t>
      </w:r>
      <w:proofErr w:type="gramStart"/>
      <w:r w:rsidRPr="00DD0572">
        <w:rPr>
          <w:rStyle w:val="af0"/>
        </w:rPr>
        <w:t>( t</w:t>
      </w:r>
      <w:proofErr w:type="gramEnd"/>
      <w:r w:rsidRPr="00DD0572">
        <w:rPr>
          <w:rStyle w:val="af0"/>
        </w:rPr>
        <w:t xml:space="preserve"> )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a</w:t>
      </w:r>
      <w:r w:rsidR="00DD0572" w:rsidRPr="00DD0572">
        <w:rPr>
          <w:rStyle w:val="af0"/>
        </w:rPr>
        <w:t xml:space="preserve"> или</w:t>
      </w:r>
      <w:r w:rsidRPr="00DD0572">
        <w:rPr>
          <w:rStyle w:val="af0"/>
        </w:rPr>
        <w:t xml:space="preserve"> b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x ( t ) </w:t>
      </w:r>
      <w:r w:rsidR="00A66189" w:rsidRPr="00DD0572">
        <w:rPr>
          <w:rStyle w:val="af0"/>
        </w:rPr>
        <w:t>≤</w:t>
      </w:r>
      <w:r w:rsidRPr="00DD0572">
        <w:rPr>
          <w:rStyle w:val="af0"/>
        </w:rPr>
        <w:t xml:space="preserve"> b2</w:t>
      </w:r>
      <w:r>
        <w:t xml:space="preserve"> – значение реле не изменяется, входное воздействие не пересекает зону переключения.</w:t>
      </w:r>
    </w:p>
    <w:p w:rsidR="000B02E6" w:rsidRDefault="000B02E6" w:rsidP="00CE14EE">
      <w:r>
        <w:lastRenderedPageBreak/>
        <w:t>Заданные параметры блока (см</w:t>
      </w:r>
      <w:r w:rsidR="00DD0572">
        <w:t>.</w:t>
      </w:r>
      <w:r>
        <w:t xml:space="preserve"> </w:t>
      </w:r>
      <w:r w:rsidR="0062054C">
        <w:fldChar w:fldCharType="begin"/>
      </w:r>
      <w:r w:rsidR="0062054C">
        <w:instrText xml:space="preserve"> REF _Ref188065138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104</w:t>
      </w:r>
      <w:r w:rsidR="0062054C">
        <w:fldChar w:fldCharType="end"/>
      </w:r>
      <w:r>
        <w:t>) позволяют регулировать положение клапана (задвижки) с точностью до ±0.01.</w:t>
      </w:r>
    </w:p>
    <w:p w:rsidR="000B02E6" w:rsidRDefault="000B02E6" w:rsidP="00CE14EE">
      <w:r>
        <w:t xml:space="preserve">Для </w:t>
      </w:r>
      <w:proofErr w:type="spellStart"/>
      <w:r>
        <w:t>задатчика</w:t>
      </w:r>
      <w:proofErr w:type="spellEnd"/>
      <w:r>
        <w:t xml:space="preserve"> положения второй задвижки используется линейная зависимость от времени. Блок </w:t>
      </w:r>
      <w:r w:rsidRPr="004E4716">
        <w:rPr>
          <w:rStyle w:val="aa"/>
        </w:rPr>
        <w:t>«</w:t>
      </w:r>
      <w:proofErr w:type="spellStart"/>
      <w:r w:rsidRPr="004E4716">
        <w:rPr>
          <w:rStyle w:val="aa"/>
        </w:rPr>
        <w:t>Кусочно</w:t>
      </w:r>
      <w:proofErr w:type="spellEnd"/>
      <w:r w:rsidRPr="004E4716">
        <w:rPr>
          <w:rStyle w:val="aa"/>
        </w:rPr>
        <w:t xml:space="preserve"> линейная»</w:t>
      </w:r>
      <w: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:rsidR="000B02E6" w:rsidRPr="00A43491" w:rsidRDefault="000B02E6" w:rsidP="00CE14EE">
      <w:r>
        <w:t>Зада</w:t>
      </w:r>
      <w:r w:rsidR="004E4716">
        <w:t>дим</w:t>
      </w:r>
      <w:r w:rsidR="00C93550">
        <w:t xml:space="preserve"> следующий алгоритм</w:t>
      </w:r>
      <w:r>
        <w:t xml:space="preserve"> для блока «</w:t>
      </w:r>
      <w:proofErr w:type="spellStart"/>
      <w:r w:rsidRPr="00FC1A0A">
        <w:rPr>
          <w:rStyle w:val="aa"/>
        </w:rPr>
        <w:t>Кусочно</w:t>
      </w:r>
      <w:proofErr w:type="spellEnd"/>
      <w:r w:rsidRPr="00FC1A0A">
        <w:rPr>
          <w:rStyle w:val="aa"/>
        </w:rPr>
        <w:t xml:space="preserve"> линейная</w:t>
      </w:r>
      <w:r>
        <w:t>»</w:t>
      </w:r>
      <w:r w:rsidRPr="00A43491">
        <w:t>:</w:t>
      </w:r>
    </w:p>
    <w:p w:rsidR="000B02E6" w:rsidRPr="00A43491" w:rsidRDefault="000B02E6" w:rsidP="00CE14EE">
      <w:r>
        <w:t>в промежуток времени 0 – 100 секунд значение 10</w:t>
      </w:r>
      <w:r w:rsidRPr="00A43491">
        <w:t>;</w:t>
      </w:r>
    </w:p>
    <w:p w:rsidR="000B02E6" w:rsidRDefault="000B02E6" w:rsidP="00CE14EE">
      <w:r>
        <w:t xml:space="preserve">в промежутке времени 100 </w:t>
      </w:r>
      <w:r w:rsidR="004E4716">
        <w:t>–</w:t>
      </w:r>
      <w:r>
        <w:t xml:space="preserve"> 200 секунд значение возрастает до 40.</w:t>
      </w:r>
    </w:p>
    <w:p w:rsidR="000B02E6" w:rsidRDefault="000B02E6" w:rsidP="00CE14EE">
      <w:r>
        <w:t>в промежутке времени 200</w:t>
      </w:r>
      <w:r w:rsidR="004E4716">
        <w:t xml:space="preserve"> – </w:t>
      </w:r>
      <w:r>
        <w:t>300 секунд значение 40;</w:t>
      </w:r>
    </w:p>
    <w:p w:rsidR="000B02E6" w:rsidRDefault="000B02E6" w:rsidP="00CE14EE">
      <w:r>
        <w:t>в промежутке времени 300</w:t>
      </w:r>
      <w:r w:rsidR="004E4716">
        <w:t xml:space="preserve"> – </w:t>
      </w:r>
      <w:r>
        <w:t>400 значение убывает до 20;</w:t>
      </w:r>
    </w:p>
    <w:p w:rsidR="000B02E6" w:rsidRDefault="000B02E6" w:rsidP="00CE14EE">
      <w:r>
        <w:t>в промежутке времени 400</w:t>
      </w:r>
      <w:r w:rsidR="004E4716">
        <w:t xml:space="preserve"> – </w:t>
      </w:r>
      <w:r>
        <w:t>500 значение 20.</w:t>
      </w:r>
    </w:p>
    <w:p w:rsidR="000B02E6" w:rsidRPr="00130A34" w:rsidRDefault="005F4E7D" w:rsidP="00CE14EE">
      <w:r>
        <w:t xml:space="preserve">Для реализации этого </w:t>
      </w:r>
      <w:r w:rsidR="00C93550">
        <w:t xml:space="preserve">алгоритма </w:t>
      </w:r>
      <w:r>
        <w:t>з</w:t>
      </w:r>
      <w:r w:rsidR="000B02E6">
        <w:t>адайте параметры блока «</w:t>
      </w:r>
      <w:proofErr w:type="spellStart"/>
      <w:r w:rsidR="000B02E6" w:rsidRPr="00FC1A0A">
        <w:rPr>
          <w:rStyle w:val="aa"/>
        </w:rPr>
        <w:t>Кусочно</w:t>
      </w:r>
      <w:proofErr w:type="spellEnd"/>
      <w:r w:rsidR="000B02E6" w:rsidRPr="00FC1A0A">
        <w:rPr>
          <w:rStyle w:val="aa"/>
        </w:rPr>
        <w:t xml:space="preserve"> линейная</w:t>
      </w:r>
      <w:r w:rsidR="000B02E6">
        <w:t>» как показано на следующем рисунке</w:t>
      </w:r>
      <w:r w:rsidR="000B02E6" w:rsidRPr="00A43491">
        <w:t xml:space="preserve"> (</w:t>
      </w:r>
      <w:r w:rsidR="000B02E6">
        <w:t xml:space="preserve">см. </w:t>
      </w:r>
      <w:r w:rsidR="00EC1144">
        <w:fldChar w:fldCharType="begin"/>
      </w:r>
      <w:r w:rsidR="000B02E6">
        <w:instrText xml:space="preserve"> REF _Ref188067632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105</w:t>
      </w:r>
      <w:r w:rsidR="00EC1144">
        <w:fldChar w:fldCharType="end"/>
      </w:r>
      <w:r w:rsidR="000B02E6" w:rsidRPr="00130A34">
        <w:t>)</w:t>
      </w:r>
      <w:r>
        <w:t>:</w:t>
      </w:r>
    </w:p>
    <w:p w:rsidR="000B02E6" w:rsidRPr="00433498" w:rsidRDefault="00DA3C77" w:rsidP="00FC1A0A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476625" cy="1066800"/>
            <wp:effectExtent l="1905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47" w:name="_Ref188067632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105</w:t>
      </w:r>
      <w:r w:rsidR="00EC1144" w:rsidRPr="00D71B38">
        <w:rPr>
          <w:szCs w:val="22"/>
        </w:rPr>
        <w:fldChar w:fldCharType="end"/>
      </w:r>
      <w:bookmarkEnd w:id="147"/>
      <w:r w:rsidRPr="00D71B38">
        <w:t xml:space="preserve">. Параметры блока </w:t>
      </w:r>
      <w:r w:rsidR="00DA3C77">
        <w:t>«</w:t>
      </w:r>
      <w:proofErr w:type="spellStart"/>
      <w:r w:rsidR="00DA3C77">
        <w:t>К</w:t>
      </w:r>
      <w:r w:rsidRPr="00D71B38">
        <w:t>усочно</w:t>
      </w:r>
      <w:proofErr w:type="spellEnd"/>
      <w:r w:rsidRPr="00D71B38">
        <w:t xml:space="preserve"> линейная</w:t>
      </w:r>
      <w:r w:rsidR="00DA3C77">
        <w:t>»</w:t>
      </w:r>
    </w:p>
    <w:p w:rsidR="000B02E6" w:rsidRPr="00923254" w:rsidRDefault="000B02E6" w:rsidP="00347792">
      <w:pPr>
        <w:pStyle w:val="2"/>
      </w:pPr>
      <w:bookmarkStart w:id="148" w:name="_Toc405806697"/>
      <w:r w:rsidRPr="00130A34">
        <w:t>Проверка работы модели</w:t>
      </w:r>
      <w:bookmarkEnd w:id="148"/>
    </w:p>
    <w:p w:rsidR="003E5653" w:rsidRDefault="000B02E6" w:rsidP="00FC1A0A">
      <w:r>
        <w:t>Для детальной проверки работы алгоритма можно замедлить выполнение процесса</w:t>
      </w:r>
      <w:r w:rsidR="003E641B">
        <w:t xml:space="preserve"> </w:t>
      </w:r>
      <w:r>
        <w:t>моделирования. Для этого нажмите кнопку «</w:t>
      </w:r>
      <w:r w:rsidRPr="00FC1A0A">
        <w:rPr>
          <w:rStyle w:val="aa"/>
        </w:rPr>
        <w:t>Параметры расчета</w:t>
      </w:r>
      <w:r w:rsidR="00466C33">
        <w:t>» на схемном окне</w:t>
      </w:r>
      <w:r>
        <w:t xml:space="preserve"> (см. </w:t>
      </w:r>
      <w:r w:rsidR="0062054C">
        <w:fldChar w:fldCharType="begin"/>
      </w:r>
      <w:r w:rsidR="0062054C">
        <w:instrText xml:space="preserve"> REF _Ref188069440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106</w:t>
      </w:r>
      <w:r w:rsidR="0062054C">
        <w:fldChar w:fldCharType="end"/>
      </w:r>
      <w:r>
        <w:t>)</w:t>
      </w:r>
    </w:p>
    <w:p w:rsidR="000B02E6" w:rsidRPr="00433498" w:rsidRDefault="002307F2" w:rsidP="00FC1A0A">
      <w:pPr>
        <w:pStyle w:val="a9"/>
        <w:rPr>
          <w:lang w:val="en-US"/>
        </w:rPr>
      </w:pPr>
      <w:r>
        <w:rPr>
          <w:noProof/>
        </w:rPr>
        <w:drawing>
          <wp:inline distT="0" distB="0" distL="0" distR="0">
            <wp:extent cx="3438525" cy="1819275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Default="000B02E6" w:rsidP="00D71B38">
      <w:pPr>
        <w:pStyle w:val="a5"/>
      </w:pPr>
      <w:bookmarkStart w:id="149" w:name="_Ref188069440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106</w:t>
      </w:r>
      <w:r w:rsidR="00EC1144" w:rsidRPr="00D71B38">
        <w:rPr>
          <w:szCs w:val="22"/>
        </w:rPr>
        <w:fldChar w:fldCharType="end"/>
      </w:r>
      <w:bookmarkEnd w:id="149"/>
      <w:r w:rsidRPr="00D71B38">
        <w:t>. К</w:t>
      </w:r>
      <w:r w:rsidR="00D71B38" w:rsidRPr="00D71B38">
        <w:t>нопка вызова параметров расчета</w:t>
      </w:r>
    </w:p>
    <w:p w:rsidR="000B02E6" w:rsidRPr="00D71B38" w:rsidRDefault="000B02E6" w:rsidP="00CE14EE">
      <w:pPr>
        <w:rPr>
          <w:lang w:val="en-US"/>
        </w:rPr>
      </w:pPr>
      <w:r>
        <w:t>В диалоговом окне «</w:t>
      </w:r>
      <w:r w:rsidRPr="00FC1A0A">
        <w:rPr>
          <w:rStyle w:val="aa"/>
        </w:rPr>
        <w:t>Свойства решателя</w:t>
      </w:r>
      <w:r>
        <w:t>» перейдите на закладку «</w:t>
      </w:r>
      <w:r w:rsidRPr="00FC1A0A">
        <w:rPr>
          <w:rStyle w:val="aa"/>
        </w:rPr>
        <w:t>Синхронизация</w:t>
      </w:r>
      <w:r>
        <w:t>» и установите галочку «</w:t>
      </w:r>
      <w:r w:rsidRPr="00FC1A0A">
        <w:rPr>
          <w:rStyle w:val="aa"/>
        </w:rPr>
        <w:t>Синхронизировать с реальным временем</w:t>
      </w:r>
      <w:r>
        <w:t xml:space="preserve">». Задайте коэффициент ускорения </w:t>
      </w:r>
      <w:r w:rsidRPr="00FC1A0A">
        <w:rPr>
          <w:rStyle w:val="aa"/>
        </w:rPr>
        <w:t>1</w:t>
      </w:r>
      <w:r>
        <w:t xml:space="preserve"> (см. </w:t>
      </w:r>
      <w:r w:rsidR="00EC1144">
        <w:fldChar w:fldCharType="begin"/>
      </w:r>
      <w:r>
        <w:instrText xml:space="preserve"> REF _Ref188069437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107</w:t>
      </w:r>
      <w:r w:rsidR="00EC1144">
        <w:fldChar w:fldCharType="end"/>
      </w:r>
      <w:r>
        <w:t>)</w:t>
      </w:r>
      <w:r w:rsidR="00D71B38">
        <w:rPr>
          <w:lang w:val="en-US"/>
        </w:rPr>
        <w:t>.</w:t>
      </w:r>
    </w:p>
    <w:p w:rsidR="000B02E6" w:rsidRDefault="004A4684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4171950" cy="251460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50" w:name="_Ref188069437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107</w:t>
      </w:r>
      <w:r w:rsidR="00EC1144" w:rsidRPr="00D71B38">
        <w:rPr>
          <w:szCs w:val="22"/>
        </w:rPr>
        <w:fldChar w:fldCharType="end"/>
      </w:r>
      <w:bookmarkEnd w:id="150"/>
      <w:r w:rsidR="00D71B38" w:rsidRPr="00D71B38">
        <w:t>. Настройка скорости расчета</w:t>
      </w:r>
    </w:p>
    <w:p w:rsidR="003E5653" w:rsidRDefault="000B02E6" w:rsidP="00CE14EE">
      <w:r>
        <w:t>Перейдите не закладку «</w:t>
      </w:r>
      <w:r w:rsidRPr="00FC1A0A">
        <w:rPr>
          <w:rStyle w:val="aa"/>
        </w:rPr>
        <w:t>Параметры расчёта</w:t>
      </w:r>
      <w:r>
        <w:t>» и установите конечное время расчета равным 500 сек</w:t>
      </w:r>
      <w:r w:rsidR="004A4684">
        <w:t>унд (с</w:t>
      </w:r>
      <w:r>
        <w:t xml:space="preserve">м. </w:t>
      </w:r>
      <w:r w:rsidR="00EC1144">
        <w:fldChar w:fldCharType="begin"/>
      </w:r>
      <w:r>
        <w:instrText xml:space="preserve"> REF _Ref188143425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108</w:t>
      </w:r>
      <w:r w:rsidR="00EC1144">
        <w:fldChar w:fldCharType="end"/>
      </w:r>
      <w:r>
        <w:t>)</w:t>
      </w:r>
      <w:r w:rsidR="004A4684">
        <w:t>.</w:t>
      </w:r>
    </w:p>
    <w:p w:rsidR="000B02E6" w:rsidRDefault="00CA02B7" w:rsidP="00FC1A0A">
      <w:pPr>
        <w:pStyle w:val="a9"/>
      </w:pPr>
      <w:r>
        <w:rPr>
          <w:noProof/>
        </w:rPr>
        <w:drawing>
          <wp:inline distT="0" distB="0" distL="0" distR="0">
            <wp:extent cx="5295900" cy="2514600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51" w:name="_Ref188143425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CD5F96">
        <w:rPr>
          <w:noProof/>
        </w:rPr>
        <w:t>108</w:t>
      </w:r>
      <w:r w:rsidR="00EC1144" w:rsidRPr="00D71B38">
        <w:fldChar w:fldCharType="end"/>
      </w:r>
      <w:bookmarkEnd w:id="151"/>
      <w:r w:rsidRPr="00D71B38">
        <w:t>. Настройка конечного времени расчета</w:t>
      </w:r>
    </w:p>
    <w:p w:rsidR="000B02E6" w:rsidRDefault="000B02E6" w:rsidP="00CE14EE">
      <w:r>
        <w:t>Запустите созданную схему на расчет.</w:t>
      </w:r>
    </w:p>
    <w:p w:rsidR="000B02E6" w:rsidRDefault="000B02E6" w:rsidP="00CE14EE">
      <w:r>
        <w:t xml:space="preserve">Остановите расчет через 3 – 5 секунд после начала, нажав кнопку </w:t>
      </w:r>
      <w:r w:rsidRPr="00FC1A0A">
        <w:rPr>
          <w:rStyle w:val="aa"/>
        </w:rPr>
        <w:t>«Пауза»</w:t>
      </w:r>
      <w:r>
        <w:t xml:space="preserve"> в главном окне программы.</w:t>
      </w:r>
    </w:p>
    <w:p w:rsidR="000B02E6" w:rsidRDefault="000B02E6" w:rsidP="00CE14EE">
      <w:r w:rsidRPr="006D57D2">
        <w:t xml:space="preserve">Перейдите в </w:t>
      </w:r>
      <w:proofErr w:type="spellStart"/>
      <w:r w:rsidR="006D57D2" w:rsidRPr="006D57D2">
        <w:t>с</w:t>
      </w:r>
      <w:r w:rsidRPr="006D57D2">
        <w:t>убмодель</w:t>
      </w:r>
      <w:proofErr w:type="spellEnd"/>
      <w:r>
        <w:t xml:space="preserve"> </w:t>
      </w:r>
      <w:r w:rsidR="006D57D2" w:rsidRPr="006D57D2">
        <w:rPr>
          <w:rStyle w:val="aa"/>
        </w:rPr>
        <w:t>«Управление</w:t>
      </w:r>
      <w:r w:rsidRPr="006D57D2">
        <w:rPr>
          <w:rStyle w:val="aa"/>
        </w:rPr>
        <w:t xml:space="preserve"> оборудованием</w:t>
      </w:r>
      <w:r w:rsidR="006D57D2" w:rsidRPr="006D57D2">
        <w:rPr>
          <w:rStyle w:val="aa"/>
        </w:rPr>
        <w:t>»</w:t>
      </w:r>
      <w:r>
        <w:t xml:space="preserve"> и осуществите двойной клик по лини связи между блоками </w:t>
      </w:r>
      <w:r w:rsidR="006D57D2">
        <w:t>«</w:t>
      </w:r>
      <w:r w:rsidRPr="00FC1A0A">
        <w:rPr>
          <w:rStyle w:val="aa"/>
        </w:rPr>
        <w:t>Команда Открыть</w:t>
      </w:r>
      <w:r w:rsidR="006D57D2">
        <w:rPr>
          <w:rStyle w:val="aa"/>
        </w:rPr>
        <w:t>»</w:t>
      </w:r>
      <w:r>
        <w:t xml:space="preserve"> и </w:t>
      </w:r>
      <w:r w:rsidR="006D57D2">
        <w:t>«</w:t>
      </w:r>
      <w:r w:rsidRPr="00FC1A0A">
        <w:rPr>
          <w:rStyle w:val="aa"/>
        </w:rPr>
        <w:t>БУЗ</w:t>
      </w:r>
      <w:r w:rsidR="006D57D2">
        <w:rPr>
          <w:rStyle w:val="aa"/>
        </w:rPr>
        <w:t>»</w:t>
      </w:r>
      <w:r w:rsidRPr="00FC1A0A">
        <w:rPr>
          <w:rStyle w:val="aa"/>
        </w:rPr>
        <w:t xml:space="preserve"> </w:t>
      </w:r>
      <w:r w:rsidRPr="00D8570E">
        <w:t xml:space="preserve">(см. </w:t>
      </w:r>
      <w:r w:rsidR="00EC1144">
        <w:fldChar w:fldCharType="begin"/>
      </w:r>
      <w:r>
        <w:instrText xml:space="preserve"> REF _Ref188021809 \h </w:instrText>
      </w:r>
      <w:r w:rsidR="00EC1144">
        <w:fldChar w:fldCharType="separate"/>
      </w:r>
      <w:r w:rsidR="00CD5F96" w:rsidRPr="00B20DC7">
        <w:t xml:space="preserve">Рисунок </w:t>
      </w:r>
      <w:r w:rsidR="00CD5F96">
        <w:rPr>
          <w:noProof/>
          <w:szCs w:val="22"/>
        </w:rPr>
        <w:t>97</w:t>
      </w:r>
      <w:r w:rsidR="00EC1144">
        <w:fldChar w:fldCharType="end"/>
      </w:r>
      <w:r w:rsidRPr="00D8570E">
        <w:t>)</w:t>
      </w:r>
      <w:r>
        <w:t>. В появившемся окне «</w:t>
      </w:r>
      <w:r w:rsidRPr="00FC1A0A">
        <w:rPr>
          <w:rStyle w:val="aa"/>
        </w:rPr>
        <w:t>Просмотр значений на линии связи</w:t>
      </w:r>
      <w:r>
        <w:t>» отражается список значений сигнала «</w:t>
      </w:r>
      <w:r w:rsidRPr="00FC1A0A">
        <w:rPr>
          <w:rStyle w:val="aa"/>
        </w:rPr>
        <w:t>Команда Открыть</w:t>
      </w:r>
      <w: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>
        <w:t>,</w:t>
      </w:r>
      <w:r>
        <w:t xml:space="preserve"> равное </w:t>
      </w:r>
      <w:r w:rsidR="00745482">
        <w:t>«</w:t>
      </w:r>
      <w:r w:rsidRPr="00FC1A0A">
        <w:rPr>
          <w:rStyle w:val="aa"/>
        </w:rPr>
        <w:t>1</w:t>
      </w:r>
      <w:r w:rsidR="00745482">
        <w:rPr>
          <w:rStyle w:val="aa"/>
        </w:rPr>
        <w:t>»,</w:t>
      </w:r>
      <w:r>
        <w:t xml:space="preserve"> имеют два первых элемента списка </w:t>
      </w:r>
      <w:r w:rsidRPr="00D8570E">
        <w:t>(см.</w:t>
      </w:r>
      <w:r>
        <w:t xml:space="preserve"> </w:t>
      </w:r>
      <w:r w:rsidR="00EC1144">
        <w:fldChar w:fldCharType="begin"/>
      </w:r>
      <w:r>
        <w:instrText xml:space="preserve"> REF _Ref188069775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  <w:szCs w:val="22"/>
        </w:rPr>
        <w:t>109</w:t>
      </w:r>
      <w:r w:rsidR="00EC1144">
        <w:fldChar w:fldCharType="end"/>
      </w:r>
      <w:r w:rsidRPr="00D8570E">
        <w:t>)</w:t>
      </w:r>
      <w:r>
        <w:t>.</w:t>
      </w:r>
    </w:p>
    <w:p w:rsidR="000B02E6" w:rsidRDefault="00B0029F" w:rsidP="00D71B38">
      <w:pPr>
        <w:pStyle w:val="a9"/>
      </w:pPr>
      <w:r>
        <w:rPr>
          <w:noProof/>
        </w:rPr>
        <w:lastRenderedPageBreak/>
        <w:drawing>
          <wp:inline distT="0" distB="0" distL="0" distR="0">
            <wp:extent cx="5940425" cy="2606895"/>
            <wp:effectExtent l="1905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027052" w:rsidRDefault="000B02E6" w:rsidP="00D71B38">
      <w:pPr>
        <w:pStyle w:val="a5"/>
      </w:pPr>
      <w:bookmarkStart w:id="152" w:name="_Ref188069775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109</w:t>
      </w:r>
      <w:r w:rsidR="00EC1144" w:rsidRPr="00D71B38">
        <w:rPr>
          <w:szCs w:val="22"/>
        </w:rPr>
        <w:fldChar w:fldCharType="end"/>
      </w:r>
      <w:bookmarkEnd w:id="152"/>
      <w:r w:rsidRPr="00D71B38">
        <w:t xml:space="preserve">. Вид схемы </w:t>
      </w:r>
      <w:proofErr w:type="spellStart"/>
      <w:r w:rsidRPr="00D71B38">
        <w:t>субмодели</w:t>
      </w:r>
      <w:proofErr w:type="spellEnd"/>
      <w:r w:rsidRPr="00D71B38">
        <w:t xml:space="preserve"> «Управление оборудованием» во время моделирования</w:t>
      </w:r>
    </w:p>
    <w:p w:rsidR="003E5653" w:rsidRDefault="000B02E6" w:rsidP="00CE14EE">
      <w:r>
        <w:t>Откройте «</w:t>
      </w:r>
      <w:r w:rsidRPr="00FC1A0A">
        <w:rPr>
          <w:rStyle w:val="aa"/>
        </w:rPr>
        <w:t>Редактор базы данных</w:t>
      </w:r>
      <w:r>
        <w:t>», установите «</w:t>
      </w:r>
      <w:r w:rsidRPr="00FC1A0A">
        <w:rPr>
          <w:rStyle w:val="aa"/>
        </w:rPr>
        <w:t>Режим просмотра значений</w:t>
      </w:r>
      <w:r>
        <w:t>» и убедитесь, что значение сигналов для задвижек в базе данных соответствуют значению, рассчитанному</w:t>
      </w:r>
      <w:r w:rsidR="003E641B">
        <w:t xml:space="preserve"> </w:t>
      </w:r>
      <w:r w:rsidR="00B0029F">
        <w:t>в модели</w:t>
      </w:r>
      <w:r>
        <w:t xml:space="preserve"> (см. </w:t>
      </w:r>
      <w:r w:rsidR="00EC1144">
        <w:fldChar w:fldCharType="begin"/>
      </w:r>
      <w:r>
        <w:instrText xml:space="preserve"> REF _Ref188072022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110</w:t>
      </w:r>
      <w:r w:rsidR="00EC1144">
        <w:fldChar w:fldCharType="end"/>
      </w:r>
      <w:r>
        <w:t>)</w:t>
      </w:r>
      <w:r w:rsidR="00B0029F">
        <w:t>.</w:t>
      </w:r>
    </w:p>
    <w:p w:rsidR="000B02E6" w:rsidRDefault="008A1CCB" w:rsidP="00D71B38">
      <w:pPr>
        <w:pStyle w:val="a9"/>
      </w:pPr>
      <w:r>
        <w:rPr>
          <w:noProof/>
        </w:rPr>
        <w:drawing>
          <wp:inline distT="0" distB="0" distL="0" distR="0">
            <wp:extent cx="5934075" cy="2695575"/>
            <wp:effectExtent l="1905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53" w:name="_Ref188072022"/>
      <w:r w:rsidRPr="00D71B3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110</w:t>
      </w:r>
      <w:r w:rsidR="004F12D7">
        <w:rPr>
          <w:noProof/>
        </w:rPr>
        <w:fldChar w:fldCharType="end"/>
      </w:r>
      <w:bookmarkEnd w:id="153"/>
      <w:r w:rsidRPr="00D71B38">
        <w:t>. Значение сигналов в базе данных</w:t>
      </w:r>
    </w:p>
    <w:p w:rsidR="000B02E6" w:rsidRDefault="000B02E6" w:rsidP="00CE14EE">
      <w:r>
        <w:t>При создании алгоритма с использованием блока «</w:t>
      </w:r>
      <w:r w:rsidRPr="00FC1A0A">
        <w:rPr>
          <w:rStyle w:val="aa"/>
        </w:rPr>
        <w:t>Выход алгоритма</w:t>
      </w:r>
      <w: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:rsidR="000B02E6" w:rsidRPr="00671601" w:rsidRDefault="000B02E6" w:rsidP="00CE14EE">
      <w:r>
        <w:t xml:space="preserve">В нашем случае в базе данных появилась новая категория </w:t>
      </w:r>
      <w:r w:rsidR="00671601">
        <w:t>«</w:t>
      </w:r>
      <w:r w:rsidRPr="00FC1A0A">
        <w:rPr>
          <w:rStyle w:val="aa"/>
        </w:rPr>
        <w:t>Алгоритмы</w:t>
      </w:r>
      <w:r w:rsidR="00671601">
        <w:rPr>
          <w:rStyle w:val="aa"/>
        </w:rPr>
        <w:t>»</w:t>
      </w:r>
      <w:r>
        <w:t xml:space="preserve"> и добавилось два алгоритма </w:t>
      </w:r>
      <w:r w:rsidR="00671601">
        <w:t>«</w:t>
      </w:r>
      <w:r w:rsidRPr="00FC1A0A">
        <w:rPr>
          <w:rStyle w:val="aa"/>
        </w:rPr>
        <w:t>al01</w:t>
      </w:r>
      <w:r w:rsidR="00671601">
        <w:rPr>
          <w:rStyle w:val="aa"/>
        </w:rPr>
        <w:t>»</w:t>
      </w:r>
      <w:r w:rsidRPr="00A43491">
        <w:t xml:space="preserve"> </w:t>
      </w:r>
      <w:r>
        <w:t xml:space="preserve">и </w:t>
      </w:r>
      <w:r w:rsidR="00671601">
        <w:t>«</w:t>
      </w:r>
      <w:r w:rsidRPr="00FC1A0A">
        <w:rPr>
          <w:rStyle w:val="aa"/>
        </w:rPr>
        <w:t>al02</w:t>
      </w:r>
      <w:r w:rsidR="00671601">
        <w:rPr>
          <w:rStyle w:val="aa"/>
        </w:rPr>
        <w:t>»</w:t>
      </w:r>
      <w:r>
        <w:t xml:space="preserve">, сигналы которых соответствуют </w:t>
      </w:r>
      <w:proofErr w:type="gramStart"/>
      <w:r>
        <w:t>значения</w:t>
      </w:r>
      <w:r w:rsidR="00671601">
        <w:t>м</w:t>
      </w:r>
      <w:proofErr w:type="gramEnd"/>
      <w:r>
        <w:t xml:space="preserve"> расс</w:t>
      </w:r>
      <w:r w:rsidR="00BE2D70">
        <w:t>читанным</w:t>
      </w:r>
      <w:r w:rsidR="00671601">
        <w:t xml:space="preserve"> </w:t>
      </w:r>
      <w:r w:rsidR="00671601" w:rsidRPr="00671601">
        <w:t>в</w:t>
      </w:r>
      <w:r w:rsidR="00671601">
        <w:t xml:space="preserve"> математической модели</w:t>
      </w:r>
      <w:r>
        <w:t xml:space="preserve"> </w:t>
      </w:r>
      <w:r w:rsidRPr="00130A34">
        <w:t>(</w:t>
      </w:r>
      <w:r>
        <w:t xml:space="preserve">см. </w:t>
      </w:r>
      <w:r w:rsidR="0062054C">
        <w:fldChar w:fldCharType="begin"/>
      </w:r>
      <w:r w:rsidR="0062054C">
        <w:instrText xml:space="preserve"> REF _Ref188072179 \h  \* MERGEFORMAT </w:instrText>
      </w:r>
      <w:r w:rsidR="0062054C">
        <w:fldChar w:fldCharType="separate"/>
      </w:r>
      <w:r w:rsidR="00CD5F96" w:rsidRPr="00D71B38">
        <w:t xml:space="preserve">Рисунок </w:t>
      </w:r>
      <w:r w:rsidR="00CD5F96" w:rsidRPr="00CD5F96">
        <w:rPr>
          <w:noProof/>
        </w:rPr>
        <w:t>111</w:t>
      </w:r>
      <w:r w:rsidR="0062054C">
        <w:fldChar w:fldCharType="end"/>
      </w:r>
      <w:r w:rsidRPr="00671601">
        <w:t>)</w:t>
      </w:r>
      <w:r w:rsidR="00D71B38" w:rsidRPr="00671601">
        <w:t>.</w:t>
      </w:r>
    </w:p>
    <w:p w:rsidR="000B02E6" w:rsidRDefault="00395AB2" w:rsidP="00FC1A0A">
      <w:pPr>
        <w:pStyle w:val="a9"/>
      </w:pPr>
      <w:r>
        <w:rPr>
          <w:noProof/>
        </w:rPr>
        <w:lastRenderedPageBreak/>
        <w:drawing>
          <wp:inline distT="0" distB="0" distL="0" distR="0">
            <wp:extent cx="5934075" cy="2343150"/>
            <wp:effectExtent l="19050" t="0" r="952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E6" w:rsidRPr="00D71B38" w:rsidRDefault="000B02E6" w:rsidP="00D71B38">
      <w:pPr>
        <w:pStyle w:val="a5"/>
      </w:pPr>
      <w:bookmarkStart w:id="154" w:name="_Ref188072179"/>
      <w:r w:rsidRPr="00D71B38">
        <w:t xml:space="preserve">Рисунок </w:t>
      </w:r>
      <w:r w:rsidR="00EC1144" w:rsidRPr="00D71B38">
        <w:rPr>
          <w:szCs w:val="22"/>
        </w:rPr>
        <w:fldChar w:fldCharType="begin"/>
      </w:r>
      <w:r w:rsidRPr="00D71B38">
        <w:rPr>
          <w:szCs w:val="22"/>
        </w:rPr>
        <w:instrText xml:space="preserve"> SEQ Рисунок \* ARABIC </w:instrText>
      </w:r>
      <w:r w:rsidR="00EC1144" w:rsidRPr="00D71B38">
        <w:rPr>
          <w:szCs w:val="22"/>
        </w:rPr>
        <w:fldChar w:fldCharType="separate"/>
      </w:r>
      <w:r w:rsidR="00CD5F96">
        <w:rPr>
          <w:noProof/>
          <w:szCs w:val="22"/>
        </w:rPr>
        <w:t>111</w:t>
      </w:r>
      <w:r w:rsidR="00EC1144" w:rsidRPr="00D71B38">
        <w:rPr>
          <w:szCs w:val="22"/>
        </w:rPr>
        <w:fldChar w:fldCharType="end"/>
      </w:r>
      <w:bookmarkEnd w:id="154"/>
      <w:r w:rsidRPr="00D71B38">
        <w:t>. Новые сигналы в базе данных</w:t>
      </w:r>
    </w:p>
    <w:p w:rsidR="003E5653" w:rsidRDefault="00762145" w:rsidP="00CE14EE">
      <w:r>
        <w:t>Продолжите расчет модели (нажатием на кнопку</w:t>
      </w:r>
      <w:r w:rsidR="000B02E6">
        <w:t xml:space="preserve"> «</w:t>
      </w:r>
      <w:r w:rsidR="000B02E6" w:rsidRPr="00FC1A0A">
        <w:rPr>
          <w:rStyle w:val="aa"/>
        </w:rPr>
        <w:t>Пуск</w:t>
      </w:r>
      <w:r>
        <w:t>»</w:t>
      </w:r>
      <w:r w:rsidR="000B02E6">
        <w:t xml:space="preserve"> главной панели управления). Перейди</w:t>
      </w:r>
      <w:r w:rsidR="000B02E6" w:rsidRPr="00762145">
        <w:t>те в</w:t>
      </w:r>
      <w:r w:rsidRPr="00762145">
        <w:t xml:space="preserve"> </w:t>
      </w:r>
      <w:proofErr w:type="spellStart"/>
      <w:r w:rsidRPr="00762145">
        <w:t>с</w:t>
      </w:r>
      <w:r w:rsidR="000B02E6" w:rsidRPr="00762145">
        <w:t>убмодель</w:t>
      </w:r>
      <w:proofErr w:type="spellEnd"/>
      <w:r w:rsidR="000B02E6">
        <w:t xml:space="preserve"> </w:t>
      </w:r>
      <w:r w:rsidRPr="00762145">
        <w:rPr>
          <w:rStyle w:val="aa"/>
        </w:rPr>
        <w:t>«</w:t>
      </w:r>
      <w:r w:rsidR="000B02E6" w:rsidRPr="00762145">
        <w:rPr>
          <w:rStyle w:val="aa"/>
        </w:rPr>
        <w:t>БУЗ</w:t>
      </w:r>
      <w:r w:rsidRPr="00762145">
        <w:rPr>
          <w:rStyle w:val="aa"/>
        </w:rPr>
        <w:t>»</w:t>
      </w:r>
      <w:r w:rsidR="000B02E6" w:rsidRPr="00FC1A0A">
        <w:rPr>
          <w:rStyle w:val="aa"/>
        </w:rPr>
        <w:t>,</w:t>
      </w:r>
      <w:r w:rsidR="000B02E6">
        <w:t xml:space="preserve"> осуществите двойной щелчок по графику положения задвижек и убедитесь, что график примерно соответствуе</w:t>
      </w:r>
      <w:r w:rsidR="00E16ED4">
        <w:t>т изображенному на рисунке ниже</w:t>
      </w:r>
      <w:r w:rsidR="000B02E6">
        <w:t xml:space="preserve"> (см. </w:t>
      </w:r>
      <w:r w:rsidR="00EC1144">
        <w:fldChar w:fldCharType="begin"/>
      </w:r>
      <w:r w:rsidR="000B02E6">
        <w:instrText xml:space="preserve"> REF _Ref188072777 \h </w:instrText>
      </w:r>
      <w:r w:rsidR="00EC1144">
        <w:fldChar w:fldCharType="separate"/>
      </w:r>
      <w:r w:rsidR="00CD5F96" w:rsidRPr="00D71B38">
        <w:t xml:space="preserve">Рисунок </w:t>
      </w:r>
      <w:r w:rsidR="00CD5F96">
        <w:rPr>
          <w:noProof/>
        </w:rPr>
        <w:t>112</w:t>
      </w:r>
      <w:r w:rsidR="00EC1144">
        <w:fldChar w:fldCharType="end"/>
      </w:r>
      <w:r w:rsidR="000B02E6">
        <w:t>)</w:t>
      </w:r>
      <w:r w:rsidR="00961C88">
        <w:t>:</w:t>
      </w:r>
    </w:p>
    <w:p w:rsidR="000B02E6" w:rsidRDefault="00961C88" w:rsidP="00FC1A0A">
      <w:pPr>
        <w:pStyle w:val="a9"/>
      </w:pPr>
      <w:r>
        <w:rPr>
          <w:noProof/>
        </w:rPr>
        <w:drawing>
          <wp:inline distT="0" distB="0" distL="0" distR="0">
            <wp:extent cx="4505325" cy="4114800"/>
            <wp:effectExtent l="1905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12" w:rsidRPr="002C6A6C" w:rsidRDefault="000B02E6" w:rsidP="00D71B38">
      <w:pPr>
        <w:pStyle w:val="a5"/>
      </w:pPr>
      <w:bookmarkStart w:id="155" w:name="_Ref188072777"/>
      <w:r w:rsidRPr="00D71B38">
        <w:t xml:space="preserve">Рисунок </w:t>
      </w:r>
      <w:r w:rsidR="00EC1144" w:rsidRPr="00D71B38">
        <w:fldChar w:fldCharType="begin"/>
      </w:r>
      <w:r w:rsidRPr="00D71B38">
        <w:instrText xml:space="preserve"> SEQ Рисунок \* ARABIC </w:instrText>
      </w:r>
      <w:r w:rsidR="00EC1144" w:rsidRPr="00D71B38">
        <w:fldChar w:fldCharType="separate"/>
      </w:r>
      <w:r w:rsidR="00CD5F96">
        <w:rPr>
          <w:noProof/>
        </w:rPr>
        <w:t>112</w:t>
      </w:r>
      <w:r w:rsidR="00EC1144" w:rsidRPr="00D71B38">
        <w:fldChar w:fldCharType="end"/>
      </w:r>
      <w:bookmarkEnd w:id="155"/>
      <w:r w:rsidRPr="00D71B38">
        <w:t>. Положение задвижек при моделировании схемы</w:t>
      </w:r>
    </w:p>
    <w:p w:rsidR="00D71B38" w:rsidRPr="002C6A6C" w:rsidRDefault="00961C88" w:rsidP="00D71B38">
      <w: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FC1A0A">
        <w:rPr>
          <w:rStyle w:val="aa"/>
        </w:rPr>
        <w:t>Релейное с зоной нечувствительности</w:t>
      </w:r>
      <w:r>
        <w:t>» изменение положения происходит ступеньками.</w:t>
      </w:r>
    </w:p>
    <w:p w:rsidR="002958E3" w:rsidRDefault="002958E3" w:rsidP="001A546B">
      <w:pPr>
        <w:pStyle w:val="1"/>
      </w:pPr>
      <w:bookmarkStart w:id="156" w:name="_Toc405806698"/>
      <w:r>
        <w:lastRenderedPageBreak/>
        <w:t xml:space="preserve">Изменение комплексной </w:t>
      </w:r>
      <w:r w:rsidRPr="001A546B">
        <w:t>модели</w:t>
      </w:r>
      <w:bookmarkEnd w:id="156"/>
    </w:p>
    <w:p w:rsidR="002958E3" w:rsidRDefault="002958E3" w:rsidP="00982960">
      <w:r>
        <w:t xml:space="preserve">Использование базы данных сигналов в </w:t>
      </w:r>
      <w:proofErr w:type="spellStart"/>
      <w:r w:rsidR="00EB6738" w:rsidRPr="00EB6738">
        <w:t>SimInTech</w:t>
      </w:r>
      <w:proofErr w:type="spellEnd"/>
      <w: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:rsidR="002958E3" w:rsidRDefault="002958E3" w:rsidP="005B55E3">
      <w:r>
        <w:t xml:space="preserve">Созданная при выполнении </w:t>
      </w:r>
      <w:r w:rsidR="00CD23DC">
        <w:t xml:space="preserve">учебного задания 5 </w:t>
      </w:r>
      <w:r>
        <w:t>комплексная модель может быть легко изменена путем замены одной системы управления на другую.</w:t>
      </w:r>
      <w:r w:rsidR="00E007E8">
        <w:t xml:space="preserve"> </w:t>
      </w:r>
      <w:r>
        <w:t>В данном у</w:t>
      </w:r>
      <w:r w:rsidR="00456424">
        <w:t>чебном задании</w:t>
      </w:r>
      <w:r>
        <w:t xml:space="preserve"> мы протестируем модель системы управления (из </w:t>
      </w:r>
      <w:r w:rsidR="00CD23DC">
        <w:t>учебного задания</w:t>
      </w:r>
      <w:r>
        <w:t xml:space="preserve"> 5) совместно с тепло–гидравлической моделью из </w:t>
      </w:r>
      <w:r w:rsidR="00CD23DC">
        <w:t>учебного задания 3</w:t>
      </w:r>
      <w:r>
        <w:t>.</w:t>
      </w:r>
    </w:p>
    <w:p w:rsidR="002958E3" w:rsidRPr="006F18F0" w:rsidRDefault="002958E3" w:rsidP="005B55E3">
      <w:r>
        <w:t xml:space="preserve">Откройте файл пакета комплексной модели управления </w:t>
      </w:r>
      <w:r w:rsidR="007053ED">
        <w:t>«</w:t>
      </w:r>
      <w:r w:rsidRPr="00471035">
        <w:rPr>
          <w:rStyle w:val="aa"/>
        </w:rPr>
        <w:t>pack1.pa</w:t>
      </w:r>
      <w:r w:rsidR="007053ED" w:rsidRPr="00471035">
        <w:rPr>
          <w:rStyle w:val="aa"/>
        </w:rPr>
        <w:t>k»</w:t>
      </w:r>
      <w:r>
        <w:t xml:space="preserve"> из </w:t>
      </w:r>
      <w:r w:rsidR="00456424">
        <w:t>учебного задания 5</w:t>
      </w:r>
      <w:r>
        <w:t>. В окне управления пакетом выделите проект «</w:t>
      </w:r>
      <w:r w:rsidRPr="00471035">
        <w:rPr>
          <w:rStyle w:val="aa"/>
        </w:rPr>
        <w:t>Схема автоматики 1.prt</w:t>
      </w:r>
      <w:r w:rsidRPr="006F18F0">
        <w:t>»</w:t>
      </w:r>
      <w:r>
        <w:t xml:space="preserve"> и нажмите кнопку «</w:t>
      </w:r>
      <w:r w:rsidRPr="00CD23DC">
        <w:rPr>
          <w:rStyle w:val="aa"/>
        </w:rPr>
        <w:t>Удалить проект</w:t>
      </w:r>
      <w:r>
        <w:t xml:space="preserve">» (см. </w:t>
      </w:r>
      <w:r w:rsidR="0062054C">
        <w:fldChar w:fldCharType="begin"/>
      </w:r>
      <w:r w:rsidR="0062054C">
        <w:instrText xml:space="preserve"> REF _Ref188142683 \h  \* MERGEFORMAT </w:instrText>
      </w:r>
      <w:r w:rsidR="0062054C">
        <w:fldChar w:fldCharType="separate"/>
      </w:r>
      <w:r w:rsidR="00CD5F96" w:rsidRPr="00CD5F96">
        <w:t xml:space="preserve">Рисунок </w:t>
      </w:r>
      <w:r w:rsidR="00CD5F96" w:rsidRPr="00CD5F96">
        <w:rPr>
          <w:noProof/>
        </w:rPr>
        <w:t>113</w:t>
      </w:r>
      <w:r w:rsidR="0062054C">
        <w:fldChar w:fldCharType="end"/>
      </w:r>
      <w:r>
        <w:t>).</w:t>
      </w:r>
    </w:p>
    <w:p w:rsidR="002958E3" w:rsidRDefault="002273C2" w:rsidP="001A546B">
      <w:pPr>
        <w:pStyle w:val="a9"/>
      </w:pPr>
      <w:r>
        <w:rPr>
          <w:noProof/>
        </w:rPr>
        <w:drawing>
          <wp:inline distT="0" distB="0" distL="0" distR="0">
            <wp:extent cx="2705100" cy="1638300"/>
            <wp:effectExtent l="19050" t="0" r="0" b="0"/>
            <wp:docPr id="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5B338C" w:rsidRDefault="002958E3" w:rsidP="003C27BC">
      <w:pPr>
        <w:pStyle w:val="a5"/>
        <w:rPr>
          <w:szCs w:val="22"/>
        </w:rPr>
      </w:pPr>
      <w:bookmarkStart w:id="157" w:name="_Ref188142683"/>
      <w:r w:rsidRPr="003C27BC">
        <w:rPr>
          <w:szCs w:val="22"/>
        </w:rPr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113</w:t>
      </w:r>
      <w:r w:rsidR="00EC1144" w:rsidRPr="003C27BC">
        <w:rPr>
          <w:szCs w:val="22"/>
        </w:rPr>
        <w:fldChar w:fldCharType="end"/>
      </w:r>
      <w:bookmarkEnd w:id="157"/>
      <w:r w:rsidR="003C27BC">
        <w:rPr>
          <w:szCs w:val="22"/>
        </w:rPr>
        <w:t>. Окно управления проектом</w:t>
      </w:r>
      <w:r w:rsidR="002273C2" w:rsidRPr="002273C2">
        <w:rPr>
          <w:szCs w:val="22"/>
        </w:rPr>
        <w:t>?</w:t>
      </w:r>
    </w:p>
    <w:p w:rsidR="002958E3" w:rsidRDefault="002958E3" w:rsidP="005B55E3">
      <w:r w:rsidRPr="003B7A67">
        <w:t>Нажмите кнопку</w:t>
      </w:r>
      <w:r w:rsidRPr="005B55E3">
        <w:t xml:space="preserve"> </w:t>
      </w:r>
      <w:r w:rsidRPr="00CD23DC">
        <w:rPr>
          <w:rStyle w:val="aa"/>
        </w:rPr>
        <w:t>«Добавить проект</w:t>
      </w:r>
      <w:r w:rsidRPr="00471035">
        <w:rPr>
          <w:rStyle w:val="aa"/>
        </w:rPr>
        <w:t>»</w:t>
      </w:r>
      <w:r>
        <w:t xml:space="preserve"> и выберите в стандартном меню открытия файла проект модели, созданный при выполнении </w:t>
      </w:r>
      <w:r w:rsidR="001A546B">
        <w:t>учебного задания 7</w:t>
      </w:r>
      <w:r w:rsidRPr="00471035">
        <w:rPr>
          <w:rStyle w:val="aa"/>
        </w:rPr>
        <w:t xml:space="preserve"> </w:t>
      </w:r>
      <w:r>
        <w:t xml:space="preserve">– </w:t>
      </w:r>
      <w:r w:rsidR="001A546B" w:rsidRPr="001A546B">
        <w:rPr>
          <w:rStyle w:val="aa"/>
        </w:rPr>
        <w:t>«</w:t>
      </w:r>
      <w:r w:rsidRPr="001A546B">
        <w:rPr>
          <w:rStyle w:val="aa"/>
        </w:rPr>
        <w:t>Схема автоматики 2.prt</w:t>
      </w:r>
      <w:r w:rsidR="001A546B" w:rsidRPr="001A546B">
        <w:rPr>
          <w:rStyle w:val="aa"/>
        </w:rPr>
        <w:t>»</w:t>
      </w:r>
      <w:r>
        <w:t>.</w:t>
      </w:r>
    </w:p>
    <w:p w:rsidR="002958E3" w:rsidRDefault="002958E3" w:rsidP="005B55E3">
      <w:r>
        <w:t xml:space="preserve">Убедитесь, что база данных содержит все новые сигналы, созданные при выполнении </w:t>
      </w:r>
      <w:r w:rsidR="00593E87">
        <w:t>учебного задания 7.</w:t>
      </w:r>
    </w:p>
    <w:p w:rsidR="002958E3" w:rsidRPr="00B11B2F" w:rsidRDefault="002958E3" w:rsidP="001A546B">
      <w:pPr>
        <w:pStyle w:val="2"/>
      </w:pPr>
      <w:bookmarkStart w:id="158" w:name="_Toc405806699"/>
      <w:r w:rsidRPr="00B11B2F">
        <w:t>Проверка комплексной модели</w:t>
      </w:r>
      <w:bookmarkEnd w:id="158"/>
    </w:p>
    <w:p w:rsidR="002958E3" w:rsidRDefault="002958E3" w:rsidP="005B55E3">
      <w:r>
        <w:t xml:space="preserve">Запустите комплексную модель на расчет, используя кнопку </w:t>
      </w:r>
      <w:r w:rsidRPr="00471035">
        <w:rPr>
          <w:rStyle w:val="aa"/>
        </w:rPr>
        <w:t>«Пуск»</w:t>
      </w:r>
      <w:r>
        <w:t xml:space="preserve"> в окне управления «</w:t>
      </w:r>
      <w:r w:rsidRPr="00CD23DC">
        <w:rPr>
          <w:rStyle w:val="aa"/>
        </w:rPr>
        <w:t>Пакет</w:t>
      </w:r>
      <w:r>
        <w:t>». Если создание проектов выполнено без ошибок, то должен начаться расчет комплексной модели.</w:t>
      </w:r>
    </w:p>
    <w:p w:rsidR="002958E3" w:rsidRDefault="002958E3" w:rsidP="005B55E3">
      <w:r>
        <w:t>Осуществите клик на схеме гидравлической модели.</w:t>
      </w:r>
    </w:p>
    <w:p w:rsidR="00E007E8" w:rsidRDefault="002958E3" w:rsidP="005B55E3">
      <w:r>
        <w:t>Надписи под задвижками</w:t>
      </w:r>
      <w:r w:rsidR="00E007E8">
        <w:t xml:space="preserve"> </w:t>
      </w:r>
      <w:r>
        <w:t xml:space="preserve">должны отображать их положение, полученное из системы управления. Например, на 30–й секунде расчета второй клапан уже находится в положении </w:t>
      </w:r>
      <w:r w:rsidRPr="00471035">
        <w:rPr>
          <w:rStyle w:val="aa"/>
        </w:rPr>
        <w:t>10,3</w:t>
      </w:r>
      <w:r w:rsidR="00DE3A8D">
        <w:rPr>
          <w:rStyle w:val="aa"/>
        </w:rPr>
        <w:t>%</w:t>
      </w:r>
      <w:r>
        <w:t>, а первый продолжает открываться</w:t>
      </w:r>
      <w:r w:rsidR="004201BA" w:rsidRPr="004201BA">
        <w:t>-прикрываться</w:t>
      </w:r>
      <w:r>
        <w:t xml:space="preserve"> согласно алгоритму</w:t>
      </w:r>
      <w:r w:rsidR="004201BA">
        <w:t xml:space="preserve"> и держится в районе </w:t>
      </w:r>
      <w:r w:rsidR="004201BA" w:rsidRPr="00DE3A8D">
        <w:rPr>
          <w:rStyle w:val="aa"/>
        </w:rPr>
        <w:t>14-15%</w:t>
      </w:r>
      <w:r>
        <w:t>.</w:t>
      </w:r>
    </w:p>
    <w:p w:rsidR="002958E3" w:rsidRDefault="00FC2BC9" w:rsidP="00C039ED">
      <w:pPr>
        <w:pStyle w:val="a9"/>
      </w:pPr>
      <w:r>
        <w:rPr>
          <w:noProof/>
        </w:rPr>
        <w:lastRenderedPageBreak/>
        <w:drawing>
          <wp:inline distT="0" distB="0" distL="0" distR="0">
            <wp:extent cx="5924550" cy="2686050"/>
            <wp:effectExtent l="19050" t="0" r="0" b="0"/>
            <wp:docPr id="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114</w:t>
      </w:r>
      <w:r w:rsidR="00EC1144" w:rsidRPr="003C27BC">
        <w:rPr>
          <w:szCs w:val="22"/>
        </w:rPr>
        <w:fldChar w:fldCharType="end"/>
      </w:r>
      <w:r w:rsidRPr="003C27BC">
        <w:t>. Схема гидравлическо</w:t>
      </w:r>
      <w:r w:rsidR="003C27BC" w:rsidRPr="003C27BC">
        <w:t>й системы на 30 секунде расчета</w:t>
      </w:r>
    </w:p>
    <w:p w:rsidR="002958E3" w:rsidRDefault="002958E3" w:rsidP="005B55E3">
      <w: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:rsidR="002958E3" w:rsidRPr="00471035" w:rsidRDefault="002958E3" w:rsidP="005B55E3">
      <w:pPr>
        <w:rPr>
          <w:rStyle w:val="aa"/>
        </w:rPr>
      </w:pPr>
      <w:r>
        <w:t xml:space="preserve">После 200–й секунды расчета </w:t>
      </w:r>
      <w:r w:rsidR="008C40DC" w:rsidRPr="008C40DC">
        <w:rPr>
          <w:rStyle w:val="aa"/>
        </w:rPr>
        <w:t>«</w:t>
      </w:r>
      <w:r w:rsidR="00DE3A8D" w:rsidRPr="008C40DC">
        <w:rPr>
          <w:rStyle w:val="aa"/>
        </w:rPr>
        <w:t>Z2</w:t>
      </w:r>
      <w:r w:rsidR="008C40DC" w:rsidRPr="008C40DC">
        <w:rPr>
          <w:rStyle w:val="aa"/>
        </w:rPr>
        <w:t>»</w:t>
      </w:r>
      <w:r>
        <w:t xml:space="preserve"> занимает положение </w:t>
      </w:r>
      <w:r w:rsidRPr="00471035">
        <w:rPr>
          <w:rStyle w:val="aa"/>
        </w:rPr>
        <w:t>40</w:t>
      </w:r>
      <w:r w:rsidR="008C40DC" w:rsidRPr="008C40DC">
        <w:rPr>
          <w:rStyle w:val="aa"/>
        </w:rPr>
        <w:t>%</w:t>
      </w:r>
      <w:r>
        <w:t xml:space="preserve">, а первый </w:t>
      </w:r>
      <w:r w:rsidR="00DE3A8D">
        <w:t>–</w:t>
      </w:r>
      <w:r>
        <w:t xml:space="preserve"> </w:t>
      </w:r>
      <w:r w:rsidRPr="00471035">
        <w:rPr>
          <w:rStyle w:val="aa"/>
        </w:rPr>
        <w:t>5</w:t>
      </w:r>
      <w:r w:rsidR="00D94B19">
        <w:rPr>
          <w:rStyle w:val="aa"/>
        </w:rPr>
        <w:t>2-54</w:t>
      </w:r>
      <w:r w:rsidR="00DE3A8D">
        <w:rPr>
          <w:rStyle w:val="aa"/>
        </w:rPr>
        <w:t>%</w:t>
      </w:r>
      <w:r w:rsidRPr="00471035">
        <w:rPr>
          <w:rStyle w:val="aa"/>
        </w:rPr>
        <w:t>.</w:t>
      </w:r>
    </w:p>
    <w:p w:rsidR="002958E3" w:rsidRPr="00471035" w:rsidRDefault="002958E3" w:rsidP="005B55E3">
      <w:pPr>
        <w:rPr>
          <w:rStyle w:val="aa"/>
        </w:rPr>
      </w:pPr>
      <w:r>
        <w:t xml:space="preserve">После 400–й секунды расчета вторая задвижка занимает положение </w:t>
      </w:r>
      <w:r w:rsidRPr="00471035">
        <w:rPr>
          <w:rStyle w:val="aa"/>
        </w:rPr>
        <w:t>20.8</w:t>
      </w:r>
      <w:r w:rsidR="00AD19E7">
        <w:rPr>
          <w:rStyle w:val="aa"/>
        </w:rPr>
        <w:t>%</w:t>
      </w:r>
      <w:r>
        <w:t>, а первая</w:t>
      </w:r>
      <w:r w:rsidR="009C308F">
        <w:t xml:space="preserve"> – </w:t>
      </w:r>
      <w:r w:rsidRPr="00471035">
        <w:rPr>
          <w:rStyle w:val="aa"/>
        </w:rPr>
        <w:t>27.5</w:t>
      </w:r>
      <w:r w:rsidR="00AD19E7">
        <w:rPr>
          <w:rStyle w:val="aa"/>
        </w:rPr>
        <w:t>%.</w:t>
      </w:r>
    </w:p>
    <w:p w:rsidR="002958E3" w:rsidRDefault="00A16DDA" w:rsidP="00C039ED">
      <w:pPr>
        <w:pStyle w:val="a9"/>
      </w:pPr>
      <w:r>
        <w:rPr>
          <w:noProof/>
        </w:rPr>
        <w:drawing>
          <wp:inline distT="0" distB="0" distL="0" distR="0">
            <wp:extent cx="5924550" cy="2686050"/>
            <wp:effectExtent l="19050" t="0" r="0" b="0"/>
            <wp:docPr id="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115</w:t>
      </w:r>
      <w:r w:rsidR="00EC1144" w:rsidRPr="003C27BC">
        <w:rPr>
          <w:szCs w:val="22"/>
        </w:rPr>
        <w:fldChar w:fldCharType="end"/>
      </w:r>
      <w:r w:rsidRPr="003C27BC">
        <w:t>. Схема гидравлической</w:t>
      </w:r>
      <w:r w:rsidR="003C27BC">
        <w:t xml:space="preserve"> системы на 450 секунде расчета</w:t>
      </w:r>
    </w:p>
    <w:p w:rsidR="002958E3" w:rsidRDefault="002958E3" w:rsidP="005B55E3">
      <w:r>
        <w:t xml:space="preserve">Перейдите в модель управления и в </w:t>
      </w:r>
      <w:proofErr w:type="spellStart"/>
      <w:r w:rsidR="00A16DDA">
        <w:t>субмодель</w:t>
      </w:r>
      <w:proofErr w:type="spellEnd"/>
      <w:r>
        <w:t xml:space="preserve"> «</w:t>
      </w:r>
      <w:r w:rsidRPr="00CD23DC">
        <w:rPr>
          <w:rStyle w:val="aa"/>
        </w:rPr>
        <w:t>Управление оборудованием</w:t>
      </w:r>
      <w:r>
        <w:t>». Осуществите двойной клик на блоке графиков положения задвижек. График должен иметь вид, представленный на р</w:t>
      </w:r>
      <w:r w:rsidR="00A16DDA">
        <w:t>исунке ниже</w:t>
      </w:r>
      <w:r>
        <w:t xml:space="preserve"> (см. </w:t>
      </w:r>
      <w:r w:rsidR="0062054C">
        <w:fldChar w:fldCharType="begin"/>
      </w:r>
      <w:r w:rsidR="0062054C">
        <w:instrText xml:space="preserve"> REF _Ref188143803 \h  \* MERGEFORMAT </w:instrText>
      </w:r>
      <w:r w:rsidR="0062054C">
        <w:fldChar w:fldCharType="separate"/>
      </w:r>
      <w:r w:rsidR="00CD5F96" w:rsidRPr="003C27BC">
        <w:t xml:space="preserve">Рисунок </w:t>
      </w:r>
      <w:r w:rsidR="00CD5F96" w:rsidRPr="00CD5F96">
        <w:rPr>
          <w:noProof/>
        </w:rPr>
        <w:t>116</w:t>
      </w:r>
      <w:r w:rsidR="0062054C">
        <w:fldChar w:fldCharType="end"/>
      </w:r>
      <w:r>
        <w:t>).</w:t>
      </w:r>
    </w:p>
    <w:p w:rsidR="002958E3" w:rsidRDefault="002958E3" w:rsidP="005B55E3">
      <w:r>
        <w:lastRenderedPageBreak/>
        <w:t>Из графика видно, что первый клапан, который работает на поддержание давления согласно алгоритму управления, непрерывно находится 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:rsidR="002958E3" w:rsidRDefault="002958E3" w:rsidP="005B55E3">
      <w:r>
        <w:t xml:space="preserve">Для «улучшения» регулятора давления можно добавить в </w:t>
      </w:r>
      <w:r w:rsidRPr="00471035">
        <w:rPr>
          <w:rStyle w:val="aa"/>
        </w:rPr>
        <w:t>алгоритм управления задвижкой Z1</w:t>
      </w:r>
      <w:r w:rsidRPr="00E239E1">
        <w:t xml:space="preserve">. </w:t>
      </w:r>
      <w:r>
        <w:t xml:space="preserve">Релейный блок, аналогичный блоку, используемому в </w:t>
      </w:r>
      <w:r w:rsidRPr="00471035">
        <w:rPr>
          <w:rStyle w:val="aa"/>
        </w:rPr>
        <w:t>алгоритме управления задвижкой Z2</w:t>
      </w:r>
      <w:r w:rsidRPr="00E239E1">
        <w:t>.</w:t>
      </w:r>
    </w:p>
    <w:p w:rsidR="002958E3" w:rsidRDefault="004F28E9" w:rsidP="00C039ED">
      <w:pPr>
        <w:pStyle w:val="a9"/>
      </w:pPr>
      <w:r>
        <w:rPr>
          <w:noProof/>
        </w:rPr>
        <w:drawing>
          <wp:inline distT="0" distB="0" distL="0" distR="0">
            <wp:extent cx="5762625" cy="3286125"/>
            <wp:effectExtent l="19050" t="0" r="9525" b="0"/>
            <wp:docPr id="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bookmarkStart w:id="159" w:name="_Ref188143803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116</w:t>
      </w:r>
      <w:r w:rsidR="00EC1144" w:rsidRPr="003C27BC">
        <w:rPr>
          <w:szCs w:val="22"/>
        </w:rPr>
        <w:fldChar w:fldCharType="end"/>
      </w:r>
      <w:bookmarkEnd w:id="159"/>
      <w:r w:rsidRPr="003C27BC">
        <w:t>. Положение задвижек в ре</w:t>
      </w:r>
      <w:r w:rsidR="003C27BC">
        <w:t>жиме расчета комплексной модели</w:t>
      </w:r>
    </w:p>
    <w:p w:rsidR="00E007E8" w:rsidRDefault="002958E3" w:rsidP="005B55E3">
      <w:r>
        <w:t xml:space="preserve">Перейдите в </w:t>
      </w:r>
      <w:proofErr w:type="spellStart"/>
      <w:r>
        <w:t>теплогидравлическую</w:t>
      </w:r>
      <w:proofErr w:type="spellEnd"/>
      <w:r>
        <w:t xml:space="preserve"> модель и откройте график давления во внутреннем узле. Увеличите масштаб графика, как показано на следующем рисунке (см. </w:t>
      </w:r>
      <w:r w:rsidR="0062054C">
        <w:fldChar w:fldCharType="begin"/>
      </w:r>
      <w:r w:rsidR="0062054C">
        <w:instrText xml:space="preserve"> REF _Ref188144805 \h  \* MERGEFORMAT </w:instrText>
      </w:r>
      <w:r w:rsidR="0062054C">
        <w:fldChar w:fldCharType="separate"/>
      </w:r>
      <w:r w:rsidR="00CD5F96" w:rsidRPr="003C27BC">
        <w:t xml:space="preserve">Рисунок </w:t>
      </w:r>
      <w:r w:rsidR="00CD5F96" w:rsidRPr="00CD5F96">
        <w:rPr>
          <w:noProof/>
        </w:rPr>
        <w:t>117</w:t>
      </w:r>
      <w:r w:rsidR="0062054C">
        <w:fldChar w:fldCharType="end"/>
      </w:r>
      <w:r>
        <w:t>). Анализируя график давления, можно сделать вывод о</w:t>
      </w:r>
      <w:r w:rsidRPr="00E239E1">
        <w:t xml:space="preserve"> </w:t>
      </w:r>
      <w:r>
        <w:t xml:space="preserve">необходимой ширине </w:t>
      </w:r>
      <w:r w:rsidRPr="00471035">
        <w:rPr>
          <w:rStyle w:val="aa"/>
        </w:rPr>
        <w:t>«зоны нечувствительности»</w:t>
      </w:r>
      <w:r>
        <w:t xml:space="preserve"> релейного блока для </w:t>
      </w:r>
      <w:r w:rsidR="004F28E9">
        <w:t>«</w:t>
      </w:r>
      <w:r w:rsidRPr="00471035">
        <w:rPr>
          <w:rStyle w:val="aa"/>
        </w:rPr>
        <w:t>Алгоритма управления задвижкой Z1</w:t>
      </w:r>
      <w:r w:rsidR="004F28E9">
        <w:rPr>
          <w:rStyle w:val="aa"/>
        </w:rPr>
        <w:t>»</w:t>
      </w:r>
      <w:r w:rsidRPr="00E239E1">
        <w:t>.</w:t>
      </w:r>
    </w:p>
    <w:p w:rsidR="002958E3" w:rsidRDefault="004130BB" w:rsidP="00C039ED">
      <w:pPr>
        <w:pStyle w:val="a9"/>
      </w:pPr>
      <w:r>
        <w:rPr>
          <w:noProof/>
        </w:rPr>
        <w:lastRenderedPageBreak/>
        <w:drawing>
          <wp:inline distT="0" distB="0" distL="0" distR="0">
            <wp:extent cx="4724400" cy="2790825"/>
            <wp:effectExtent l="19050" t="0" r="0" b="0"/>
            <wp:docPr id="6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bookmarkStart w:id="160" w:name="_Ref188144805"/>
      <w:r w:rsidRPr="003C27BC"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117</w:t>
      </w:r>
      <w:r w:rsidR="00EC1144" w:rsidRPr="003C27BC">
        <w:rPr>
          <w:szCs w:val="22"/>
        </w:rPr>
        <w:fldChar w:fldCharType="end"/>
      </w:r>
      <w:bookmarkEnd w:id="160"/>
      <w:r w:rsidRPr="003C27BC">
        <w:t>. График давления в</w:t>
      </w:r>
      <w:r w:rsidR="004130BB">
        <w:t>о</w:t>
      </w:r>
      <w:r w:rsidRPr="003C27BC">
        <w:t xml:space="preserve"> внутреннем узле</w:t>
      </w:r>
    </w:p>
    <w:p w:rsidR="002958E3" w:rsidRPr="009E2079" w:rsidRDefault="002958E3" w:rsidP="001A546B">
      <w:pPr>
        <w:pStyle w:val="2"/>
        <w:rPr>
          <w:lang w:val="en-US"/>
        </w:rPr>
      </w:pPr>
      <w:bookmarkStart w:id="161" w:name="_Toc405806700"/>
      <w:r w:rsidRPr="009E2079">
        <w:t>Задание для самостоятельной работы</w:t>
      </w:r>
      <w:bookmarkEnd w:id="161"/>
    </w:p>
    <w:p w:rsidR="002958E3" w:rsidRPr="00C039ED" w:rsidRDefault="002958E3" w:rsidP="002340FC">
      <w:pPr>
        <w:pStyle w:val="ad"/>
        <w:numPr>
          <w:ilvl w:val="0"/>
          <w:numId w:val="28"/>
        </w:numPr>
      </w:pPr>
      <w:r w:rsidRPr="00C039ED">
        <w:t>Измените алгоритм управления задвижкой Z1 таким образом, чтобы поддержка давления на уровне 1.3 во внутреннем узле не приводила к постоянному перемещению задвижки Z1. График положения задвижек должен выглядеть</w:t>
      </w:r>
      <w:r w:rsidR="00DC3120">
        <w:t xml:space="preserve"> примерно так</w:t>
      </w:r>
      <w:r w:rsidRPr="00C039ED">
        <w:t>, как показано на рисун</w:t>
      </w:r>
      <w:r w:rsidR="00DC3120">
        <w:t>ке</w:t>
      </w:r>
      <w:r w:rsidRPr="00C039ED">
        <w:t xml:space="preserve"> (см.</w:t>
      </w:r>
      <w:r w:rsidR="00610A5A">
        <w:t xml:space="preserve"> р</w:t>
      </w:r>
      <w:r w:rsidRPr="00C039ED">
        <w:t xml:space="preserve">исунок </w:t>
      </w:r>
      <w:r w:rsidR="00610A5A">
        <w:t>118</w:t>
      </w:r>
      <w:r w:rsidRPr="00C039ED">
        <w:t>)</w:t>
      </w:r>
      <w:r w:rsidR="00373B24">
        <w:t>:</w:t>
      </w:r>
    </w:p>
    <w:p w:rsidR="002958E3" w:rsidRDefault="00FF52F4" w:rsidP="00C039ED">
      <w:pPr>
        <w:pStyle w:val="a9"/>
      </w:pPr>
      <w:r>
        <w:rPr>
          <w:noProof/>
        </w:rPr>
        <w:drawing>
          <wp:inline distT="0" distB="0" distL="0" distR="0">
            <wp:extent cx="5762625" cy="3286125"/>
            <wp:effectExtent l="19050" t="0" r="9525" b="0"/>
            <wp:docPr id="6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E3" w:rsidRPr="003C27BC" w:rsidRDefault="002958E3" w:rsidP="003C27BC">
      <w:pPr>
        <w:pStyle w:val="a5"/>
      </w:pPr>
      <w:r w:rsidRPr="003C27BC">
        <w:rPr>
          <w:szCs w:val="22"/>
        </w:rPr>
        <w:t xml:space="preserve">Рисунок </w:t>
      </w:r>
      <w:r w:rsidR="00EC1144" w:rsidRPr="003C27BC">
        <w:rPr>
          <w:szCs w:val="22"/>
        </w:rPr>
        <w:fldChar w:fldCharType="begin"/>
      </w:r>
      <w:r w:rsidRPr="003C27BC">
        <w:rPr>
          <w:szCs w:val="22"/>
        </w:rPr>
        <w:instrText xml:space="preserve"> SEQ Рисунок \* ARABIC </w:instrText>
      </w:r>
      <w:r w:rsidR="00EC1144" w:rsidRPr="003C27BC">
        <w:rPr>
          <w:szCs w:val="22"/>
        </w:rPr>
        <w:fldChar w:fldCharType="separate"/>
      </w:r>
      <w:r w:rsidR="00CD5F96">
        <w:rPr>
          <w:noProof/>
          <w:szCs w:val="22"/>
        </w:rPr>
        <w:t>118</w:t>
      </w:r>
      <w:r w:rsidR="00EC1144" w:rsidRPr="003C27BC">
        <w:rPr>
          <w:szCs w:val="22"/>
        </w:rPr>
        <w:fldChar w:fldCharType="end"/>
      </w:r>
      <w:r w:rsidR="00200269">
        <w:t>. График положения за</w:t>
      </w:r>
      <w:r w:rsidR="003C27BC">
        <w:t>д</w:t>
      </w:r>
      <w:r w:rsidR="00200269">
        <w:t>в</w:t>
      </w:r>
      <w:r w:rsidR="003C27BC">
        <w:t>ижек</w:t>
      </w:r>
    </w:p>
    <w:p w:rsidR="00D71B38" w:rsidRPr="00DD1DFD" w:rsidRDefault="002958E3" w:rsidP="00D71B38">
      <w:pPr>
        <w:pStyle w:val="ad"/>
        <w:numPr>
          <w:ilvl w:val="0"/>
          <w:numId w:val="28"/>
        </w:numPr>
      </w:pPr>
      <w:r w:rsidRPr="00C039ED"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:rsidR="00B53111" w:rsidRDefault="004D6420" w:rsidP="00B53111">
      <w:pPr>
        <w:pStyle w:val="1"/>
      </w:pPr>
      <w:bookmarkStart w:id="162" w:name="_Toc405806701"/>
      <w:r w:rsidRPr="00B53111">
        <w:lastRenderedPageBreak/>
        <w:t>Создание окна управления оборудованием</w:t>
      </w:r>
      <w:bookmarkEnd w:id="162"/>
    </w:p>
    <w:p w:rsidR="004D6420" w:rsidRPr="00B53111" w:rsidRDefault="004D6420" w:rsidP="00B53111">
      <w:pPr>
        <w:pStyle w:val="2"/>
      </w:pPr>
      <w:bookmarkStart w:id="163" w:name="_Toc405806702"/>
      <w:r w:rsidRPr="00B53111">
        <w:t>Ручное управление в проекте</w:t>
      </w:r>
      <w:bookmarkEnd w:id="163"/>
    </w:p>
    <w:p w:rsidR="00E007E8" w:rsidRDefault="00EB6738" w:rsidP="00B53111">
      <w:proofErr w:type="spellStart"/>
      <w:r w:rsidRPr="00EB6738">
        <w:t>SimInTech</w:t>
      </w:r>
      <w:proofErr w:type="spellEnd"/>
      <w:r w:rsidR="004D6420">
        <w:t xml:space="preserve"> являет</w:t>
      </w:r>
      <w:r w:rsidR="007E1CDC">
        <w:t xml:space="preserve">ся открытой </w:t>
      </w:r>
      <w:r w:rsidR="00A0402C">
        <w:t xml:space="preserve">программной </w:t>
      </w:r>
      <w:r w:rsidR="007E1CDC">
        <w:t>средой</w:t>
      </w:r>
      <w:r w:rsidR="004D6420"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>
        <w:t xml:space="preserve"> </w:t>
      </w:r>
      <w:r w:rsidR="004D6420"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:rsidR="00E007E8" w:rsidRDefault="004D6420" w:rsidP="00B53111">
      <w:r>
        <w:t xml:space="preserve">В качестве примера окна управления мы сделаем окно управления задвижкой для схемы </w:t>
      </w:r>
      <w:proofErr w:type="spellStart"/>
      <w:r w:rsidR="005B338C">
        <w:t>теплогидр</w:t>
      </w:r>
      <w:r>
        <w:t>авлики</w:t>
      </w:r>
      <w:proofErr w:type="spellEnd"/>
      <w:r>
        <w:t>, созданной в предыдущих у</w:t>
      </w:r>
      <w:r w:rsidR="00B0718B">
        <w:t>чебных заданиях</w:t>
      </w:r>
      <w:r>
        <w:t>.</w:t>
      </w:r>
    </w:p>
    <w:p w:rsidR="004D6420" w:rsidRDefault="004D6420" w:rsidP="00B53111">
      <w:pPr>
        <w:pStyle w:val="2"/>
      </w:pPr>
      <w:bookmarkStart w:id="164" w:name="_Toc405806703"/>
      <w:r>
        <w:t xml:space="preserve">Создание </w:t>
      </w:r>
      <w:r w:rsidR="00B53111">
        <w:t>окна управления</w:t>
      </w:r>
      <w:bookmarkEnd w:id="164"/>
    </w:p>
    <w:p w:rsidR="004D6420" w:rsidRPr="000D16BE" w:rsidRDefault="004D6420" w:rsidP="002340FC">
      <w:pPr>
        <w:pStyle w:val="ad"/>
        <w:numPr>
          <w:ilvl w:val="0"/>
          <w:numId w:val="32"/>
        </w:numPr>
      </w:pPr>
      <w:r w:rsidRPr="00A83D8C">
        <w:t xml:space="preserve">Откройте файл с гидравлической моделью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>Схема ТРР 1.prt</w:t>
      </w:r>
      <w:r w:rsidR="00A83D8C" w:rsidRPr="00A83D8C">
        <w:rPr>
          <w:b/>
          <w:bCs/>
        </w:rPr>
        <w:t>»</w:t>
      </w:r>
      <w:r w:rsidRPr="000D16BE">
        <w:t>.</w:t>
      </w:r>
    </w:p>
    <w:p w:rsidR="004D6420" w:rsidRDefault="005176DD" w:rsidP="00EB6738">
      <w:pPr>
        <w:pStyle w:val="ad"/>
        <w:numPr>
          <w:ilvl w:val="0"/>
          <w:numId w:val="32"/>
        </w:numPr>
      </w:pPr>
      <w:r>
        <w:t>В главном окне</w:t>
      </w:r>
      <w:r w:rsidR="004D6420">
        <w:t xml:space="preserve"> </w:t>
      </w:r>
      <w:proofErr w:type="spellStart"/>
      <w:r w:rsidR="00EB6738" w:rsidRPr="00EB6738">
        <w:t>SimInTech</w:t>
      </w:r>
      <w:proofErr w:type="spellEnd"/>
      <w:r w:rsidR="00E9180C">
        <w:t xml:space="preserve"> </w:t>
      </w:r>
      <w:r w:rsidR="004D6420">
        <w:t>нажмите кнопку «</w:t>
      </w:r>
      <w:r w:rsidR="004D6420" w:rsidRPr="00471035">
        <w:rPr>
          <w:rStyle w:val="aa"/>
        </w:rPr>
        <w:t>Менеджер данных</w:t>
      </w:r>
      <w:r w:rsidR="004D6420">
        <w:t xml:space="preserve">» (см. </w:t>
      </w:r>
      <w:r w:rsidR="00EC1144">
        <w:fldChar w:fldCharType="begin"/>
      </w:r>
      <w:r w:rsidR="004D6420">
        <w:instrText xml:space="preserve"> REF _Ref190522686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119</w:t>
      </w:r>
      <w:r w:rsidR="00EC1144">
        <w:fldChar w:fldCharType="end"/>
      </w:r>
      <w:r w:rsidR="004D6420">
        <w:t>).</w:t>
      </w:r>
    </w:p>
    <w:p w:rsidR="004D6420" w:rsidRDefault="005176DD" w:rsidP="005309D8">
      <w:pPr>
        <w:pStyle w:val="a9"/>
      </w:pPr>
      <w:r>
        <w:rPr>
          <w:noProof/>
        </w:rPr>
        <w:drawing>
          <wp:inline distT="0" distB="0" distL="0" distR="0">
            <wp:extent cx="5934075" cy="733425"/>
            <wp:effectExtent l="19050" t="0" r="9525" b="0"/>
            <wp:docPr id="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06223B" w:rsidRDefault="004D6420" w:rsidP="004D6420">
      <w:pPr>
        <w:pStyle w:val="a5"/>
      </w:pPr>
      <w:bookmarkStart w:id="165" w:name="_Ref190522686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119</w:t>
      </w:r>
      <w:r w:rsidR="004F12D7">
        <w:rPr>
          <w:noProof/>
        </w:rPr>
        <w:fldChar w:fldCharType="end"/>
      </w:r>
      <w:bookmarkEnd w:id="165"/>
      <w:r>
        <w:t>. Кнопка вызова менеджера данных</w:t>
      </w:r>
    </w:p>
    <w:p w:rsidR="00E007E8" w:rsidRDefault="004D6420" w:rsidP="00B53111">
      <w:r>
        <w:t>Нажатие данной кнопки вызывает на экран диалоговое окно «</w:t>
      </w:r>
      <w:r w:rsidRPr="00471035">
        <w:rPr>
          <w:rStyle w:val="aa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_Ref190523300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120</w:t>
      </w:r>
      <w:r w:rsidR="00EC1144">
        <w:fldChar w:fldCharType="end"/>
      </w:r>
      <w:r>
        <w:t>),</w:t>
      </w:r>
      <w:r w:rsidR="00E007E8">
        <w:t xml:space="preserve"> </w:t>
      </w:r>
      <w:r>
        <w:t>которое служит для настройки различных каналов</w:t>
      </w:r>
      <w:r w:rsidR="00E007E8">
        <w:t xml:space="preserve"> </w:t>
      </w:r>
      <w:r>
        <w:t xml:space="preserve">воздействия на математическую модель, а </w:t>
      </w:r>
      <w:proofErr w:type="gramStart"/>
      <w:r>
        <w:t>так же</w:t>
      </w:r>
      <w:proofErr w:type="gramEnd"/>
      <w:r>
        <w:t xml:space="preserve"> для настройки обмена данными.</w:t>
      </w:r>
    </w:p>
    <w:p w:rsidR="004D6420" w:rsidRDefault="00372B61" w:rsidP="00471035">
      <w:pPr>
        <w:pStyle w:val="a9"/>
      </w:pPr>
      <w:r>
        <w:rPr>
          <w:noProof/>
        </w:rPr>
        <w:drawing>
          <wp:inline distT="0" distB="0" distL="0" distR="0">
            <wp:extent cx="2771775" cy="1800225"/>
            <wp:effectExtent l="19050" t="0" r="9525" b="0"/>
            <wp:docPr id="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06223B" w:rsidRDefault="004D6420" w:rsidP="004D6420">
      <w:pPr>
        <w:pStyle w:val="a5"/>
      </w:pPr>
      <w:bookmarkStart w:id="166" w:name="_Ref190523300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120</w:t>
      </w:r>
      <w:r w:rsidR="004F12D7">
        <w:rPr>
          <w:noProof/>
        </w:rPr>
        <w:fldChar w:fldCharType="end"/>
      </w:r>
      <w:bookmarkEnd w:id="166"/>
      <w:r>
        <w:t>. Диалоговое окно «Менеджер данных»</w:t>
      </w:r>
    </w:p>
    <w:p w:rsidR="00E007E8" w:rsidRPr="000D16BE" w:rsidRDefault="004D6420" w:rsidP="002340FC">
      <w:pPr>
        <w:pStyle w:val="ad"/>
        <w:numPr>
          <w:ilvl w:val="0"/>
          <w:numId w:val="32"/>
        </w:numPr>
      </w:pPr>
      <w:r w:rsidRPr="00A83D8C">
        <w:t xml:space="preserve">Нажмите кнопку </w:t>
      </w:r>
      <w:r w:rsidRPr="00A83D8C">
        <w:rPr>
          <w:b/>
          <w:bCs/>
        </w:rPr>
        <w:t>«Добавить категорию»</w:t>
      </w:r>
      <w:r w:rsidRPr="00A83D8C">
        <w:t xml:space="preserve"> (см. </w:t>
      </w:r>
      <w:r w:rsidR="0062054C">
        <w:fldChar w:fldCharType="begin"/>
      </w:r>
      <w:r w:rsidR="0062054C">
        <w:instrText xml:space="preserve"> REF _Ref190523300 \h  \* MERGEFORMAT </w:instrText>
      </w:r>
      <w:r w:rsidR="0062054C">
        <w:fldChar w:fldCharType="separate"/>
      </w:r>
      <w:r w:rsidR="00CD5F96">
        <w:t>Рисунок 120</w:t>
      </w:r>
      <w:r w:rsidR="0062054C">
        <w:fldChar w:fldCharType="end"/>
      </w:r>
      <w:r w:rsidRPr="00A83D8C">
        <w:t xml:space="preserve">). Введите название новой категории </w:t>
      </w:r>
      <w:r w:rsidR="00A83D8C" w:rsidRPr="00A83D8C">
        <w:rPr>
          <w:b/>
          <w:bCs/>
        </w:rPr>
        <w:t>«</w:t>
      </w:r>
      <w:r w:rsidRPr="00A83D8C">
        <w:rPr>
          <w:b/>
          <w:bCs/>
        </w:rPr>
        <w:t>Окна управления оборудованием</w:t>
      </w:r>
      <w:r w:rsidR="00A83D8C" w:rsidRPr="00A83D8C">
        <w:rPr>
          <w:b/>
          <w:bCs/>
        </w:rPr>
        <w:t>»</w:t>
      </w:r>
      <w:r w:rsidRPr="000D16BE">
        <w:t>.</w:t>
      </w:r>
      <w:r w:rsidR="00E50470" w:rsidRPr="000D16BE">
        <w:t xml:space="preserve"> Переименование категории, как и любого другого объекта </w:t>
      </w:r>
      <w:r w:rsidR="00E50470" w:rsidRPr="00E50470">
        <w:rPr>
          <w:b/>
          <w:bCs/>
        </w:rPr>
        <w:t>«Менеджера данных»</w:t>
      </w:r>
      <w:r w:rsidR="00E50470" w:rsidRPr="000D16BE">
        <w:t xml:space="preserve">, можно осуществить нажатием правой кнопки мыши на этом объекте и выбрав в выпадающем меню пункт </w:t>
      </w:r>
      <w:r w:rsidR="00E50470" w:rsidRPr="00E50470">
        <w:rPr>
          <w:b/>
          <w:bCs/>
        </w:rPr>
        <w:t>«Переименовать»</w:t>
      </w:r>
      <w:r w:rsidR="00E50470" w:rsidRPr="000D16BE">
        <w:t>.</w:t>
      </w:r>
    </w:p>
    <w:p w:rsidR="00E007E8" w:rsidRDefault="00A83D8C" w:rsidP="002340FC">
      <w:pPr>
        <w:pStyle w:val="ad"/>
        <w:numPr>
          <w:ilvl w:val="0"/>
          <w:numId w:val="32"/>
        </w:numPr>
      </w:pPr>
      <w:r>
        <w:lastRenderedPageBreak/>
        <w:t>Выделите созданную категорию (в</w:t>
      </w:r>
      <w:r w:rsidR="004D6420">
        <w:t>ыде</w:t>
      </w:r>
      <w:r>
        <w:t>ленная категория подсвечивается</w:t>
      </w:r>
      <w:r w:rsidR="004D6420">
        <w:t xml:space="preserve"> синим цветом) и нажмите кнопку </w:t>
      </w:r>
      <w:r w:rsidR="004D6420" w:rsidRPr="00A83D8C">
        <w:rPr>
          <w:b/>
          <w:bCs/>
        </w:rPr>
        <w:t>«Окно анимации»</w:t>
      </w:r>
      <w:r>
        <w:t xml:space="preserve"> (см. </w:t>
      </w:r>
      <w:r w:rsidR="00EC1144">
        <w:fldChar w:fldCharType="begin"/>
      </w:r>
      <w:r>
        <w:instrText xml:space="preserve"> REF _Ref256322838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121</w:t>
      </w:r>
      <w:r w:rsidR="00EC1144">
        <w:fldChar w:fldCharType="end"/>
      </w:r>
      <w:r>
        <w:t>):</w:t>
      </w:r>
    </w:p>
    <w:p w:rsidR="004D6420" w:rsidRDefault="00372B61" w:rsidP="00471035">
      <w:pPr>
        <w:pStyle w:val="a9"/>
      </w:pPr>
      <w:r>
        <w:rPr>
          <w:noProof/>
        </w:rPr>
        <w:drawing>
          <wp:inline distT="0" distB="0" distL="0" distR="0">
            <wp:extent cx="2733675" cy="2076450"/>
            <wp:effectExtent l="19050" t="0" r="9525" b="0"/>
            <wp:docPr id="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67" w:name="_Ref25632283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121</w:t>
      </w:r>
      <w:r w:rsidR="004F12D7">
        <w:rPr>
          <w:noProof/>
        </w:rPr>
        <w:fldChar w:fldCharType="end"/>
      </w:r>
      <w:bookmarkEnd w:id="167"/>
      <w:r>
        <w:t>. Диалоговое окно «Менеджер данных» после добавления новой категории</w:t>
      </w:r>
    </w:p>
    <w:p w:rsidR="004D6420" w:rsidRDefault="004D6420" w:rsidP="00FC2B99">
      <w:r>
        <w:t xml:space="preserve">В категории </w:t>
      </w:r>
      <w:r w:rsidR="00D04740">
        <w:t>«</w:t>
      </w:r>
      <w:r w:rsidRPr="00471035">
        <w:rPr>
          <w:rStyle w:val="aa"/>
        </w:rPr>
        <w:t>Окна управления оборудованием</w:t>
      </w:r>
      <w:r w:rsidR="00D04740">
        <w:rPr>
          <w:rStyle w:val="aa"/>
        </w:rPr>
        <w:t>»</w:t>
      </w:r>
      <w:r>
        <w:t xml:space="preserve"> появится новый элемент </w:t>
      </w:r>
      <w:r w:rsidR="00D04740">
        <w:t>«</w:t>
      </w:r>
      <w:r w:rsidR="00D04740">
        <w:rPr>
          <w:rStyle w:val="aa"/>
        </w:rPr>
        <w:t>О</w:t>
      </w:r>
      <w:r w:rsidRPr="00471035">
        <w:rPr>
          <w:rStyle w:val="aa"/>
        </w:rPr>
        <w:t>кно анимации</w:t>
      </w:r>
      <w:r w:rsidR="00D04740">
        <w:rPr>
          <w:rStyle w:val="aa"/>
        </w:rPr>
        <w:t>»</w:t>
      </w:r>
      <w:r>
        <w:t xml:space="preserve">. При необходимости раскройте список категорий, нажав на значок </w:t>
      </w:r>
      <w:r w:rsidR="00D04740" w:rsidRPr="00D04740">
        <w:rPr>
          <w:rStyle w:val="aa"/>
        </w:rPr>
        <w:t>«</w:t>
      </w:r>
      <w:r w:rsidRPr="00D04740">
        <w:rPr>
          <w:rStyle w:val="aa"/>
        </w:rPr>
        <w:t>+</w:t>
      </w:r>
      <w:r w:rsidR="00D04740" w:rsidRPr="00D04740">
        <w:rPr>
          <w:rStyle w:val="aa"/>
        </w:rPr>
        <w:t>»</w:t>
      </w:r>
      <w:r>
        <w:t xml:space="preserve"> слева от имени категории.</w:t>
      </w:r>
    </w:p>
    <w:p w:rsidR="004D6420" w:rsidRPr="00A47367" w:rsidRDefault="00D05A4F" w:rsidP="002340FC">
      <w:pPr>
        <w:pStyle w:val="ad"/>
        <w:numPr>
          <w:ilvl w:val="0"/>
          <w:numId w:val="32"/>
        </w:numPr>
      </w:pPr>
      <w:r>
        <w:t>Введите имя для вновь созданного</w:t>
      </w:r>
      <w:r w:rsidR="004D6420">
        <w:t xml:space="preserve"> элемента</w:t>
      </w:r>
      <w:r w:rsidR="00E007E8">
        <w:t xml:space="preserve"> </w:t>
      </w:r>
      <w:r w:rsidR="004D6420">
        <w:t>«</w:t>
      </w:r>
      <w:r w:rsidR="004D6420" w:rsidRPr="00471035">
        <w:rPr>
          <w:rStyle w:val="aa"/>
        </w:rPr>
        <w:t>Окно управления задвижкой</w:t>
      </w:r>
      <w:r w:rsidR="004D6420">
        <w:t>»</w:t>
      </w:r>
      <w:r w:rsidR="00D04740">
        <w:t xml:space="preserve"> (см. </w:t>
      </w:r>
      <w:r w:rsidR="00EC1144">
        <w:fldChar w:fldCharType="begin"/>
      </w:r>
      <w:r w:rsidR="00D04740">
        <w:instrText xml:space="preserve"> REF _Ref256322899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122</w:t>
      </w:r>
      <w:r w:rsidR="00EC1144">
        <w:fldChar w:fldCharType="end"/>
      </w:r>
      <w:r w:rsidR="00D04740">
        <w:t>):</w:t>
      </w:r>
    </w:p>
    <w:p w:rsidR="004D6420" w:rsidRDefault="00D05A4F" w:rsidP="00471035">
      <w:pPr>
        <w:pStyle w:val="a9"/>
      </w:pPr>
      <w:r>
        <w:rPr>
          <w:noProof/>
        </w:rPr>
        <w:drawing>
          <wp:inline distT="0" distB="0" distL="0" distR="0">
            <wp:extent cx="2733675" cy="2076450"/>
            <wp:effectExtent l="19050" t="0" r="9525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68" w:name="_Ref256322899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122</w:t>
      </w:r>
      <w:r w:rsidR="004F12D7">
        <w:rPr>
          <w:noProof/>
        </w:rPr>
        <w:fldChar w:fldCharType="end"/>
      </w:r>
      <w:bookmarkEnd w:id="168"/>
      <w:r>
        <w:t>. Диалоговое окно «Менеджер данных» после добавления новой категории</w:t>
      </w:r>
    </w:p>
    <w:p w:rsidR="004D6420" w:rsidRDefault="004D6420" w:rsidP="002340FC">
      <w:pPr>
        <w:pStyle w:val="ad"/>
        <w:numPr>
          <w:ilvl w:val="0"/>
          <w:numId w:val="32"/>
        </w:numPr>
      </w:pPr>
      <w:r>
        <w:t xml:space="preserve">Осуществите двойной клик мыши на </w:t>
      </w:r>
      <w:r w:rsidR="00D04740">
        <w:t>«</w:t>
      </w:r>
      <w:r w:rsidRPr="00471035">
        <w:rPr>
          <w:rStyle w:val="aa"/>
        </w:rPr>
        <w:t>Окне управления задвижкой</w:t>
      </w:r>
      <w:r w:rsidR="00D04740">
        <w:rPr>
          <w:rStyle w:val="aa"/>
        </w:rPr>
        <w:t>»</w:t>
      </w:r>
      <w:r>
        <w:t>.</w:t>
      </w:r>
    </w:p>
    <w:p w:rsidR="004D6420" w:rsidRDefault="004D6420" w:rsidP="00B53111">
      <w:r>
        <w:t xml:space="preserve">После этого должны появиться пустое окно (см. </w:t>
      </w:r>
      <w:r w:rsidR="0062054C">
        <w:fldChar w:fldCharType="begin"/>
      </w:r>
      <w:r w:rsidR="0062054C">
        <w:instrText xml:space="preserve"> REF _Ref190527343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123</w:t>
      </w:r>
      <w:r w:rsidR="0062054C">
        <w:fldChar w:fldCharType="end"/>
      </w:r>
      <w:r>
        <w:t>), в котором будет происходить создание панели у</w:t>
      </w:r>
      <w:r w:rsidR="007D5C4C">
        <w:t>правления и панель примитивов (с</w:t>
      </w:r>
      <w:r>
        <w:t xml:space="preserve">м. </w:t>
      </w:r>
      <w:r w:rsidR="0062054C">
        <w:fldChar w:fldCharType="begin"/>
      </w:r>
      <w:r w:rsidR="0062054C">
        <w:instrText xml:space="preserve"> REF _Ref190527364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124</w:t>
      </w:r>
      <w:r w:rsidR="0062054C">
        <w:fldChar w:fldCharType="end"/>
      </w:r>
      <w:r>
        <w:t>),</w:t>
      </w:r>
      <w:r w:rsidR="00E007E8">
        <w:t xml:space="preserve"> </w:t>
      </w:r>
      <w:r>
        <w:t>из которых будут формироваться элементы управления оборудованием.</w:t>
      </w:r>
    </w:p>
    <w:p w:rsidR="004D6420" w:rsidRDefault="004D6420" w:rsidP="00B53111">
      <w:r>
        <w:t>Созданное в менеджере данных окно анимации доступно и может быть вызвано из любой части математической модели.</w:t>
      </w:r>
    </w:p>
    <w:p w:rsidR="004D6420" w:rsidRPr="00B8043F" w:rsidRDefault="0020125F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4143375" cy="4105275"/>
            <wp:effectExtent l="19050" t="0" r="9525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69" w:name="_Ref190527343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123</w:t>
      </w:r>
      <w:r w:rsidR="004F12D7">
        <w:rPr>
          <w:noProof/>
        </w:rPr>
        <w:fldChar w:fldCharType="end"/>
      </w:r>
      <w:bookmarkEnd w:id="169"/>
      <w:r>
        <w:t>. Пустое окно управления задвижкой</w:t>
      </w:r>
    </w:p>
    <w:p w:rsidR="004D6420" w:rsidRPr="00B8043F" w:rsidRDefault="0020125F" w:rsidP="00471035">
      <w:pPr>
        <w:pStyle w:val="a9"/>
      </w:pPr>
      <w:r>
        <w:rPr>
          <w:noProof/>
        </w:rPr>
        <w:drawing>
          <wp:inline distT="0" distB="0" distL="0" distR="0">
            <wp:extent cx="3248025" cy="857250"/>
            <wp:effectExtent l="19050" t="0" r="9525" b="0"/>
            <wp:docPr id="7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0" w:name="_Ref190527364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124</w:t>
      </w:r>
      <w:r w:rsidR="004F12D7">
        <w:rPr>
          <w:noProof/>
        </w:rPr>
        <w:fldChar w:fldCharType="end"/>
      </w:r>
      <w:bookmarkEnd w:id="170"/>
      <w:r>
        <w:t>. Панель примитивов</w:t>
      </w:r>
    </w:p>
    <w:p w:rsidR="004D6420" w:rsidRDefault="004D6420" w:rsidP="00B53111">
      <w:pPr>
        <w:pStyle w:val="2"/>
      </w:pPr>
      <w:bookmarkStart w:id="171" w:name="_Toc405806704"/>
      <w:r>
        <w:t>Создани</w:t>
      </w:r>
      <w:r w:rsidR="0020125F">
        <w:t>е</w:t>
      </w:r>
      <w:r>
        <w:t xml:space="preserve"> интерфейса управления оборудованием</w:t>
      </w:r>
      <w:bookmarkEnd w:id="171"/>
    </w:p>
    <w:p w:rsidR="004D6420" w:rsidRDefault="004D6420" w:rsidP="00B53111">
      <w: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>
        <w:t xml:space="preserve"> </w:t>
      </w:r>
      <w: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proofErr w:type="gramStart"/>
      <w:r>
        <w:t>интерактивные элементы управления</w:t>
      </w:r>
      <w:proofErr w:type="gramEnd"/>
      <w:r>
        <w:t xml:space="preserve"> которые позволяют воздействовать на сигналы в базе данных математической модели.</w:t>
      </w:r>
    </w:p>
    <w:p w:rsidR="004D6420" w:rsidRDefault="004D6420" w:rsidP="00B53111">
      <w: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>
        <w:t>,</w:t>
      </w:r>
      <w:r>
        <w:t xml:space="preserve"> другая </w:t>
      </w:r>
      <w:r w:rsidR="005D3DCD">
        <w:t xml:space="preserve">– </w:t>
      </w:r>
      <w:r>
        <w:t>на закрытие.</w:t>
      </w:r>
    </w:p>
    <w:p w:rsidR="004D6420" w:rsidRDefault="004D6420" w:rsidP="00B53111">
      <w: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>
        <w:t>с</w:t>
      </w:r>
      <w:r>
        <w:t>те, куда желательно поместить примитив.</w:t>
      </w:r>
    </w:p>
    <w:p w:rsidR="004D6420" w:rsidRPr="008E7652" w:rsidRDefault="004D6420" w:rsidP="00B53111">
      <w:r>
        <w:t>Разместите на окне управления задвижкой следующие элементы</w:t>
      </w:r>
      <w:r w:rsidRPr="008E7652">
        <w:t>:</w:t>
      </w:r>
    </w:p>
    <w:p w:rsidR="004D6420" w:rsidRPr="008E7652" w:rsidRDefault="004D6420" w:rsidP="00B53111">
      <w:r>
        <w:lastRenderedPageBreak/>
        <w:t>«</w:t>
      </w:r>
      <w:r w:rsidRPr="00471035">
        <w:rPr>
          <w:rStyle w:val="aa"/>
        </w:rPr>
        <w:t>Кнопка</w:t>
      </w:r>
      <w:r>
        <w:t xml:space="preserve">» </w:t>
      </w:r>
      <w:r w:rsidR="005D3DCD">
        <w:t>–</w:t>
      </w:r>
      <w:r>
        <w:t xml:space="preserve"> дв</w:t>
      </w:r>
      <w:r w:rsidR="005D3DCD" w:rsidRPr="005D3DCD">
        <w:t>а элемента</w:t>
      </w:r>
      <w:r w:rsidRPr="008E7652">
        <w:t>;</w:t>
      </w:r>
    </w:p>
    <w:p w:rsidR="004D6420" w:rsidRDefault="004D6420" w:rsidP="00B53111">
      <w:r>
        <w:t>«</w:t>
      </w:r>
      <w:r w:rsidRPr="00471035">
        <w:rPr>
          <w:rStyle w:val="aa"/>
        </w:rPr>
        <w:t>Текст</w:t>
      </w:r>
      <w:r w:rsidR="005D3DCD">
        <w:t xml:space="preserve">» – три </w:t>
      </w:r>
      <w:r w:rsidR="00761B2E">
        <w:t>элемента</w:t>
      </w:r>
      <w:r>
        <w:t>;</w:t>
      </w:r>
    </w:p>
    <w:p w:rsidR="004D6420" w:rsidRDefault="004D6420" w:rsidP="00B53111">
      <w:r>
        <w:t>«</w:t>
      </w:r>
      <w:r w:rsidRPr="00471035">
        <w:rPr>
          <w:rStyle w:val="aa"/>
        </w:rPr>
        <w:t>Линейн</w:t>
      </w:r>
      <w:r w:rsidR="00F079C1">
        <w:rPr>
          <w:rStyle w:val="aa"/>
        </w:rPr>
        <w:t>ый прибор</w:t>
      </w:r>
      <w:r>
        <w:t xml:space="preserve">» </w:t>
      </w:r>
      <w:r w:rsidR="005D3DCD">
        <w:t>–</w:t>
      </w:r>
      <w:r>
        <w:t xml:space="preserve"> од</w:t>
      </w:r>
      <w:r w:rsidR="00761B2E">
        <w:t>ин элемент</w:t>
      </w:r>
      <w:r w:rsidR="005D3DCD">
        <w:t>.</w:t>
      </w:r>
    </w:p>
    <w:p w:rsidR="004D6420" w:rsidRPr="0025007A" w:rsidRDefault="004D6420" w:rsidP="00B53111">
      <w:r>
        <w:t>Расположите пр</w:t>
      </w:r>
      <w:r w:rsidR="0025007A">
        <w:t>имитивы относительно друг друга</w:t>
      </w:r>
      <w:r>
        <w:t xml:space="preserve"> приблизительно так, как показано на следующем рисунке</w:t>
      </w:r>
      <w:r w:rsidRPr="008E7652">
        <w:t xml:space="preserve"> (</w:t>
      </w:r>
      <w:r>
        <w:t xml:space="preserve">см. </w:t>
      </w:r>
      <w:r w:rsidR="00EC1144">
        <w:fldChar w:fldCharType="begin"/>
      </w:r>
      <w:r>
        <w:instrText xml:space="preserve"> REF _Ref190529730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125</w:t>
      </w:r>
      <w:r w:rsidR="00EC1144">
        <w:fldChar w:fldCharType="end"/>
      </w:r>
      <w:r w:rsidRPr="0025007A">
        <w:t>):</w:t>
      </w:r>
    </w:p>
    <w:p w:rsidR="004D6420" w:rsidRPr="00B8043F" w:rsidRDefault="00850402" w:rsidP="00471035">
      <w:pPr>
        <w:pStyle w:val="a9"/>
      </w:pPr>
      <w:r>
        <w:rPr>
          <w:noProof/>
        </w:rPr>
        <w:drawing>
          <wp:inline distT="0" distB="0" distL="0" distR="0">
            <wp:extent cx="4095750" cy="2343150"/>
            <wp:effectExtent l="19050" t="0" r="0" b="0"/>
            <wp:docPr id="8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D7615C" w:rsidRDefault="004D6420" w:rsidP="004D6420">
      <w:pPr>
        <w:pStyle w:val="a5"/>
      </w:pPr>
      <w:bookmarkStart w:id="172" w:name="_Ref190529730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125</w:t>
      </w:r>
      <w:r w:rsidR="004F12D7">
        <w:rPr>
          <w:noProof/>
        </w:rPr>
        <w:fldChar w:fldCharType="end"/>
      </w:r>
      <w:bookmarkEnd w:id="172"/>
      <w:r>
        <w:t>. Окно управления задвижкой</w:t>
      </w:r>
    </w:p>
    <w:p w:rsidR="004D6420" w:rsidRPr="008E7652" w:rsidRDefault="004D6420" w:rsidP="00B53111">
      <w: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</w:t>
      </w:r>
      <w:r w:rsidRPr="008E7652">
        <w:t>:</w:t>
      </w:r>
    </w:p>
    <w:p w:rsidR="004D6420" w:rsidRPr="00167634" w:rsidRDefault="004D6420" w:rsidP="00B53111">
      <w:r>
        <w:t>Выделить объект, осуществить клик правой кнопкой мыши, в всплывающем окне выбрать пункт меню «</w:t>
      </w:r>
      <w:r w:rsidRPr="00471035">
        <w:rPr>
          <w:rStyle w:val="aa"/>
        </w:rPr>
        <w:t>Свойства объекта</w:t>
      </w:r>
      <w:r>
        <w:t xml:space="preserve">» (см. </w:t>
      </w:r>
      <w:r w:rsidR="00EC1144">
        <w:fldChar w:fldCharType="begin"/>
      </w:r>
      <w:r>
        <w:instrText xml:space="preserve"> REF _Ref190530104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126</w:t>
      </w:r>
      <w:r w:rsidR="00EC1144">
        <w:fldChar w:fldCharType="end"/>
      </w:r>
      <w:r>
        <w:t>)</w:t>
      </w:r>
      <w:r w:rsidR="00481B6F">
        <w:t>.</w:t>
      </w:r>
    </w:p>
    <w:p w:rsidR="00E007E8" w:rsidRDefault="00F079C1" w:rsidP="00471035">
      <w:pPr>
        <w:pStyle w:val="a9"/>
      </w:pPr>
      <w:r>
        <w:rPr>
          <w:noProof/>
        </w:rPr>
        <w:drawing>
          <wp:inline distT="0" distB="0" distL="0" distR="0">
            <wp:extent cx="2714625" cy="2333625"/>
            <wp:effectExtent l="19050" t="0" r="9525" b="0"/>
            <wp:docPr id="7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D7615C" w:rsidRDefault="004D6420" w:rsidP="004D6420">
      <w:pPr>
        <w:pStyle w:val="a5"/>
      </w:pPr>
      <w:bookmarkStart w:id="173" w:name="_Ref190530104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126</w:t>
      </w:r>
      <w:r w:rsidR="004F12D7">
        <w:rPr>
          <w:noProof/>
        </w:rPr>
        <w:fldChar w:fldCharType="end"/>
      </w:r>
      <w:bookmarkEnd w:id="173"/>
      <w:r>
        <w:t>. Всплывающее меню редактирования примитива</w:t>
      </w:r>
    </w:p>
    <w:p w:rsidR="004D6420" w:rsidRPr="00EC24E0" w:rsidRDefault="004D6420" w:rsidP="00B53111">
      <w:r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>
        <w:t>свойства выбранного примитива (с</w:t>
      </w:r>
      <w:r>
        <w:t xml:space="preserve">м. </w:t>
      </w:r>
      <w:r w:rsidR="00EC1144">
        <w:fldChar w:fldCharType="begin"/>
      </w:r>
      <w:r>
        <w:instrText xml:space="preserve"> REF _Ref190530256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127</w:t>
      </w:r>
      <w:r w:rsidR="00EC1144">
        <w:fldChar w:fldCharType="end"/>
      </w:r>
      <w:r>
        <w:t>)</w:t>
      </w:r>
      <w:r w:rsidR="00481B6F">
        <w:t>.</w:t>
      </w:r>
    </w:p>
    <w:p w:rsidR="004D6420" w:rsidRPr="00B8043F" w:rsidRDefault="00F079C1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3695700" cy="3209925"/>
            <wp:effectExtent l="19050" t="0" r="0" b="0"/>
            <wp:docPr id="7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4" w:name="_Ref190530256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127</w:t>
      </w:r>
      <w:r w:rsidR="004F12D7">
        <w:rPr>
          <w:noProof/>
        </w:rPr>
        <w:fldChar w:fldCharType="end"/>
      </w:r>
      <w:bookmarkEnd w:id="174"/>
      <w:r>
        <w:t>. Окно редактирования примитива</w:t>
      </w:r>
    </w:p>
    <w:p w:rsidR="004D6420" w:rsidRPr="008E7652" w:rsidRDefault="004D6420" w:rsidP="00B53111">
      <w:r>
        <w:t>Изменит</w:t>
      </w:r>
      <w:r w:rsidR="007E441E">
        <w:t>е</w:t>
      </w:r>
      <w:r>
        <w:t xml:space="preserve"> свойства примитивов следующим образом</w:t>
      </w:r>
      <w:r w:rsidRPr="008E7652">
        <w:t>:</w:t>
      </w:r>
    </w:p>
    <w:p w:rsidR="004D6420" w:rsidRPr="00850402" w:rsidRDefault="004D6420" w:rsidP="002340FC">
      <w:pPr>
        <w:pStyle w:val="ad"/>
        <w:numPr>
          <w:ilvl w:val="0"/>
          <w:numId w:val="33"/>
        </w:numPr>
      </w:pPr>
      <w:r w:rsidRPr="00850402">
        <w:t>Задайте</w:t>
      </w:r>
      <w:r w:rsidR="00E007E8" w:rsidRPr="00850402">
        <w:t xml:space="preserve"> </w:t>
      </w:r>
      <w:r w:rsidRPr="00850402">
        <w:t>в качестве имени объекта (верхняя строчка диалогового окна</w:t>
      </w:r>
      <w:r w:rsidR="00481B6F" w:rsidRPr="00850402">
        <w:t>,</w:t>
      </w:r>
      <w:r w:rsidRPr="00850402">
        <w:t xml:space="preserve"> см. </w:t>
      </w:r>
      <w:r w:rsidR="0062054C">
        <w:fldChar w:fldCharType="begin"/>
      </w:r>
      <w:r w:rsidR="0062054C">
        <w:instrText xml:space="preserve"> REF _Ref190530256 \h  \* MERGEFORMAT </w:instrText>
      </w:r>
      <w:r w:rsidR="0062054C">
        <w:fldChar w:fldCharType="separate"/>
      </w:r>
      <w:r w:rsidR="00CD5F96">
        <w:t>Рисунок 127</w:t>
      </w:r>
      <w:r w:rsidR="0062054C">
        <w:fldChar w:fldCharType="end"/>
      </w:r>
      <w:r w:rsidRPr="00850402">
        <w:t xml:space="preserve">) для кнопок строки </w:t>
      </w:r>
      <w:proofErr w:type="spellStart"/>
      <w:r w:rsidRPr="00850402">
        <w:rPr>
          <w:b/>
          <w:bCs/>
        </w:rPr>
        <w:t>Open_Button</w:t>
      </w:r>
      <w:proofErr w:type="spellEnd"/>
      <w:r w:rsidRPr="00850402">
        <w:t xml:space="preserve"> и </w:t>
      </w:r>
      <w:proofErr w:type="spellStart"/>
      <w:r w:rsidRPr="00850402">
        <w:rPr>
          <w:b/>
          <w:bCs/>
        </w:rPr>
        <w:t>Close_Button</w:t>
      </w:r>
      <w:proofErr w:type="spellEnd"/>
      <w:r w:rsidRPr="00850402">
        <w:t>.</w:t>
      </w:r>
    </w:p>
    <w:p w:rsidR="004D6420" w:rsidRPr="000D16BE" w:rsidRDefault="004D6420" w:rsidP="002340FC">
      <w:pPr>
        <w:pStyle w:val="ad"/>
        <w:numPr>
          <w:ilvl w:val="0"/>
          <w:numId w:val="33"/>
        </w:numPr>
      </w:pPr>
      <w:r w:rsidRPr="00850402">
        <w:t xml:space="preserve">Для верхней текстовой подписи </w:t>
      </w:r>
      <w:r w:rsidR="00850402" w:rsidRPr="00C0660F">
        <w:t>–</w:t>
      </w:r>
      <w:r w:rsidRPr="00850402">
        <w:t xml:space="preserve"> </w:t>
      </w:r>
      <w:proofErr w:type="spellStart"/>
      <w:r w:rsidRPr="00850402">
        <w:rPr>
          <w:b/>
          <w:bCs/>
        </w:rPr>
        <w:t>Name_TextLabel</w:t>
      </w:r>
      <w:proofErr w:type="spellEnd"/>
      <w:r w:rsidRPr="000D16BE">
        <w:t>.</w:t>
      </w:r>
    </w:p>
    <w:p w:rsidR="004D6420" w:rsidRPr="00850402" w:rsidRDefault="004D6420" w:rsidP="002340FC">
      <w:pPr>
        <w:pStyle w:val="ad"/>
        <w:numPr>
          <w:ilvl w:val="0"/>
          <w:numId w:val="33"/>
        </w:numPr>
        <w:rPr>
          <w:b/>
          <w:bCs/>
        </w:rPr>
      </w:pPr>
      <w:r w:rsidRPr="00C0660F">
        <w:t>Для линейного прибора –</w:t>
      </w:r>
      <w:r w:rsidRPr="00850402">
        <w:rPr>
          <w:b/>
          <w:bCs/>
        </w:rPr>
        <w:t xml:space="preserve"> </w:t>
      </w:r>
      <w:proofErr w:type="spellStart"/>
      <w:r w:rsidRPr="00850402">
        <w:rPr>
          <w:b/>
          <w:bCs/>
        </w:rPr>
        <w:t>Position_Bar</w:t>
      </w:r>
      <w:proofErr w:type="spellEnd"/>
    </w:p>
    <w:p w:rsidR="00E007E8" w:rsidRDefault="00F958E3" w:rsidP="002340FC">
      <w:pPr>
        <w:pStyle w:val="ad"/>
        <w:numPr>
          <w:ilvl w:val="0"/>
          <w:numId w:val="33"/>
        </w:numPr>
      </w:pPr>
      <w:r>
        <w:t>Для улучшения внешнего вида окна управления задвижкой</w:t>
      </w:r>
      <w:r w:rsidR="004D6420" w:rsidRPr="00C0660F">
        <w:t xml:space="preserve"> увеличьте размер шрифтов до </w:t>
      </w:r>
      <w:r w:rsidR="00850402" w:rsidRPr="00850402">
        <w:rPr>
          <w:b/>
          <w:bCs/>
        </w:rPr>
        <w:t>«</w:t>
      </w:r>
      <w:r w:rsidR="004D6420" w:rsidRPr="00850402">
        <w:rPr>
          <w:b/>
          <w:bCs/>
        </w:rPr>
        <w:t>15</w:t>
      </w:r>
      <w:r w:rsidR="00850402" w:rsidRPr="00850402">
        <w:rPr>
          <w:b/>
          <w:bCs/>
        </w:rPr>
        <w:t>»</w:t>
      </w:r>
      <w:r w:rsidR="004D6420" w:rsidRPr="00C0660F">
        <w:t xml:space="preserve"> для текстовых надписей.</w:t>
      </w:r>
    </w:p>
    <w:p w:rsidR="004D6420" w:rsidRPr="00C0660F" w:rsidRDefault="004D6420" w:rsidP="00B53111">
      <w:pPr>
        <w:pStyle w:val="2"/>
      </w:pPr>
      <w:bookmarkStart w:id="175" w:name="_Toc405806705"/>
      <w:r>
        <w:t>Создание переменных окна управления задвижкой</w:t>
      </w:r>
      <w:bookmarkEnd w:id="175"/>
    </w:p>
    <w:p w:rsidR="004D6420" w:rsidRDefault="004D6420" w:rsidP="00B53111">
      <w:r>
        <w:t>Для корректной работы окна управления необходимо осуществить программировани</w:t>
      </w:r>
      <w:r w:rsidR="00FA504C">
        <w:t>е преобразований</w:t>
      </w:r>
      <w: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>
        <w:t>ол</w:t>
      </w:r>
      <w:r>
        <w:t>учить имя объекта математической модели, для которого оно (окно) вызвано.</w:t>
      </w:r>
    </w:p>
    <w:p w:rsidR="004D6420" w:rsidRDefault="004D6420" w:rsidP="00B53111">
      <w:r>
        <w:t xml:space="preserve">Перейдите в главное меню </w:t>
      </w:r>
      <w:r w:rsidR="00FA504C" w:rsidRPr="00FA504C">
        <w:rPr>
          <w:rStyle w:val="aa"/>
        </w:rPr>
        <w:t>«</w:t>
      </w:r>
      <w:r w:rsidRPr="00FA504C">
        <w:rPr>
          <w:rStyle w:val="aa"/>
        </w:rPr>
        <w:t>Окна управления задвижкой</w:t>
      </w:r>
      <w:r w:rsidR="00FA504C" w:rsidRPr="00FA504C">
        <w:rPr>
          <w:rStyle w:val="aa"/>
        </w:rPr>
        <w:t>»</w:t>
      </w:r>
      <w:r>
        <w:t xml:space="preserve"> и выберите пункт меню «</w:t>
      </w:r>
      <w:r w:rsidRPr="00471035">
        <w:rPr>
          <w:rStyle w:val="aa"/>
        </w:rPr>
        <w:t>Сервис</w:t>
      </w:r>
      <w:r>
        <w:t>» подпункт «</w:t>
      </w:r>
      <w:r w:rsidRPr="00471035">
        <w:rPr>
          <w:rStyle w:val="aa"/>
        </w:rPr>
        <w:t>Глобальные свойства…</w:t>
      </w:r>
      <w:r>
        <w:t xml:space="preserve">»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128</w:t>
      </w:r>
      <w:r w:rsidR="0062054C">
        <w:fldChar w:fldCharType="end"/>
      </w:r>
      <w:r>
        <w:t>). В появившемся диалоговом окне «</w:t>
      </w:r>
      <w:r w:rsidRPr="00471035">
        <w:rPr>
          <w:rStyle w:val="aa"/>
        </w:rPr>
        <w:t>Общие свойства</w:t>
      </w:r>
      <w:r>
        <w:t>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129</w:t>
      </w:r>
      <w:r w:rsidR="0062054C">
        <w:fldChar w:fldCharType="end"/>
      </w:r>
      <w:r>
        <w:t>) необходимо добавить новое свойство для панели управления.</w:t>
      </w:r>
    </w:p>
    <w:p w:rsidR="004D6420" w:rsidRDefault="004D6420" w:rsidP="00B53111">
      <w:r w:rsidRPr="00471035">
        <w:rPr>
          <w:rStyle w:val="aa"/>
        </w:rPr>
        <w:t>Внимание!</w:t>
      </w:r>
      <w:r w:rsidR="00E735AF">
        <w:rPr>
          <w:rStyle w:val="aa"/>
        </w:rPr>
        <w:t>!!</w:t>
      </w:r>
      <w:r>
        <w:t xml:space="preserve"> </w:t>
      </w:r>
      <w:r w:rsidRPr="0096602E">
        <w:t>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:rsidR="004D6420" w:rsidRPr="0096602E" w:rsidRDefault="004D6420" w:rsidP="00B53111">
      <w:r>
        <w:t xml:space="preserve">Например, в данном случае мы добавим сигнал </w:t>
      </w:r>
      <w:r w:rsidR="00702428" w:rsidRPr="00702428">
        <w:rPr>
          <w:rStyle w:val="aa"/>
        </w:rPr>
        <w:t>«</w:t>
      </w:r>
      <w:proofErr w:type="spellStart"/>
      <w:r w:rsidRPr="00702428">
        <w:rPr>
          <w:rStyle w:val="aa"/>
        </w:rPr>
        <w:t>Name</w:t>
      </w:r>
      <w:proofErr w:type="spellEnd"/>
      <w:r w:rsidR="00702428" w:rsidRPr="00702428">
        <w:rPr>
          <w:rStyle w:val="aa"/>
        </w:rPr>
        <w:t>»</w:t>
      </w:r>
      <w:r w:rsidRPr="00471035">
        <w:rPr>
          <w:rStyle w:val="aa"/>
        </w:rPr>
        <w:t xml:space="preserve">, </w:t>
      </w:r>
      <w:r w:rsidRPr="0096602E">
        <w:t>при вызове данного окна его значение станет равным имени задвижки.</w:t>
      </w:r>
    </w:p>
    <w:p w:rsidR="004D6420" w:rsidRPr="00B8043F" w:rsidRDefault="00376395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4305300" cy="2762250"/>
            <wp:effectExtent l="19050" t="0" r="0" b="0"/>
            <wp:docPr id="8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6" w:name="_Ref190532343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128</w:t>
      </w:r>
      <w:r w:rsidR="004F12D7">
        <w:rPr>
          <w:noProof/>
        </w:rPr>
        <w:fldChar w:fldCharType="end"/>
      </w:r>
      <w:bookmarkEnd w:id="176"/>
      <w:r>
        <w:t>. Вызов окна добавления свойств</w:t>
      </w:r>
    </w:p>
    <w:p w:rsidR="004D6420" w:rsidRPr="00B8043F" w:rsidRDefault="00376395" w:rsidP="00471035">
      <w:pPr>
        <w:pStyle w:val="a9"/>
      </w:pPr>
      <w:r>
        <w:rPr>
          <w:noProof/>
        </w:rPr>
        <w:drawing>
          <wp:inline distT="0" distB="0" distL="0" distR="0">
            <wp:extent cx="5934075" cy="1752600"/>
            <wp:effectExtent l="19050" t="0" r="9525" b="0"/>
            <wp:docPr id="8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7" w:name="_Ref19053287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129</w:t>
      </w:r>
      <w:r w:rsidR="004F12D7">
        <w:rPr>
          <w:noProof/>
        </w:rPr>
        <w:fldChar w:fldCharType="end"/>
      </w:r>
      <w:bookmarkEnd w:id="177"/>
      <w:r>
        <w:t>. Окно добавления общих свойств</w:t>
      </w:r>
    </w:p>
    <w:p w:rsidR="004D6420" w:rsidRPr="008E7652" w:rsidRDefault="004D6420" w:rsidP="00B53111">
      <w:r>
        <w:t xml:space="preserve">Нажмите кнопку добавить сигнал и введите следующие значения (см. </w:t>
      </w:r>
      <w:r w:rsidR="0062054C">
        <w:fldChar w:fldCharType="begin"/>
      </w:r>
      <w:r w:rsidR="0062054C">
        <w:instrText xml:space="preserve"> REF _Ref190532878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129</w:t>
      </w:r>
      <w:r w:rsidR="0062054C">
        <w:fldChar w:fldCharType="end"/>
      </w:r>
      <w:r>
        <w:t>)</w:t>
      </w:r>
      <w:r w:rsidRPr="008E7652">
        <w:t>:</w:t>
      </w:r>
    </w:p>
    <w:p w:rsidR="004D6420" w:rsidRPr="008E7652" w:rsidRDefault="004D6420" w:rsidP="00B53111">
      <w:r>
        <w:t xml:space="preserve">Имя – </w:t>
      </w:r>
      <w:proofErr w:type="spellStart"/>
      <w:r w:rsidRPr="00471035">
        <w:rPr>
          <w:rStyle w:val="aa"/>
        </w:rPr>
        <w:t>Name</w:t>
      </w:r>
      <w:proofErr w:type="spellEnd"/>
    </w:p>
    <w:p w:rsidR="004D6420" w:rsidRDefault="004D6420" w:rsidP="00B53111">
      <w:r>
        <w:t xml:space="preserve">Название </w:t>
      </w:r>
      <w:r w:rsidR="00376395">
        <w:t>–</w:t>
      </w:r>
      <w:r>
        <w:t xml:space="preserve"> </w:t>
      </w:r>
      <w:r w:rsidRPr="00471035">
        <w:rPr>
          <w:rStyle w:val="aa"/>
        </w:rPr>
        <w:t>Имя объекта</w:t>
      </w:r>
    </w:p>
    <w:p w:rsidR="004D6420" w:rsidRDefault="004D6420" w:rsidP="00B53111">
      <w:r>
        <w:t xml:space="preserve">Режим – </w:t>
      </w:r>
      <w:r w:rsidRPr="00471035">
        <w:rPr>
          <w:rStyle w:val="aa"/>
        </w:rPr>
        <w:t>Вход</w:t>
      </w:r>
    </w:p>
    <w:p w:rsidR="004D6420" w:rsidRDefault="004D6420" w:rsidP="00B53111">
      <w:r>
        <w:t xml:space="preserve">Тип данных – </w:t>
      </w:r>
      <w:r w:rsidRPr="00471035">
        <w:rPr>
          <w:rStyle w:val="aa"/>
        </w:rPr>
        <w:t>Строка</w:t>
      </w:r>
      <w:r>
        <w:t>.</w:t>
      </w:r>
    </w:p>
    <w:p w:rsidR="004D6420" w:rsidRPr="00471035" w:rsidRDefault="004D6420" w:rsidP="00B53111">
      <w:pPr>
        <w:rPr>
          <w:rStyle w:val="aa"/>
        </w:rPr>
      </w:pPr>
      <w: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376395">
        <w:rPr>
          <w:rStyle w:val="aa"/>
        </w:rPr>
        <w:t>«Задвижки общего вида»</w:t>
      </w:r>
      <w:r>
        <w:t xml:space="preserve"> кода </w:t>
      </w:r>
      <w:r w:rsidR="00376395">
        <w:rPr>
          <w:lang w:val="en-US"/>
        </w:rPr>
        <w:t>TPP</w:t>
      </w:r>
      <w:r>
        <w:t xml:space="preserve"> – </w:t>
      </w:r>
      <w:r w:rsidR="00376395" w:rsidRPr="00376395">
        <w:rPr>
          <w:rStyle w:val="aa"/>
        </w:rPr>
        <w:t>«</w:t>
      </w:r>
      <w:r w:rsidRPr="00376395">
        <w:rPr>
          <w:rStyle w:val="aa"/>
        </w:rPr>
        <w:t>Состояние</w:t>
      </w:r>
      <w:r w:rsidR="00376395" w:rsidRPr="00376395">
        <w:rPr>
          <w:rStyle w:val="aa"/>
        </w:rPr>
        <w:t>»</w:t>
      </w:r>
      <w:r w:rsidR="00FF49E9">
        <w:t>:</w:t>
      </w:r>
    </w:p>
    <w:p w:rsidR="004D6420" w:rsidRPr="000D16BE" w:rsidRDefault="004D6420" w:rsidP="002340FC">
      <w:pPr>
        <w:pStyle w:val="ad"/>
        <w:numPr>
          <w:ilvl w:val="0"/>
          <w:numId w:val="34"/>
        </w:numPr>
      </w:pPr>
      <w:r w:rsidRPr="00FF49E9">
        <w:rPr>
          <w:bCs/>
        </w:rPr>
        <w:t>Добавьте</w:t>
      </w:r>
      <w:r w:rsidRPr="000D16BE">
        <w:t xml:space="preserve"> новый сигнал и настройте его свойства как показано на следующем рисунке</w:t>
      </w:r>
      <w:r w:rsidR="00FF49E9" w:rsidRPr="000D16BE">
        <w:t xml:space="preserve"> (см. </w:t>
      </w:r>
      <w:r w:rsidR="00EC1144">
        <w:rPr>
          <w:rStyle w:val="aa"/>
          <w:b w:val="0"/>
        </w:rPr>
        <w:fldChar w:fldCharType="begin"/>
      </w:r>
      <w:r w:rsidR="00FF49E9">
        <w:rPr>
          <w:rStyle w:val="aa"/>
          <w:b w:val="0"/>
        </w:rPr>
        <w:instrText xml:space="preserve"> REF _Ref256328461 \h </w:instrText>
      </w:r>
      <w:r w:rsidR="00EC1144">
        <w:rPr>
          <w:rStyle w:val="aa"/>
          <w:b w:val="0"/>
        </w:rPr>
      </w:r>
      <w:r w:rsidR="00EC1144">
        <w:rPr>
          <w:rStyle w:val="aa"/>
          <w:b w:val="0"/>
        </w:rPr>
        <w:fldChar w:fldCharType="separate"/>
      </w:r>
      <w:r w:rsidR="00CD5F96">
        <w:t xml:space="preserve">Рисунок </w:t>
      </w:r>
      <w:r w:rsidR="00CD5F96">
        <w:rPr>
          <w:noProof/>
        </w:rPr>
        <w:t>130</w:t>
      </w:r>
      <w:r w:rsidR="00EC1144">
        <w:rPr>
          <w:rStyle w:val="aa"/>
          <w:b w:val="0"/>
        </w:rPr>
        <w:fldChar w:fldCharType="end"/>
      </w:r>
      <w:r w:rsidR="00FF49E9" w:rsidRPr="000D16BE">
        <w:t>)</w:t>
      </w:r>
      <w:r w:rsidRPr="000D16BE">
        <w:t>:</w:t>
      </w:r>
    </w:p>
    <w:p w:rsidR="004D6420" w:rsidRPr="00FF49E9" w:rsidRDefault="005920A2" w:rsidP="00FF49E9">
      <w:pPr>
        <w:pStyle w:val="a9"/>
      </w:pPr>
      <w:r>
        <w:rPr>
          <w:noProof/>
        </w:rPr>
        <w:drawing>
          <wp:inline distT="0" distB="0" distL="0" distR="0">
            <wp:extent cx="5940425" cy="1751545"/>
            <wp:effectExtent l="19050" t="0" r="3175" b="0"/>
            <wp:docPr id="8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8" w:name="_Ref256328461"/>
      <w:r>
        <w:lastRenderedPageBreak/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130</w:t>
      </w:r>
      <w:r w:rsidR="004F12D7">
        <w:rPr>
          <w:noProof/>
        </w:rPr>
        <w:fldChar w:fldCharType="end"/>
      </w:r>
      <w:bookmarkEnd w:id="178"/>
      <w:r>
        <w:t>. Окно добавления общих свойств</w:t>
      </w:r>
    </w:p>
    <w:p w:rsidR="004D6420" w:rsidRDefault="004D6420" w:rsidP="002340FC">
      <w:pPr>
        <w:pStyle w:val="ad"/>
        <w:numPr>
          <w:ilvl w:val="0"/>
          <w:numId w:val="34"/>
        </w:numPr>
      </w:pPr>
      <w:r>
        <w:t xml:space="preserve">Закройте </w:t>
      </w:r>
      <w:r w:rsidRPr="005C2CC8">
        <w:rPr>
          <w:bCs/>
        </w:rPr>
        <w:t>диалоговое</w:t>
      </w:r>
      <w:r>
        <w:t xml:space="preserve"> окно нажатием кнопки </w:t>
      </w:r>
      <w:r w:rsidR="00FF49E9" w:rsidRPr="00FF49E9">
        <w:rPr>
          <w:rStyle w:val="aa"/>
        </w:rPr>
        <w:t>«</w:t>
      </w:r>
      <w:proofErr w:type="spellStart"/>
      <w:r w:rsidR="00FF49E9" w:rsidRPr="00FF49E9">
        <w:rPr>
          <w:rStyle w:val="aa"/>
        </w:rPr>
        <w:t>Ok</w:t>
      </w:r>
      <w:proofErr w:type="spellEnd"/>
      <w:r w:rsidR="00FF49E9" w:rsidRPr="00FF49E9">
        <w:rPr>
          <w:rStyle w:val="aa"/>
        </w:rPr>
        <w:t>»</w:t>
      </w:r>
      <w:r>
        <w:t>.</w:t>
      </w:r>
    </w:p>
    <w:p w:rsidR="004D6420" w:rsidRDefault="004D6420" w:rsidP="00B53111">
      <w:r>
        <w:t>Таким образом, мы добавили две переменные</w:t>
      </w:r>
      <w:r w:rsidR="005C2CC8">
        <w:t>, в которые буду</w:t>
      </w:r>
      <w:r>
        <w:t>т передаваться имя и положение задвижки, для которой мы вызвали окно управления во время моделирования.</w:t>
      </w:r>
    </w:p>
    <w:p w:rsidR="004D6420" w:rsidRPr="00471035" w:rsidRDefault="004D6420" w:rsidP="002340FC">
      <w:pPr>
        <w:pStyle w:val="ad"/>
        <w:numPr>
          <w:ilvl w:val="0"/>
          <w:numId w:val="34"/>
        </w:numPr>
        <w:rPr>
          <w:rStyle w:val="aa"/>
        </w:rPr>
      </w:pPr>
      <w:r>
        <w:t xml:space="preserve">Перейдите в главное меню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Окна управления задвижкой</w:t>
      </w:r>
      <w:r w:rsidR="005920A2" w:rsidRPr="005920A2">
        <w:rPr>
          <w:b/>
          <w:bCs/>
        </w:rPr>
        <w:t>»</w:t>
      </w:r>
      <w:r>
        <w:t xml:space="preserve"> и выберите пункт меню </w:t>
      </w:r>
      <w:r w:rsidRPr="005920A2">
        <w:rPr>
          <w:b/>
          <w:bCs/>
        </w:rPr>
        <w:t>«Сервис»</w:t>
      </w:r>
      <w:r w:rsidR="005920A2">
        <w:t>,</w:t>
      </w:r>
      <w:r>
        <w:t xml:space="preserve"> подпункт </w:t>
      </w:r>
      <w:r w:rsidRPr="005920A2">
        <w:rPr>
          <w:b/>
          <w:bCs/>
        </w:rPr>
        <w:t>«Локальные переменны…»</w:t>
      </w:r>
      <w:r>
        <w:t xml:space="preserve"> (см. </w:t>
      </w:r>
      <w:r w:rsidR="0062054C">
        <w:fldChar w:fldCharType="begin"/>
      </w:r>
      <w:r w:rsidR="0062054C">
        <w:instrText xml:space="preserve"> REF _Ref190532343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128</w:t>
      </w:r>
      <w:r w:rsidR="0062054C">
        <w:fldChar w:fldCharType="end"/>
      </w:r>
      <w:r>
        <w:t xml:space="preserve">). В появившемся диалоговом окне </w:t>
      </w:r>
      <w:r w:rsidRPr="005920A2">
        <w:rPr>
          <w:b/>
          <w:bCs/>
        </w:rPr>
        <w:t>«Локальные переменные»</w:t>
      </w:r>
      <w:r w:rsidR="00E007E8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62054C">
        <w:fldChar w:fldCharType="end"/>
      </w:r>
      <w:r>
        <w:t>) необходимо добавить те сиг</w:t>
      </w:r>
      <w:r w:rsidR="005920A2">
        <w:t>налы, которые будет отображать</w:t>
      </w:r>
      <w:r>
        <w:t xml:space="preserve"> </w:t>
      </w:r>
      <w:r w:rsidR="005920A2">
        <w:t>(</w:t>
      </w:r>
      <w:r>
        <w:t>и формировать</w:t>
      </w:r>
      <w:r w:rsidR="005920A2">
        <w:t>)</w:t>
      </w:r>
      <w:r>
        <w:t xml:space="preserve"> данное окно управления. В нашем случае мы будет отображать </w:t>
      </w:r>
      <w:r w:rsidR="005920A2" w:rsidRPr="005920A2">
        <w:rPr>
          <w:b/>
          <w:bCs/>
        </w:rPr>
        <w:t>«</w:t>
      </w:r>
      <w:r w:rsidRPr="005920A2">
        <w:rPr>
          <w:b/>
          <w:bCs/>
        </w:rPr>
        <w:t>Положение</w:t>
      </w:r>
      <w:r w:rsidR="005920A2" w:rsidRPr="005920A2">
        <w:rPr>
          <w:b/>
          <w:bCs/>
        </w:rPr>
        <w:t>»</w:t>
      </w:r>
      <w:r w:rsidR="005920A2">
        <w:t xml:space="preserve"> задвижки и посылать команды</w:t>
      </w:r>
      <w:r>
        <w:t xml:space="preserve">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Открыть</w:t>
      </w:r>
      <w:r w:rsidR="005920A2" w:rsidRPr="005920A2">
        <w:rPr>
          <w:b/>
          <w:bCs/>
        </w:rPr>
        <w:t>»</w:t>
      </w:r>
      <w:r>
        <w:t xml:space="preserve"> и </w:t>
      </w:r>
      <w:r w:rsidR="005920A2" w:rsidRPr="005920A2">
        <w:rPr>
          <w:b/>
          <w:bCs/>
        </w:rPr>
        <w:t xml:space="preserve">«Команда </w:t>
      </w:r>
      <w:r w:rsidRPr="005920A2">
        <w:rPr>
          <w:b/>
          <w:bCs/>
        </w:rPr>
        <w:t>Закрыть</w:t>
      </w:r>
      <w:r w:rsidR="005920A2" w:rsidRPr="005920A2">
        <w:rPr>
          <w:b/>
          <w:bCs/>
        </w:rPr>
        <w:t>»</w:t>
      </w:r>
      <w:r w:rsidRPr="00471035">
        <w:rPr>
          <w:rStyle w:val="aa"/>
        </w:rPr>
        <w:t>.</w:t>
      </w:r>
    </w:p>
    <w:p w:rsidR="004D6420" w:rsidRPr="008E7652" w:rsidRDefault="004D6420" w:rsidP="00B53111">
      <w:r w:rsidRPr="0026250A">
        <w:t xml:space="preserve">В нашем случае </w:t>
      </w:r>
      <w:r>
        <w:t>для управления задвижкой будут использоваться сигналы</w:t>
      </w:r>
      <w:r w:rsidR="00286129">
        <w:t>,</w:t>
      </w:r>
      <w:r w:rsidR="00E007E8">
        <w:t xml:space="preserve"> </w:t>
      </w:r>
      <w:r>
        <w:t>созданные при формировании базы данных во время выполнения предыдущих у</w:t>
      </w:r>
      <w:r w:rsidR="00286129">
        <w:t>чебных заданий</w:t>
      </w:r>
      <w:r>
        <w:t>. Напомним правила формирования сигналов в базе данных</w:t>
      </w:r>
      <w:r w:rsidRPr="008E7652">
        <w:t>:</w:t>
      </w:r>
    </w:p>
    <w:p w:rsidR="004D6420" w:rsidRPr="00471035" w:rsidRDefault="004D6420" w:rsidP="00B53111">
      <w:pPr>
        <w:rPr>
          <w:rStyle w:val="aa"/>
        </w:rPr>
      </w:pPr>
      <w: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286129">
        <w:rPr>
          <w:rStyle w:val="aa"/>
        </w:rPr>
        <w:t>«П</w:t>
      </w:r>
      <w:r w:rsidRPr="00286129">
        <w:rPr>
          <w:rStyle w:val="aa"/>
        </w:rPr>
        <w:t>оложение</w:t>
      </w:r>
      <w:r w:rsidR="00286129" w:rsidRPr="00286129">
        <w:rPr>
          <w:rStyle w:val="aa"/>
        </w:rPr>
        <w:t>»</w:t>
      </w:r>
      <w:r>
        <w:t xml:space="preserve"> задвижки </w:t>
      </w:r>
      <w:r w:rsidR="00286129" w:rsidRPr="00286129">
        <w:rPr>
          <w:rStyle w:val="aa"/>
        </w:rPr>
        <w:t>«</w:t>
      </w:r>
      <w:r w:rsidRPr="00286129">
        <w:rPr>
          <w:rStyle w:val="aa"/>
        </w:rPr>
        <w:t>Z1</w:t>
      </w:r>
      <w:r w:rsidR="00286129" w:rsidRPr="00286129">
        <w:rPr>
          <w:rStyle w:val="aa"/>
        </w:rPr>
        <w:t>»</w:t>
      </w:r>
      <w:r w:rsidRPr="008E7652">
        <w:t xml:space="preserve"> </w:t>
      </w:r>
      <w:r>
        <w:t xml:space="preserve">в базе данных имеет имя </w:t>
      </w:r>
      <w:r w:rsidR="00286129" w:rsidRPr="00286129">
        <w:rPr>
          <w:rStyle w:val="aa"/>
        </w:rPr>
        <w:t>«</w:t>
      </w:r>
      <w:r w:rsidRPr="00286129">
        <w:rPr>
          <w:rStyle w:val="aa"/>
        </w:rPr>
        <w:t>Z1_xq01</w:t>
      </w:r>
      <w:r w:rsidR="00286129" w:rsidRPr="00286129">
        <w:rPr>
          <w:rStyle w:val="aa"/>
        </w:rPr>
        <w:t>»</w:t>
      </w:r>
      <w:r w:rsidRPr="00286129">
        <w:t>.</w:t>
      </w:r>
    </w:p>
    <w:p w:rsidR="004D6420" w:rsidRPr="00AC7585" w:rsidRDefault="004D6420" w:rsidP="00B53111">
      <w: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>
        <w:t>го подчеркивания в начале имени</w:t>
      </w:r>
      <w:r w:rsidRPr="00AC7585">
        <w:t xml:space="preserve"> </w:t>
      </w:r>
      <w:r>
        <w:t xml:space="preserve">(см. </w:t>
      </w:r>
      <w:r w:rsidR="0062054C">
        <w:fldChar w:fldCharType="begin"/>
      </w:r>
      <w:r w:rsidR="0062054C">
        <w:instrText xml:space="preserve"> REF _Ref190535378 \h  \* MERGEFORMAT </w:instrText>
      </w:r>
      <w:r w:rsidR="0062054C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62054C">
        <w:fldChar w:fldCharType="end"/>
      </w:r>
      <w:r>
        <w:t>)</w:t>
      </w:r>
      <w:r w:rsidR="00D1674F">
        <w:t>.</w:t>
      </w:r>
    </w:p>
    <w:p w:rsidR="004D6420" w:rsidRPr="00B8043F" w:rsidRDefault="00BF6B3B" w:rsidP="00471035">
      <w:pPr>
        <w:pStyle w:val="a9"/>
      </w:pPr>
      <w:r>
        <w:rPr>
          <w:noProof/>
        </w:rPr>
        <w:drawing>
          <wp:inline distT="0" distB="0" distL="0" distR="0">
            <wp:extent cx="5940425" cy="1417917"/>
            <wp:effectExtent l="19050" t="0" r="3175" b="0"/>
            <wp:docPr id="9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79" w:name="_Ref19053537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131</w:t>
      </w:r>
      <w:r w:rsidR="004F12D7">
        <w:rPr>
          <w:noProof/>
        </w:rPr>
        <w:fldChar w:fldCharType="end"/>
      </w:r>
      <w:bookmarkEnd w:id="179"/>
      <w:r>
        <w:t>. Окно локальных переменных</w:t>
      </w:r>
    </w:p>
    <w:p w:rsidR="004D6420" w:rsidRDefault="004D6420" w:rsidP="002340FC">
      <w:pPr>
        <w:pStyle w:val="ad"/>
        <w:numPr>
          <w:ilvl w:val="0"/>
          <w:numId w:val="34"/>
        </w:numPr>
      </w:pPr>
      <w:r>
        <w:t xml:space="preserve">Добавьте локальные переменные как показано на рисунке выше (см. </w:t>
      </w:r>
      <w:r w:rsidR="00EC1144">
        <w:fldChar w:fldCharType="begin"/>
      </w:r>
      <w:r>
        <w:instrText xml:space="preserve"> REF _Ref190535378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131</w:t>
      </w:r>
      <w:r w:rsidR="00EC1144">
        <w:fldChar w:fldCharType="end"/>
      </w:r>
      <w:r>
        <w:t>)</w:t>
      </w:r>
      <w:r w:rsidR="00E007E8">
        <w:t xml:space="preserve"> </w:t>
      </w:r>
      <w:r>
        <w:t xml:space="preserve">и закройте окно нажатием кнопки </w:t>
      </w:r>
      <w:r w:rsidRPr="00BF6B3B">
        <w:rPr>
          <w:b/>
          <w:bCs/>
        </w:rPr>
        <w:t>«</w:t>
      </w:r>
      <w:proofErr w:type="spellStart"/>
      <w:r w:rsidR="00BF6B3B">
        <w:rPr>
          <w:b/>
          <w:bCs/>
        </w:rPr>
        <w:t>Ok</w:t>
      </w:r>
      <w:proofErr w:type="spellEnd"/>
      <w:r w:rsidRPr="00BF6B3B">
        <w:rPr>
          <w:b/>
          <w:bCs/>
        </w:rPr>
        <w:t>»</w:t>
      </w:r>
      <w:r w:rsidR="00BF6B3B" w:rsidRPr="00CD62D1">
        <w:t>.</w:t>
      </w:r>
    </w:p>
    <w:p w:rsidR="004D6420" w:rsidRDefault="004D6420" w:rsidP="00B53111">
      <w:pPr>
        <w:pStyle w:val="2"/>
      </w:pPr>
      <w:bookmarkStart w:id="180" w:name="_Toc405806706"/>
      <w:r>
        <w:t>Программиро</w:t>
      </w:r>
      <w:r w:rsidR="00B53111">
        <w:t>вание окна управления задвижкой</w:t>
      </w:r>
      <w:bookmarkEnd w:id="180"/>
    </w:p>
    <w:p w:rsidR="00E007E8" w:rsidRDefault="004D6420" w:rsidP="00B53111">
      <w: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>
        <w:t xml:space="preserve">«вручную» </w:t>
      </w:r>
      <w:r>
        <w:t>воздействи</w:t>
      </w:r>
      <w:r w:rsidR="000D16BE">
        <w:t>е</w:t>
      </w:r>
      <w: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:rsidR="00E007E8" w:rsidRDefault="004D6420" w:rsidP="00B53111">
      <w:r>
        <w:lastRenderedPageBreak/>
        <w:t xml:space="preserve">Перейдите в главное меню </w:t>
      </w:r>
      <w:r w:rsidR="000D16BE" w:rsidRPr="000D16BE">
        <w:rPr>
          <w:rStyle w:val="aa"/>
        </w:rPr>
        <w:t>«</w:t>
      </w:r>
      <w:r w:rsidRPr="000D16BE">
        <w:rPr>
          <w:rStyle w:val="aa"/>
        </w:rPr>
        <w:t>Окна управления задвижкой</w:t>
      </w:r>
      <w:r w:rsidR="000D16BE" w:rsidRPr="000D16BE">
        <w:rPr>
          <w:rStyle w:val="aa"/>
        </w:rPr>
        <w:t>»</w:t>
      </w:r>
      <w:r>
        <w:t xml:space="preserve"> и выберите пункт меню «</w:t>
      </w:r>
      <w:r w:rsidRPr="00471035">
        <w:rPr>
          <w:rStyle w:val="aa"/>
        </w:rPr>
        <w:t>Сервис</w:t>
      </w:r>
      <w:r>
        <w:t>» подпункт «</w:t>
      </w:r>
      <w:r w:rsidRPr="00471035">
        <w:rPr>
          <w:rStyle w:val="aa"/>
        </w:rPr>
        <w:t>Скрипт…</w:t>
      </w:r>
      <w:r>
        <w:t xml:space="preserve">» (см. </w:t>
      </w:r>
      <w:r w:rsidR="00EC1144">
        <w:fldChar w:fldCharType="begin"/>
      </w:r>
      <w:r>
        <w:instrText xml:space="preserve"> REF _Ref193851750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132</w:t>
      </w:r>
      <w:r w:rsidR="00EC1144">
        <w:fldChar w:fldCharType="end"/>
      </w:r>
      <w:r>
        <w:t>).</w:t>
      </w:r>
    </w:p>
    <w:p w:rsidR="004D6420" w:rsidRPr="00B8043F" w:rsidRDefault="000D16BE" w:rsidP="00CC5DBB">
      <w:pPr>
        <w:pStyle w:val="a5"/>
      </w:pPr>
      <w:r>
        <w:rPr>
          <w:noProof/>
        </w:rPr>
        <w:drawing>
          <wp:inline distT="0" distB="0" distL="0" distR="0">
            <wp:extent cx="4295775" cy="2905125"/>
            <wp:effectExtent l="19050" t="0" r="9525" b="0"/>
            <wp:docPr id="9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5"/>
      </w:pPr>
      <w:bookmarkStart w:id="181" w:name="_Ref193851750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132</w:t>
      </w:r>
      <w:r w:rsidR="004F12D7">
        <w:rPr>
          <w:noProof/>
        </w:rPr>
        <w:fldChar w:fldCharType="end"/>
      </w:r>
      <w:bookmarkEnd w:id="181"/>
      <w:r w:rsidR="005309D8">
        <w:t>. Вызов окна програм</w:t>
      </w:r>
      <w:r w:rsidR="00200269">
        <w:t>ми</w:t>
      </w:r>
      <w:r w:rsidR="005309D8">
        <w:t>рования</w:t>
      </w:r>
    </w:p>
    <w:p w:rsidR="004D6420" w:rsidRPr="002F57D7" w:rsidRDefault="004D6420" w:rsidP="00B53111">
      <w:r>
        <w:t xml:space="preserve">В появившемся текстовом окне </w:t>
      </w:r>
      <w:r w:rsidRPr="000D16BE">
        <w:rPr>
          <w:rStyle w:val="aa"/>
        </w:rPr>
        <w:t>«Язык программирования»</w:t>
      </w:r>
      <w:r w:rsidR="00E007E8"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_Ref193851813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133</w:t>
      </w:r>
      <w:r w:rsidR="00EC1144">
        <w:fldChar w:fldCharType="end"/>
      </w:r>
      <w:r>
        <w:t>) в</w:t>
      </w:r>
      <w:r w:rsidR="005D3CEA">
        <w:t>в</w:t>
      </w:r>
      <w:r>
        <w:t>еди</w:t>
      </w:r>
      <w:r w:rsidR="005D3CEA">
        <w:t>те следующий текст</w:t>
      </w:r>
      <w:r>
        <w:t xml:space="preserve"> программы</w:t>
      </w:r>
      <w:r w:rsidR="005D3CEA">
        <w:t>,</w:t>
      </w:r>
      <w:r>
        <w:t xml:space="preserve"> как показано ниже</w:t>
      </w:r>
      <w:r w:rsidRPr="002F57D7">
        <w:t>:</w:t>
      </w:r>
    </w:p>
    <w:p w:rsidR="004D6420" w:rsidRPr="00B8043F" w:rsidRDefault="00FB7C4F" w:rsidP="009B4F9F">
      <w:pPr>
        <w:pStyle w:val="a5"/>
      </w:pPr>
      <w:r w:rsidRPr="009B4F9F">
        <w:rPr>
          <w:noProof/>
        </w:rPr>
        <w:drawing>
          <wp:inline distT="0" distB="0" distL="0" distR="0">
            <wp:extent cx="5009103" cy="3060000"/>
            <wp:effectExtent l="0" t="0" r="0" b="0"/>
            <wp:docPr id="11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03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5"/>
      </w:pPr>
      <w:bookmarkStart w:id="182" w:name="_Ref193851813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133</w:t>
      </w:r>
      <w:r w:rsidR="004F12D7">
        <w:rPr>
          <w:noProof/>
        </w:rPr>
        <w:fldChar w:fldCharType="end"/>
      </w:r>
      <w:bookmarkEnd w:id="182"/>
      <w:r w:rsidR="00200269">
        <w:t>. Скрип</w:t>
      </w:r>
      <w:r w:rsidR="005309D8">
        <w:t>т управления задвижкой</w:t>
      </w:r>
    </w:p>
    <w:p w:rsidR="004D6420" w:rsidRPr="00BF38E1" w:rsidRDefault="004D6420" w:rsidP="00B53111">
      <w:r>
        <w:t>Вся программа заключен</w:t>
      </w:r>
      <w:r w:rsidR="00386789">
        <w:t>а</w:t>
      </w:r>
      <w:r>
        <w:t xml:space="preserve"> между ключевыми словами </w:t>
      </w:r>
      <w:r w:rsidR="00D966AF">
        <w:t>«</w:t>
      </w:r>
      <w:proofErr w:type="spellStart"/>
      <w:r w:rsidRPr="00471035">
        <w:rPr>
          <w:rStyle w:val="aa"/>
        </w:rPr>
        <w:t>formattext</w:t>
      </w:r>
      <w:proofErr w:type="spellEnd"/>
      <w:r w:rsidR="00D966AF">
        <w:rPr>
          <w:rStyle w:val="aa"/>
        </w:rPr>
        <w:t>»</w:t>
      </w:r>
      <w:r>
        <w:t xml:space="preserve"> и </w:t>
      </w:r>
      <w:r w:rsidR="00D966AF">
        <w:t>«</w:t>
      </w:r>
      <w:proofErr w:type="spellStart"/>
      <w:r w:rsidRPr="00471035">
        <w:rPr>
          <w:rStyle w:val="aa"/>
        </w:rPr>
        <w:t>end</w:t>
      </w:r>
      <w:proofErr w:type="spellEnd"/>
      <w:r w:rsidRPr="00471035">
        <w:rPr>
          <w:rStyle w:val="aa"/>
        </w:rPr>
        <w:t>;</w:t>
      </w:r>
      <w:r w:rsidR="00D966AF">
        <w:rPr>
          <w:rStyle w:val="aa"/>
        </w:rPr>
        <w:t>».</w:t>
      </w:r>
      <w:r w:rsidRPr="00471035">
        <w:rPr>
          <w:rStyle w:val="aa"/>
        </w:rPr>
        <w:t xml:space="preserve"> </w:t>
      </w:r>
      <w:r w:rsidRPr="00BF38E1">
        <w:t>Использование данного ключевого слова позволяет</w:t>
      </w:r>
      <w:r>
        <w:t xml:space="preserve"> формировать имя переменной, используя шаблон.</w:t>
      </w:r>
      <w:r w:rsidRPr="008E7652">
        <w:t xml:space="preserve"> </w:t>
      </w:r>
      <w:r>
        <w:t>Вместо выражения</w:t>
      </w:r>
      <w:r w:rsidR="00D966AF">
        <w:t>,</w:t>
      </w:r>
      <w:r>
        <w:t xml:space="preserve"> заключенного в </w:t>
      </w:r>
      <w:r w:rsidR="00D966AF">
        <w:t xml:space="preserve">фигурные </w:t>
      </w:r>
      <w:r>
        <w:t>скобки</w:t>
      </w:r>
      <w:r w:rsidR="00D966AF">
        <w:t>,</w:t>
      </w:r>
      <w:r>
        <w:t xml:space="preserve"> будет подставлено его значение. В нашем случае при вызове диалогового окна значение общей переменной</w:t>
      </w:r>
      <w:r w:rsidRPr="008E7652">
        <w:t xml:space="preserve"> </w:t>
      </w:r>
      <w:r w:rsidR="00D966AF">
        <w:t>«</w:t>
      </w:r>
      <w:proofErr w:type="spellStart"/>
      <w:r w:rsidRPr="00471035">
        <w:rPr>
          <w:rStyle w:val="aa"/>
        </w:rPr>
        <w:t>Name</w:t>
      </w:r>
      <w:proofErr w:type="spellEnd"/>
      <w:r w:rsidR="00D966AF">
        <w:rPr>
          <w:rStyle w:val="aa"/>
        </w:rPr>
        <w:t>»</w:t>
      </w:r>
      <w:r>
        <w:t xml:space="preserve"> будет равной значению данного свойства у задвижки</w:t>
      </w:r>
      <w:r w:rsidR="00D966AF">
        <w:t>.</w:t>
      </w:r>
      <w:r w:rsidR="00E007E8">
        <w:t xml:space="preserve"> </w:t>
      </w:r>
      <w:r>
        <w:t xml:space="preserve">Для задвижки </w:t>
      </w:r>
      <w:r w:rsidR="00D966AF" w:rsidRPr="00D966AF">
        <w:rPr>
          <w:rStyle w:val="aa"/>
        </w:rPr>
        <w:t>«</w:t>
      </w:r>
      <w:r w:rsidRPr="00D966AF">
        <w:rPr>
          <w:rStyle w:val="aa"/>
        </w:rPr>
        <w:t>Z1</w:t>
      </w:r>
      <w:r w:rsidR="00D966AF" w:rsidRPr="00D966AF">
        <w:rPr>
          <w:rStyle w:val="aa"/>
        </w:rPr>
        <w:t>»</w:t>
      </w:r>
      <w:r w:rsidRPr="008E7652">
        <w:t xml:space="preserve"> </w:t>
      </w:r>
      <w:r>
        <w:t xml:space="preserve">после вызова </w:t>
      </w:r>
      <w:r>
        <w:lastRenderedPageBreak/>
        <w:t>окна управле</w:t>
      </w:r>
      <w:r w:rsidR="00D966AF">
        <w:t>ния</w:t>
      </w:r>
      <w:r>
        <w:t xml:space="preserve">, выражение типа </w:t>
      </w:r>
      <w:r w:rsidRPr="00D966AF">
        <w:rPr>
          <w:rStyle w:val="af0"/>
        </w:rPr>
        <w:t>{</w:t>
      </w:r>
      <w:proofErr w:type="spellStart"/>
      <w:r w:rsidRPr="00D966AF">
        <w:rPr>
          <w:rStyle w:val="af0"/>
        </w:rPr>
        <w:t>Name</w:t>
      </w:r>
      <w:proofErr w:type="spellEnd"/>
      <w:r w:rsidRPr="00D966AF">
        <w:rPr>
          <w:rStyle w:val="af0"/>
        </w:rPr>
        <w:t>}_yb02</w:t>
      </w:r>
      <w:r w:rsidR="00E007E8">
        <w:t xml:space="preserve"> </w:t>
      </w:r>
      <w:r>
        <w:t>будет преобразовано</w:t>
      </w:r>
      <w:r w:rsidR="00D966AF">
        <w:t>,</w:t>
      </w:r>
      <w:r>
        <w:t xml:space="preserve"> в соответствии с шаблоном</w:t>
      </w:r>
      <w:r w:rsidR="00D966AF">
        <w:t>,</w:t>
      </w:r>
      <w:r>
        <w:t xml:space="preserve"> в выражение </w:t>
      </w:r>
      <w:r w:rsidR="00D966AF">
        <w:rPr>
          <w:rStyle w:val="af0"/>
        </w:rPr>
        <w:t>Z1_</w:t>
      </w:r>
      <w:r w:rsidRPr="00D966AF">
        <w:rPr>
          <w:rStyle w:val="af0"/>
        </w:rPr>
        <w:t>yb02</w:t>
      </w:r>
      <w:r w:rsidRPr="00471035">
        <w:rPr>
          <w:rStyle w:val="aa"/>
        </w:rPr>
        <w:t xml:space="preserve"> –</w:t>
      </w:r>
      <w:r w:rsidR="00E007E8" w:rsidRPr="00471035">
        <w:rPr>
          <w:rStyle w:val="aa"/>
        </w:rPr>
        <w:t xml:space="preserve"> </w:t>
      </w:r>
      <w:r w:rsidRPr="00A87400">
        <w:t>имени сигнала в базе данных.</w:t>
      </w:r>
    </w:p>
    <w:p w:rsidR="004D6420" w:rsidRPr="00A87400" w:rsidRDefault="004D6420" w:rsidP="00B53111">
      <w:r>
        <w:t xml:space="preserve">Строки, заключенные между ключевыми словами </w:t>
      </w:r>
      <w:r w:rsidR="00D966AF">
        <w:t>«</w:t>
      </w:r>
      <w:proofErr w:type="spellStart"/>
      <w:r w:rsidRPr="00471035">
        <w:rPr>
          <w:rStyle w:val="aa"/>
        </w:rPr>
        <w:t>initialization</w:t>
      </w:r>
      <w:proofErr w:type="spellEnd"/>
      <w:r w:rsidR="00D966AF">
        <w:rPr>
          <w:rStyle w:val="aa"/>
        </w:rPr>
        <w:t>»</w:t>
      </w:r>
      <w:r>
        <w:t xml:space="preserve"> и </w:t>
      </w:r>
      <w:r w:rsidR="00D966AF">
        <w:t>«</w:t>
      </w:r>
      <w:proofErr w:type="spellStart"/>
      <w:r w:rsidRPr="00471035">
        <w:rPr>
          <w:rStyle w:val="aa"/>
        </w:rPr>
        <w:t>end</w:t>
      </w:r>
      <w:proofErr w:type="spellEnd"/>
      <w:r w:rsidR="00D966AF">
        <w:rPr>
          <w:rStyle w:val="aa"/>
        </w:rPr>
        <w:t>;»</w:t>
      </w:r>
      <w:r w:rsidRPr="00471035">
        <w:rPr>
          <w:rStyle w:val="aa"/>
        </w:rPr>
        <w:t xml:space="preserve">, </w:t>
      </w:r>
      <w:r w:rsidRPr="00A87400">
        <w:t>выполняются один раз при открытии окна</w:t>
      </w:r>
      <w:r>
        <w:t>.</w:t>
      </w:r>
    </w:p>
    <w:p w:rsidR="009C308F" w:rsidRPr="009C308F" w:rsidRDefault="004D6420" w:rsidP="00B53111">
      <w:pPr>
        <w:rPr>
          <w:rStyle w:val="aa"/>
        </w:rPr>
      </w:pPr>
      <w:proofErr w:type="spellStart"/>
      <w:r w:rsidRPr="00D966AF">
        <w:rPr>
          <w:rStyle w:val="af0"/>
        </w:rPr>
        <w:t>Name_TextLabel.Text</w:t>
      </w:r>
      <w:proofErr w:type="spellEnd"/>
      <w:r w:rsidRPr="00D966AF">
        <w:rPr>
          <w:rStyle w:val="af0"/>
        </w:rPr>
        <w:t xml:space="preserve"> = "Положение задвижки " + </w:t>
      </w:r>
      <w:proofErr w:type="spellStart"/>
      <w:r w:rsidRPr="00D966AF">
        <w:rPr>
          <w:rStyle w:val="af0"/>
        </w:rPr>
        <w:t>Name</w:t>
      </w:r>
      <w:proofErr w:type="spellEnd"/>
      <w:r w:rsidRPr="00D966AF">
        <w:rPr>
          <w:rStyle w:val="af0"/>
        </w:rPr>
        <w:t>;</w:t>
      </w:r>
      <w:r w:rsidRPr="00471035">
        <w:rPr>
          <w:rStyle w:val="aa"/>
        </w:rPr>
        <w:t xml:space="preserve"> </w:t>
      </w:r>
      <w:r w:rsidR="00D966AF" w:rsidRPr="00471035">
        <w:rPr>
          <w:rStyle w:val="aa"/>
        </w:rPr>
        <w:t>–</w:t>
      </w:r>
    </w:p>
    <w:p w:rsidR="004D6420" w:rsidRPr="00A87400" w:rsidRDefault="004D6420" w:rsidP="00B53111">
      <w:r>
        <w:t>присвоение тексту верхней надписи строки с именем задвижки для которой вызвано окно управления.</w:t>
      </w:r>
    </w:p>
    <w:p w:rsidR="004D6420" w:rsidRPr="00A87400" w:rsidRDefault="004D6420" w:rsidP="00B53111">
      <w:proofErr w:type="spellStart"/>
      <w:r w:rsidRPr="009C308F">
        <w:rPr>
          <w:rStyle w:val="af0"/>
        </w:rPr>
        <w:t>Position_Bar.Value</w:t>
      </w:r>
      <w:proofErr w:type="spellEnd"/>
      <w:r w:rsidRPr="009C308F">
        <w:rPr>
          <w:rStyle w:val="af0"/>
        </w:rPr>
        <w:t xml:space="preserve"> = </w:t>
      </w:r>
      <w:proofErr w:type="spellStart"/>
      <w:r w:rsidRPr="009C308F">
        <w:rPr>
          <w:rStyle w:val="af0"/>
        </w:rPr>
        <w:t>State</w:t>
      </w:r>
      <w:proofErr w:type="spellEnd"/>
      <w:r w:rsidRPr="009C308F">
        <w:rPr>
          <w:rStyle w:val="af0"/>
        </w:rPr>
        <w:t>;</w:t>
      </w:r>
      <w:r w:rsidR="009C308F" w:rsidRPr="009C308F">
        <w:rPr>
          <w:rStyle w:val="aa"/>
        </w:rPr>
        <w:t xml:space="preserve"> </w:t>
      </w:r>
      <w:r w:rsidR="009C308F">
        <w:rPr>
          <w:rStyle w:val="aa"/>
        </w:rPr>
        <w:t>–</w:t>
      </w:r>
      <w:r w:rsidR="009C308F" w:rsidRPr="009C308F">
        <w:rPr>
          <w:rStyle w:val="aa"/>
        </w:rPr>
        <w:t xml:space="preserve"> </w:t>
      </w:r>
      <w:r w:rsidR="009C308F" w:rsidRPr="009C308F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:rsidR="00E007E8" w:rsidRDefault="004D6420" w:rsidP="00B53111">
      <w:proofErr w:type="spellStart"/>
      <w:r w:rsidRPr="009C308F">
        <w:rPr>
          <w:rStyle w:val="af0"/>
        </w:rPr>
        <w:t>Open_Button.Down</w:t>
      </w:r>
      <w:proofErr w:type="spellEnd"/>
      <w:r w:rsidRPr="009C308F">
        <w:rPr>
          <w:rStyle w:val="af0"/>
        </w:rPr>
        <w:t xml:space="preserve"> = {</w:t>
      </w:r>
      <w:proofErr w:type="spellStart"/>
      <w:r w:rsidRPr="009C308F">
        <w:rPr>
          <w:rStyle w:val="af0"/>
        </w:rPr>
        <w:t>Name</w:t>
      </w:r>
      <w:proofErr w:type="spellEnd"/>
      <w:r w:rsidRPr="009C308F">
        <w:rPr>
          <w:rStyle w:val="af0"/>
        </w:rPr>
        <w:t>}_yb01;</w:t>
      </w:r>
      <w:r w:rsidR="009C308F">
        <w:rPr>
          <w:rStyle w:val="aa"/>
        </w:rPr>
        <w:t xml:space="preserve"> – </w:t>
      </w:r>
      <w:r w:rsidR="009C308F">
        <w:t>п</w:t>
      </w:r>
      <w:r>
        <w:t xml:space="preserve">риведение внешнего вида кнопки </w:t>
      </w:r>
      <w:r w:rsidR="009C308F" w:rsidRPr="009C308F">
        <w:rPr>
          <w:rStyle w:val="aa"/>
        </w:rPr>
        <w:t>«</w:t>
      </w:r>
      <w:r w:rsidRPr="009C308F">
        <w:rPr>
          <w:rStyle w:val="aa"/>
        </w:rPr>
        <w:t>Открыть</w:t>
      </w:r>
      <w:r w:rsidR="009C308F" w:rsidRPr="009C308F">
        <w:rPr>
          <w:rStyle w:val="aa"/>
        </w:rPr>
        <w:t>»</w:t>
      </w:r>
      <w:r w:rsidR="00062A80">
        <w:t xml:space="preserve"> в соответствие с сигналом базы</w:t>
      </w:r>
      <w:r>
        <w:t xml:space="preserve"> данных.</w:t>
      </w:r>
    </w:p>
    <w:p w:rsidR="004D6420" w:rsidRDefault="004D6420" w:rsidP="00B53111">
      <w:proofErr w:type="spellStart"/>
      <w:r w:rsidRPr="009C308F">
        <w:rPr>
          <w:rStyle w:val="af0"/>
        </w:rPr>
        <w:t>Close_Button.Down</w:t>
      </w:r>
      <w:proofErr w:type="spellEnd"/>
      <w:r w:rsidRPr="009C308F">
        <w:rPr>
          <w:rStyle w:val="af0"/>
        </w:rPr>
        <w:t xml:space="preserve"> =</w:t>
      </w:r>
      <w:r w:rsidR="00E007E8" w:rsidRPr="009C308F">
        <w:rPr>
          <w:rStyle w:val="af0"/>
        </w:rPr>
        <w:t xml:space="preserve"> </w:t>
      </w:r>
      <w:r w:rsidRPr="009C308F">
        <w:rPr>
          <w:rStyle w:val="af0"/>
        </w:rPr>
        <w:t>{</w:t>
      </w:r>
      <w:proofErr w:type="spellStart"/>
      <w:r w:rsidRPr="009C308F">
        <w:rPr>
          <w:rStyle w:val="af0"/>
        </w:rPr>
        <w:t>Name</w:t>
      </w:r>
      <w:proofErr w:type="spellEnd"/>
      <w:r w:rsidRPr="009C308F">
        <w:rPr>
          <w:rStyle w:val="af0"/>
        </w:rPr>
        <w:t>}_yb02;</w:t>
      </w:r>
      <w:r>
        <w:t xml:space="preserve"> </w:t>
      </w:r>
      <w:r w:rsidR="009C308F">
        <w:rPr>
          <w:rStyle w:val="aa"/>
        </w:rPr>
        <w:t>–</w:t>
      </w:r>
      <w:r w:rsidR="009C308F">
        <w:t xml:space="preserve"> п</w:t>
      </w:r>
      <w:r>
        <w:t xml:space="preserve">риведение внешнего вида кнопки </w:t>
      </w:r>
      <w:r w:rsidR="009C308F" w:rsidRPr="009C308F">
        <w:rPr>
          <w:rStyle w:val="aa"/>
        </w:rPr>
        <w:t>«</w:t>
      </w:r>
      <w:r w:rsidRPr="009C308F">
        <w:rPr>
          <w:rStyle w:val="aa"/>
        </w:rPr>
        <w:t>Закрыть</w:t>
      </w:r>
      <w:r w:rsidR="009C308F" w:rsidRPr="009C308F">
        <w:rPr>
          <w:rStyle w:val="aa"/>
        </w:rPr>
        <w:t>»</w:t>
      </w:r>
      <w:r w:rsidR="009C308F">
        <w:t xml:space="preserve"> в соответствие</w:t>
      </w:r>
      <w:r>
        <w:t xml:space="preserve"> с сигналом в базе данных.</w:t>
      </w:r>
    </w:p>
    <w:p w:rsidR="004D6420" w:rsidRPr="00A87400" w:rsidRDefault="004D6420" w:rsidP="00B53111">
      <w:r>
        <w:t>Строки основного текста программы выполняются на каждом шаге моделирования, пока окно управления активно.</w:t>
      </w:r>
    </w:p>
    <w:p w:rsidR="004D6420" w:rsidRPr="00471035" w:rsidRDefault="004D6420" w:rsidP="002F57D7">
      <w:pPr>
        <w:rPr>
          <w:rStyle w:val="aa"/>
        </w:rPr>
      </w:pPr>
      <w:r w:rsidRPr="00312C24">
        <w:rPr>
          <w:rStyle w:val="af0"/>
        </w:rPr>
        <w:t>{</w:t>
      </w:r>
      <w:proofErr w:type="spellStart"/>
      <w:r w:rsidRPr="00312C24">
        <w:rPr>
          <w:rStyle w:val="af0"/>
        </w:rPr>
        <w:t>Name</w:t>
      </w:r>
      <w:proofErr w:type="spellEnd"/>
      <w:r w:rsidRPr="00312C24">
        <w:rPr>
          <w:rStyle w:val="af0"/>
        </w:rPr>
        <w:t xml:space="preserve">}_yb01 = </w:t>
      </w:r>
      <w:proofErr w:type="spellStart"/>
      <w:r w:rsidRPr="00312C24">
        <w:rPr>
          <w:rStyle w:val="af0"/>
        </w:rPr>
        <w:t>Open_Button.Down</w:t>
      </w:r>
      <w:proofErr w:type="spellEnd"/>
      <w:r w:rsidRPr="00312C24">
        <w:rPr>
          <w:rStyle w:val="af0"/>
        </w:rPr>
        <w:t>;</w:t>
      </w:r>
      <w:r w:rsidR="009C308F">
        <w:rPr>
          <w:rStyle w:val="aa"/>
        </w:rPr>
        <w:t xml:space="preserve"> – </w:t>
      </w:r>
      <w:r w:rsidRPr="00471035">
        <w:t>отправка в базу данных сигнала ко</w:t>
      </w:r>
      <w:r w:rsidR="00312C24">
        <w:t>манды</w:t>
      </w:r>
      <w:r w:rsidRPr="00471035">
        <w:t xml:space="preserve"> открытия задвижки.</w:t>
      </w:r>
    </w:p>
    <w:p w:rsidR="004D6420" w:rsidRPr="00471035" w:rsidRDefault="004D6420" w:rsidP="002F57D7">
      <w:r w:rsidRPr="00312C24">
        <w:rPr>
          <w:rStyle w:val="af0"/>
        </w:rPr>
        <w:t>{</w:t>
      </w:r>
      <w:proofErr w:type="spellStart"/>
      <w:r w:rsidRPr="00312C24">
        <w:rPr>
          <w:rStyle w:val="af0"/>
        </w:rPr>
        <w:t>Name</w:t>
      </w:r>
      <w:proofErr w:type="spellEnd"/>
      <w:r w:rsidRPr="00312C24">
        <w:rPr>
          <w:rStyle w:val="af0"/>
        </w:rPr>
        <w:t xml:space="preserve">}_yb02 = </w:t>
      </w:r>
      <w:proofErr w:type="spellStart"/>
      <w:r w:rsidRPr="00312C24">
        <w:rPr>
          <w:rStyle w:val="af0"/>
        </w:rPr>
        <w:t>Close_Button.Down</w:t>
      </w:r>
      <w:proofErr w:type="spellEnd"/>
      <w:r w:rsidRPr="00312C24">
        <w:rPr>
          <w:rStyle w:val="af0"/>
        </w:rPr>
        <w:t>;</w:t>
      </w:r>
      <w:r w:rsidR="009C308F">
        <w:t xml:space="preserve"> – </w:t>
      </w:r>
      <w:r w:rsidRPr="00471035">
        <w:t xml:space="preserve">отправка в базу данных сигнала </w:t>
      </w:r>
      <w:r w:rsidR="00312C24">
        <w:t xml:space="preserve">команды </w:t>
      </w:r>
      <w:r w:rsidRPr="00471035">
        <w:t>закрытия задвижки.</w:t>
      </w:r>
    </w:p>
    <w:p w:rsidR="004D6420" w:rsidRDefault="004D6420" w:rsidP="00B53111">
      <w:proofErr w:type="spellStart"/>
      <w:r w:rsidRPr="0081315F">
        <w:rPr>
          <w:rStyle w:val="af0"/>
        </w:rPr>
        <w:t>Position_Bar.Value</w:t>
      </w:r>
      <w:proofErr w:type="spellEnd"/>
      <w:r w:rsidRPr="0081315F">
        <w:rPr>
          <w:rStyle w:val="af0"/>
        </w:rPr>
        <w:t xml:space="preserve"> = </w:t>
      </w:r>
      <w:proofErr w:type="spellStart"/>
      <w:r w:rsidRPr="0081315F">
        <w:rPr>
          <w:rStyle w:val="af0"/>
        </w:rPr>
        <w:t>State</w:t>
      </w:r>
      <w:proofErr w:type="spellEnd"/>
      <w:r w:rsidRPr="0081315F">
        <w:rPr>
          <w:rStyle w:val="af0"/>
        </w:rPr>
        <w:t>;</w:t>
      </w:r>
      <w:r w:rsidR="009C308F">
        <w:t xml:space="preserve"> – </w:t>
      </w:r>
      <w:r w:rsidR="00471035">
        <w:t>о</w:t>
      </w:r>
      <w:r>
        <w:t>тображение линейным прибором степени от</w:t>
      </w:r>
      <w:r w:rsidR="00FB7C4F">
        <w:t>крытия задвижки</w:t>
      </w:r>
      <w:r>
        <w:t>.</w:t>
      </w:r>
    </w:p>
    <w:p w:rsidR="004D6420" w:rsidRDefault="004D6420" w:rsidP="00B53111">
      <w:r>
        <w:t xml:space="preserve">Закройте окно нажатием кнопки </w:t>
      </w:r>
      <w:r w:rsidRPr="0081315F">
        <w:rPr>
          <w:rStyle w:val="aa"/>
        </w:rPr>
        <w:t>«Применить»</w:t>
      </w:r>
      <w:r>
        <w:t xml:space="preserve"> в левом верхнем углу.</w:t>
      </w:r>
    </w:p>
    <w:p w:rsidR="004D6420" w:rsidRDefault="004D6420" w:rsidP="00B53111">
      <w:pPr>
        <w:pStyle w:val="2"/>
      </w:pPr>
      <w:bookmarkStart w:id="183" w:name="_Toc405806707"/>
      <w:r>
        <w:t>Св</w:t>
      </w:r>
      <w:r w:rsidR="00B53111">
        <w:t>язь задвижки с окном управления</w:t>
      </w:r>
      <w:bookmarkEnd w:id="183"/>
    </w:p>
    <w:p w:rsidR="004D6420" w:rsidRDefault="004D6420" w:rsidP="002340FC">
      <w:pPr>
        <w:pStyle w:val="ad"/>
        <w:numPr>
          <w:ilvl w:val="0"/>
          <w:numId w:val="35"/>
        </w:numPr>
      </w:pPr>
      <w:r>
        <w:t>Перейдите на гидравлическую схему.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Выделите задвижку </w:t>
      </w:r>
      <w:r w:rsidR="008259F4" w:rsidRPr="008259F4">
        <w:rPr>
          <w:rStyle w:val="aa"/>
        </w:rPr>
        <w:t>«</w:t>
      </w:r>
      <w:r w:rsidRPr="008259F4">
        <w:rPr>
          <w:rStyle w:val="aa"/>
        </w:rPr>
        <w:t>Z1</w:t>
      </w:r>
      <w:r w:rsidR="008259F4" w:rsidRPr="008259F4">
        <w:rPr>
          <w:rStyle w:val="aa"/>
        </w:rPr>
        <w:t>»</w:t>
      </w:r>
      <w:r>
        <w:t xml:space="preserve"> и вызовите окно редактирования свойств (см. </w:t>
      </w:r>
      <w:r w:rsidR="00EC1144">
        <w:fldChar w:fldCharType="begin"/>
      </w:r>
      <w:r>
        <w:instrText xml:space="preserve"> REF _Ref190540202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134</w:t>
      </w:r>
      <w:r w:rsidR="00EC1144">
        <w:fldChar w:fldCharType="end"/>
      </w:r>
      <w:r>
        <w:t>).</w:t>
      </w:r>
    </w:p>
    <w:p w:rsidR="004D6420" w:rsidRPr="00B8043F" w:rsidRDefault="00A04ACD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4933315" cy="4412615"/>
            <wp:effectExtent l="19050" t="0" r="635" b="0"/>
            <wp:docPr id="104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CF1D75" w:rsidRDefault="004D6420" w:rsidP="004D6420">
      <w:pPr>
        <w:pStyle w:val="a5"/>
      </w:pPr>
      <w:bookmarkStart w:id="184" w:name="_Ref190540202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134</w:t>
      </w:r>
      <w:r w:rsidR="004F12D7">
        <w:rPr>
          <w:noProof/>
        </w:rPr>
        <w:fldChar w:fldCharType="end"/>
      </w:r>
      <w:bookmarkEnd w:id="184"/>
      <w:r w:rsidR="00A04ACD">
        <w:t>. Окно редактирования свойств</w:t>
      </w:r>
      <w:r w:rsidR="005309D8">
        <w:t xml:space="preserve"> задвижки</w:t>
      </w:r>
      <w:r w:rsidR="00A04ACD">
        <w:t xml:space="preserve"> Z1</w:t>
      </w:r>
    </w:p>
    <w:p w:rsidR="00E007E8" w:rsidRDefault="004D6420" w:rsidP="002340FC">
      <w:pPr>
        <w:pStyle w:val="ad"/>
        <w:numPr>
          <w:ilvl w:val="0"/>
          <w:numId w:val="35"/>
        </w:numPr>
      </w:pPr>
      <w:r>
        <w:t>Установите имя задвижки в соответствии с именем в базе данных.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В строке </w:t>
      </w:r>
      <w:r w:rsidRPr="008259F4">
        <w:rPr>
          <w:rStyle w:val="aa"/>
        </w:rPr>
        <w:t>«Ссылка»</w:t>
      </w:r>
      <w:r>
        <w:t xml:space="preserve"> нажмите кнопку редактирования.</w:t>
      </w:r>
    </w:p>
    <w:p w:rsidR="004D6420" w:rsidRPr="00B8043F" w:rsidRDefault="00FE4E94" w:rsidP="00471035">
      <w:pPr>
        <w:pStyle w:val="a9"/>
      </w:pPr>
      <w:r>
        <w:rPr>
          <w:noProof/>
        </w:rPr>
        <w:drawing>
          <wp:inline distT="0" distB="0" distL="0" distR="0">
            <wp:extent cx="2211705" cy="3061970"/>
            <wp:effectExtent l="19050" t="0" r="0" b="0"/>
            <wp:docPr id="10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BF38E1" w:rsidRDefault="004D6420" w:rsidP="004D6420">
      <w:pPr>
        <w:pStyle w:val="a5"/>
      </w:pPr>
      <w:bookmarkStart w:id="185" w:name="_Ref256330068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135</w:t>
      </w:r>
      <w:r w:rsidR="004F12D7">
        <w:rPr>
          <w:noProof/>
        </w:rPr>
        <w:fldChar w:fldCharType="end"/>
      </w:r>
      <w:bookmarkEnd w:id="185"/>
      <w:r>
        <w:t>. Окно редактирование задвижки</w:t>
      </w:r>
    </w:p>
    <w:p w:rsidR="00B134AB" w:rsidRDefault="00B134AB" w:rsidP="002340FC">
      <w:pPr>
        <w:pStyle w:val="ad"/>
        <w:numPr>
          <w:ilvl w:val="0"/>
          <w:numId w:val="35"/>
        </w:numPr>
      </w:pPr>
      <w:r>
        <w:t>В появившемся диалоговом окне выберите категорию «</w:t>
      </w:r>
      <w:r w:rsidRPr="00471035">
        <w:rPr>
          <w:rStyle w:val="aa"/>
        </w:rPr>
        <w:t>Панели управления</w:t>
      </w:r>
      <w:r>
        <w:t>» и элемент «</w:t>
      </w:r>
      <w:r w:rsidRPr="00471035">
        <w:rPr>
          <w:rStyle w:val="aa"/>
        </w:rPr>
        <w:t>Окно управления задвижкой</w:t>
      </w:r>
      <w:r>
        <w:rPr>
          <w:rStyle w:val="aa"/>
        </w:rPr>
        <w:t>»</w:t>
      </w:r>
      <w:r w:rsidRPr="00C532D6">
        <w:rPr>
          <w:rStyle w:val="aa"/>
        </w:rPr>
        <w:t xml:space="preserve"> </w:t>
      </w:r>
      <w:r>
        <w:t xml:space="preserve">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135</w:t>
      </w:r>
      <w:r w:rsidR="00EC1144">
        <w:fldChar w:fldCharType="end"/>
      </w:r>
      <w:r>
        <w:t>).</w:t>
      </w:r>
    </w:p>
    <w:p w:rsidR="00B134AB" w:rsidRDefault="00B134AB" w:rsidP="002340FC">
      <w:pPr>
        <w:pStyle w:val="ad"/>
        <w:numPr>
          <w:ilvl w:val="0"/>
          <w:numId w:val="35"/>
        </w:numPr>
      </w:pPr>
      <w:r>
        <w:lastRenderedPageBreak/>
        <w:t xml:space="preserve">В строке </w:t>
      </w:r>
      <w:r w:rsidRPr="008259F4">
        <w:rPr>
          <w:rStyle w:val="aa"/>
        </w:rPr>
        <w:t>«Режим показа формы»</w:t>
      </w:r>
      <w:r>
        <w:t xml:space="preserve"> выберите «</w:t>
      </w:r>
      <w:r>
        <w:rPr>
          <w:rStyle w:val="aa"/>
        </w:rPr>
        <w:t>Управление</w:t>
      </w:r>
      <w:r w:rsidRPr="00471035">
        <w:rPr>
          <w:rStyle w:val="aa"/>
        </w:rPr>
        <w:t xml:space="preserve"> объектом</w:t>
      </w:r>
      <w:r>
        <w:t xml:space="preserve">» (см. </w:t>
      </w:r>
      <w:r w:rsidR="00EC1144">
        <w:fldChar w:fldCharType="begin"/>
      </w:r>
      <w:r>
        <w:instrText xml:space="preserve"> REF _Ref256330068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135</w:t>
      </w:r>
      <w:r w:rsidR="00EC1144">
        <w:fldChar w:fldCharType="end"/>
      </w:r>
      <w:r>
        <w:t>).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Установите </w:t>
      </w:r>
      <w:r w:rsidR="00B91048">
        <w:t xml:space="preserve">(аналогичным способом) </w:t>
      </w:r>
      <w:r>
        <w:t xml:space="preserve">связь второй задвижки </w:t>
      </w:r>
      <w:r w:rsidR="00B91048" w:rsidRPr="00B91048">
        <w:rPr>
          <w:b/>
          <w:bCs/>
        </w:rPr>
        <w:t>«Z2»</w:t>
      </w:r>
      <w:r w:rsidR="00B91048" w:rsidRPr="00B91048">
        <w:t xml:space="preserve"> </w:t>
      </w:r>
      <w:r>
        <w:t>с окном управления.</w:t>
      </w:r>
    </w:p>
    <w:p w:rsidR="00E007E8" w:rsidRDefault="004D6420" w:rsidP="002340FC">
      <w:pPr>
        <w:pStyle w:val="ad"/>
        <w:numPr>
          <w:ilvl w:val="0"/>
          <w:numId w:val="35"/>
        </w:numPr>
      </w:pPr>
      <w:r>
        <w:t xml:space="preserve">Перейдите на </w:t>
      </w:r>
      <w:proofErr w:type="spellStart"/>
      <w:r w:rsidR="005B338C">
        <w:t>теплогидр</w:t>
      </w:r>
      <w:r>
        <w:t>авлическую</w:t>
      </w:r>
      <w:proofErr w:type="spellEnd"/>
      <w:r>
        <w:t xml:space="preserve"> схему</w:t>
      </w:r>
      <w:r w:rsidR="00B404F9">
        <w:t>,</w:t>
      </w:r>
      <w:r>
        <w:t xml:space="preserve"> установите режим </w:t>
      </w:r>
      <w:r w:rsidRPr="00B404F9">
        <w:rPr>
          <w:rStyle w:val="aa"/>
        </w:rPr>
        <w:t>«Индикация»</w:t>
      </w:r>
      <w:r>
        <w:t xml:space="preserve">, используя кнопку в верхней части окна (см. </w:t>
      </w:r>
      <w:r w:rsidR="00EC1144">
        <w:fldChar w:fldCharType="begin"/>
      </w:r>
      <w:r>
        <w:instrText xml:space="preserve"> REF _Ref190541561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136</w:t>
      </w:r>
      <w:r w:rsidR="00EC1144">
        <w:fldChar w:fldCharType="end"/>
      </w:r>
      <w:r>
        <w:t>)</w:t>
      </w:r>
      <w:r w:rsidR="00B404F9">
        <w:t>:</w:t>
      </w:r>
    </w:p>
    <w:p w:rsidR="00E063DA" w:rsidRDefault="00F82AEE" w:rsidP="00E063DA">
      <w:pPr>
        <w:pStyle w:val="a5"/>
      </w:pPr>
      <w:r>
        <w:rPr>
          <w:noProof/>
        </w:rPr>
        <w:drawing>
          <wp:inline distT="0" distB="0" distL="0" distR="0">
            <wp:extent cx="5954395" cy="2711450"/>
            <wp:effectExtent l="19050" t="0" r="8255" b="0"/>
            <wp:docPr id="110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86" w:name="_Ref190541561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136</w:t>
      </w:r>
      <w:r w:rsidR="004F12D7">
        <w:rPr>
          <w:noProof/>
        </w:rPr>
        <w:fldChar w:fldCharType="end"/>
      </w:r>
      <w:bookmarkEnd w:id="186"/>
      <w:r>
        <w:t>. Схемное о</w:t>
      </w:r>
      <w:r w:rsidR="005309D8">
        <w:t xml:space="preserve">кно </w:t>
      </w:r>
      <w:proofErr w:type="spellStart"/>
      <w:r w:rsidR="005B338C">
        <w:t>теплогидр</w:t>
      </w:r>
      <w:r w:rsidR="005309D8">
        <w:t>авлической</w:t>
      </w:r>
      <w:proofErr w:type="spellEnd"/>
      <w:r w:rsidR="005309D8">
        <w:t xml:space="preserve"> модели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>Запустите модель на расчет.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Убедитесь, что при двойном клике на задвижке появляется окно </w:t>
      </w:r>
      <w:r w:rsidR="00B404F9">
        <w:t>у</w:t>
      </w:r>
      <w:r>
        <w:t>правления задвижкой.</w:t>
      </w:r>
    </w:p>
    <w:p w:rsidR="004D6420" w:rsidRPr="00B64081" w:rsidRDefault="004D6420" w:rsidP="002340FC">
      <w:pPr>
        <w:pStyle w:val="ad"/>
        <w:numPr>
          <w:ilvl w:val="0"/>
          <w:numId w:val="35"/>
        </w:numPr>
      </w:pPr>
      <w:r>
        <w:t>Убедитесь, что при нажатии кнопок на панели управления задвижкой</w:t>
      </w:r>
      <w:r w:rsidR="00B404F9">
        <w:t>,</w:t>
      </w:r>
      <w:r>
        <w:t xml:space="preserve"> значения сигналов в базе данных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Открыть</w:t>
      </w:r>
      <w:r w:rsidR="00B404F9" w:rsidRPr="00B404F9">
        <w:rPr>
          <w:b/>
          <w:bCs/>
        </w:rPr>
        <w:t>»</w:t>
      </w:r>
      <w:r>
        <w:t xml:space="preserve"> и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Команда Закрыть</w:t>
      </w:r>
      <w:r w:rsidR="00B404F9" w:rsidRPr="00B404F9">
        <w:rPr>
          <w:b/>
          <w:bCs/>
        </w:rPr>
        <w:t>»</w:t>
      </w:r>
      <w:r w:rsidRPr="00471035">
        <w:rPr>
          <w:rStyle w:val="aa"/>
        </w:rPr>
        <w:t xml:space="preserve"> </w:t>
      </w:r>
      <w:r w:rsidRPr="00B64081">
        <w:t>меняются.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 xml:space="preserve">Сохраните проект </w:t>
      </w:r>
      <w:r w:rsidR="00B404F9" w:rsidRPr="00B404F9">
        <w:rPr>
          <w:b/>
          <w:bCs/>
        </w:rPr>
        <w:t>«</w:t>
      </w:r>
      <w:r w:rsidRPr="00B404F9">
        <w:rPr>
          <w:b/>
          <w:bCs/>
        </w:rPr>
        <w:t>Схема ТРР 1.prt</w:t>
      </w:r>
      <w:r w:rsidR="00B404F9" w:rsidRPr="00B404F9">
        <w:rPr>
          <w:b/>
          <w:bCs/>
        </w:rPr>
        <w:t>»</w:t>
      </w:r>
      <w:r>
        <w:t>.</w:t>
      </w:r>
    </w:p>
    <w:p w:rsidR="004D6420" w:rsidRDefault="004D6420" w:rsidP="002340FC">
      <w:pPr>
        <w:pStyle w:val="ad"/>
        <w:numPr>
          <w:ilvl w:val="0"/>
          <w:numId w:val="35"/>
        </w:numPr>
      </w:pPr>
      <w:r>
        <w:t>Закройте проект</w:t>
      </w:r>
      <w:r w:rsidR="00AC703B">
        <w:t>.</w:t>
      </w:r>
    </w:p>
    <w:p w:rsidR="004D6420" w:rsidRDefault="004D6420" w:rsidP="00B53111">
      <w:pPr>
        <w:pStyle w:val="2"/>
      </w:pPr>
      <w:bookmarkStart w:id="187" w:name="_Toc405806708"/>
      <w:r>
        <w:t>Ручное управление</w:t>
      </w:r>
      <w:r w:rsidR="00B53111">
        <w:t xml:space="preserve"> задвижкой в комплексной модели</w:t>
      </w:r>
      <w:bookmarkEnd w:id="187"/>
    </w:p>
    <w:p w:rsidR="00CF1D75" w:rsidRDefault="004D6420" w:rsidP="002340FC">
      <w:pPr>
        <w:pStyle w:val="ad"/>
        <w:numPr>
          <w:ilvl w:val="0"/>
          <w:numId w:val="36"/>
        </w:numPr>
      </w:pPr>
      <w:r>
        <w:t xml:space="preserve">Откройте комплексную модель </w:t>
      </w:r>
      <w:r w:rsidR="00FD16C3">
        <w:t>«</w:t>
      </w:r>
      <w:r w:rsidRPr="00471035">
        <w:rPr>
          <w:rStyle w:val="aa"/>
        </w:rPr>
        <w:t>pack1.pa</w:t>
      </w:r>
      <w:r w:rsidR="00FD16C3">
        <w:rPr>
          <w:rStyle w:val="aa"/>
        </w:rPr>
        <w:t>k»</w:t>
      </w:r>
      <w:r w:rsidRPr="00471035">
        <w:rPr>
          <w:rStyle w:val="aa"/>
        </w:rPr>
        <w:t xml:space="preserve"> </w:t>
      </w:r>
      <w:r w:rsidRPr="007928EA">
        <w:t>созданную при выполнении у</w:t>
      </w:r>
      <w:r w:rsidR="00FD16C3">
        <w:t>чебного задания</w:t>
      </w:r>
      <w:r w:rsidRPr="007928EA">
        <w:t xml:space="preserve"> 8.</w:t>
      </w:r>
    </w:p>
    <w:p w:rsidR="004D6420" w:rsidRDefault="004D6420" w:rsidP="00CF1D75">
      <w:r>
        <w:t xml:space="preserve">В данную комплексную модель входят два проекта </w:t>
      </w:r>
      <w:r w:rsidR="00CF1D75">
        <w:t>«</w:t>
      </w:r>
      <w:r w:rsidRPr="00471035">
        <w:rPr>
          <w:rStyle w:val="aa"/>
        </w:rPr>
        <w:t>Схема ТРР 1.prt</w:t>
      </w:r>
      <w:r w:rsidR="00CF1D75">
        <w:rPr>
          <w:rStyle w:val="aa"/>
        </w:rPr>
        <w:t>»</w:t>
      </w:r>
      <w:r w:rsidRPr="00471035">
        <w:rPr>
          <w:rStyle w:val="aa"/>
        </w:rPr>
        <w:t xml:space="preserve"> – </w:t>
      </w:r>
      <w:proofErr w:type="spellStart"/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</w:t>
      </w:r>
      <w:proofErr w:type="spellEnd"/>
      <w:r w:rsidRPr="007928EA">
        <w:t xml:space="preserve"> модель и</w:t>
      </w:r>
      <w:r w:rsidRPr="00471035">
        <w:rPr>
          <w:rStyle w:val="aa"/>
        </w:rPr>
        <w:t xml:space="preserve"> </w:t>
      </w:r>
      <w:r w:rsidR="00CF1D75">
        <w:rPr>
          <w:rStyle w:val="aa"/>
        </w:rPr>
        <w:t>«</w:t>
      </w:r>
      <w:r w:rsidRPr="00471035">
        <w:rPr>
          <w:rStyle w:val="aa"/>
        </w:rPr>
        <w:t>Схема автоматики 2.prt</w:t>
      </w:r>
      <w:r w:rsidR="00CF1D75">
        <w:rPr>
          <w:rStyle w:val="aa"/>
        </w:rPr>
        <w:t>»</w:t>
      </w:r>
      <w:r w:rsidRPr="00471035">
        <w:rPr>
          <w:rStyle w:val="aa"/>
        </w:rPr>
        <w:t xml:space="preserve"> – </w:t>
      </w:r>
      <w:r w:rsidRPr="007928EA">
        <w:t>модель системы управления</w:t>
      </w:r>
      <w:r>
        <w:t>.</w:t>
      </w:r>
    </w:p>
    <w:p w:rsidR="004D6420" w:rsidRDefault="004D6420" w:rsidP="00B53111">
      <w:r>
        <w:t>Обе этих модели загружаются автоматически при загрузке пакета.</w:t>
      </w:r>
    </w:p>
    <w:p w:rsidR="004D6420" w:rsidRDefault="004D6420" w:rsidP="00EB6738">
      <w:pPr>
        <w:pStyle w:val="ad"/>
        <w:numPr>
          <w:ilvl w:val="0"/>
          <w:numId w:val="36"/>
        </w:numPr>
      </w:pPr>
      <w:r>
        <w:t>Убедитесь</w:t>
      </w:r>
      <w:r w:rsidR="00CF1D75">
        <w:t>,</w:t>
      </w:r>
      <w:r>
        <w:t xml:space="preserve"> что </w:t>
      </w:r>
      <w:proofErr w:type="spellStart"/>
      <w:r w:rsidR="005B338C">
        <w:t>теплогидр</w:t>
      </w:r>
      <w:r w:rsidRPr="007928EA">
        <w:t>а</w:t>
      </w:r>
      <w:r w:rsidR="005B338C">
        <w:t>в</w:t>
      </w:r>
      <w:r w:rsidRPr="007928EA">
        <w:t>лическая</w:t>
      </w:r>
      <w:proofErr w:type="spellEnd"/>
      <w:r>
        <w:t xml:space="preserve"> </w:t>
      </w:r>
      <w:r w:rsidR="00CF1D75">
        <w:t xml:space="preserve">модель </w:t>
      </w:r>
      <w:r>
        <w:t>содержит ранее созданное окно управле</w:t>
      </w:r>
      <w:r w:rsidR="003B0453">
        <w:t>ния. Д</w:t>
      </w:r>
      <w:r>
        <w:t>ля</w:t>
      </w:r>
      <w:r w:rsidR="003B0453">
        <w:t xml:space="preserve"> этого в главном окне </w:t>
      </w:r>
      <w:proofErr w:type="spellStart"/>
      <w:r w:rsidR="00EB6738" w:rsidRPr="00EB6738">
        <w:t>SimInTech</w:t>
      </w:r>
      <w:proofErr w:type="spellEnd"/>
      <w:r w:rsidR="003B0453">
        <w:t xml:space="preserve"> </w:t>
      </w:r>
      <w:r>
        <w:t>нажмите кнопку «</w:t>
      </w:r>
      <w:r w:rsidRPr="00471035">
        <w:rPr>
          <w:rStyle w:val="aa"/>
        </w:rPr>
        <w:t>Менеджер данных</w:t>
      </w:r>
      <w:r>
        <w:t xml:space="preserve">» (см. </w:t>
      </w:r>
      <w:r w:rsidR="00EC1144">
        <w:fldChar w:fldCharType="begin"/>
      </w:r>
      <w:r>
        <w:instrText xml:space="preserve"> REF _Ref190522686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119</w:t>
      </w:r>
      <w:r w:rsidR="00EC1144">
        <w:fldChar w:fldCharType="end"/>
      </w:r>
      <w:r>
        <w:t>).</w:t>
      </w:r>
    </w:p>
    <w:p w:rsidR="004D6420" w:rsidRDefault="004D6420" w:rsidP="00B53111">
      <w:r>
        <w:lastRenderedPageBreak/>
        <w:t xml:space="preserve">Поскольку </w:t>
      </w:r>
      <w:r w:rsidR="006A00C8">
        <w:t>«</w:t>
      </w:r>
      <w:r w:rsidRPr="00471035">
        <w:rPr>
          <w:rStyle w:val="aa"/>
        </w:rPr>
        <w:t>Схема автоматики 2.prt</w:t>
      </w:r>
      <w:r w:rsidR="006A00C8">
        <w:rPr>
          <w:rStyle w:val="aa"/>
        </w:rPr>
        <w:t>»</w:t>
      </w:r>
      <w: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692B1A">
        <w:rPr>
          <w:rStyle w:val="aa"/>
        </w:rPr>
        <w:t>«</w:t>
      </w:r>
      <w:r w:rsidR="006A00C8" w:rsidRPr="00692B1A">
        <w:rPr>
          <w:rStyle w:val="aa"/>
        </w:rPr>
        <w:t>Z</w:t>
      </w:r>
      <w:r w:rsidRPr="00692B1A">
        <w:rPr>
          <w:rStyle w:val="aa"/>
        </w:rPr>
        <w:t>2</w:t>
      </w:r>
      <w:r w:rsidR="00692B1A" w:rsidRPr="00692B1A">
        <w:rPr>
          <w:rStyle w:val="aa"/>
        </w:rPr>
        <w:t>»</w:t>
      </w:r>
      <w:r>
        <w:t>.</w:t>
      </w:r>
    </w:p>
    <w:p w:rsidR="004D6420" w:rsidRPr="008E7652" w:rsidRDefault="004D6420" w:rsidP="002340FC">
      <w:pPr>
        <w:pStyle w:val="ad"/>
        <w:numPr>
          <w:ilvl w:val="0"/>
          <w:numId w:val="36"/>
        </w:numPr>
      </w:pPr>
      <w:r>
        <w:t xml:space="preserve">Для этого перейдите в модель автоматики и выделите </w:t>
      </w:r>
      <w:proofErr w:type="spellStart"/>
      <w:r>
        <w:t>субмодель</w:t>
      </w:r>
      <w:proofErr w:type="spellEnd"/>
      <w:r>
        <w:t xml:space="preserve"> </w:t>
      </w:r>
      <w:r w:rsidR="00D36586">
        <w:t>«</w:t>
      </w:r>
      <w:r w:rsidRPr="00471035">
        <w:rPr>
          <w:rStyle w:val="aa"/>
        </w:rPr>
        <w:t>Алгоритм управления задвижкой Z2</w:t>
      </w:r>
      <w:r w:rsidR="00D36586">
        <w:rPr>
          <w:rStyle w:val="aa"/>
        </w:rPr>
        <w:t>».</w:t>
      </w:r>
    </w:p>
    <w:p w:rsidR="004D6420" w:rsidRPr="00B8043F" w:rsidRDefault="000F264A" w:rsidP="00471035">
      <w:pPr>
        <w:pStyle w:val="a9"/>
      </w:pPr>
      <w:r>
        <w:rPr>
          <w:noProof/>
        </w:rPr>
        <w:drawing>
          <wp:inline distT="0" distB="0" distL="0" distR="0">
            <wp:extent cx="3898900" cy="3364230"/>
            <wp:effectExtent l="19050" t="0" r="6350" b="0"/>
            <wp:docPr id="11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137</w:t>
      </w:r>
      <w:r w:rsidR="004F12D7">
        <w:rPr>
          <w:noProof/>
        </w:rPr>
        <w:fldChar w:fldCharType="end"/>
      </w:r>
      <w:r>
        <w:t>. Схемное окно модели</w:t>
      </w:r>
      <w:r w:rsidRPr="008E7652">
        <w:t xml:space="preserve"> </w:t>
      </w:r>
      <w:r w:rsidR="005309D8">
        <w:t>автоматики</w:t>
      </w:r>
    </w:p>
    <w:p w:rsidR="004D6420" w:rsidRDefault="004D6420" w:rsidP="002340FC">
      <w:pPr>
        <w:pStyle w:val="ad"/>
        <w:numPr>
          <w:ilvl w:val="0"/>
          <w:numId w:val="36"/>
        </w:numPr>
      </w:pPr>
      <w:r>
        <w:t>Перейдите в главное окно программы.</w:t>
      </w:r>
    </w:p>
    <w:p w:rsidR="004D6420" w:rsidRDefault="004D6420" w:rsidP="002340FC">
      <w:pPr>
        <w:pStyle w:val="ad"/>
        <w:numPr>
          <w:ilvl w:val="0"/>
          <w:numId w:val="36"/>
        </w:numPr>
      </w:pPr>
      <w:r>
        <w:t>Выберите пункт меню «</w:t>
      </w:r>
      <w:r w:rsidRPr="00471035">
        <w:rPr>
          <w:rStyle w:val="aa"/>
        </w:rPr>
        <w:t>Правка</w:t>
      </w:r>
      <w:r>
        <w:t>»</w:t>
      </w:r>
      <w:r w:rsidR="000F264A">
        <w:t>,</w:t>
      </w:r>
      <w:r>
        <w:t xml:space="preserve"> подпункт «</w:t>
      </w:r>
      <w:r w:rsidRPr="00471035">
        <w:rPr>
          <w:rStyle w:val="aa"/>
        </w:rPr>
        <w:t>Исключить объекты</w:t>
      </w:r>
      <w:r>
        <w:t xml:space="preserve">» (см. </w:t>
      </w:r>
      <w:r w:rsidR="00EC1144">
        <w:fldChar w:fldCharType="begin"/>
      </w:r>
      <w:r>
        <w:instrText xml:space="preserve"> REF _Ref190543100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138</w:t>
      </w:r>
      <w:r w:rsidR="00EC1144">
        <w:fldChar w:fldCharType="end"/>
      </w:r>
      <w:r>
        <w:t>)</w:t>
      </w:r>
      <w:r w:rsidR="00004D9E">
        <w:t>.</w:t>
      </w:r>
      <w:r>
        <w:t xml:space="preserve"> Блоки</w:t>
      </w:r>
      <w:r w:rsidR="000F264A">
        <w:t>,</w:t>
      </w:r>
      <w:r>
        <w:t xml:space="preserve"> исключенные из расчета</w:t>
      </w:r>
      <w:r w:rsidR="000F264A">
        <w:t>,</w:t>
      </w:r>
      <w:r>
        <w:t xml:space="preserve"> на схеме отображаются черным цветом и при моделировании не участвуют в обмене сигналами.</w:t>
      </w:r>
    </w:p>
    <w:p w:rsidR="00E007E8" w:rsidRDefault="004D6420" w:rsidP="00B53111">
      <w:r>
        <w:t>Таким образом, мы отключили в схеме алгоритм управления второй задвижкой и исключили ситуацию</w:t>
      </w:r>
      <w:r w:rsidR="00B35B13">
        <w:t>,</w:t>
      </w:r>
      <w:r>
        <w:t xml:space="preserve"> когда сигналы, настроенные пользователем через «</w:t>
      </w:r>
      <w:r w:rsidRPr="00471035">
        <w:rPr>
          <w:rStyle w:val="aa"/>
        </w:rPr>
        <w:t>Окно управления задвижкой</w:t>
      </w:r>
      <w:r>
        <w:t>»</w:t>
      </w:r>
      <w:r w:rsidR="00B35B13">
        <w:t>,</w:t>
      </w:r>
      <w:r>
        <w:t xml:space="preserve"> противоречат сигналам из системы управления.</w:t>
      </w:r>
    </w:p>
    <w:p w:rsidR="004D6420" w:rsidRPr="00B8043F" w:rsidRDefault="006B0B33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4695825" cy="4171950"/>
            <wp:effectExtent l="19050" t="0" r="9525" b="0"/>
            <wp:docPr id="11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88" w:name="_Ref190543100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138</w:t>
      </w:r>
      <w:r w:rsidR="004F12D7">
        <w:rPr>
          <w:noProof/>
        </w:rPr>
        <w:fldChar w:fldCharType="end"/>
      </w:r>
      <w:bookmarkEnd w:id="188"/>
      <w:r w:rsidR="005309D8">
        <w:t xml:space="preserve">. Меню </w:t>
      </w:r>
      <w:r w:rsidR="006B0B33">
        <w:t>исключения</w:t>
      </w:r>
      <w:r w:rsidR="005309D8">
        <w:t xml:space="preserve"> блока</w:t>
      </w:r>
    </w:p>
    <w:p w:rsidR="004D6420" w:rsidRPr="00C657D4" w:rsidRDefault="004D6420" w:rsidP="002340FC">
      <w:pPr>
        <w:pStyle w:val="ad"/>
        <w:numPr>
          <w:ilvl w:val="0"/>
          <w:numId w:val="36"/>
        </w:numPr>
      </w:pPr>
      <w:r>
        <w:t xml:space="preserve">Сохраните проект </w:t>
      </w:r>
      <w:r w:rsidR="00706558" w:rsidRPr="00706558">
        <w:rPr>
          <w:rStyle w:val="aa"/>
        </w:rPr>
        <w:t>«</w:t>
      </w:r>
      <w:r w:rsidRPr="00706558">
        <w:rPr>
          <w:rStyle w:val="aa"/>
        </w:rPr>
        <w:t>Схема автоматики 2.prt</w:t>
      </w:r>
      <w:r w:rsidR="00706558" w:rsidRPr="00706558">
        <w:rPr>
          <w:rStyle w:val="aa"/>
        </w:rPr>
        <w:t>»</w:t>
      </w:r>
      <w:r w:rsidR="00706558" w:rsidRPr="00706558">
        <w:t>.</w:t>
      </w:r>
    </w:p>
    <w:p w:rsidR="004D6420" w:rsidRDefault="004D6420" w:rsidP="002340FC">
      <w:pPr>
        <w:pStyle w:val="ad"/>
        <w:numPr>
          <w:ilvl w:val="0"/>
          <w:numId w:val="36"/>
        </w:numPr>
      </w:pPr>
      <w:r>
        <w:t>Запустите комплексную модель на расчет.</w:t>
      </w:r>
    </w:p>
    <w:p w:rsidR="004D6420" w:rsidRDefault="004D6420" w:rsidP="002340FC">
      <w:pPr>
        <w:pStyle w:val="ad"/>
        <w:numPr>
          <w:ilvl w:val="0"/>
          <w:numId w:val="36"/>
        </w:numPr>
      </w:pPr>
      <w:r>
        <w:t>Осуществите двойной клик на второй задвижки.</w:t>
      </w:r>
    </w:p>
    <w:p w:rsidR="00E007E8" w:rsidRDefault="004D6420" w:rsidP="002340FC">
      <w:pPr>
        <w:pStyle w:val="ad"/>
        <w:numPr>
          <w:ilvl w:val="0"/>
          <w:numId w:val="36"/>
        </w:numPr>
      </w:pPr>
      <w:r>
        <w:t>В появившемся окне управления подайте команды на включение и отключение за</w:t>
      </w:r>
      <w:r w:rsidR="00114A9B">
        <w:t>движки. При этом у</w:t>
      </w:r>
      <w:r>
        <w:t xml:space="preserve">бедитесь, что математическая модель </w:t>
      </w:r>
      <w:r w:rsidR="00980EEF">
        <w:t xml:space="preserve">корректно </w:t>
      </w:r>
      <w:r>
        <w:t>отрабатывает сигналы на открытие и закрытие задвижки</w:t>
      </w:r>
      <w:r w:rsidR="00F9384B">
        <w:t xml:space="preserve"> (см. </w:t>
      </w:r>
      <w:r w:rsidR="00EC1144">
        <w:fldChar w:fldCharType="begin"/>
      </w:r>
      <w:r w:rsidR="00F9384B">
        <w:instrText xml:space="preserve"> REF _Ref256331003 \h </w:instrText>
      </w:r>
      <w:r w:rsidR="00EC1144">
        <w:fldChar w:fldCharType="separate"/>
      </w:r>
      <w:r w:rsidR="00CD5F96">
        <w:t xml:space="preserve">Рисунок </w:t>
      </w:r>
      <w:r w:rsidR="00CD5F96">
        <w:rPr>
          <w:noProof/>
        </w:rPr>
        <w:t>139</w:t>
      </w:r>
      <w:r w:rsidR="00EC1144">
        <w:fldChar w:fldCharType="end"/>
      </w:r>
      <w:r w:rsidR="00F9384B">
        <w:t>)</w:t>
      </w:r>
      <w:r>
        <w:t>.</w:t>
      </w:r>
    </w:p>
    <w:p w:rsidR="004D6420" w:rsidRDefault="009B4F9F" w:rsidP="0093628A">
      <w:pPr>
        <w:pStyle w:val="a9"/>
      </w:pPr>
      <w:r>
        <w:rPr>
          <w:noProof/>
        </w:rPr>
        <w:lastRenderedPageBreak/>
        <w:drawing>
          <wp:inline distT="0" distB="0" distL="0" distR="0">
            <wp:extent cx="5934075" cy="4191000"/>
            <wp:effectExtent l="19050" t="0" r="9525" b="0"/>
            <wp:docPr id="11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7928EA" w:rsidRDefault="004D6420" w:rsidP="009B4F9F">
      <w:pPr>
        <w:pStyle w:val="a5"/>
      </w:pPr>
      <w:bookmarkStart w:id="189" w:name="_Ref256331003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139</w:t>
      </w:r>
      <w:r w:rsidR="004F12D7">
        <w:rPr>
          <w:noProof/>
        </w:rPr>
        <w:fldChar w:fldCharType="end"/>
      </w:r>
      <w:bookmarkEnd w:id="189"/>
      <w:r>
        <w:t>. Управление втор</w:t>
      </w:r>
      <w:r w:rsidR="005309D8">
        <w:t>ой задвижкой в «ручном режиме»</w:t>
      </w:r>
    </w:p>
    <w:p w:rsidR="00B53111" w:rsidRDefault="004D6420" w:rsidP="00B53111">
      <w:pPr>
        <w:pStyle w:val="1"/>
      </w:pPr>
      <w:bookmarkStart w:id="190" w:name="_Toc405806709"/>
      <w:r w:rsidRPr="00B53111">
        <w:lastRenderedPageBreak/>
        <w:t>Создание журнала регистрации событий</w:t>
      </w:r>
      <w:bookmarkEnd w:id="190"/>
    </w:p>
    <w:p w:rsidR="004D6420" w:rsidRPr="00B53111" w:rsidRDefault="004D6420" w:rsidP="00B53111">
      <w:pPr>
        <w:pStyle w:val="2"/>
      </w:pPr>
      <w:bookmarkStart w:id="191" w:name="_Toc405806710"/>
      <w:r w:rsidRPr="00B53111">
        <w:t>Регистрация событий</w:t>
      </w:r>
      <w:bookmarkEnd w:id="191"/>
    </w:p>
    <w:p w:rsidR="00E007E8" w:rsidRDefault="004D6420" w:rsidP="00B53111">
      <w:r w:rsidRPr="00BB6018">
        <w:t>При отладке сложной математической модели, как правило, требуется анализиро</w:t>
      </w:r>
      <w:r w:rsidR="002B4537">
        <w:t>вать множество</w:t>
      </w:r>
      <w:r w:rsidRPr="00BB6018">
        <w:t xml:space="preserve"> параметров, как аналоговых, так и дискретных. </w:t>
      </w:r>
      <w:proofErr w:type="spellStart"/>
      <w:r w:rsidR="00EB6738" w:rsidRPr="00EB6738">
        <w:t>SimInTech</w:t>
      </w:r>
      <w:proofErr w:type="spellEnd"/>
      <w:r w:rsidRPr="00BB6018">
        <w:t xml:space="preserve"> позволяет</w:t>
      </w:r>
      <w:r>
        <w:t xml:space="preserve"> отслеживать параметры системы в виде временных графиков, фазовых портретов, текстовых таблиц и виртуальных приборов.</w:t>
      </w:r>
    </w:p>
    <w:p w:rsidR="004D6420" w:rsidRDefault="004D6420" w:rsidP="00B53111">
      <w:r>
        <w:t>Для систем автоматического управления большую помощь в анализе оказывает журнал регистрации</w:t>
      </w:r>
      <w:r w:rsidRPr="001B2F30">
        <w:t xml:space="preserve"> </w:t>
      </w:r>
      <w:r>
        <w:t>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:rsidR="00E007E8" w:rsidRDefault="004D6420" w:rsidP="00B53111">
      <w:r>
        <w:t xml:space="preserve">В </w:t>
      </w:r>
      <w:proofErr w:type="spellStart"/>
      <w:r w:rsidR="00EB6738" w:rsidRPr="00EB6738">
        <w:t>SimInTech</w:t>
      </w:r>
      <w:proofErr w:type="spellEnd"/>
      <w: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:rsidR="004D6420" w:rsidRDefault="004D6420" w:rsidP="00B53111">
      <w:pPr>
        <w:pStyle w:val="2"/>
      </w:pPr>
      <w:bookmarkStart w:id="192" w:name="_Toc405806711"/>
      <w:r>
        <w:t>Создание журнала регистрации событий</w:t>
      </w:r>
      <w:bookmarkEnd w:id="192"/>
    </w:p>
    <w:p w:rsidR="004D6420" w:rsidRPr="00BB6018" w:rsidRDefault="004D6420" w:rsidP="00B53111">
      <w:r w:rsidRPr="00BB6018">
        <w:t xml:space="preserve">Откройте файл с гидравлической моделью </w:t>
      </w:r>
      <w:r w:rsidR="00605370">
        <w:t>«</w:t>
      </w:r>
      <w:r w:rsidRPr="00471035">
        <w:rPr>
          <w:rStyle w:val="aa"/>
        </w:rPr>
        <w:t>Схема ТРР 1.prt</w:t>
      </w:r>
      <w:r w:rsidR="00605370">
        <w:rPr>
          <w:rStyle w:val="aa"/>
        </w:rPr>
        <w:t>»</w:t>
      </w:r>
      <w:r w:rsidR="00605370">
        <w:t>, созданный</w:t>
      </w:r>
      <w:r w:rsidRPr="00BB6018">
        <w:t xml:space="preserve"> при выполнении предыдущих у</w:t>
      </w:r>
      <w:r w:rsidR="00605370">
        <w:t>чебных заданий</w:t>
      </w:r>
      <w:r w:rsidRPr="00BB6018">
        <w:t>.</w:t>
      </w:r>
    </w:p>
    <w:p w:rsidR="00E007E8" w:rsidRDefault="004D6420" w:rsidP="00B53111">
      <w:r w:rsidRPr="00BB6018">
        <w:t>Убедитесь, что в модели существует панель управления задвижкой, для этого:</w:t>
      </w:r>
    </w:p>
    <w:p w:rsidR="00E007E8" w:rsidRDefault="002B4537" w:rsidP="002B4537">
      <w:pPr>
        <w:pStyle w:val="ad"/>
        <w:numPr>
          <w:ilvl w:val="0"/>
          <w:numId w:val="37"/>
        </w:numPr>
      </w:pPr>
      <w:r>
        <w:t>З</w:t>
      </w:r>
      <w:r w:rsidR="004D6420" w:rsidRPr="00BB6018">
        <w:t>апустите модель на расчет. При необходимости переведите схемное окно в режим «</w:t>
      </w:r>
      <w:r w:rsidR="004D6420" w:rsidRPr="00471035">
        <w:rPr>
          <w:rStyle w:val="aa"/>
        </w:rPr>
        <w:t>Индикация</w:t>
      </w:r>
      <w:r>
        <w:t>».</w:t>
      </w:r>
    </w:p>
    <w:p w:rsidR="004D6420" w:rsidRPr="00BB6018" w:rsidRDefault="002B4537" w:rsidP="002B4537">
      <w:pPr>
        <w:pStyle w:val="ad"/>
        <w:numPr>
          <w:ilvl w:val="0"/>
          <w:numId w:val="37"/>
        </w:numPr>
      </w:pPr>
      <w:r w:rsidRPr="002B4537">
        <w:t>О</w:t>
      </w:r>
      <w:r w:rsidR="004D6420" w:rsidRPr="00BB6018">
        <w:t xml:space="preserve">существите двойной клик по задвижке </w:t>
      </w:r>
      <w:r w:rsidR="006A441B" w:rsidRPr="006A441B">
        <w:rPr>
          <w:b/>
          <w:bCs/>
        </w:rPr>
        <w:t>«</w:t>
      </w:r>
      <w:r w:rsidR="004D6420" w:rsidRPr="006A441B">
        <w:rPr>
          <w:b/>
          <w:bCs/>
        </w:rPr>
        <w:t>Z2</w:t>
      </w:r>
      <w:r w:rsidR="006A441B" w:rsidRPr="006A441B">
        <w:rPr>
          <w:b/>
          <w:bCs/>
        </w:rPr>
        <w:t>»</w:t>
      </w:r>
      <w:r w:rsidR="004D6420" w:rsidRPr="00BB6018">
        <w:t>. Убедитесь, что появляется панель управления задвижкой, созданная при выполнении у</w:t>
      </w:r>
      <w:r w:rsidR="004952E1">
        <w:t>чебного задания</w:t>
      </w:r>
      <w:r w:rsidR="006A441B">
        <w:t xml:space="preserve"> 9.</w:t>
      </w:r>
    </w:p>
    <w:p w:rsidR="004D6420" w:rsidRPr="00471035" w:rsidRDefault="002B4537" w:rsidP="002B4537">
      <w:pPr>
        <w:pStyle w:val="ad"/>
        <w:numPr>
          <w:ilvl w:val="0"/>
          <w:numId w:val="37"/>
        </w:numPr>
        <w:rPr>
          <w:rStyle w:val="aa"/>
        </w:rPr>
      </w:pPr>
      <w:r>
        <w:t>О</w:t>
      </w:r>
      <w:r w:rsidR="004D6420" w:rsidRPr="00BB6018">
        <w:t>становите расчет</w:t>
      </w:r>
      <w:r w:rsidR="006A441B">
        <w:t>.</w:t>
      </w:r>
    </w:p>
    <w:p w:rsidR="004D6420" w:rsidRDefault="002B4537" w:rsidP="002B4537">
      <w:pPr>
        <w:pStyle w:val="ad"/>
        <w:numPr>
          <w:ilvl w:val="0"/>
          <w:numId w:val="37"/>
        </w:numPr>
      </w:pPr>
      <w:r>
        <w:t>В</w:t>
      </w:r>
      <w:r w:rsidR="004D6420" w:rsidRPr="00BB6018">
        <w:t xml:space="preserve"> главном окне программы нажмите кнопку «</w:t>
      </w:r>
      <w:r w:rsidR="004D6420" w:rsidRPr="00471035">
        <w:rPr>
          <w:rStyle w:val="aa"/>
        </w:rPr>
        <w:t>Менеджер данных</w:t>
      </w:r>
      <w:r w:rsidR="004D6420" w:rsidRPr="00BB6018">
        <w:t>» (см.</w:t>
      </w:r>
      <w:r w:rsidR="006A441B">
        <w:t xml:space="preserve"> </w:t>
      </w:r>
      <w:r w:rsidR="006A441B">
        <w:fldChar w:fldCharType="begin"/>
      </w:r>
      <w:r w:rsidR="006A441B">
        <w:instrText xml:space="preserve"> REF _Ref256333657 \h </w:instrText>
      </w:r>
      <w:r w:rsidR="006A441B">
        <w:fldChar w:fldCharType="separate"/>
      </w:r>
      <w:r w:rsidR="00CD5F96">
        <w:t xml:space="preserve">Рисунок </w:t>
      </w:r>
      <w:r w:rsidR="00CD5F96">
        <w:rPr>
          <w:noProof/>
        </w:rPr>
        <w:t>140</w:t>
      </w:r>
      <w:r w:rsidR="006A441B">
        <w:fldChar w:fldCharType="end"/>
      </w:r>
      <w:r w:rsidR="006A441B">
        <w:t>):</w:t>
      </w:r>
    </w:p>
    <w:p w:rsidR="004D6420" w:rsidRDefault="0042633D" w:rsidP="009B4F9F">
      <w:pPr>
        <w:pStyle w:val="a9"/>
      </w:pPr>
      <w:r w:rsidRPr="0042633D">
        <w:rPr>
          <w:noProof/>
        </w:rPr>
        <w:drawing>
          <wp:inline distT="0" distB="0" distL="0" distR="0">
            <wp:extent cx="5934075" cy="733425"/>
            <wp:effectExtent l="19050" t="0" r="9525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E8" w:rsidRDefault="004D6420" w:rsidP="004D6420">
      <w:pPr>
        <w:pStyle w:val="a5"/>
      </w:pPr>
      <w:bookmarkStart w:id="193" w:name="_Ref256333657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140</w:t>
      </w:r>
      <w:r w:rsidR="004F12D7">
        <w:rPr>
          <w:noProof/>
        </w:rPr>
        <w:fldChar w:fldCharType="end"/>
      </w:r>
      <w:bookmarkEnd w:id="193"/>
      <w:r>
        <w:t>. Кнопка вызова менеджера данных</w:t>
      </w:r>
    </w:p>
    <w:p w:rsidR="004D6420" w:rsidRDefault="002B4537" w:rsidP="002B4537">
      <w:pPr>
        <w:pStyle w:val="ad"/>
        <w:numPr>
          <w:ilvl w:val="0"/>
          <w:numId w:val="37"/>
        </w:numPr>
      </w:pPr>
      <w:r>
        <w:t>Н</w:t>
      </w:r>
      <w:r w:rsidR="004D6420" w:rsidRPr="00BB6018">
        <w:t>ажатие данной кнопки вызывает на экран диалоговое окно «</w:t>
      </w:r>
      <w:r w:rsidR="004D6420" w:rsidRPr="00471035">
        <w:rPr>
          <w:rStyle w:val="aa"/>
        </w:rPr>
        <w:t>Менеджер данных</w:t>
      </w:r>
      <w:r w:rsidR="004D6420" w:rsidRPr="00BB6018">
        <w:t>» (см.</w:t>
      </w:r>
      <w:r w:rsidR="0042633D">
        <w:t xml:space="preserve"> </w:t>
      </w:r>
      <w:r w:rsidR="0042633D">
        <w:fldChar w:fldCharType="begin"/>
      </w:r>
      <w:r w:rsidR="0042633D">
        <w:instrText xml:space="preserve"> REF _Ref256333733 \h </w:instrText>
      </w:r>
      <w:r w:rsidR="0042633D">
        <w:fldChar w:fldCharType="separate"/>
      </w:r>
      <w:r w:rsidR="00CD5F96">
        <w:t xml:space="preserve">Рисунок </w:t>
      </w:r>
      <w:r w:rsidR="00CD5F96">
        <w:rPr>
          <w:noProof/>
        </w:rPr>
        <w:t>141</w:t>
      </w:r>
      <w:r w:rsidR="0042633D">
        <w:fldChar w:fldCharType="end"/>
      </w:r>
      <w:r w:rsidR="004D6420" w:rsidRPr="00BB6018">
        <w:t>),</w:t>
      </w:r>
      <w:r w:rsidR="00E007E8">
        <w:t xml:space="preserve"> </w:t>
      </w:r>
      <w:r w:rsidR="004D6420" w:rsidRPr="00BB6018">
        <w:t>которое служит для настройки различных каналов</w:t>
      </w:r>
      <w:r w:rsidR="00E007E8">
        <w:t xml:space="preserve"> </w:t>
      </w:r>
      <w:r w:rsidR="004D6420" w:rsidRPr="00BB6018">
        <w:t>воздействия на математическую модель, а также для настройки обмена данными и</w:t>
      </w:r>
      <w:r w:rsidR="0042633D">
        <w:t xml:space="preserve"> системы отображения информации.</w:t>
      </w:r>
    </w:p>
    <w:p w:rsidR="004D6420" w:rsidRDefault="00D80C28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2771775" cy="1685925"/>
            <wp:effectExtent l="19050" t="0" r="9525" b="0"/>
            <wp:docPr id="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7E8" w:rsidRDefault="004D6420" w:rsidP="004D6420">
      <w:pPr>
        <w:pStyle w:val="a5"/>
      </w:pPr>
      <w:bookmarkStart w:id="194" w:name="_Ref256333733"/>
      <w:r>
        <w:t xml:space="preserve">Рисунок </w:t>
      </w:r>
      <w:r w:rsidR="004F12D7">
        <w:fldChar w:fldCharType="begin"/>
      </w:r>
      <w:r w:rsidR="004F12D7">
        <w:instrText xml:space="preserve"> SEQ Рисунок \* ARABI</w:instrText>
      </w:r>
      <w:r w:rsidR="004F12D7">
        <w:instrText xml:space="preserve">C </w:instrText>
      </w:r>
      <w:r w:rsidR="004F12D7">
        <w:fldChar w:fldCharType="separate"/>
      </w:r>
      <w:r w:rsidR="00CD5F96">
        <w:rPr>
          <w:noProof/>
        </w:rPr>
        <w:t>141</w:t>
      </w:r>
      <w:r w:rsidR="004F12D7">
        <w:rPr>
          <w:noProof/>
        </w:rPr>
        <w:fldChar w:fldCharType="end"/>
      </w:r>
      <w:bookmarkEnd w:id="194"/>
      <w:r>
        <w:t>. Диалоговое окно «Менеджер данных»</w:t>
      </w:r>
    </w:p>
    <w:p w:rsidR="00E007E8" w:rsidRPr="00471035" w:rsidRDefault="002B4537" w:rsidP="002B4537">
      <w:pPr>
        <w:pStyle w:val="ad"/>
        <w:numPr>
          <w:ilvl w:val="0"/>
          <w:numId w:val="37"/>
        </w:numPr>
        <w:rPr>
          <w:rStyle w:val="aa"/>
        </w:rPr>
      </w:pPr>
      <w:r>
        <w:t>Н</w:t>
      </w:r>
      <w:r w:rsidR="004D6420" w:rsidRPr="00BB6018">
        <w:t>ажмите кнопку «</w:t>
      </w:r>
      <w:r w:rsidR="004D6420" w:rsidRPr="00471035">
        <w:rPr>
          <w:rStyle w:val="aa"/>
        </w:rPr>
        <w:t>Добавить категорию</w:t>
      </w:r>
      <w:r w:rsidR="004D6420" w:rsidRPr="00BB6018">
        <w:t xml:space="preserve">» (см. </w:t>
      </w:r>
      <w:r w:rsidR="00FA614B">
        <w:fldChar w:fldCharType="begin"/>
      </w:r>
      <w:r w:rsidR="00FA614B">
        <w:instrText xml:space="preserve"> REF _Ref256333733 \h </w:instrText>
      </w:r>
      <w:r w:rsidR="00FA614B">
        <w:fldChar w:fldCharType="separate"/>
      </w:r>
      <w:r w:rsidR="00CD5F96">
        <w:t xml:space="preserve">Рисунок </w:t>
      </w:r>
      <w:r w:rsidR="00CD5F96">
        <w:rPr>
          <w:noProof/>
        </w:rPr>
        <w:t>141</w:t>
      </w:r>
      <w:r w:rsidR="00FA614B">
        <w:fldChar w:fldCharType="end"/>
      </w:r>
      <w:r w:rsidR="004D6420" w:rsidRPr="00BB6018">
        <w:t xml:space="preserve">). Введите название новой категории </w:t>
      </w:r>
      <w:r w:rsidR="009E2503">
        <w:t>«</w:t>
      </w:r>
      <w:r w:rsidR="004D6420" w:rsidRPr="00471035">
        <w:rPr>
          <w:rStyle w:val="aa"/>
        </w:rPr>
        <w:t>Журналы регистрации событий</w:t>
      </w:r>
      <w:r w:rsidR="009E2503">
        <w:rPr>
          <w:rStyle w:val="aa"/>
        </w:rPr>
        <w:t>»</w:t>
      </w:r>
      <w:r w:rsidR="009E2503" w:rsidRPr="009E2503">
        <w:t>.</w:t>
      </w:r>
    </w:p>
    <w:p w:rsidR="00E007E8" w:rsidRDefault="002B4537" w:rsidP="002B4537">
      <w:pPr>
        <w:pStyle w:val="ad"/>
        <w:numPr>
          <w:ilvl w:val="0"/>
          <w:numId w:val="37"/>
        </w:numPr>
      </w:pPr>
      <w:r>
        <w:t>В</w:t>
      </w:r>
      <w:r w:rsidR="009E2503">
        <w:t>ыделите созданную категорию (в</w:t>
      </w:r>
      <w:r w:rsidR="004D6420" w:rsidRPr="00BB6018">
        <w:t>ыделенная категория подсвечивается синим цветом) и нажмите кнопку «</w:t>
      </w:r>
      <w:r w:rsidR="004D6420" w:rsidRPr="00471035">
        <w:rPr>
          <w:rStyle w:val="aa"/>
        </w:rPr>
        <w:t>Журнал событий</w:t>
      </w:r>
      <w:r w:rsidR="009E2503">
        <w:t>»</w:t>
      </w:r>
      <w:r w:rsidR="00F46533">
        <w:t xml:space="preserve"> (см. </w:t>
      </w:r>
      <w:r w:rsidR="00F46533">
        <w:fldChar w:fldCharType="begin"/>
      </w:r>
      <w:r w:rsidR="00F46533">
        <w:instrText xml:space="preserve"> REF _Ref256333819 \h </w:instrText>
      </w:r>
      <w:r w:rsidR="00F46533">
        <w:fldChar w:fldCharType="separate"/>
      </w:r>
      <w:r w:rsidR="00CD5F96">
        <w:t xml:space="preserve">Рисунок </w:t>
      </w:r>
      <w:r w:rsidR="00CD5F96">
        <w:rPr>
          <w:noProof/>
        </w:rPr>
        <w:t>142</w:t>
      </w:r>
      <w:r w:rsidR="00F46533">
        <w:fldChar w:fldCharType="end"/>
      </w:r>
      <w:r w:rsidR="00F46533">
        <w:t>)</w:t>
      </w:r>
      <w:r w:rsidR="009E2503">
        <w:t>.</w:t>
      </w:r>
    </w:p>
    <w:p w:rsidR="004D6420" w:rsidRDefault="00D80C28" w:rsidP="00471035">
      <w:pPr>
        <w:pStyle w:val="a9"/>
      </w:pPr>
      <w:r>
        <w:rPr>
          <w:noProof/>
        </w:rPr>
        <w:drawing>
          <wp:inline distT="0" distB="0" distL="0" distR="0">
            <wp:extent cx="2769235" cy="1889125"/>
            <wp:effectExtent l="19050" t="0" r="0" b="0"/>
            <wp:docPr id="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95" w:name="_Ref256333819"/>
      <w:r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142</w:t>
      </w:r>
      <w:r w:rsidR="004F12D7">
        <w:rPr>
          <w:noProof/>
        </w:rPr>
        <w:fldChar w:fldCharType="end"/>
      </w:r>
      <w:bookmarkEnd w:id="195"/>
      <w:r>
        <w:t>. Диалоговое окно «Менеджер данных» после добавления новой категории</w:t>
      </w:r>
    </w:p>
    <w:p w:rsidR="004D6420" w:rsidRDefault="002B4537" w:rsidP="002B4537">
      <w:pPr>
        <w:pStyle w:val="ad"/>
        <w:numPr>
          <w:ilvl w:val="0"/>
          <w:numId w:val="37"/>
        </w:numPr>
      </w:pPr>
      <w:r>
        <w:t>В</w:t>
      </w:r>
      <w:r w:rsidR="004D6420" w:rsidRPr="00BB6018">
        <w:t xml:space="preserve"> категории «</w:t>
      </w:r>
      <w:r w:rsidR="004D6420" w:rsidRPr="00471035">
        <w:rPr>
          <w:rStyle w:val="aa"/>
        </w:rPr>
        <w:t>Журналы событий»</w:t>
      </w:r>
      <w:r w:rsidR="004D6420" w:rsidRPr="00BB6018">
        <w:t xml:space="preserve"> появится новый элемент «</w:t>
      </w:r>
      <w:r w:rsidR="004D6420" w:rsidRPr="00471035">
        <w:rPr>
          <w:rStyle w:val="aa"/>
        </w:rPr>
        <w:t>Регистратор событий»</w:t>
      </w:r>
      <w:r w:rsidR="00D80C28" w:rsidRPr="00D80C28">
        <w:t xml:space="preserve"> (см</w:t>
      </w:r>
      <w:r w:rsidR="00D80C28">
        <w:t xml:space="preserve">. </w:t>
      </w:r>
      <w:r w:rsidR="00D80C28">
        <w:fldChar w:fldCharType="begin"/>
      </w:r>
      <w:r w:rsidR="00D80C28">
        <w:instrText xml:space="preserve"> REF _Ref256334033 \h </w:instrText>
      </w:r>
      <w:r w:rsidR="00D80C28">
        <w:fldChar w:fldCharType="separate"/>
      </w:r>
      <w:r w:rsidR="00CD5F96">
        <w:t xml:space="preserve">Рисунок </w:t>
      </w:r>
      <w:r w:rsidR="00CD5F96">
        <w:rPr>
          <w:noProof/>
        </w:rPr>
        <w:t>143</w:t>
      </w:r>
      <w:r w:rsidR="00D80C28">
        <w:fldChar w:fldCharType="end"/>
      </w:r>
      <w:r w:rsidR="00D80C28">
        <w:t>)</w:t>
      </w:r>
      <w:r w:rsidR="004D6420" w:rsidRPr="00D80C28">
        <w:t>.</w:t>
      </w:r>
      <w:r w:rsidR="004D6420" w:rsidRPr="00BB6018">
        <w:t xml:space="preserve"> При необходимости раскройте список категорий, нажав на значок </w:t>
      </w:r>
      <w:r w:rsidR="004D6420" w:rsidRPr="00966450">
        <w:rPr>
          <w:rStyle w:val="aa"/>
        </w:rPr>
        <w:t>«+»</w:t>
      </w:r>
      <w:r w:rsidR="00E007E8">
        <w:t xml:space="preserve"> </w:t>
      </w:r>
      <w:r w:rsidR="004D6420" w:rsidRPr="00BB6018">
        <w:t>слева от име</w:t>
      </w:r>
      <w:r w:rsidR="00D80C28">
        <w:t>ни категории</w:t>
      </w:r>
      <w:r w:rsidR="007324CC">
        <w:t>:</w:t>
      </w:r>
    </w:p>
    <w:p w:rsidR="004D6420" w:rsidRDefault="00ED2AA0" w:rsidP="00471035">
      <w:pPr>
        <w:pStyle w:val="a9"/>
      </w:pPr>
      <w:r>
        <w:rPr>
          <w:noProof/>
        </w:rPr>
        <w:drawing>
          <wp:inline distT="0" distB="0" distL="0" distR="0">
            <wp:extent cx="2769235" cy="193230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4D6420">
      <w:pPr>
        <w:pStyle w:val="a5"/>
      </w:pPr>
      <w:bookmarkStart w:id="196" w:name="_Ref256334033"/>
      <w:r>
        <w:t xml:space="preserve">Рисунок </w:t>
      </w:r>
      <w:r w:rsidR="004F12D7">
        <w:fldChar w:fldCharType="begin"/>
      </w:r>
      <w:r w:rsidR="004F12D7">
        <w:instrText xml:space="preserve"> SEQ Рисунок </w:instrText>
      </w:r>
      <w:r w:rsidR="004F12D7">
        <w:instrText xml:space="preserve">\* ARABIC </w:instrText>
      </w:r>
      <w:r w:rsidR="004F12D7">
        <w:fldChar w:fldCharType="separate"/>
      </w:r>
      <w:r w:rsidR="00CD5F96">
        <w:rPr>
          <w:noProof/>
        </w:rPr>
        <w:t>143</w:t>
      </w:r>
      <w:r w:rsidR="004F12D7">
        <w:rPr>
          <w:noProof/>
        </w:rPr>
        <w:fldChar w:fldCharType="end"/>
      </w:r>
      <w:bookmarkEnd w:id="196"/>
      <w:r>
        <w:t>. Диалоговое окно «Менеджер данных» после добавления «Регистратора событий»</w:t>
      </w:r>
    </w:p>
    <w:p w:rsidR="004D6420" w:rsidRDefault="004D6420" w:rsidP="00B53111">
      <w:r>
        <w:t>С</w:t>
      </w:r>
      <w:r w:rsidRPr="00BB6018">
        <w:t>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>
        <w:t>ь</w:t>
      </w:r>
      <w:r w:rsidRPr="00BB6018">
        <w:t>ся событием,</w:t>
      </w:r>
      <w:r w:rsidR="00E007E8">
        <w:t xml:space="preserve"> </w:t>
      </w:r>
      <w:r w:rsidRPr="00BB6018">
        <w:t>и настроить его свойства.</w:t>
      </w:r>
    </w:p>
    <w:p w:rsidR="004D6420" w:rsidRPr="00B53111" w:rsidRDefault="004D6420" w:rsidP="00B53111">
      <w:pPr>
        <w:pStyle w:val="2"/>
      </w:pPr>
      <w:bookmarkStart w:id="197" w:name="_Toc405806712"/>
      <w:r w:rsidRPr="00B53111">
        <w:lastRenderedPageBreak/>
        <w:t>Добавление параметров в «Регистратора событий»</w:t>
      </w:r>
      <w:bookmarkEnd w:id="197"/>
    </w:p>
    <w:p w:rsidR="00E007E8" w:rsidRDefault="004D6420" w:rsidP="00B53111">
      <w:r w:rsidRPr="00BB6018">
        <w:t>Для добавления нового события необходимо осуществить следующие действия:</w:t>
      </w:r>
    </w:p>
    <w:p w:rsidR="004D6420" w:rsidRPr="009E1B77" w:rsidRDefault="004D6420" w:rsidP="00442F48">
      <w:pPr>
        <w:pStyle w:val="ad"/>
        <w:numPr>
          <w:ilvl w:val="0"/>
          <w:numId w:val="38"/>
        </w:numPr>
      </w:pPr>
      <w:r w:rsidRPr="00BB6018">
        <w:t>Осуществите клик правой кнопкой мыши на пункте</w:t>
      </w:r>
      <w:r w:rsidRPr="00471035">
        <w:rPr>
          <w:rStyle w:val="aa"/>
        </w:rPr>
        <w:t xml:space="preserve"> </w:t>
      </w:r>
      <w:r w:rsidRPr="00966450">
        <w:rPr>
          <w:rStyle w:val="aa"/>
        </w:rPr>
        <w:t>«</w:t>
      </w:r>
      <w:r w:rsidRPr="00471035">
        <w:rPr>
          <w:rStyle w:val="aa"/>
        </w:rPr>
        <w:t>Регистратор событий</w:t>
      </w:r>
      <w:r w:rsidRPr="00966450">
        <w:rPr>
          <w:rStyle w:val="aa"/>
        </w:rPr>
        <w:t>»</w:t>
      </w:r>
      <w:r w:rsidRPr="00442F48">
        <w:t>.</w:t>
      </w:r>
    </w:p>
    <w:p w:rsidR="004D6420" w:rsidRPr="009E1B77" w:rsidRDefault="004D6420" w:rsidP="00442F48">
      <w:pPr>
        <w:pStyle w:val="ad"/>
        <w:numPr>
          <w:ilvl w:val="0"/>
          <w:numId w:val="38"/>
        </w:numPr>
      </w:pPr>
      <w:r w:rsidRPr="00BB6018">
        <w:t xml:space="preserve">В выпадающем меню выберите пункт </w:t>
      </w:r>
      <w:r w:rsidRPr="00942C14">
        <w:rPr>
          <w:b/>
          <w:bCs/>
        </w:rPr>
        <w:t>«Добавить параметр»</w:t>
      </w:r>
      <w:r w:rsidR="00942C14" w:rsidRPr="00942C14">
        <w:t xml:space="preserve"> (см. </w:t>
      </w:r>
      <w:r w:rsidR="00942C14">
        <w:fldChar w:fldCharType="begin"/>
      </w:r>
      <w:r w:rsidR="00942C14">
        <w:instrText xml:space="preserve"> REF _Ref195951156 \h </w:instrText>
      </w:r>
      <w:r w:rsidR="00942C14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144</w:t>
      </w:r>
      <w:r w:rsidR="00942C14">
        <w:fldChar w:fldCharType="end"/>
      </w:r>
      <w:r w:rsidR="00942C14" w:rsidRPr="00942C14">
        <w:t>)</w:t>
      </w:r>
      <w:r w:rsidRPr="00942C14">
        <w:t>:</w:t>
      </w:r>
    </w:p>
    <w:p w:rsidR="004D6420" w:rsidRPr="003F78AB" w:rsidRDefault="00CA1357" w:rsidP="00471035">
      <w:pPr>
        <w:pStyle w:val="a9"/>
      </w:pPr>
      <w:r>
        <w:rPr>
          <w:noProof/>
        </w:rPr>
        <w:drawing>
          <wp:inline distT="0" distB="0" distL="0" distR="0">
            <wp:extent cx="2762250" cy="3648075"/>
            <wp:effectExtent l="19050" t="0" r="0" b="0"/>
            <wp:docPr id="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198" w:name="_Ref195951156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144</w:t>
      </w:r>
      <w:r w:rsidR="004F12D7">
        <w:rPr>
          <w:noProof/>
        </w:rPr>
        <w:fldChar w:fldCharType="end"/>
      </w:r>
      <w:bookmarkEnd w:id="198"/>
      <w:r w:rsidRPr="005309D8">
        <w:t>. Добавление параметра в журнал регистрации событий</w:t>
      </w:r>
    </w:p>
    <w:p w:rsidR="004D6420" w:rsidRPr="009E1B77" w:rsidRDefault="004D6420" w:rsidP="00442F48">
      <w:pPr>
        <w:pStyle w:val="ad"/>
        <w:numPr>
          <w:ilvl w:val="0"/>
          <w:numId w:val="38"/>
        </w:numPr>
      </w:pPr>
      <w:r w:rsidRPr="00BB6018">
        <w:t xml:space="preserve">В появившемся диалоговом окне введите имя блока </w:t>
      </w:r>
      <w:r w:rsidR="00481543">
        <w:t>«</w:t>
      </w:r>
      <w:r w:rsidRPr="00471035">
        <w:rPr>
          <w:rStyle w:val="aa"/>
        </w:rPr>
        <w:t>Z1</w:t>
      </w:r>
      <w:r w:rsidR="00481543">
        <w:rPr>
          <w:rStyle w:val="aa"/>
        </w:rPr>
        <w:t>»</w:t>
      </w:r>
      <w:r w:rsidRPr="00BB6018">
        <w:t xml:space="preserve"> (задвижка первая) и имя параметра «</w:t>
      </w:r>
      <w:proofErr w:type="spellStart"/>
      <w:r w:rsidRPr="00471035">
        <w:rPr>
          <w:rStyle w:val="aa"/>
        </w:rPr>
        <w:t>State</w:t>
      </w:r>
      <w:proofErr w:type="spellEnd"/>
      <w:r w:rsidRPr="00471035">
        <w:rPr>
          <w:rStyle w:val="aa"/>
        </w:rPr>
        <w:t xml:space="preserve">» </w:t>
      </w:r>
      <w:r w:rsidR="00481543">
        <w:t>(п</w:t>
      </w:r>
      <w:r w:rsidRPr="00BB6018">
        <w:t xml:space="preserve">оложение задвижки) (см. </w:t>
      </w:r>
      <w:r w:rsidR="0062054C">
        <w:fldChar w:fldCharType="begin"/>
      </w:r>
      <w:r w:rsidR="0062054C">
        <w:instrText xml:space="preserve"> REF _Ref195619994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145</w:t>
      </w:r>
      <w:r w:rsidR="0062054C">
        <w:fldChar w:fldCharType="end"/>
      </w:r>
      <w:r w:rsidR="00481543">
        <w:t>):</w:t>
      </w:r>
    </w:p>
    <w:p w:rsidR="004D6420" w:rsidRDefault="00CA1357" w:rsidP="00EE5025">
      <w:pPr>
        <w:pStyle w:val="a5"/>
      </w:pPr>
      <w:r w:rsidRPr="00EE5025">
        <w:rPr>
          <w:noProof/>
        </w:rPr>
        <w:drawing>
          <wp:inline distT="0" distB="0" distL="0" distR="0">
            <wp:extent cx="2019300" cy="1466850"/>
            <wp:effectExtent l="19050" t="0" r="0" b="0"/>
            <wp:docPr id="5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199" w:name="_Ref195619994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145</w:t>
      </w:r>
      <w:r w:rsidR="004F12D7">
        <w:rPr>
          <w:noProof/>
        </w:rPr>
        <w:fldChar w:fldCharType="end"/>
      </w:r>
      <w:bookmarkEnd w:id="199"/>
      <w:r w:rsidRPr="005309D8">
        <w:t>. Изменение параметра для регистрации</w:t>
      </w:r>
    </w:p>
    <w:p w:rsidR="004D6420" w:rsidRPr="009E1B77" w:rsidRDefault="004D6420" w:rsidP="00442F48">
      <w:pPr>
        <w:pStyle w:val="ad"/>
        <w:numPr>
          <w:ilvl w:val="0"/>
          <w:numId w:val="38"/>
        </w:numPr>
      </w:pPr>
      <w:r w:rsidRPr="00BB6018">
        <w:t xml:space="preserve">Закройте окно нажатием клавиши кнопки </w:t>
      </w:r>
      <w:r w:rsidRPr="00442F48">
        <w:rPr>
          <w:b/>
          <w:bCs/>
        </w:rPr>
        <w:t>«</w:t>
      </w:r>
      <w:proofErr w:type="spellStart"/>
      <w:r w:rsidR="00442F48" w:rsidRPr="00442F48">
        <w:rPr>
          <w:b/>
          <w:bCs/>
        </w:rPr>
        <w:t>Ok</w:t>
      </w:r>
      <w:proofErr w:type="spellEnd"/>
      <w:r w:rsidRPr="00442F48">
        <w:rPr>
          <w:b/>
          <w:bCs/>
        </w:rPr>
        <w:t>»</w:t>
      </w:r>
      <w:r w:rsidRPr="00481543">
        <w:t>.</w:t>
      </w:r>
    </w:p>
    <w:p w:rsidR="004D6420" w:rsidRPr="00471035" w:rsidRDefault="004D6420" w:rsidP="00B53111">
      <w:pPr>
        <w:rPr>
          <w:rStyle w:val="aa"/>
        </w:rPr>
      </w:pPr>
      <w:r w:rsidRPr="00BB6018">
        <w:t xml:space="preserve">В окне </w:t>
      </w:r>
      <w:r w:rsidR="00481543" w:rsidRPr="00481543">
        <w:rPr>
          <w:rStyle w:val="aa"/>
        </w:rPr>
        <w:t>«</w:t>
      </w:r>
      <w:r w:rsidRPr="00481543">
        <w:rPr>
          <w:rStyle w:val="aa"/>
        </w:rPr>
        <w:t>Менеджер данных</w:t>
      </w:r>
      <w:r w:rsidR="00481543" w:rsidRPr="00481543">
        <w:rPr>
          <w:rStyle w:val="aa"/>
        </w:rPr>
        <w:t>»</w:t>
      </w:r>
      <w:r w:rsidRPr="00BB6018">
        <w:t xml:space="preserve"> под пунктом </w:t>
      </w:r>
      <w:r w:rsidRPr="00471035">
        <w:rPr>
          <w:rStyle w:val="aa"/>
        </w:rPr>
        <w:t>«Регистратор событий»</w:t>
      </w:r>
      <w:r w:rsidRPr="00BB6018">
        <w:t xml:space="preserve"> появится новый параметре «</w:t>
      </w:r>
      <w:r w:rsidRPr="00471035">
        <w:rPr>
          <w:rStyle w:val="aa"/>
        </w:rPr>
        <w:t>Z1.Sate»</w:t>
      </w:r>
      <w:r w:rsidRPr="00481543">
        <w:t>.</w:t>
      </w:r>
    </w:p>
    <w:p w:rsidR="004D6420" w:rsidRPr="00405C3E" w:rsidRDefault="004D6420" w:rsidP="00B53111">
      <w:r w:rsidRPr="00BB6018"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>
        <w:t xml:space="preserve"> приведенные</w:t>
      </w:r>
      <w:r w:rsidRPr="00BB6018">
        <w:t xml:space="preserve"> пункты 1</w:t>
      </w:r>
      <w:r w:rsidR="008C2953">
        <w:t>–2,</w:t>
      </w:r>
      <w:r w:rsidRPr="00BB6018">
        <w:t xml:space="preserve"> и в диалоговом окне «</w:t>
      </w:r>
      <w:r w:rsidRPr="00471035">
        <w:rPr>
          <w:rStyle w:val="aa"/>
        </w:rPr>
        <w:t>Изменение параметра</w:t>
      </w:r>
      <w:r w:rsidRPr="00BB6018">
        <w:t>» нажмите кнопку «</w:t>
      </w:r>
      <w:r w:rsidRPr="00471035">
        <w:rPr>
          <w:rStyle w:val="aa"/>
        </w:rPr>
        <w:t>Найти значение в базе</w:t>
      </w:r>
      <w:r w:rsidR="008C2953">
        <w:t>»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_Ref195621264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146</w:t>
      </w:r>
      <w:r w:rsidR="0062054C">
        <w:fldChar w:fldCharType="end"/>
      </w:r>
      <w:proofErr w:type="gramStart"/>
      <w:r w:rsidRPr="00BB6018">
        <w:t>) .</w:t>
      </w:r>
      <w:proofErr w:type="gramEnd"/>
    </w:p>
    <w:p w:rsidR="004D6420" w:rsidRDefault="00CA1357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2026920" cy="1449070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0" w:name="_Ref195621264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146</w:t>
      </w:r>
      <w:r w:rsidR="004F12D7">
        <w:rPr>
          <w:noProof/>
        </w:rPr>
        <w:fldChar w:fldCharType="end"/>
      </w:r>
      <w:bookmarkEnd w:id="200"/>
      <w:r w:rsidRPr="005309D8">
        <w:t>. Кнопка вызова поиска параметров в базе данных</w:t>
      </w:r>
    </w:p>
    <w:p w:rsidR="004D6420" w:rsidRPr="003F78AB" w:rsidRDefault="004D6420" w:rsidP="00B53111">
      <w:r w:rsidRPr="00BB6018">
        <w:t xml:space="preserve">Нажатие кнопки </w:t>
      </w:r>
      <w:r w:rsidRPr="00471035">
        <w:rPr>
          <w:rStyle w:val="aa"/>
        </w:rPr>
        <w:t>«Найти значение в базе данных»</w:t>
      </w:r>
      <w:r w:rsidRPr="00BB6018">
        <w:t xml:space="preserve"> приводит к появлению диалогового окна </w:t>
      </w:r>
      <w:r w:rsidRPr="00471035">
        <w:rPr>
          <w:rStyle w:val="aa"/>
        </w:rPr>
        <w:t>«Редактор базы данных».</w:t>
      </w:r>
    </w:p>
    <w:p w:rsidR="004D6420" w:rsidRDefault="00CA1357" w:rsidP="00471035">
      <w:pPr>
        <w:pStyle w:val="a9"/>
      </w:pPr>
      <w:r>
        <w:rPr>
          <w:noProof/>
        </w:rPr>
        <w:drawing>
          <wp:inline distT="0" distB="0" distL="0" distR="0">
            <wp:extent cx="5934075" cy="3457575"/>
            <wp:effectExtent l="19050" t="0" r="9525" b="0"/>
            <wp:docPr id="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1" w:name="_Ref195951168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147</w:t>
      </w:r>
      <w:r w:rsidR="004F12D7">
        <w:rPr>
          <w:noProof/>
        </w:rPr>
        <w:fldChar w:fldCharType="end"/>
      </w:r>
      <w:bookmarkEnd w:id="201"/>
      <w:r w:rsidRPr="005309D8">
        <w:t>. Выбор сигналов из базы данных</w:t>
      </w:r>
    </w:p>
    <w:p w:rsidR="004D6420" w:rsidRPr="00BB6018" w:rsidRDefault="004D6420" w:rsidP="00B53111">
      <w:r w:rsidRPr="00BB6018">
        <w:t xml:space="preserve">Выберите в базе данных сигнал </w:t>
      </w:r>
      <w:r w:rsidR="000C58F3">
        <w:t>«</w:t>
      </w:r>
      <w:r w:rsidRPr="00471035">
        <w:rPr>
          <w:rStyle w:val="aa"/>
        </w:rPr>
        <w:t>Команда Открыть</w:t>
      </w:r>
      <w:r w:rsidR="000C58F3">
        <w:rPr>
          <w:rStyle w:val="aa"/>
        </w:rPr>
        <w:t>»</w:t>
      </w:r>
      <w:r w:rsidRPr="00BB6018">
        <w:t xml:space="preserve"> для задвижки </w:t>
      </w:r>
      <w:r w:rsidR="000C58F3">
        <w:t>«</w:t>
      </w:r>
      <w:r w:rsidRPr="00471035">
        <w:rPr>
          <w:rStyle w:val="aa"/>
        </w:rPr>
        <w:t>Z2</w:t>
      </w:r>
      <w:r w:rsidR="000C58F3">
        <w:rPr>
          <w:rStyle w:val="aa"/>
        </w:rPr>
        <w:t>»</w:t>
      </w:r>
      <w:r w:rsidRPr="00BB6018">
        <w:t>. Для этого последовательно выберите в списке панели «</w:t>
      </w:r>
      <w:r w:rsidRPr="00471035">
        <w:rPr>
          <w:rStyle w:val="aa"/>
        </w:rPr>
        <w:t>Категории</w:t>
      </w:r>
      <w:r w:rsidRPr="00BB6018">
        <w:t>» пункт «</w:t>
      </w:r>
      <w:r w:rsidRPr="00471035">
        <w:rPr>
          <w:rStyle w:val="aa"/>
        </w:rPr>
        <w:t>Задвижки»</w:t>
      </w:r>
      <w:r w:rsidRPr="00BB6018">
        <w:t>, в панели «</w:t>
      </w:r>
      <w:r w:rsidRPr="00471035">
        <w:rPr>
          <w:rStyle w:val="aa"/>
        </w:rPr>
        <w:t>Группы сигналов</w:t>
      </w:r>
      <w:r w:rsidRPr="00BB6018">
        <w:t xml:space="preserve">» выберите </w:t>
      </w:r>
      <w:r w:rsidR="000C58F3">
        <w:t>«</w:t>
      </w:r>
      <w:r w:rsidRPr="00471035">
        <w:rPr>
          <w:rStyle w:val="aa"/>
        </w:rPr>
        <w:t>Z2</w:t>
      </w:r>
      <w:r w:rsidR="000C58F3">
        <w:rPr>
          <w:rStyle w:val="aa"/>
        </w:rPr>
        <w:t>»</w:t>
      </w:r>
      <w:r w:rsidRPr="00BB6018">
        <w:t xml:space="preserve">, в таблице </w:t>
      </w:r>
      <w:r w:rsidR="000C58F3">
        <w:rPr>
          <w:rStyle w:val="aa"/>
        </w:rPr>
        <w:t>«Сигналы и Данные</w:t>
      </w:r>
      <w:r w:rsidRPr="00471035">
        <w:rPr>
          <w:rStyle w:val="aa"/>
        </w:rPr>
        <w:t xml:space="preserve"> для групп</w:t>
      </w:r>
      <w:r w:rsidRPr="00BB6018">
        <w:t xml:space="preserve">» выберите сигнал </w:t>
      </w:r>
      <w:r w:rsidR="000C58F3">
        <w:t>«</w:t>
      </w:r>
      <w:r w:rsidRPr="00471035">
        <w:rPr>
          <w:rStyle w:val="aa"/>
        </w:rPr>
        <w:t>yb01</w:t>
      </w:r>
      <w:r w:rsidR="00816572">
        <w:rPr>
          <w:rStyle w:val="aa"/>
        </w:rPr>
        <w:t>»</w:t>
      </w:r>
      <w:r w:rsidR="009C308F" w:rsidRPr="00816572">
        <w:t xml:space="preserve"> </w:t>
      </w:r>
      <w:r w:rsidR="00816572" w:rsidRPr="00816572">
        <w:t>(</w:t>
      </w:r>
      <w:r w:rsidR="00816572">
        <w:rPr>
          <w:rStyle w:val="aa"/>
        </w:rPr>
        <w:t>«</w:t>
      </w:r>
      <w:r w:rsidRPr="00471035">
        <w:rPr>
          <w:rStyle w:val="aa"/>
        </w:rPr>
        <w:t>Команда Открыть</w:t>
      </w:r>
      <w:r w:rsidR="000C58F3">
        <w:rPr>
          <w:rStyle w:val="aa"/>
        </w:rPr>
        <w:t>»</w:t>
      </w:r>
      <w:r w:rsidR="00816572" w:rsidRPr="00816572">
        <w:t>)</w:t>
      </w:r>
      <w:r w:rsidRPr="00816572">
        <w:t>. На</w:t>
      </w:r>
      <w:r w:rsidRPr="00BB6018">
        <w:t>жмите кнопку «</w:t>
      </w:r>
      <w:r w:rsidRPr="00471035">
        <w:rPr>
          <w:rStyle w:val="aa"/>
        </w:rPr>
        <w:t>Добавить</w:t>
      </w:r>
      <w:r w:rsidRPr="00BB6018">
        <w:t>». Выбранный сигнал появится в таблице «</w:t>
      </w:r>
      <w:r w:rsidRPr="00471035">
        <w:rPr>
          <w:rStyle w:val="aa"/>
        </w:rPr>
        <w:t>Выбранные данные</w:t>
      </w:r>
      <w:r w:rsidR="00DC54F6">
        <w:t>» в правом нижнем углу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_Ref195951168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147</w:t>
      </w:r>
      <w:r w:rsidR="0062054C">
        <w:fldChar w:fldCharType="end"/>
      </w:r>
      <w:r w:rsidRPr="00BB6018">
        <w:t>). Закройте окно «</w:t>
      </w:r>
      <w:r w:rsidRPr="00471035">
        <w:rPr>
          <w:rStyle w:val="aa"/>
        </w:rPr>
        <w:t>Редактор базы данных</w:t>
      </w:r>
      <w:r w:rsidRPr="00BB6018">
        <w:t xml:space="preserve">» нажатием кнопки </w:t>
      </w:r>
      <w:r w:rsidRPr="000C58F3">
        <w:rPr>
          <w:rStyle w:val="aa"/>
        </w:rPr>
        <w:t>«</w:t>
      </w:r>
      <w:proofErr w:type="spellStart"/>
      <w:r w:rsidR="000C58F3" w:rsidRPr="000C58F3">
        <w:rPr>
          <w:rStyle w:val="aa"/>
        </w:rPr>
        <w:t>Ok</w:t>
      </w:r>
      <w:proofErr w:type="spellEnd"/>
      <w:r w:rsidRPr="000C58F3">
        <w:rPr>
          <w:rStyle w:val="aa"/>
        </w:rPr>
        <w:t>»</w:t>
      </w:r>
      <w:r w:rsidRPr="00BB6018">
        <w:t>.</w:t>
      </w:r>
    </w:p>
    <w:p w:rsidR="004D6420" w:rsidRDefault="000C58F3" w:rsidP="00B53111">
      <w:r>
        <w:t>Аналогичным образом добавьте параметр</w:t>
      </w:r>
      <w:r w:rsidR="004D6420" w:rsidRPr="00BB6018">
        <w:t xml:space="preserve"> </w:t>
      </w:r>
      <w:r w:rsidRPr="000C58F3">
        <w:rPr>
          <w:rStyle w:val="aa"/>
        </w:rPr>
        <w:t>«</w:t>
      </w:r>
      <w:r w:rsidR="004D6420" w:rsidRPr="000C58F3">
        <w:rPr>
          <w:rStyle w:val="aa"/>
        </w:rPr>
        <w:t>yb0</w:t>
      </w:r>
      <w:r w:rsidRPr="000C58F3">
        <w:rPr>
          <w:rStyle w:val="aa"/>
        </w:rPr>
        <w:t>2</w:t>
      </w:r>
      <w:r w:rsidR="00816572">
        <w:rPr>
          <w:rStyle w:val="aa"/>
        </w:rPr>
        <w:t>»</w:t>
      </w:r>
      <w:r w:rsidRPr="00816572">
        <w:t xml:space="preserve"> </w:t>
      </w:r>
      <w:r w:rsidR="00816572" w:rsidRPr="00816572">
        <w:t>(</w:t>
      </w:r>
      <w:r w:rsidR="00816572">
        <w:rPr>
          <w:rStyle w:val="aa"/>
        </w:rPr>
        <w:t>«</w:t>
      </w:r>
      <w:r w:rsidR="004D6420" w:rsidRPr="000C58F3">
        <w:rPr>
          <w:rStyle w:val="aa"/>
        </w:rPr>
        <w:t>Команда Закрыть»</w:t>
      </w:r>
      <w:r w:rsidR="00816572" w:rsidRPr="00816572">
        <w:t>)</w:t>
      </w:r>
      <w:r w:rsidR="004D6420" w:rsidRPr="00BB6018">
        <w:t xml:space="preserve"> для второй задвижки.</w:t>
      </w:r>
    </w:p>
    <w:p w:rsidR="00E007E8" w:rsidRDefault="004D6420" w:rsidP="00B53111">
      <w:pPr>
        <w:pStyle w:val="2"/>
      </w:pPr>
      <w:bookmarkStart w:id="202" w:name="_Toc405806713"/>
      <w:r w:rsidRPr="00B53111">
        <w:lastRenderedPageBreak/>
        <w:t>Настройка параметров регистрации событий</w:t>
      </w:r>
      <w:bookmarkEnd w:id="202"/>
    </w:p>
    <w:p w:rsidR="004D6420" w:rsidRPr="00BB6018" w:rsidRDefault="004D6420" w:rsidP="00B53111">
      <w:r w:rsidRPr="00BB6018">
        <w:t xml:space="preserve"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</w:t>
      </w:r>
      <w:proofErr w:type="spellStart"/>
      <w:r w:rsidRPr="00BB6018">
        <w:t>уставки</w:t>
      </w:r>
      <w:proofErr w:type="spellEnd"/>
      <w:r w:rsidRPr="00BB6018">
        <w:t>.</w:t>
      </w:r>
    </w:p>
    <w:p w:rsidR="00E007E8" w:rsidRDefault="004D6420" w:rsidP="00B53111">
      <w:r w:rsidRPr="00BB6018">
        <w:t xml:space="preserve">По умолчанию регистратор настроен на изменение значения логических параметров с </w:t>
      </w:r>
      <w:r w:rsidR="00BC15BE" w:rsidRPr="00BC15BE">
        <w:rPr>
          <w:rStyle w:val="aa"/>
        </w:rPr>
        <w:t>«</w:t>
      </w:r>
      <w:r w:rsidRPr="00BC15BE">
        <w:rPr>
          <w:rStyle w:val="aa"/>
        </w:rPr>
        <w:t>0</w:t>
      </w:r>
      <w:r w:rsidR="00BC15BE" w:rsidRPr="00BC15BE">
        <w:rPr>
          <w:rStyle w:val="aa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a"/>
        </w:rPr>
        <w:t>Нет</w:t>
      </w:r>
      <w:r w:rsidR="00BC15BE">
        <w:rPr>
          <w:rStyle w:val="aa"/>
        </w:rPr>
        <w:t>»</w:t>
      </w:r>
      <w:r w:rsidRPr="00BB6018">
        <w:t xml:space="preserve">) на </w:t>
      </w:r>
      <w:r w:rsidR="00BC15BE" w:rsidRPr="00BC15BE">
        <w:rPr>
          <w:rStyle w:val="aa"/>
        </w:rPr>
        <w:t>«</w:t>
      </w:r>
      <w:r w:rsidRPr="00BC15BE">
        <w:rPr>
          <w:rStyle w:val="aa"/>
        </w:rPr>
        <w:t>1</w:t>
      </w:r>
      <w:r w:rsidR="00BC15BE" w:rsidRPr="00BC15BE">
        <w:rPr>
          <w:rStyle w:val="aa"/>
        </w:rPr>
        <w:t>»</w:t>
      </w:r>
      <w:r w:rsidRPr="00BB6018">
        <w:t xml:space="preserve"> (логическое </w:t>
      </w:r>
      <w:r w:rsidR="00BC15BE">
        <w:t>«</w:t>
      </w:r>
      <w:r w:rsidRPr="00471035">
        <w:rPr>
          <w:rStyle w:val="aa"/>
        </w:rPr>
        <w:t>Да</w:t>
      </w:r>
      <w:r w:rsidR="00BC15BE">
        <w:rPr>
          <w:rStyle w:val="aa"/>
        </w:rPr>
        <w:t>»</w:t>
      </w:r>
      <w:r w:rsidRPr="00BB6018">
        <w:t>).</w:t>
      </w:r>
    </w:p>
    <w:p w:rsidR="00E007E8" w:rsidRDefault="004D6420" w:rsidP="00B53111">
      <w:r w:rsidRPr="00BB6018">
        <w:t>Для изменения условий срабатывания события необходимо выполнить следующие действия:</w:t>
      </w:r>
    </w:p>
    <w:p w:rsidR="004D6420" w:rsidRPr="009E1B77" w:rsidRDefault="004D6420" w:rsidP="0027348A">
      <w:pPr>
        <w:pStyle w:val="ad"/>
        <w:numPr>
          <w:ilvl w:val="0"/>
          <w:numId w:val="39"/>
        </w:numPr>
      </w:pPr>
      <w:r>
        <w:t>Осуществите клик правой кнопкой мыши по названию параметра в разделе</w:t>
      </w:r>
      <w:r w:rsidRPr="00471035">
        <w:rPr>
          <w:rStyle w:val="aa"/>
        </w:rPr>
        <w:t xml:space="preserve"> </w:t>
      </w:r>
      <w:r w:rsidRPr="007A3BF3">
        <w:t>«</w:t>
      </w:r>
      <w:r w:rsidRPr="00471035">
        <w:rPr>
          <w:rStyle w:val="aa"/>
        </w:rPr>
        <w:t>Регистратор событий</w:t>
      </w:r>
      <w:r w:rsidRPr="007A3BF3">
        <w:t>»</w:t>
      </w:r>
      <w:r>
        <w:t>.</w:t>
      </w:r>
    </w:p>
    <w:p w:rsidR="004D6420" w:rsidRPr="009E1B77" w:rsidRDefault="004D6420" w:rsidP="0027348A">
      <w:pPr>
        <w:pStyle w:val="ad"/>
        <w:numPr>
          <w:ilvl w:val="0"/>
          <w:numId w:val="39"/>
        </w:numPr>
      </w:pPr>
      <w:r>
        <w:t>В выпадающем меню выберите пункт «</w:t>
      </w:r>
      <w:r w:rsidRPr="00471035">
        <w:rPr>
          <w:rStyle w:val="aa"/>
        </w:rPr>
        <w:t>Дополнительно</w:t>
      </w:r>
      <w:r w:rsidRPr="00BB6018">
        <w:t>»:</w:t>
      </w:r>
    </w:p>
    <w:p w:rsidR="004D6420" w:rsidRDefault="00205359" w:rsidP="00471035">
      <w:pPr>
        <w:pStyle w:val="a9"/>
      </w:pPr>
      <w:r>
        <w:rPr>
          <w:noProof/>
        </w:rPr>
        <w:drawing>
          <wp:inline distT="0" distB="0" distL="0" distR="0">
            <wp:extent cx="2771775" cy="3086100"/>
            <wp:effectExtent l="19050" t="0" r="9525" b="0"/>
            <wp:docPr id="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3" w:name="_Ref195954500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148</w:t>
      </w:r>
      <w:r w:rsidR="004F12D7">
        <w:rPr>
          <w:noProof/>
        </w:rPr>
        <w:fldChar w:fldCharType="end"/>
      </w:r>
      <w:bookmarkEnd w:id="203"/>
      <w:r w:rsidRPr="005309D8">
        <w:t>. Вызов диалогового окна настройки событи</w:t>
      </w:r>
      <w:r w:rsidR="005309D8">
        <w:t>я</w:t>
      </w:r>
    </w:p>
    <w:p w:rsidR="00E007E8" w:rsidRDefault="004D6420" w:rsidP="00B53111">
      <w:r w:rsidRPr="00BB6018">
        <w:t>После этого появляется ок</w:t>
      </w:r>
      <w:r w:rsidR="00057331">
        <w:t>но настроек регистрации событий</w:t>
      </w:r>
      <w:r w:rsidRPr="00BB6018">
        <w:t xml:space="preserve"> (см. </w:t>
      </w:r>
      <w:r w:rsidR="0062054C">
        <w:fldChar w:fldCharType="begin"/>
      </w:r>
      <w:r w:rsidR="0062054C">
        <w:instrText xml:space="preserve"> REF _Ref195954512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149</w:t>
      </w:r>
      <w:r w:rsidR="0062054C">
        <w:fldChar w:fldCharType="end"/>
      </w:r>
      <w:r w:rsidRPr="00BB6018">
        <w:t>). В данном диалоговом окне необходимо настроить следующие параметры:</w:t>
      </w:r>
    </w:p>
    <w:p w:rsidR="004D6420" w:rsidRPr="00BB6018" w:rsidRDefault="0000133A" w:rsidP="00B53111">
      <w:r>
        <w:rPr>
          <w:rStyle w:val="aa"/>
        </w:rPr>
        <w:t>—</w:t>
      </w:r>
      <w:r w:rsidR="004D6420" w:rsidRPr="00471035">
        <w:rPr>
          <w:rStyle w:val="aa"/>
        </w:rPr>
        <w:t xml:space="preserve"> Режим регистрации</w:t>
      </w:r>
      <w:r w:rsidR="004D6420" w:rsidRPr="00BB6018">
        <w:t xml:space="preserve"> – определяет изменение параметра, которое приводит к появлению события. Возможные варианты:</w:t>
      </w:r>
    </w:p>
    <w:p w:rsidR="00E007E8" w:rsidRPr="00471035" w:rsidRDefault="004D642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>Увеличение значения</w:t>
      </w:r>
      <w:r w:rsidR="003709C0">
        <w:rPr>
          <w:rStyle w:val="aa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>Уменьшение значения</w:t>
      </w:r>
      <w:r w:rsidR="003709C0">
        <w:rPr>
          <w:rStyle w:val="aa"/>
          <w:lang w:val="en-US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>Изменение значение</w:t>
      </w:r>
      <w:r w:rsidR="003709C0">
        <w:rPr>
          <w:rStyle w:val="aa"/>
          <w:lang w:val="en-US"/>
        </w:rPr>
        <w:t>;</w:t>
      </w:r>
    </w:p>
    <w:p w:rsidR="004D6420" w:rsidRPr="00471035" w:rsidRDefault="004D642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 xml:space="preserve">Превышение </w:t>
      </w:r>
      <w:proofErr w:type="spellStart"/>
      <w:r w:rsidRPr="00471035">
        <w:rPr>
          <w:rStyle w:val="aa"/>
        </w:rPr>
        <w:t>уставки</w:t>
      </w:r>
      <w:proofErr w:type="spellEnd"/>
      <w:r w:rsidR="003709C0">
        <w:rPr>
          <w:rStyle w:val="aa"/>
          <w:lang w:val="en-US"/>
        </w:rPr>
        <w:t>;</w:t>
      </w:r>
    </w:p>
    <w:p w:rsidR="004D6420" w:rsidRPr="00471035" w:rsidRDefault="00966450" w:rsidP="002340FC">
      <w:pPr>
        <w:numPr>
          <w:ilvl w:val="0"/>
          <w:numId w:val="29"/>
        </w:numPr>
        <w:rPr>
          <w:rStyle w:val="aa"/>
        </w:rPr>
      </w:pPr>
      <w:r w:rsidRPr="00471035">
        <w:rPr>
          <w:rStyle w:val="aa"/>
        </w:rPr>
        <w:t xml:space="preserve">Снижение ниже </w:t>
      </w:r>
      <w:proofErr w:type="spellStart"/>
      <w:r w:rsidRPr="00471035">
        <w:rPr>
          <w:rStyle w:val="aa"/>
        </w:rPr>
        <w:t>уставки</w:t>
      </w:r>
      <w:proofErr w:type="spellEnd"/>
      <w:r w:rsidR="003709C0">
        <w:rPr>
          <w:rStyle w:val="aa"/>
          <w:lang w:val="en-US"/>
        </w:rPr>
        <w:t>.</w:t>
      </w:r>
    </w:p>
    <w:p w:rsidR="00E007E8" w:rsidRDefault="0000133A" w:rsidP="00B53111">
      <w:r>
        <w:rPr>
          <w:rStyle w:val="aa"/>
        </w:rPr>
        <w:lastRenderedPageBreak/>
        <w:t>—</w:t>
      </w:r>
      <w:r w:rsidR="004D6420" w:rsidRPr="00471035">
        <w:rPr>
          <w:rStyle w:val="aa"/>
        </w:rPr>
        <w:t xml:space="preserve"> Приоритет</w:t>
      </w:r>
      <w:r w:rsidR="004D6420" w:rsidRPr="00BB6018"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>
        <w:t>тие с более высоким приоритетом.</w:t>
      </w:r>
    </w:p>
    <w:p w:rsidR="004D6420" w:rsidRPr="00BB6018" w:rsidRDefault="0000133A" w:rsidP="00B53111">
      <w:r>
        <w:rPr>
          <w:rStyle w:val="aa"/>
        </w:rPr>
        <w:t>—</w:t>
      </w:r>
      <w:r w:rsidR="004D6420" w:rsidRPr="00471035">
        <w:rPr>
          <w:rStyle w:val="aa"/>
        </w:rPr>
        <w:t xml:space="preserve"> </w:t>
      </w:r>
      <w:proofErr w:type="spellStart"/>
      <w:r w:rsidR="004D6420" w:rsidRPr="00471035">
        <w:rPr>
          <w:rStyle w:val="aa"/>
        </w:rPr>
        <w:t>Уставка</w:t>
      </w:r>
      <w:proofErr w:type="spellEnd"/>
      <w:r w:rsidR="004D6420" w:rsidRPr="00BB6018">
        <w:t xml:space="preserve"> – численное значение </w:t>
      </w:r>
      <w:proofErr w:type="spellStart"/>
      <w:r w:rsidR="004D6420" w:rsidRPr="00BB6018">
        <w:t>уставки</w:t>
      </w:r>
      <w:proofErr w:type="spellEnd"/>
      <w:r w:rsidR="004D6420" w:rsidRPr="00BB6018">
        <w:t>, с которой происходит сравнение значе</w:t>
      </w:r>
      <w:r w:rsidR="003709C0">
        <w:t>ния параметра.</w:t>
      </w:r>
    </w:p>
    <w:p w:rsidR="00E007E8" w:rsidRDefault="0000133A" w:rsidP="00B53111">
      <w:r>
        <w:rPr>
          <w:rStyle w:val="aa"/>
        </w:rPr>
        <w:t>—</w:t>
      </w:r>
      <w:r w:rsidR="004D6420" w:rsidRPr="00471035">
        <w:rPr>
          <w:rStyle w:val="aa"/>
        </w:rPr>
        <w:t xml:space="preserve"> Описание события – </w:t>
      </w:r>
      <w:r w:rsidR="003709C0">
        <w:t>т</w:t>
      </w:r>
      <w:r w:rsidR="004D6420" w:rsidRPr="00BB6018">
        <w:t>екст сообщения о событии, который записывается в журнал событий.</w:t>
      </w:r>
    </w:p>
    <w:p w:rsidR="004D6420" w:rsidRDefault="001A37F0" w:rsidP="00471035">
      <w:pPr>
        <w:pStyle w:val="a9"/>
      </w:pPr>
      <w:r>
        <w:rPr>
          <w:noProof/>
        </w:rPr>
        <w:drawing>
          <wp:inline distT="0" distB="0" distL="0" distR="0">
            <wp:extent cx="2233930" cy="2837815"/>
            <wp:effectExtent l="19050" t="0" r="0" b="0"/>
            <wp:docPr id="9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4" w:name="_Ref195954512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149</w:t>
      </w:r>
      <w:r w:rsidR="004F12D7">
        <w:rPr>
          <w:noProof/>
        </w:rPr>
        <w:fldChar w:fldCharType="end"/>
      </w:r>
      <w:bookmarkEnd w:id="204"/>
      <w:r w:rsidRPr="005309D8">
        <w:t>. Настройка параметров регистрации событий</w:t>
      </w:r>
    </w:p>
    <w:p w:rsidR="00055B6C" w:rsidRDefault="004D6420" w:rsidP="0027348A">
      <w:pPr>
        <w:pStyle w:val="ad"/>
        <w:numPr>
          <w:ilvl w:val="0"/>
          <w:numId w:val="39"/>
        </w:numPr>
      </w:pPr>
      <w:r w:rsidRPr="00795EB0">
        <w:t xml:space="preserve">Задайте для параметра </w:t>
      </w:r>
      <w:r w:rsidR="00055B6C" w:rsidRPr="00055B6C">
        <w:rPr>
          <w:b/>
          <w:bCs/>
        </w:rPr>
        <w:t>«</w:t>
      </w:r>
      <w:r w:rsidRPr="00055B6C">
        <w:rPr>
          <w:b/>
          <w:bCs/>
        </w:rPr>
        <w:t>Z1.S</w:t>
      </w:r>
      <w:r w:rsidR="00055B6C" w:rsidRPr="00055B6C">
        <w:rPr>
          <w:b/>
          <w:bCs/>
        </w:rPr>
        <w:t>t</w:t>
      </w:r>
      <w:r w:rsidRPr="00055B6C">
        <w:rPr>
          <w:b/>
          <w:bCs/>
        </w:rPr>
        <w:t>ate</w:t>
      </w:r>
      <w:r w:rsidR="00055B6C" w:rsidRPr="00055B6C">
        <w:rPr>
          <w:b/>
          <w:bCs/>
        </w:rPr>
        <w:t>»</w:t>
      </w:r>
      <w:r w:rsidRPr="00795EB0">
        <w:t xml:space="preserve"> следующие значения</w:t>
      </w:r>
      <w:r w:rsidR="00055B6C">
        <w:t>:</w:t>
      </w:r>
      <w:r w:rsidRPr="00795EB0">
        <w:t xml:space="preserve"> «</w:t>
      </w:r>
      <w:r w:rsidRPr="00966450">
        <w:rPr>
          <w:rStyle w:val="aa"/>
        </w:rPr>
        <w:t>Режим</w:t>
      </w:r>
      <w:r w:rsidRPr="00795EB0">
        <w:t xml:space="preserve"> </w:t>
      </w:r>
      <w:r w:rsidRPr="00966450">
        <w:rPr>
          <w:rStyle w:val="aa"/>
        </w:rPr>
        <w:t>регистрации»</w:t>
      </w:r>
      <w:r w:rsidRPr="00795EB0">
        <w:t xml:space="preserve"> –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 xml:space="preserve">Превышение </w:t>
      </w:r>
      <w:proofErr w:type="spellStart"/>
      <w:r w:rsidRPr="00055B6C">
        <w:rPr>
          <w:rStyle w:val="aa"/>
        </w:rPr>
        <w:t>уставки</w:t>
      </w:r>
      <w:proofErr w:type="spellEnd"/>
      <w:r w:rsidR="00055B6C" w:rsidRPr="00055B6C">
        <w:rPr>
          <w:rStyle w:val="aa"/>
        </w:rPr>
        <w:t>»</w:t>
      </w:r>
      <w:r w:rsidRPr="00795EB0">
        <w:t xml:space="preserve">, </w:t>
      </w:r>
      <w:r w:rsidRPr="00055B6C">
        <w:rPr>
          <w:rStyle w:val="aa"/>
        </w:rPr>
        <w:t>«Приоритет»</w:t>
      </w:r>
      <w:r w:rsidR="00055B6C">
        <w:t xml:space="preserve"> </w:t>
      </w:r>
      <w:r w:rsidR="00055B6C" w:rsidRPr="00055B6C">
        <w:t>–</w:t>
      </w:r>
      <w:r w:rsidR="009C308F" w:rsidRPr="00055B6C">
        <w:t xml:space="preserve">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0</w:t>
      </w:r>
      <w:r w:rsidR="00055B6C" w:rsidRPr="00055B6C">
        <w:rPr>
          <w:rStyle w:val="aa"/>
        </w:rPr>
        <w:t>»</w:t>
      </w:r>
      <w:r w:rsidR="00055B6C">
        <w:t xml:space="preserve">, </w:t>
      </w:r>
      <w:r w:rsidR="00055B6C" w:rsidRPr="00055B6C">
        <w:rPr>
          <w:rStyle w:val="aa"/>
        </w:rPr>
        <w:t>«</w:t>
      </w:r>
      <w:proofErr w:type="spellStart"/>
      <w:r w:rsidR="00055B6C" w:rsidRPr="00055B6C">
        <w:rPr>
          <w:rStyle w:val="aa"/>
        </w:rPr>
        <w:t>У</w:t>
      </w:r>
      <w:r w:rsidRPr="00055B6C">
        <w:rPr>
          <w:rStyle w:val="aa"/>
        </w:rPr>
        <w:t>ставка</w:t>
      </w:r>
      <w:proofErr w:type="spellEnd"/>
      <w:r w:rsidR="00055B6C" w:rsidRPr="00055B6C">
        <w:rPr>
          <w:rStyle w:val="aa"/>
        </w:rPr>
        <w:t>»</w:t>
      </w:r>
      <w:r w:rsidRPr="00795EB0">
        <w:t xml:space="preserve"> – </w:t>
      </w:r>
      <w:r w:rsidR="00055B6C" w:rsidRPr="00055B6C">
        <w:rPr>
          <w:rStyle w:val="aa"/>
        </w:rPr>
        <w:t>«</w:t>
      </w:r>
      <w:r w:rsidR="000D2574">
        <w:rPr>
          <w:rStyle w:val="aa"/>
        </w:rPr>
        <w:t>99.99</w:t>
      </w:r>
      <w:r w:rsidR="00055B6C" w:rsidRPr="00055B6C">
        <w:rPr>
          <w:rStyle w:val="aa"/>
        </w:rPr>
        <w:t>»</w:t>
      </w:r>
      <w:r w:rsidRPr="00795EB0">
        <w:t>. «</w:t>
      </w:r>
      <w:r w:rsidRPr="00966450">
        <w:rPr>
          <w:rStyle w:val="aa"/>
        </w:rPr>
        <w:t>Описание события»</w:t>
      </w:r>
      <w:r w:rsidR="009C308F">
        <w:t xml:space="preserve"> –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Задвижка Z1 открыта полностью</w:t>
      </w:r>
      <w:r w:rsidR="00055B6C" w:rsidRPr="00055B6C">
        <w:rPr>
          <w:rStyle w:val="aa"/>
        </w:rPr>
        <w:t>»</w:t>
      </w:r>
      <w:r w:rsidRPr="00795EB0">
        <w:t>.</w:t>
      </w:r>
    </w:p>
    <w:p w:rsidR="00E007E8" w:rsidRDefault="004D6420" w:rsidP="00055B6C">
      <w:r w:rsidRPr="00795EB0">
        <w:t xml:space="preserve">Для событий, связанных с параметрами </w:t>
      </w:r>
      <w:r w:rsidRPr="002869F6">
        <w:t>«Команда</w:t>
      </w:r>
      <w:r w:rsidR="00E007E8" w:rsidRPr="002869F6">
        <w:t xml:space="preserve"> </w:t>
      </w:r>
      <w:r w:rsidRPr="002869F6">
        <w:t>Открыть</w:t>
      </w:r>
      <w:r w:rsidR="00055B6C" w:rsidRPr="002869F6">
        <w:t>»</w:t>
      </w:r>
      <w:r w:rsidRPr="00795EB0">
        <w:t xml:space="preserve"> и </w:t>
      </w:r>
      <w:r w:rsidRPr="00055B6C">
        <w:rPr>
          <w:rStyle w:val="aa"/>
        </w:rPr>
        <w:t>«Команда Закрыть</w:t>
      </w:r>
      <w:r w:rsidR="00055B6C" w:rsidRPr="00055B6C">
        <w:rPr>
          <w:rStyle w:val="aa"/>
        </w:rPr>
        <w:t>»</w:t>
      </w:r>
      <w:r w:rsidRPr="00795EB0">
        <w:t xml:space="preserve"> для задвижки </w:t>
      </w:r>
      <w:r w:rsidR="00055B6C" w:rsidRPr="00055B6C">
        <w:rPr>
          <w:rStyle w:val="aa"/>
        </w:rPr>
        <w:t>«</w:t>
      </w:r>
      <w:r w:rsidRPr="00055B6C">
        <w:rPr>
          <w:rStyle w:val="aa"/>
        </w:rPr>
        <w:t>Z2</w:t>
      </w:r>
      <w:r w:rsidR="00055B6C" w:rsidRPr="00055B6C">
        <w:rPr>
          <w:rStyle w:val="aa"/>
        </w:rPr>
        <w:t>»</w:t>
      </w:r>
      <w:r w:rsidRPr="00795EB0"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:rsidR="004D6420" w:rsidRDefault="004D6420" w:rsidP="0027348A">
      <w:pPr>
        <w:pStyle w:val="ad"/>
        <w:numPr>
          <w:ilvl w:val="0"/>
          <w:numId w:val="39"/>
        </w:numPr>
      </w:pPr>
      <w:r>
        <w:t xml:space="preserve">Сохраните проект </w:t>
      </w:r>
      <w:r w:rsidR="0000133A" w:rsidRPr="0000133A">
        <w:rPr>
          <w:b/>
          <w:bCs/>
        </w:rPr>
        <w:t>«</w:t>
      </w:r>
      <w:r w:rsidRPr="0000133A">
        <w:rPr>
          <w:b/>
          <w:bCs/>
        </w:rPr>
        <w:t>Схема ТРР 1.prt</w:t>
      </w:r>
      <w:r w:rsidR="0000133A" w:rsidRPr="0000133A">
        <w:rPr>
          <w:b/>
          <w:bCs/>
        </w:rPr>
        <w:t>»</w:t>
      </w:r>
      <w:r w:rsidRPr="0000133A">
        <w:t>.</w:t>
      </w:r>
    </w:p>
    <w:p w:rsidR="004D6420" w:rsidRPr="004D01BF" w:rsidRDefault="004D6420" w:rsidP="0027348A">
      <w:pPr>
        <w:pStyle w:val="ad"/>
        <w:numPr>
          <w:ilvl w:val="0"/>
          <w:numId w:val="39"/>
        </w:numPr>
      </w:pPr>
      <w:r>
        <w:t xml:space="preserve">Закройте проект </w:t>
      </w:r>
      <w:r w:rsidR="0000133A" w:rsidRPr="0000133A">
        <w:rPr>
          <w:b/>
          <w:bCs/>
        </w:rPr>
        <w:t>«</w:t>
      </w:r>
      <w:r w:rsidRPr="0000133A">
        <w:rPr>
          <w:b/>
          <w:bCs/>
        </w:rPr>
        <w:t>Схема ТРР 1.prt</w:t>
      </w:r>
      <w:r w:rsidR="0000133A" w:rsidRPr="0000133A">
        <w:rPr>
          <w:b/>
          <w:bCs/>
        </w:rPr>
        <w:t>»</w:t>
      </w:r>
      <w:r>
        <w:t>.</w:t>
      </w:r>
    </w:p>
    <w:p w:rsidR="004D6420" w:rsidRDefault="00B53111" w:rsidP="00B53111">
      <w:pPr>
        <w:pStyle w:val="2"/>
      </w:pPr>
      <w:bookmarkStart w:id="205" w:name="_Toc405806714"/>
      <w:r>
        <w:t>Окно «Регистратор событий»</w:t>
      </w:r>
      <w:bookmarkEnd w:id="205"/>
    </w:p>
    <w:p w:rsidR="004D6420" w:rsidRDefault="004D6420" w:rsidP="00B53111">
      <w:r>
        <w:t>Для вызова окна «</w:t>
      </w:r>
      <w:r w:rsidRPr="00471035">
        <w:rPr>
          <w:rStyle w:val="aa"/>
        </w:rPr>
        <w:t>Регистратор событий</w:t>
      </w:r>
      <w:r>
        <w:t>» необходимо осуществить двойной клик на соответствующем пункте в окне «</w:t>
      </w:r>
      <w:r w:rsidRPr="00471035">
        <w:rPr>
          <w:rStyle w:val="aa"/>
        </w:rPr>
        <w:t>Менеджер данных</w:t>
      </w:r>
      <w:r>
        <w:t xml:space="preserve">». При этом появится окно аналогичное изображенному на рисунке ниже </w:t>
      </w:r>
      <w:r w:rsidRPr="004D6420">
        <w:t>(</w:t>
      </w:r>
      <w:r>
        <w:t xml:space="preserve">см. </w:t>
      </w:r>
      <w:r w:rsidR="00EC1144">
        <w:fldChar w:fldCharType="begin"/>
      </w:r>
      <w:r>
        <w:instrText xml:space="preserve"> REF _Ref196542702 \h </w:instrText>
      </w:r>
      <w:r w:rsidR="00EC1144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150</w:t>
      </w:r>
      <w:r w:rsidR="00EC1144">
        <w:fldChar w:fldCharType="end"/>
      </w:r>
      <w:r>
        <w:rPr>
          <w:lang w:val="en-US"/>
        </w:rPr>
        <w:t>)</w:t>
      </w:r>
      <w:r>
        <w:t>. Данное окно содержит в себе две закладки:</w:t>
      </w:r>
    </w:p>
    <w:p w:rsidR="004D6420" w:rsidRPr="00A948B3" w:rsidRDefault="00130D5B" w:rsidP="002340FC">
      <w:pPr>
        <w:pStyle w:val="ad"/>
        <w:numPr>
          <w:ilvl w:val="0"/>
          <w:numId w:val="29"/>
        </w:numPr>
        <w:rPr>
          <w:b/>
          <w:bCs/>
        </w:rPr>
      </w:pPr>
      <w:r>
        <w:rPr>
          <w:rStyle w:val="aa"/>
        </w:rPr>
        <w:t>«</w:t>
      </w:r>
      <w:r w:rsidR="004D6420" w:rsidRPr="00471035">
        <w:rPr>
          <w:rStyle w:val="aa"/>
        </w:rPr>
        <w:t>Журнал</w:t>
      </w:r>
      <w:r>
        <w:rPr>
          <w:rStyle w:val="aa"/>
        </w:rPr>
        <w:t>»</w:t>
      </w:r>
      <w:r w:rsidR="004D6420">
        <w:t xml:space="preserve"> – содержит таблицу, в которую выводится список событий математической модели, а также панель с кно</w:t>
      </w:r>
      <w:r>
        <w:t>пками управления данным списком</w:t>
      </w:r>
      <w:r w:rsidRPr="00130D5B">
        <w:t>;</w:t>
      </w:r>
    </w:p>
    <w:p w:rsidR="00E007E8" w:rsidRPr="00A948B3" w:rsidRDefault="00130D5B" w:rsidP="002340FC">
      <w:pPr>
        <w:pStyle w:val="ad"/>
        <w:numPr>
          <w:ilvl w:val="0"/>
          <w:numId w:val="29"/>
        </w:numPr>
        <w:rPr>
          <w:b/>
          <w:bCs/>
        </w:rPr>
      </w:pPr>
      <w:r>
        <w:rPr>
          <w:rStyle w:val="aa"/>
        </w:rPr>
        <w:lastRenderedPageBreak/>
        <w:t>«</w:t>
      </w:r>
      <w:r w:rsidR="004D6420" w:rsidRPr="00471035">
        <w:rPr>
          <w:rStyle w:val="aa"/>
        </w:rPr>
        <w:t>Настройки</w:t>
      </w:r>
      <w:r>
        <w:rPr>
          <w:rStyle w:val="aa"/>
        </w:rPr>
        <w:t>»</w:t>
      </w:r>
      <w:r w:rsidR="004D6420">
        <w:t xml:space="preserve"> – </w:t>
      </w:r>
      <w:r>
        <w:t>предназначены</w:t>
      </w:r>
      <w:r w:rsidR="004D6420">
        <w:t xml:space="preserve"> для настройки «Регистратора событий»</w:t>
      </w:r>
      <w:r w:rsidRPr="00130D5B">
        <w:t>.</w:t>
      </w:r>
    </w:p>
    <w:p w:rsidR="00E007E8" w:rsidRDefault="004D6420" w:rsidP="00B53111">
      <w:r>
        <w:t>Панель управления на закладке «</w:t>
      </w:r>
      <w:r w:rsidRPr="00471035">
        <w:rPr>
          <w:rStyle w:val="aa"/>
        </w:rPr>
        <w:t>Журнал</w:t>
      </w:r>
      <w:r>
        <w:t>» содержит следующие кнопки:</w:t>
      </w:r>
    </w:p>
    <w:p w:rsidR="00E007E8" w:rsidRPr="00130D5B" w:rsidRDefault="00F80E4E" w:rsidP="00B53111">
      <w:r>
        <w:rPr>
          <w:rStyle w:val="aa"/>
        </w:rPr>
        <w:t>—</w:t>
      </w:r>
      <w:r w:rsidR="00130D5B" w:rsidRPr="00130D5B">
        <w:rPr>
          <w:rStyle w:val="aa"/>
        </w:rPr>
        <w:t xml:space="preserve"> </w:t>
      </w:r>
      <w:r w:rsidR="004D6420">
        <w:t>«</w:t>
      </w:r>
      <w:r w:rsidR="004D6420" w:rsidRPr="00471035">
        <w:rPr>
          <w:rStyle w:val="aa"/>
        </w:rPr>
        <w:t>Поверх всех окон</w:t>
      </w:r>
      <w:r w:rsidR="004D6420">
        <w:t xml:space="preserve">» </w:t>
      </w:r>
      <w:r w:rsidR="00130D5B">
        <w:t xml:space="preserve">включает и выключает </w:t>
      </w:r>
      <w:r w:rsidR="00130D5B" w:rsidRPr="00130D5B">
        <w:t xml:space="preserve">этот </w:t>
      </w:r>
      <w:r w:rsidR="00130D5B">
        <w:t>режим</w:t>
      </w:r>
      <w:r w:rsidR="00130D5B" w:rsidRPr="00130D5B">
        <w:t xml:space="preserve"> </w:t>
      </w:r>
      <w:r w:rsidR="004D6420">
        <w:t>для «</w:t>
      </w:r>
      <w:r w:rsidR="004D6420" w:rsidRPr="00471035">
        <w:rPr>
          <w:rStyle w:val="aa"/>
        </w:rPr>
        <w:t>Регистратора событий</w:t>
      </w:r>
      <w:r w:rsidR="00130D5B">
        <w:t>»</w:t>
      </w:r>
      <w:r w:rsidR="00130D5B" w:rsidRPr="00130D5B">
        <w:t>;</w:t>
      </w:r>
    </w:p>
    <w:p w:rsidR="00E007E8" w:rsidRPr="00130D5B" w:rsidRDefault="00F80E4E" w:rsidP="00B53111">
      <w:r>
        <w:rPr>
          <w:rStyle w:val="aa"/>
        </w:rPr>
        <w:t>—</w:t>
      </w:r>
      <w:r w:rsidR="004D6420">
        <w:t xml:space="preserve"> </w:t>
      </w:r>
      <w:r w:rsidR="004D6420" w:rsidRPr="00130D5B">
        <w:rPr>
          <w:rStyle w:val="aa"/>
        </w:rPr>
        <w:t>«Очистить»</w:t>
      </w:r>
      <w:r w:rsidR="004D6420">
        <w:t xml:space="preserve"> удаляет все существующие записи в «</w:t>
      </w:r>
      <w:r w:rsidR="004D6420" w:rsidRPr="00471035">
        <w:rPr>
          <w:rStyle w:val="aa"/>
        </w:rPr>
        <w:t>Регистраторе событий</w:t>
      </w:r>
      <w:r w:rsidR="00130D5B">
        <w:t>»</w:t>
      </w:r>
      <w:r w:rsidR="00130D5B" w:rsidRPr="00130D5B">
        <w:t>;</w:t>
      </w:r>
    </w:p>
    <w:p w:rsidR="00E007E8" w:rsidRPr="00130D5B" w:rsidRDefault="00F80E4E" w:rsidP="00B53111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Открыть</w:t>
      </w:r>
      <w:r w:rsidR="004D6420">
        <w:t>» позволяет загрузить с</w:t>
      </w:r>
      <w:r w:rsidR="00130D5B">
        <w:t>охраненный ранее список событий</w:t>
      </w:r>
      <w:r w:rsidR="00130D5B" w:rsidRPr="00130D5B">
        <w:t>;</w:t>
      </w:r>
    </w:p>
    <w:p w:rsidR="00E007E8" w:rsidRPr="00130D5B" w:rsidRDefault="00F80E4E" w:rsidP="00B53111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Сохранить</w:t>
      </w:r>
      <w:r w:rsidR="004D6420">
        <w:t>» позволяет сохранить</w:t>
      </w:r>
      <w:r w:rsidR="00130D5B">
        <w:t xml:space="preserve"> список событий в текстовый фай</w:t>
      </w:r>
      <w:r w:rsidR="00130D5B" w:rsidRPr="00130D5B">
        <w:t>л</w:t>
      </w:r>
      <w:r w:rsidR="00130D5B">
        <w:t>;</w:t>
      </w:r>
    </w:p>
    <w:p w:rsidR="00E007E8" w:rsidRPr="00130D5B" w:rsidRDefault="00F80E4E" w:rsidP="00B53111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Удалить</w:t>
      </w:r>
      <w:r w:rsidR="004D6420">
        <w:t>» служит для удаления выбран</w:t>
      </w:r>
      <w:r w:rsidR="00130D5B">
        <w:t>ного события из списка сигналов</w:t>
      </w:r>
      <w:r w:rsidR="00130D5B" w:rsidRPr="00130D5B">
        <w:t>;</w:t>
      </w:r>
    </w:p>
    <w:p w:rsidR="004D6420" w:rsidRPr="0052300F" w:rsidRDefault="00F80E4E" w:rsidP="00B53111">
      <w:r>
        <w:rPr>
          <w:rStyle w:val="aa"/>
        </w:rPr>
        <w:t>—</w:t>
      </w:r>
      <w:r w:rsidR="004D6420">
        <w:t xml:space="preserve"> «</w:t>
      </w:r>
      <w:r w:rsidR="004D6420" w:rsidRPr="00471035">
        <w:rPr>
          <w:rStyle w:val="aa"/>
        </w:rPr>
        <w:t>Копировать</w:t>
      </w:r>
      <w:r w:rsidR="004D6420">
        <w:t>» позволяет скопировать</w:t>
      </w:r>
      <w:r w:rsidR="00E007E8">
        <w:t xml:space="preserve"> </w:t>
      </w:r>
      <w:r w:rsidR="004D6420">
        <w:t xml:space="preserve">существующий список событий в буфер обмена </w:t>
      </w:r>
      <w:r w:rsidR="004D6420" w:rsidRPr="0052300F">
        <w:rPr>
          <w:lang w:val="en-US"/>
        </w:rPr>
        <w:t>Windows</w:t>
      </w:r>
      <w:r w:rsidR="004D6420">
        <w:t>.</w:t>
      </w:r>
    </w:p>
    <w:p w:rsidR="004D6420" w:rsidRDefault="001224E4" w:rsidP="001A37F0">
      <w:pPr>
        <w:pStyle w:val="a5"/>
      </w:pPr>
      <w:r>
        <w:rPr>
          <w:b w:val="0"/>
          <w:bCs w:val="0"/>
          <w:noProof/>
        </w:rPr>
        <w:drawing>
          <wp:inline distT="0" distB="0" distL="0" distR="0">
            <wp:extent cx="5940425" cy="1673938"/>
            <wp:effectExtent l="19050" t="0" r="3175" b="0"/>
            <wp:docPr id="9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6" w:name="_Ref196542702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150</w:t>
      </w:r>
      <w:r w:rsidR="004F12D7">
        <w:rPr>
          <w:noProof/>
        </w:rPr>
        <w:fldChar w:fldCharType="end"/>
      </w:r>
      <w:bookmarkEnd w:id="206"/>
      <w:r w:rsidRPr="005309D8">
        <w:t>. Окно «Регистратор событий»</w:t>
      </w:r>
    </w:p>
    <w:p w:rsidR="004D6420" w:rsidRPr="00D72476" w:rsidRDefault="004D6420" w:rsidP="00B53111">
      <w:r>
        <w:t>Таблица на закладке «</w:t>
      </w:r>
      <w:r w:rsidRPr="00471035">
        <w:rPr>
          <w:rStyle w:val="aa"/>
        </w:rPr>
        <w:t>Журнал</w:t>
      </w:r>
      <w:r>
        <w:t>» содержит следующие столбцы</w:t>
      </w:r>
      <w:r w:rsidRPr="00D72476">
        <w:t>:</w:t>
      </w:r>
    </w:p>
    <w:p w:rsidR="004D6420" w:rsidRDefault="00130D5B" w:rsidP="00130D5B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Время</w:t>
      </w:r>
      <w:r>
        <w:rPr>
          <w:rStyle w:val="aa"/>
        </w:rPr>
        <w:t>»</w:t>
      </w:r>
      <w:r>
        <w:t xml:space="preserve"> – р</w:t>
      </w:r>
      <w:r w:rsidR="004D6420">
        <w:t>асчетное время математической модели, когда произошло собы</w:t>
      </w:r>
      <w:r>
        <w:t>тие</w:t>
      </w:r>
      <w:r w:rsidRPr="00130D5B">
        <w:t>;</w:t>
      </w:r>
    </w:p>
    <w:p w:rsidR="004D6420" w:rsidRDefault="00130D5B" w:rsidP="00130D5B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Сигнал</w:t>
      </w:r>
      <w:r>
        <w:rPr>
          <w:rStyle w:val="aa"/>
        </w:rPr>
        <w:t>»</w:t>
      </w:r>
      <w:r>
        <w:t xml:space="preserve"> – и</w:t>
      </w:r>
      <w:r w:rsidR="004D6420">
        <w:t>мя параметра, в формате внутреннего языка программирования, для ко</w:t>
      </w:r>
      <w:r>
        <w:t xml:space="preserve">торого </w:t>
      </w:r>
      <w:proofErr w:type="spellStart"/>
      <w:r>
        <w:t>регистируется</w:t>
      </w:r>
      <w:proofErr w:type="spellEnd"/>
      <w:r>
        <w:t xml:space="preserve"> события;</w:t>
      </w:r>
    </w:p>
    <w:p w:rsidR="004D6420" w:rsidRDefault="00B07039" w:rsidP="00B07039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Описание события</w:t>
      </w:r>
      <w:r>
        <w:rPr>
          <w:rStyle w:val="aa"/>
        </w:rPr>
        <w:t>»</w:t>
      </w:r>
      <w:r>
        <w:t xml:space="preserve"> – </w:t>
      </w:r>
      <w:r w:rsidRPr="00B07039">
        <w:t>т</w:t>
      </w:r>
      <w:r w:rsidR="004D6420"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>
        <w:t>тора базы данных;</w:t>
      </w:r>
    </w:p>
    <w:p w:rsidR="004D6420" w:rsidRDefault="00B07039" w:rsidP="00B07039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Пред. значение</w:t>
      </w:r>
      <w:r>
        <w:rPr>
          <w:rStyle w:val="aa"/>
        </w:rPr>
        <w:t>»</w:t>
      </w:r>
      <w:r w:rsidR="004D6420">
        <w:t xml:space="preserve"> </w:t>
      </w:r>
      <w:r w:rsidR="009B7B6C">
        <w:t>– значения параметра до события</w:t>
      </w:r>
      <w:r w:rsidR="009B7B6C" w:rsidRPr="009B7B6C">
        <w:t>;</w:t>
      </w:r>
    </w:p>
    <w:p w:rsidR="00E007E8" w:rsidRDefault="00B07039" w:rsidP="00B07039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Новое значение</w:t>
      </w:r>
      <w:r>
        <w:rPr>
          <w:rStyle w:val="aa"/>
        </w:rPr>
        <w:t>»</w:t>
      </w:r>
      <w:r w:rsidR="009C308F">
        <w:t xml:space="preserve"> – </w:t>
      </w:r>
      <w:r w:rsidR="004D6420">
        <w:t>з</w:t>
      </w:r>
      <w:r w:rsidR="009B7B6C">
        <w:t>начения параметра после события</w:t>
      </w:r>
      <w:r w:rsidR="009B7B6C" w:rsidRPr="009B7B6C">
        <w:t>;</w:t>
      </w:r>
    </w:p>
    <w:p w:rsidR="00E007E8" w:rsidRDefault="00B07039" w:rsidP="00B07039">
      <w:pPr>
        <w:pStyle w:val="ad"/>
        <w:numPr>
          <w:ilvl w:val="0"/>
          <w:numId w:val="40"/>
        </w:numPr>
      </w:pPr>
      <w:r>
        <w:rPr>
          <w:rStyle w:val="aa"/>
        </w:rPr>
        <w:t>«</w:t>
      </w:r>
      <w:r w:rsidR="004D6420" w:rsidRPr="00471035">
        <w:rPr>
          <w:rStyle w:val="aa"/>
        </w:rPr>
        <w:t>Приоритет</w:t>
      </w:r>
      <w:r>
        <w:rPr>
          <w:rStyle w:val="aa"/>
        </w:rPr>
        <w:t>»</w:t>
      </w:r>
      <w:r w:rsidR="004D6420">
        <w:t xml:space="preserve"> – значение приоритета.</w:t>
      </w:r>
    </w:p>
    <w:p w:rsidR="004D6420" w:rsidRDefault="001224E4" w:rsidP="00471035">
      <w:pPr>
        <w:pStyle w:val="a9"/>
      </w:pPr>
      <w:r>
        <w:rPr>
          <w:noProof/>
        </w:rPr>
        <w:lastRenderedPageBreak/>
        <w:drawing>
          <wp:inline distT="0" distB="0" distL="0" distR="0">
            <wp:extent cx="5086350" cy="3857625"/>
            <wp:effectExtent l="19050" t="0" r="0" b="0"/>
            <wp:docPr id="9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151</w:t>
      </w:r>
      <w:r w:rsidR="004F12D7">
        <w:rPr>
          <w:noProof/>
        </w:rPr>
        <w:fldChar w:fldCharType="end"/>
      </w:r>
      <w:r w:rsidRPr="005309D8">
        <w:t>. Окно «Регистратор событий», закладка «Настройки»</w:t>
      </w:r>
    </w:p>
    <w:p w:rsidR="00E007E8" w:rsidRDefault="004D6420" w:rsidP="00B53111">
      <w:r>
        <w:t>Закладка «</w:t>
      </w:r>
      <w:r w:rsidRPr="00471035">
        <w:rPr>
          <w:rStyle w:val="aa"/>
        </w:rPr>
        <w:t>Настройки</w:t>
      </w:r>
      <w:r>
        <w:t xml:space="preserve">» </w:t>
      </w:r>
      <w:r w:rsidR="00F80E4E">
        <w:t xml:space="preserve">содержит </w:t>
      </w:r>
      <w:r>
        <w:t>следующие элементы управления</w:t>
      </w:r>
      <w:r w:rsidRPr="004D6420">
        <w:t>:</w:t>
      </w:r>
    </w:p>
    <w:p w:rsidR="00E007E8" w:rsidRDefault="004D6420" w:rsidP="009B7B6C">
      <w:pPr>
        <w:pStyle w:val="ad"/>
        <w:numPr>
          <w:ilvl w:val="0"/>
          <w:numId w:val="41"/>
        </w:numPr>
      </w:pPr>
      <w:r>
        <w:t>Флаг «</w:t>
      </w:r>
      <w:r w:rsidRPr="00471035">
        <w:rPr>
          <w:rStyle w:val="aa"/>
        </w:rPr>
        <w:t>Записывать события в общее окно сообщений проекта</w:t>
      </w:r>
      <w:r>
        <w:t xml:space="preserve">» </w:t>
      </w:r>
      <w:r w:rsidR="009B7B6C">
        <w:t>–</w:t>
      </w:r>
      <w:r w:rsidR="009B7B6C" w:rsidRPr="009B7B6C">
        <w:t xml:space="preserve"> </w:t>
      </w:r>
      <w:r>
        <w:t xml:space="preserve">при установке данного флага все сообщения в </w:t>
      </w:r>
      <w:r w:rsidRPr="00915994">
        <w:rPr>
          <w:rStyle w:val="aa"/>
        </w:rPr>
        <w:t>«Регистраторе событий»</w:t>
      </w:r>
      <w:r>
        <w:t xml:space="preserve"> дублируют</w:t>
      </w:r>
      <w:r w:rsidR="009B7B6C">
        <w:t>ся в окне сооб</w:t>
      </w:r>
      <w:r>
        <w:t>ще</w:t>
      </w:r>
      <w:r w:rsidR="009B7B6C">
        <w:t>ни</w:t>
      </w:r>
      <w:r w:rsidR="009B7B6C" w:rsidRPr="00585274">
        <w:t>й</w:t>
      </w:r>
      <w:r>
        <w:t xml:space="preserve"> проекта</w:t>
      </w:r>
      <w:r w:rsidR="009B7B6C" w:rsidRPr="009B7B6C">
        <w:t>;</w:t>
      </w:r>
    </w:p>
    <w:p w:rsidR="00E007E8" w:rsidRDefault="004D6420" w:rsidP="00585274">
      <w:pPr>
        <w:pStyle w:val="ad"/>
        <w:numPr>
          <w:ilvl w:val="0"/>
          <w:numId w:val="41"/>
        </w:numPr>
      </w:pPr>
      <w:r>
        <w:t>Флаг «</w:t>
      </w:r>
      <w:r w:rsidRPr="00471035">
        <w:rPr>
          <w:rStyle w:val="aa"/>
        </w:rPr>
        <w:t>Записывать события в окно журнала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</w:t>
      </w:r>
      <w:r w:rsidR="00E007E8">
        <w:t xml:space="preserve"> </w:t>
      </w:r>
      <w:r>
        <w:t>этого флага сообщения о событ</w:t>
      </w:r>
      <w:r w:rsidR="00585274">
        <w:t>иях не выводятся в окно журнала</w:t>
      </w:r>
      <w:r w:rsidR="00585274" w:rsidRPr="00585274">
        <w:t>;</w:t>
      </w:r>
    </w:p>
    <w:p w:rsidR="004D6420" w:rsidRDefault="004D6420" w:rsidP="00585274">
      <w:pPr>
        <w:pStyle w:val="ad"/>
        <w:numPr>
          <w:ilvl w:val="0"/>
          <w:numId w:val="41"/>
        </w:numPr>
      </w:pPr>
      <w:r>
        <w:t>Строка редактирования «</w:t>
      </w:r>
      <w:r w:rsidRPr="00471035">
        <w:rPr>
          <w:rStyle w:val="aa"/>
        </w:rPr>
        <w:t>Имя файла лога событий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 xml:space="preserve">позволяет задать имя файла, в который будут сохраняться </w:t>
      </w:r>
      <w:r w:rsidR="00585274">
        <w:t>сообщения о событиях;</w:t>
      </w:r>
    </w:p>
    <w:p w:rsidR="004D6420" w:rsidRDefault="004D6420" w:rsidP="00585274">
      <w:pPr>
        <w:pStyle w:val="ad"/>
        <w:numPr>
          <w:ilvl w:val="0"/>
          <w:numId w:val="41"/>
        </w:numPr>
      </w:pPr>
      <w:r>
        <w:t>Флаг «</w:t>
      </w:r>
      <w:r w:rsidRPr="00471035">
        <w:rPr>
          <w:rStyle w:val="aa"/>
        </w:rPr>
        <w:t>Добавлять события в существующий файл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при установке этого флага существую</w:t>
      </w:r>
      <w:r w:rsidR="00585274">
        <w:t>щие записи в файле не стираются</w:t>
      </w:r>
      <w:r w:rsidR="00585274" w:rsidRPr="00585274">
        <w:t>;</w:t>
      </w:r>
    </w:p>
    <w:p w:rsidR="004D6420" w:rsidRDefault="004D6420" w:rsidP="00585274">
      <w:pPr>
        <w:pStyle w:val="ad"/>
        <w:numPr>
          <w:ilvl w:val="0"/>
          <w:numId w:val="41"/>
        </w:numPr>
      </w:pPr>
      <w:r>
        <w:t>Строка «</w:t>
      </w:r>
      <w:r w:rsidRPr="00471035">
        <w:rPr>
          <w:rStyle w:val="aa"/>
        </w:rPr>
        <w:t>Файл</w:t>
      </w:r>
      <w:r w:rsidR="00E007E8" w:rsidRPr="00471035">
        <w:rPr>
          <w:rStyle w:val="aa"/>
        </w:rPr>
        <w:t xml:space="preserve"> </w:t>
      </w:r>
      <w:r w:rsidRPr="00471035">
        <w:rPr>
          <w:rStyle w:val="aa"/>
        </w:rPr>
        <w:t>списка сигналов</w:t>
      </w:r>
      <w:r>
        <w:t>»</w:t>
      </w:r>
      <w:r w:rsidR="009C308F">
        <w:t xml:space="preserve"> – </w:t>
      </w:r>
      <w:r>
        <w:t>позволяет задать файл, в котором хранится список параметров, на основании которых создается журнал регист</w:t>
      </w:r>
      <w:r w:rsidR="00585274">
        <w:t>рации событий</w:t>
      </w:r>
      <w:r w:rsidR="00585274" w:rsidRPr="00585274">
        <w:t>;</w:t>
      </w:r>
    </w:p>
    <w:p w:rsidR="00E007E8" w:rsidRDefault="004D6420" w:rsidP="00585274">
      <w:pPr>
        <w:pStyle w:val="ad"/>
        <w:numPr>
          <w:ilvl w:val="0"/>
          <w:numId w:val="41"/>
        </w:numPr>
      </w:pPr>
      <w:r>
        <w:t>Кнопки рядом предназначены для</w:t>
      </w:r>
      <w:r w:rsidRPr="004D6420">
        <w:t>:</w:t>
      </w:r>
    </w:p>
    <w:p w:rsidR="00E007E8" w:rsidRPr="00585274" w:rsidRDefault="005C6426" w:rsidP="00585274">
      <w:pPr>
        <w:ind w:left="708"/>
      </w:pPr>
      <w:r>
        <w:rPr>
          <w:rStyle w:val="aa"/>
        </w:rPr>
        <w:t>—</w:t>
      </w:r>
      <w:r w:rsidR="004D6420" w:rsidRPr="004D6420">
        <w:t xml:space="preserve"> </w:t>
      </w:r>
      <w:r w:rsidR="004D6420" w:rsidRPr="00585274">
        <w:t>открыти</w:t>
      </w:r>
      <w:r w:rsidRPr="00585274">
        <w:t>я диалогового окна выбора</w:t>
      </w:r>
      <w:r>
        <w:t xml:space="preserve"> файла</w:t>
      </w:r>
      <w:r w:rsidR="00585274" w:rsidRPr="00585274">
        <w:t>;</w:t>
      </w:r>
    </w:p>
    <w:p w:rsidR="00E007E8" w:rsidRPr="005C6426" w:rsidRDefault="005C6426" w:rsidP="00585274">
      <w:pPr>
        <w:ind w:left="708"/>
      </w:pPr>
      <w:r w:rsidRPr="002869F6">
        <w:t>—</w:t>
      </w:r>
      <w:r w:rsidR="004D6420">
        <w:t xml:space="preserve"> обно</w:t>
      </w:r>
      <w:r>
        <w:t>вления списка сигналов из файла</w:t>
      </w:r>
      <w:r w:rsidRPr="005C6426">
        <w:t>;</w:t>
      </w:r>
    </w:p>
    <w:p w:rsidR="00E007E8" w:rsidRPr="00585274" w:rsidRDefault="005C6426" w:rsidP="00585274">
      <w:pPr>
        <w:ind w:left="708"/>
      </w:pPr>
      <w:r w:rsidRPr="002869F6">
        <w:t>—</w:t>
      </w:r>
      <w:r w:rsidR="004D6420">
        <w:t xml:space="preserve"> со</w:t>
      </w:r>
      <w:r w:rsidR="00585274">
        <w:t>хранение списка сигналов в файл</w:t>
      </w:r>
      <w:r w:rsidR="00585274" w:rsidRPr="00585274">
        <w:t>;</w:t>
      </w:r>
    </w:p>
    <w:p w:rsidR="004D6420" w:rsidRDefault="004D6420" w:rsidP="00585274">
      <w:pPr>
        <w:pStyle w:val="ad"/>
        <w:numPr>
          <w:ilvl w:val="0"/>
          <w:numId w:val="41"/>
        </w:numPr>
      </w:pPr>
      <w:r>
        <w:lastRenderedPageBreak/>
        <w:t>Строка «</w:t>
      </w:r>
      <w:r w:rsidRPr="00471035">
        <w:rPr>
          <w:rStyle w:val="aa"/>
        </w:rPr>
        <w:t>Формат списка сигналов</w:t>
      </w:r>
      <w:r>
        <w:t xml:space="preserve">» </w:t>
      </w:r>
      <w:r w:rsidR="00585274">
        <w:t>–</w:t>
      </w:r>
      <w:r w:rsidR="00585274" w:rsidRPr="009B7B6C">
        <w:t xml:space="preserve"> </w:t>
      </w:r>
      <w:r>
        <w:t>позволяет задать параметры, и их последовательность, в которой они будут записываться в текстовый файл спи</w:t>
      </w:r>
      <w:r w:rsidR="00585274">
        <w:t>ска сигналов</w:t>
      </w:r>
      <w:r w:rsidR="00585274" w:rsidRPr="00585274">
        <w:t>;</w:t>
      </w:r>
    </w:p>
    <w:p w:rsidR="004D6420" w:rsidRPr="004D6420" w:rsidRDefault="004D6420" w:rsidP="00585274">
      <w:pPr>
        <w:pStyle w:val="ad"/>
        <w:numPr>
          <w:ilvl w:val="0"/>
          <w:numId w:val="41"/>
        </w:numPr>
      </w:pPr>
      <w:r>
        <w:t>Выпадающее меню «</w:t>
      </w:r>
      <w:r w:rsidRPr="00471035">
        <w:rPr>
          <w:rStyle w:val="aa"/>
        </w:rPr>
        <w:t>Формат вывода модельного времени</w:t>
      </w:r>
      <w:r>
        <w:t>»</w:t>
      </w:r>
      <w:r w:rsidR="00E007E8">
        <w:t xml:space="preserve"> </w:t>
      </w:r>
      <w:r w:rsidR="00585274">
        <w:t>–</w:t>
      </w:r>
      <w:r w:rsidR="00585274" w:rsidRPr="009B7B6C">
        <w:t xml:space="preserve"> </w:t>
      </w:r>
      <w:r>
        <w:t>позволяет задать формат вывода модельного времени</w:t>
      </w:r>
      <w:r w:rsidRPr="004D6420">
        <w:t>:</w:t>
      </w:r>
    </w:p>
    <w:p w:rsidR="004D6420" w:rsidRPr="00585274" w:rsidRDefault="00585274" w:rsidP="00585274">
      <w:pPr>
        <w:ind w:left="708"/>
      </w:pPr>
      <w:r>
        <w:rPr>
          <w:rStyle w:val="aa"/>
        </w:rPr>
        <w:t>—</w:t>
      </w:r>
      <w:r>
        <w:t xml:space="preserve"> «</w:t>
      </w:r>
      <w:r w:rsidR="004D6420" w:rsidRPr="00471035">
        <w:rPr>
          <w:rStyle w:val="aa"/>
        </w:rPr>
        <w:t>Десятичный</w:t>
      </w:r>
      <w:r>
        <w:rPr>
          <w:rStyle w:val="aa"/>
        </w:rPr>
        <w:t>»</w:t>
      </w:r>
      <w:r>
        <w:t xml:space="preserve"> – время выводится в секундах</w:t>
      </w:r>
      <w:r w:rsidRPr="00585274">
        <w:t>;</w:t>
      </w:r>
    </w:p>
    <w:p w:rsidR="004D6420" w:rsidRPr="00471035" w:rsidRDefault="00585274" w:rsidP="00585274">
      <w:pPr>
        <w:ind w:left="708"/>
        <w:rPr>
          <w:rStyle w:val="aa"/>
        </w:rPr>
      </w:pPr>
      <w:r>
        <w:rPr>
          <w:rStyle w:val="aa"/>
        </w:rPr>
        <w:t>—</w:t>
      </w:r>
      <w:r>
        <w:t xml:space="preserve"> «</w:t>
      </w:r>
      <w:r w:rsidR="004D6420" w:rsidRPr="00471035">
        <w:rPr>
          <w:rStyle w:val="aa"/>
        </w:rPr>
        <w:t>Часы: минуты: секунды</w:t>
      </w:r>
      <w:r>
        <w:rPr>
          <w:rStyle w:val="aa"/>
        </w:rPr>
        <w:t>»</w:t>
      </w:r>
      <w:r w:rsidR="009C308F">
        <w:rPr>
          <w:rStyle w:val="aa"/>
        </w:rPr>
        <w:t xml:space="preserve"> – </w:t>
      </w:r>
      <w:r w:rsidR="004D6420" w:rsidRPr="009B5A0F">
        <w:t>время выводится с использование часов минут и секунд.</w:t>
      </w:r>
    </w:p>
    <w:p w:rsidR="004D6420" w:rsidRDefault="004D6420" w:rsidP="00B53111">
      <w:pPr>
        <w:pStyle w:val="2"/>
      </w:pPr>
      <w:bookmarkStart w:id="207" w:name="_Toc405806715"/>
      <w:r>
        <w:t>Использование журнала регистрации событий при моделировании</w:t>
      </w:r>
      <w:bookmarkEnd w:id="207"/>
    </w:p>
    <w:p w:rsidR="00E007E8" w:rsidRDefault="004D6420" w:rsidP="00B53111">
      <w:r w:rsidRPr="00795EB0">
        <w:t>Выполните следующие действия:</w:t>
      </w:r>
    </w:p>
    <w:p w:rsidR="004D6420" w:rsidRDefault="004D6420" w:rsidP="001B3EA2">
      <w:pPr>
        <w:pStyle w:val="ad"/>
        <w:numPr>
          <w:ilvl w:val="0"/>
          <w:numId w:val="42"/>
        </w:numPr>
      </w:pPr>
      <w:r>
        <w:t xml:space="preserve">Откройте комплексную модель </w:t>
      </w:r>
      <w:r w:rsidR="00F1313A">
        <w:t>«</w:t>
      </w:r>
      <w:r w:rsidRPr="00471035">
        <w:rPr>
          <w:rStyle w:val="aa"/>
        </w:rPr>
        <w:t>pack1.pa</w:t>
      </w:r>
      <w:r w:rsidR="006F5489">
        <w:rPr>
          <w:rStyle w:val="aa"/>
        </w:rPr>
        <w:t>k</w:t>
      </w:r>
      <w:r w:rsidR="00F1313A">
        <w:rPr>
          <w:rStyle w:val="aa"/>
        </w:rPr>
        <w:t>»</w:t>
      </w:r>
      <w:r w:rsidR="006F5489" w:rsidRPr="00F1313A">
        <w:t>,</w:t>
      </w:r>
      <w:r w:rsidRPr="00F1313A">
        <w:t xml:space="preserve"> </w:t>
      </w:r>
      <w:r w:rsidR="006F5489">
        <w:t xml:space="preserve">созданную при выполнении учебного задания </w:t>
      </w:r>
      <w:r>
        <w:t>9</w:t>
      </w:r>
      <w:r w:rsidRPr="007928EA">
        <w:t>.</w:t>
      </w:r>
      <w:r>
        <w:t xml:space="preserve"> В данную комплексную модель входят два проекта </w:t>
      </w:r>
      <w:r w:rsidR="00F1313A">
        <w:t>«</w:t>
      </w:r>
      <w:r w:rsidRPr="00471035">
        <w:rPr>
          <w:rStyle w:val="aa"/>
        </w:rPr>
        <w:t>Схема ТРР 1.prt</w:t>
      </w:r>
      <w:r w:rsidR="00F1313A">
        <w:rPr>
          <w:rStyle w:val="aa"/>
        </w:rPr>
        <w:t>»</w:t>
      </w:r>
      <w:r w:rsidRPr="00471035">
        <w:rPr>
          <w:rStyle w:val="aa"/>
        </w:rPr>
        <w:t xml:space="preserve"> – </w:t>
      </w:r>
      <w:proofErr w:type="spellStart"/>
      <w:r w:rsidRPr="00795EB0">
        <w:t>теплогидравлическая</w:t>
      </w:r>
      <w:proofErr w:type="spellEnd"/>
      <w:r w:rsidRPr="007928EA">
        <w:t xml:space="preserve"> модель и</w:t>
      </w:r>
      <w:r w:rsidRPr="00471035">
        <w:rPr>
          <w:rStyle w:val="aa"/>
        </w:rPr>
        <w:t xml:space="preserve"> </w:t>
      </w:r>
      <w:r w:rsidR="00F1313A">
        <w:rPr>
          <w:rStyle w:val="aa"/>
        </w:rPr>
        <w:t>«</w:t>
      </w:r>
      <w:r w:rsidRPr="00471035">
        <w:rPr>
          <w:rStyle w:val="aa"/>
        </w:rPr>
        <w:t>Схема автоматики 2.prt</w:t>
      </w:r>
      <w:r w:rsidR="00F1313A">
        <w:rPr>
          <w:rStyle w:val="aa"/>
        </w:rPr>
        <w:t>»</w:t>
      </w:r>
      <w:r w:rsidRPr="00471035">
        <w:rPr>
          <w:rStyle w:val="aa"/>
        </w:rPr>
        <w:t xml:space="preserve"> – </w:t>
      </w:r>
      <w:r w:rsidRPr="007928EA">
        <w:t>модель системы управления</w:t>
      </w:r>
      <w:r>
        <w:t>.</w:t>
      </w:r>
      <w:r w:rsidR="00E007E8" w:rsidRPr="00CA077A">
        <w:t xml:space="preserve"> </w:t>
      </w:r>
      <w:r>
        <w:t>Обе этих модели загружаются автоматически при загрузке пакета.</w:t>
      </w:r>
    </w:p>
    <w:p w:rsidR="00E007E8" w:rsidRDefault="004D6420" w:rsidP="00EB6738">
      <w:pPr>
        <w:pStyle w:val="ad"/>
        <w:numPr>
          <w:ilvl w:val="0"/>
          <w:numId w:val="42"/>
        </w:numPr>
      </w:pPr>
      <w:r w:rsidRPr="00795EB0">
        <w:t xml:space="preserve">Перейдите в окно проекта </w:t>
      </w:r>
      <w:r w:rsidR="00F1313A">
        <w:t>«</w:t>
      </w:r>
      <w:r w:rsidRPr="00471035">
        <w:rPr>
          <w:rStyle w:val="aa"/>
        </w:rPr>
        <w:t>Схема ТPP 1.prt</w:t>
      </w:r>
      <w:r w:rsidR="00F1313A">
        <w:rPr>
          <w:rStyle w:val="aa"/>
        </w:rPr>
        <w:t>»</w:t>
      </w:r>
      <w:r w:rsidRPr="00F1313A">
        <w:t>.</w:t>
      </w:r>
      <w:r w:rsidR="00E007E8" w:rsidRPr="00F1313A">
        <w:t xml:space="preserve"> </w:t>
      </w:r>
      <w:r w:rsidR="00EE5025">
        <w:t xml:space="preserve">Для этого можно воспользоваться </w:t>
      </w:r>
      <w:r w:rsidR="00F1313A" w:rsidRPr="00F1313A">
        <w:t>г</w:t>
      </w:r>
      <w:r w:rsidRPr="00F1313A">
        <w:t>лавн</w:t>
      </w:r>
      <w:r w:rsidR="00EE5025">
        <w:t>ым</w:t>
      </w:r>
      <w:r w:rsidRPr="00F1313A">
        <w:t xml:space="preserve"> меню</w:t>
      </w:r>
      <w:r w:rsidRPr="00795EB0">
        <w:t xml:space="preserve"> </w:t>
      </w:r>
      <w:proofErr w:type="spellStart"/>
      <w:r w:rsidR="00EB6738" w:rsidRPr="00EB6738">
        <w:t>SimInTech</w:t>
      </w:r>
      <w:proofErr w:type="spellEnd"/>
      <w:r w:rsidR="00EE5025">
        <w:t xml:space="preserve">, </w:t>
      </w:r>
      <w:r w:rsidRPr="00795EB0">
        <w:t>пункт – «</w:t>
      </w:r>
      <w:r w:rsidRPr="00471035">
        <w:rPr>
          <w:rStyle w:val="aa"/>
        </w:rPr>
        <w:t>Окно</w:t>
      </w:r>
      <w:r w:rsidRPr="00795EB0">
        <w:t>»</w:t>
      </w:r>
      <w:r w:rsidR="00E007E8">
        <w:t xml:space="preserve"> </w:t>
      </w:r>
      <w:r w:rsidRPr="00795EB0">
        <w:t xml:space="preserve">(см. </w:t>
      </w:r>
      <w:r w:rsidR="0062054C">
        <w:fldChar w:fldCharType="begin"/>
      </w:r>
      <w:r w:rsidR="0062054C">
        <w:instrText xml:space="preserve"> REF _Ref195957571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152</w:t>
      </w:r>
      <w:r w:rsidR="0062054C">
        <w:fldChar w:fldCharType="end"/>
      </w:r>
      <w:r w:rsidRPr="00795EB0">
        <w:t>).</w:t>
      </w:r>
    </w:p>
    <w:p w:rsidR="00E007E8" w:rsidRDefault="00EE5025" w:rsidP="00EE5025">
      <w:pPr>
        <w:pStyle w:val="a5"/>
      </w:pPr>
      <w:r>
        <w:rPr>
          <w:noProof/>
        </w:rPr>
        <w:drawing>
          <wp:inline distT="0" distB="0" distL="0" distR="0">
            <wp:extent cx="3657600" cy="1561465"/>
            <wp:effectExtent l="19050" t="0" r="0" b="0"/>
            <wp:docPr id="6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8" w:name="_Ref195957571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152</w:t>
      </w:r>
      <w:r w:rsidR="004F12D7">
        <w:rPr>
          <w:noProof/>
        </w:rPr>
        <w:fldChar w:fldCharType="end"/>
      </w:r>
      <w:bookmarkEnd w:id="208"/>
      <w:r w:rsidRPr="005309D8">
        <w:t>. Переключени</w:t>
      </w:r>
      <w:r w:rsidR="005309D8">
        <w:t>е между окна</w:t>
      </w:r>
      <w:r w:rsidR="00BE58BB">
        <w:t>ми</w:t>
      </w:r>
      <w:r w:rsidR="005309D8">
        <w:t xml:space="preserve"> комплексной модели</w:t>
      </w:r>
    </w:p>
    <w:p w:rsidR="00E007E8" w:rsidRDefault="004D6420" w:rsidP="001B3EA2">
      <w:pPr>
        <w:pStyle w:val="ad"/>
        <w:numPr>
          <w:ilvl w:val="0"/>
          <w:numId w:val="42"/>
        </w:numPr>
      </w:pPr>
      <w:r w:rsidRPr="00795EB0">
        <w:t xml:space="preserve">Убедитесь, что </w:t>
      </w:r>
      <w:proofErr w:type="spellStart"/>
      <w:r w:rsidRPr="00795EB0">
        <w:t>теплогидравлическая</w:t>
      </w:r>
      <w:proofErr w:type="spellEnd"/>
      <w:r w:rsidRPr="00795EB0">
        <w:t xml:space="preserve"> модель содержит ранее созданный журнал регистрации событий, для этого в главном окне программы нажмите кнопку «</w:t>
      </w:r>
      <w:r w:rsidRPr="00471035">
        <w:rPr>
          <w:rStyle w:val="aa"/>
        </w:rPr>
        <w:t>Менеджер данных</w:t>
      </w:r>
      <w:r w:rsidRPr="00795EB0">
        <w:t>».</w:t>
      </w:r>
    </w:p>
    <w:p w:rsidR="004D6420" w:rsidRDefault="0057633D" w:rsidP="00B53111">
      <w:pPr>
        <w:pStyle w:val="a9"/>
      </w:pPr>
      <w:r>
        <w:rPr>
          <w:noProof/>
        </w:rPr>
        <w:drawing>
          <wp:inline distT="0" distB="0" distL="0" distR="0">
            <wp:extent cx="5940425" cy="1869696"/>
            <wp:effectExtent l="19050" t="0" r="3175" b="0"/>
            <wp:docPr id="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Pr="005309D8" w:rsidRDefault="004D6420" w:rsidP="005309D8">
      <w:pPr>
        <w:pStyle w:val="a5"/>
      </w:pPr>
      <w:bookmarkStart w:id="209" w:name="_Ref196052350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153</w:t>
      </w:r>
      <w:r w:rsidR="004F12D7">
        <w:rPr>
          <w:noProof/>
        </w:rPr>
        <w:fldChar w:fldCharType="end"/>
      </w:r>
      <w:bookmarkEnd w:id="209"/>
      <w:r w:rsidRPr="005309D8">
        <w:t>. Окно «Регистратор событи</w:t>
      </w:r>
      <w:r w:rsidR="005309D8">
        <w:t>й»</w:t>
      </w:r>
    </w:p>
    <w:p w:rsidR="003B62D7" w:rsidRDefault="003B62D7" w:rsidP="003B62D7">
      <w:pPr>
        <w:pStyle w:val="ad"/>
        <w:numPr>
          <w:ilvl w:val="0"/>
          <w:numId w:val="42"/>
        </w:numPr>
      </w:pPr>
      <w:r w:rsidRPr="00795EB0">
        <w:lastRenderedPageBreak/>
        <w:t>Осуществите двойной клик на пункте «</w:t>
      </w:r>
      <w:r w:rsidRPr="00471035">
        <w:rPr>
          <w:rStyle w:val="aa"/>
        </w:rPr>
        <w:t>Регистратор событий</w:t>
      </w:r>
      <w:r w:rsidRPr="00795EB0">
        <w:t>». Появится окно, в котором будет отображаться список событий,</w:t>
      </w:r>
      <w:r>
        <w:t xml:space="preserve"> </w:t>
      </w:r>
      <w:r w:rsidRPr="00795EB0">
        <w:t>зарегистрированных в процессе моделирования</w:t>
      </w:r>
      <w:r>
        <w:t xml:space="preserve"> </w:t>
      </w:r>
      <w:r w:rsidRPr="00795EB0">
        <w:t>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_Ref196052350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153</w:t>
      </w:r>
      <w:r w:rsidR="0062054C">
        <w:fldChar w:fldCharType="end"/>
      </w:r>
      <w:r w:rsidRPr="00795EB0">
        <w:t>).</w:t>
      </w:r>
    </w:p>
    <w:p w:rsidR="00E007E8" w:rsidRDefault="004D6420" w:rsidP="003B62D7">
      <w:pPr>
        <w:pStyle w:val="ad"/>
        <w:numPr>
          <w:ilvl w:val="0"/>
          <w:numId w:val="42"/>
        </w:numPr>
      </w:pPr>
      <w:r w:rsidRPr="00795EB0">
        <w:t xml:space="preserve">Для удобства просмотра событий можно установить режим </w:t>
      </w:r>
      <w:r w:rsidRPr="00471035">
        <w:rPr>
          <w:rStyle w:val="aa"/>
        </w:rPr>
        <w:t>«Поверх всех окон»</w:t>
      </w:r>
      <w:r w:rsidR="00B569B8">
        <w:t xml:space="preserve"> (верхняя кнопка на</w:t>
      </w:r>
      <w:r w:rsidRPr="00795EB0">
        <w:t xml:space="preserve"> правой </w:t>
      </w:r>
      <w:r w:rsidR="00B569B8">
        <w:t>стороне</w:t>
      </w:r>
      <w:r w:rsidRPr="00795EB0">
        <w:t xml:space="preserve"> окна).</w:t>
      </w:r>
    </w:p>
    <w:p w:rsidR="004D6420" w:rsidRPr="00795EB0" w:rsidRDefault="004D6420" w:rsidP="003B62D7">
      <w:pPr>
        <w:pStyle w:val="ad"/>
        <w:numPr>
          <w:ilvl w:val="0"/>
          <w:numId w:val="42"/>
        </w:numPr>
      </w:pPr>
      <w:r w:rsidRPr="00795EB0">
        <w:t>Запустите комплексную модель на расчет.</w:t>
      </w:r>
    </w:p>
    <w:p w:rsidR="004D6420" w:rsidRPr="00795EB0" w:rsidRDefault="004D6420" w:rsidP="003B62D7">
      <w:pPr>
        <w:pStyle w:val="ad"/>
        <w:numPr>
          <w:ilvl w:val="0"/>
          <w:numId w:val="42"/>
        </w:numPr>
      </w:pPr>
      <w:r w:rsidRPr="00795EB0">
        <w:t xml:space="preserve">Осуществите двойной </w:t>
      </w:r>
      <w:r w:rsidR="00F1313A">
        <w:t xml:space="preserve">клик на второй задвижке в </w:t>
      </w:r>
      <w:proofErr w:type="spellStart"/>
      <w:r w:rsidR="00F1313A">
        <w:t>тепло</w:t>
      </w:r>
      <w:r w:rsidRPr="00795EB0">
        <w:t>гидравлической</w:t>
      </w:r>
      <w:proofErr w:type="spellEnd"/>
      <w:r w:rsidRPr="00795EB0">
        <w:t xml:space="preserve"> моде</w:t>
      </w:r>
      <w:r w:rsidR="00EA5B2A">
        <w:t>ли</w:t>
      </w:r>
      <w:r w:rsidRPr="00795EB0">
        <w:t>.</w:t>
      </w:r>
    </w:p>
    <w:p w:rsidR="004D6420" w:rsidRPr="00795EB0" w:rsidRDefault="004D6420" w:rsidP="003B62D7">
      <w:pPr>
        <w:pStyle w:val="ad"/>
        <w:numPr>
          <w:ilvl w:val="0"/>
          <w:numId w:val="42"/>
        </w:numPr>
      </w:pPr>
      <w:r w:rsidRPr="00795EB0">
        <w:t>В появившемся окне управления подайте команды на открытие и закрытие задвижки.</w:t>
      </w:r>
    </w:p>
    <w:p w:rsidR="00E007E8" w:rsidRDefault="00EA5B2A" w:rsidP="003B62D7">
      <w:pPr>
        <w:pStyle w:val="ad"/>
        <w:numPr>
          <w:ilvl w:val="0"/>
          <w:numId w:val="42"/>
        </w:numPr>
      </w:pPr>
      <w:r>
        <w:t>Убедитесь, что команды на открытие и закрытие</w:t>
      </w:r>
      <w:r w:rsidR="004D6420" w:rsidRPr="00795EB0">
        <w:t xml:space="preserve"> зад</w:t>
      </w:r>
      <w:r>
        <w:t>вижки регистрирую</w:t>
      </w:r>
      <w:r w:rsidR="004D6420" w:rsidRPr="00795EB0">
        <w:t>тся в журнале событий.</w:t>
      </w:r>
    </w:p>
    <w:p w:rsidR="004D6420" w:rsidRDefault="00DB6DED" w:rsidP="00B53111">
      <w:pPr>
        <w:pStyle w:val="a9"/>
      </w:pPr>
      <w:r>
        <w:rPr>
          <w:noProof/>
        </w:rPr>
        <w:drawing>
          <wp:inline distT="0" distB="0" distL="0" distR="0">
            <wp:extent cx="5934075" cy="3790950"/>
            <wp:effectExtent l="19050" t="0" r="9525" b="0"/>
            <wp:docPr id="9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420" w:rsidRDefault="004D6420" w:rsidP="008A4F53">
      <w:pPr>
        <w:pStyle w:val="a5"/>
      </w:pPr>
      <w:bookmarkStart w:id="210" w:name="_Ref196052365"/>
      <w:r w:rsidRPr="005309D8">
        <w:t xml:space="preserve">Рисунок </w:t>
      </w:r>
      <w:r w:rsidR="004F12D7">
        <w:fldChar w:fldCharType="begin"/>
      </w:r>
      <w:r w:rsidR="004F12D7">
        <w:instrText xml:space="preserve"> SEQ Рисунок \* ARABIC </w:instrText>
      </w:r>
      <w:r w:rsidR="004F12D7">
        <w:fldChar w:fldCharType="separate"/>
      </w:r>
      <w:r w:rsidR="00CD5F96">
        <w:rPr>
          <w:noProof/>
        </w:rPr>
        <w:t>154</w:t>
      </w:r>
      <w:r w:rsidR="004F12D7">
        <w:rPr>
          <w:noProof/>
        </w:rPr>
        <w:fldChar w:fldCharType="end"/>
      </w:r>
      <w:bookmarkEnd w:id="210"/>
      <w:r w:rsidRPr="005309D8">
        <w:t>.</w:t>
      </w:r>
      <w:r w:rsidR="00E007E8" w:rsidRPr="005309D8">
        <w:t xml:space="preserve"> </w:t>
      </w:r>
      <w:r w:rsidRPr="005309D8">
        <w:t>Регистрация событий в комплексной моде</w:t>
      </w:r>
      <w:r w:rsidR="00B53111" w:rsidRPr="005309D8">
        <w:t>ли</w:t>
      </w:r>
    </w:p>
    <w:p w:rsidR="00DB6DED" w:rsidRDefault="00DB6DED" w:rsidP="003B62D7">
      <w:pPr>
        <w:pStyle w:val="ad"/>
        <w:numPr>
          <w:ilvl w:val="0"/>
          <w:numId w:val="42"/>
        </w:numPr>
      </w:pPr>
      <w:r w:rsidRPr="00795EB0">
        <w:t xml:space="preserve">Переведите задвижку </w:t>
      </w:r>
      <w:r w:rsidRPr="00EA5B2A">
        <w:rPr>
          <w:b/>
          <w:bCs/>
        </w:rPr>
        <w:t>«Z2»</w:t>
      </w:r>
      <w:r w:rsidRPr="00795EB0">
        <w:t xml:space="preserve"> в полностью открытое состояние.</w:t>
      </w:r>
      <w:r>
        <w:t xml:space="preserve"> </w:t>
      </w:r>
      <w:r w:rsidRPr="00795EB0">
        <w:t xml:space="preserve">Дождитесь, когда алгоритм управления задвижкой </w:t>
      </w:r>
      <w:r w:rsidRPr="00EA5B2A">
        <w:rPr>
          <w:b/>
          <w:bCs/>
        </w:rPr>
        <w:t>«Z1»</w:t>
      </w:r>
      <w:r w:rsidRPr="00795EB0">
        <w:t xml:space="preserve"> выполнит полное открытие задвижки. Убедитесь, что факт полного открытия задвижки </w:t>
      </w:r>
      <w:r>
        <w:t>регистрируется журналом событий</w:t>
      </w:r>
      <w:r w:rsidRPr="00795EB0">
        <w:t xml:space="preserve"> (см</w:t>
      </w:r>
      <w:r>
        <w:t>.</w:t>
      </w:r>
      <w:r w:rsidRPr="00795EB0">
        <w:t xml:space="preserve"> </w:t>
      </w:r>
      <w:r w:rsidR="0062054C">
        <w:fldChar w:fldCharType="begin"/>
      </w:r>
      <w:r w:rsidR="0062054C">
        <w:instrText xml:space="preserve"> REF _Ref196052365 \h  \* MERGEFORMAT </w:instrText>
      </w:r>
      <w:r w:rsidR="0062054C">
        <w:fldChar w:fldCharType="separate"/>
      </w:r>
      <w:r w:rsidR="00CD5F96" w:rsidRPr="005309D8">
        <w:t xml:space="preserve">Рисунок </w:t>
      </w:r>
      <w:r w:rsidR="00CD5F96">
        <w:rPr>
          <w:noProof/>
        </w:rPr>
        <w:t>154</w:t>
      </w:r>
      <w:r w:rsidR="0062054C">
        <w:fldChar w:fldCharType="end"/>
      </w:r>
      <w:r w:rsidRPr="00795EB0">
        <w:t>).</w:t>
      </w:r>
    </w:p>
    <w:p w:rsidR="00DB6DED" w:rsidRPr="00DB6DED" w:rsidRDefault="00DB6DED" w:rsidP="00DB6DED">
      <w:r>
        <w:t>На этом учебные задания (с первого по десятое) завершены. Спасибо!</w:t>
      </w:r>
    </w:p>
    <w:sectPr w:rsidR="00DB6DED" w:rsidRPr="00DB6DED" w:rsidSect="006F38AC">
      <w:footerReference w:type="default" r:id="rId163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12D7" w:rsidRDefault="004F12D7">
      <w:r>
        <w:separator/>
      </w:r>
    </w:p>
  </w:endnote>
  <w:endnote w:type="continuationSeparator" w:id="0">
    <w:p w:rsidR="004F12D7" w:rsidRDefault="004F1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05F" w:rsidRDefault="0009605F" w:rsidP="00F8458D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proofErr w:type="spellStart"/>
    <w:r>
      <w:rPr>
        <w:lang w:val="en-US"/>
      </w:rPr>
      <w:t>SimInTech</w:t>
    </w:r>
    <w:proofErr w:type="spellEnd"/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D939C3">
      <w:rPr>
        <w:rStyle w:val="a8"/>
        <w:noProof/>
      </w:rPr>
      <w:t>21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D939C3">
      <w:rPr>
        <w:rStyle w:val="a8"/>
        <w:noProof/>
      </w:rPr>
      <w:t>102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12D7" w:rsidRDefault="004F12D7">
      <w:r>
        <w:separator/>
      </w:r>
    </w:p>
  </w:footnote>
  <w:footnote w:type="continuationSeparator" w:id="0">
    <w:p w:rsidR="004F12D7" w:rsidRDefault="004F12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">
    <w:nsid w:val="0B2E05B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47C7BA0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296360"/>
    <w:multiLevelType w:val="multilevel"/>
    <w:tmpl w:val="D0D63B5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7833A90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3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5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18">
    <w:nsid w:val="202C5F8F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>
    <w:nsid w:val="24144DA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>
    <w:nsid w:val="29D45EE4"/>
    <w:multiLevelType w:val="multilevel"/>
    <w:tmpl w:val="26D41750"/>
    <w:numStyleLink w:val="a0"/>
  </w:abstractNum>
  <w:abstractNum w:abstractNumId="22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11A5FA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>
    <w:nsid w:val="31414654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6">
    <w:nsid w:val="3483373B"/>
    <w:multiLevelType w:val="multilevel"/>
    <w:tmpl w:val="46B6079E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7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8">
    <w:nsid w:val="3D4C4A47"/>
    <w:multiLevelType w:val="hybridMultilevel"/>
    <w:tmpl w:val="93F21B7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1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2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34">
    <w:nsid w:val="4A6E2737"/>
    <w:multiLevelType w:val="multilevel"/>
    <w:tmpl w:val="268663F6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35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8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9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1">
    <w:nsid w:val="611D64F6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>
    <w:nsid w:val="6AEA619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5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7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8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>
    <w:nsid w:val="7F7B5FAF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10"/>
  </w:num>
  <w:num w:numId="2">
    <w:abstractNumId w:val="9"/>
  </w:num>
  <w:num w:numId="3">
    <w:abstractNumId w:val="13"/>
  </w:num>
  <w:num w:numId="4">
    <w:abstractNumId w:val="32"/>
  </w:num>
  <w:num w:numId="5">
    <w:abstractNumId w:val="29"/>
  </w:num>
  <w:num w:numId="6">
    <w:abstractNumId w:val="28"/>
  </w:num>
  <w:num w:numId="7">
    <w:abstractNumId w:val="8"/>
  </w:num>
  <w:num w:numId="8">
    <w:abstractNumId w:val="37"/>
  </w:num>
  <w:num w:numId="9">
    <w:abstractNumId w:val="21"/>
  </w:num>
  <w:num w:numId="10">
    <w:abstractNumId w:val="31"/>
  </w:num>
  <w:num w:numId="11">
    <w:abstractNumId w:val="19"/>
  </w:num>
  <w:num w:numId="12">
    <w:abstractNumId w:val="6"/>
  </w:num>
  <w:num w:numId="13">
    <w:abstractNumId w:val="30"/>
  </w:num>
  <w:num w:numId="14">
    <w:abstractNumId w:val="38"/>
  </w:num>
  <w:num w:numId="15">
    <w:abstractNumId w:val="24"/>
  </w:num>
  <w:num w:numId="16">
    <w:abstractNumId w:val="47"/>
  </w:num>
  <w:num w:numId="17">
    <w:abstractNumId w:val="15"/>
  </w:num>
  <w:num w:numId="18">
    <w:abstractNumId w:val="18"/>
  </w:num>
  <w:num w:numId="19">
    <w:abstractNumId w:val="16"/>
  </w:num>
  <w:num w:numId="20">
    <w:abstractNumId w:val="45"/>
  </w:num>
  <w:num w:numId="21">
    <w:abstractNumId w:val="14"/>
  </w:num>
  <w:num w:numId="22">
    <w:abstractNumId w:val="35"/>
  </w:num>
  <w:num w:numId="23">
    <w:abstractNumId w:val="5"/>
  </w:num>
  <w:num w:numId="24">
    <w:abstractNumId w:val="4"/>
  </w:num>
  <w:num w:numId="25">
    <w:abstractNumId w:val="49"/>
  </w:num>
  <w:num w:numId="26">
    <w:abstractNumId w:val="46"/>
  </w:num>
  <w:num w:numId="27">
    <w:abstractNumId w:val="12"/>
  </w:num>
  <w:num w:numId="28">
    <w:abstractNumId w:val="20"/>
  </w:num>
  <w:num w:numId="29">
    <w:abstractNumId w:val="33"/>
  </w:num>
  <w:num w:numId="30">
    <w:abstractNumId w:val="50"/>
  </w:num>
  <w:num w:numId="31">
    <w:abstractNumId w:val="25"/>
  </w:num>
  <w:num w:numId="32">
    <w:abstractNumId w:val="11"/>
  </w:num>
  <w:num w:numId="33">
    <w:abstractNumId w:val="48"/>
  </w:num>
  <w:num w:numId="34">
    <w:abstractNumId w:val="42"/>
  </w:num>
  <w:num w:numId="35">
    <w:abstractNumId w:val="40"/>
  </w:num>
  <w:num w:numId="36">
    <w:abstractNumId w:val="43"/>
  </w:num>
  <w:num w:numId="37">
    <w:abstractNumId w:val="22"/>
  </w:num>
  <w:num w:numId="38">
    <w:abstractNumId w:val="27"/>
  </w:num>
  <w:num w:numId="39">
    <w:abstractNumId w:val="39"/>
  </w:num>
  <w:num w:numId="40">
    <w:abstractNumId w:val="7"/>
  </w:num>
  <w:num w:numId="41">
    <w:abstractNumId w:val="23"/>
  </w:num>
  <w:num w:numId="42">
    <w:abstractNumId w:val="36"/>
  </w:num>
  <w:num w:numId="43">
    <w:abstractNumId w:val="41"/>
  </w:num>
  <w:num w:numId="44">
    <w:abstractNumId w:val="44"/>
  </w:num>
  <w:num w:numId="45">
    <w:abstractNumId w:val="26"/>
  </w:num>
  <w:num w:numId="46">
    <w:abstractNumId w:val="34"/>
  </w:num>
  <w:num w:numId="47">
    <w:abstractNumId w:val="1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1857"/>
    <w:rsid w:val="000121BE"/>
    <w:rsid w:val="00016351"/>
    <w:rsid w:val="00017426"/>
    <w:rsid w:val="0001760B"/>
    <w:rsid w:val="00023B1A"/>
    <w:rsid w:val="00026644"/>
    <w:rsid w:val="00027884"/>
    <w:rsid w:val="00027FEF"/>
    <w:rsid w:val="0003098D"/>
    <w:rsid w:val="00031895"/>
    <w:rsid w:val="000319EC"/>
    <w:rsid w:val="000342E6"/>
    <w:rsid w:val="00035D4E"/>
    <w:rsid w:val="000367A0"/>
    <w:rsid w:val="00040889"/>
    <w:rsid w:val="000413E3"/>
    <w:rsid w:val="000439AD"/>
    <w:rsid w:val="00044F29"/>
    <w:rsid w:val="00052437"/>
    <w:rsid w:val="00053B98"/>
    <w:rsid w:val="0005400F"/>
    <w:rsid w:val="00055B6C"/>
    <w:rsid w:val="00055C53"/>
    <w:rsid w:val="00057331"/>
    <w:rsid w:val="000608DE"/>
    <w:rsid w:val="00062A80"/>
    <w:rsid w:val="0007194D"/>
    <w:rsid w:val="0008308C"/>
    <w:rsid w:val="0008330A"/>
    <w:rsid w:val="000856B9"/>
    <w:rsid w:val="00092FDD"/>
    <w:rsid w:val="00093F77"/>
    <w:rsid w:val="0009605F"/>
    <w:rsid w:val="0009617B"/>
    <w:rsid w:val="000A0574"/>
    <w:rsid w:val="000A2D46"/>
    <w:rsid w:val="000A7A68"/>
    <w:rsid w:val="000A7F93"/>
    <w:rsid w:val="000B02E6"/>
    <w:rsid w:val="000B11C6"/>
    <w:rsid w:val="000B4AC8"/>
    <w:rsid w:val="000B4EDB"/>
    <w:rsid w:val="000C0614"/>
    <w:rsid w:val="000C12CB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E1B78"/>
    <w:rsid w:val="000E4662"/>
    <w:rsid w:val="000E5851"/>
    <w:rsid w:val="000E595A"/>
    <w:rsid w:val="000F08EF"/>
    <w:rsid w:val="000F0936"/>
    <w:rsid w:val="000F1AF4"/>
    <w:rsid w:val="000F264A"/>
    <w:rsid w:val="0010288C"/>
    <w:rsid w:val="00104952"/>
    <w:rsid w:val="001069A4"/>
    <w:rsid w:val="00107F65"/>
    <w:rsid w:val="001122D5"/>
    <w:rsid w:val="001145E0"/>
    <w:rsid w:val="00114A9B"/>
    <w:rsid w:val="001224E4"/>
    <w:rsid w:val="00127D05"/>
    <w:rsid w:val="001304C2"/>
    <w:rsid w:val="00130D5B"/>
    <w:rsid w:val="00142D79"/>
    <w:rsid w:val="00151894"/>
    <w:rsid w:val="00161DB9"/>
    <w:rsid w:val="001636E6"/>
    <w:rsid w:val="00164770"/>
    <w:rsid w:val="00165EA1"/>
    <w:rsid w:val="00180F68"/>
    <w:rsid w:val="0018271A"/>
    <w:rsid w:val="00192249"/>
    <w:rsid w:val="00194B0C"/>
    <w:rsid w:val="001A06EE"/>
    <w:rsid w:val="001A120C"/>
    <w:rsid w:val="001A2848"/>
    <w:rsid w:val="001A37F0"/>
    <w:rsid w:val="001A546B"/>
    <w:rsid w:val="001A54D6"/>
    <w:rsid w:val="001A5C41"/>
    <w:rsid w:val="001A6058"/>
    <w:rsid w:val="001B1FD1"/>
    <w:rsid w:val="001B3EA2"/>
    <w:rsid w:val="001B59F5"/>
    <w:rsid w:val="001C2D9F"/>
    <w:rsid w:val="001C6244"/>
    <w:rsid w:val="001C7E98"/>
    <w:rsid w:val="001D3FC4"/>
    <w:rsid w:val="001D445C"/>
    <w:rsid w:val="001D70B3"/>
    <w:rsid w:val="001D716E"/>
    <w:rsid w:val="001E129C"/>
    <w:rsid w:val="001E1C65"/>
    <w:rsid w:val="001E1ECC"/>
    <w:rsid w:val="001E3595"/>
    <w:rsid w:val="001E6C4D"/>
    <w:rsid w:val="001F0492"/>
    <w:rsid w:val="001F1CF1"/>
    <w:rsid w:val="001F43A4"/>
    <w:rsid w:val="001F5C3F"/>
    <w:rsid w:val="001F7F30"/>
    <w:rsid w:val="00200269"/>
    <w:rsid w:val="002006E3"/>
    <w:rsid w:val="0020125F"/>
    <w:rsid w:val="00205359"/>
    <w:rsid w:val="002122DB"/>
    <w:rsid w:val="0021332B"/>
    <w:rsid w:val="002251B0"/>
    <w:rsid w:val="002273C2"/>
    <w:rsid w:val="002307F2"/>
    <w:rsid w:val="00231D34"/>
    <w:rsid w:val="002340FC"/>
    <w:rsid w:val="0023557C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B3B"/>
    <w:rsid w:val="00264E54"/>
    <w:rsid w:val="0027348A"/>
    <w:rsid w:val="002859CB"/>
    <w:rsid w:val="00286129"/>
    <w:rsid w:val="002869F6"/>
    <w:rsid w:val="002951DE"/>
    <w:rsid w:val="002958E3"/>
    <w:rsid w:val="002965CA"/>
    <w:rsid w:val="00296B5B"/>
    <w:rsid w:val="002A4347"/>
    <w:rsid w:val="002A5CED"/>
    <w:rsid w:val="002B1FBA"/>
    <w:rsid w:val="002B3DFE"/>
    <w:rsid w:val="002B4537"/>
    <w:rsid w:val="002C4F8B"/>
    <w:rsid w:val="002C6A6C"/>
    <w:rsid w:val="002C7E5E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5779"/>
    <w:rsid w:val="00305F39"/>
    <w:rsid w:val="003120A7"/>
    <w:rsid w:val="00312C24"/>
    <w:rsid w:val="00313ADD"/>
    <w:rsid w:val="003159BD"/>
    <w:rsid w:val="0031664B"/>
    <w:rsid w:val="00316770"/>
    <w:rsid w:val="00317B86"/>
    <w:rsid w:val="003201BD"/>
    <w:rsid w:val="003207A5"/>
    <w:rsid w:val="00323097"/>
    <w:rsid w:val="003277FC"/>
    <w:rsid w:val="003327EC"/>
    <w:rsid w:val="003347BB"/>
    <w:rsid w:val="00337677"/>
    <w:rsid w:val="00337DA6"/>
    <w:rsid w:val="00347792"/>
    <w:rsid w:val="00347D63"/>
    <w:rsid w:val="00352734"/>
    <w:rsid w:val="00356927"/>
    <w:rsid w:val="003612D9"/>
    <w:rsid w:val="00361B29"/>
    <w:rsid w:val="00365FA3"/>
    <w:rsid w:val="003709C0"/>
    <w:rsid w:val="00372B61"/>
    <w:rsid w:val="00373B24"/>
    <w:rsid w:val="0037508D"/>
    <w:rsid w:val="00376395"/>
    <w:rsid w:val="00382E61"/>
    <w:rsid w:val="00383E05"/>
    <w:rsid w:val="00384D88"/>
    <w:rsid w:val="00386789"/>
    <w:rsid w:val="00390480"/>
    <w:rsid w:val="00392404"/>
    <w:rsid w:val="00395AB2"/>
    <w:rsid w:val="00396832"/>
    <w:rsid w:val="003A2AEE"/>
    <w:rsid w:val="003A3221"/>
    <w:rsid w:val="003A6C86"/>
    <w:rsid w:val="003B0453"/>
    <w:rsid w:val="003B1764"/>
    <w:rsid w:val="003B3197"/>
    <w:rsid w:val="003B62D7"/>
    <w:rsid w:val="003C11A9"/>
    <w:rsid w:val="003C12E6"/>
    <w:rsid w:val="003C27BC"/>
    <w:rsid w:val="003C7EFF"/>
    <w:rsid w:val="003E150D"/>
    <w:rsid w:val="003E5653"/>
    <w:rsid w:val="003E641B"/>
    <w:rsid w:val="003F5820"/>
    <w:rsid w:val="003F5933"/>
    <w:rsid w:val="003F77A7"/>
    <w:rsid w:val="00407575"/>
    <w:rsid w:val="0041156A"/>
    <w:rsid w:val="004127FB"/>
    <w:rsid w:val="004128C2"/>
    <w:rsid w:val="004130BB"/>
    <w:rsid w:val="00413BF2"/>
    <w:rsid w:val="004158FC"/>
    <w:rsid w:val="00416C00"/>
    <w:rsid w:val="004201BA"/>
    <w:rsid w:val="0042043F"/>
    <w:rsid w:val="004215CB"/>
    <w:rsid w:val="00425678"/>
    <w:rsid w:val="0042633D"/>
    <w:rsid w:val="0043249B"/>
    <w:rsid w:val="00436430"/>
    <w:rsid w:val="00436617"/>
    <w:rsid w:val="00442495"/>
    <w:rsid w:val="00442F48"/>
    <w:rsid w:val="00451495"/>
    <w:rsid w:val="00455DC1"/>
    <w:rsid w:val="00455F82"/>
    <w:rsid w:val="00456424"/>
    <w:rsid w:val="0046208E"/>
    <w:rsid w:val="00462857"/>
    <w:rsid w:val="00462FED"/>
    <w:rsid w:val="00466C33"/>
    <w:rsid w:val="00471035"/>
    <w:rsid w:val="00476C3C"/>
    <w:rsid w:val="004774EE"/>
    <w:rsid w:val="00481543"/>
    <w:rsid w:val="00481B6F"/>
    <w:rsid w:val="00487E47"/>
    <w:rsid w:val="004902F3"/>
    <w:rsid w:val="0049316C"/>
    <w:rsid w:val="004952E1"/>
    <w:rsid w:val="00495622"/>
    <w:rsid w:val="004A39C4"/>
    <w:rsid w:val="004A4684"/>
    <w:rsid w:val="004B0B2A"/>
    <w:rsid w:val="004B5E29"/>
    <w:rsid w:val="004B783B"/>
    <w:rsid w:val="004C7902"/>
    <w:rsid w:val="004D0513"/>
    <w:rsid w:val="004D2ADB"/>
    <w:rsid w:val="004D6420"/>
    <w:rsid w:val="004D77AF"/>
    <w:rsid w:val="004E206F"/>
    <w:rsid w:val="004E2ACB"/>
    <w:rsid w:val="004E4716"/>
    <w:rsid w:val="004E5D68"/>
    <w:rsid w:val="004E66EA"/>
    <w:rsid w:val="004F12D7"/>
    <w:rsid w:val="004F28E9"/>
    <w:rsid w:val="005003C9"/>
    <w:rsid w:val="0050404E"/>
    <w:rsid w:val="00507185"/>
    <w:rsid w:val="005072C0"/>
    <w:rsid w:val="0051023F"/>
    <w:rsid w:val="00513610"/>
    <w:rsid w:val="00513ADA"/>
    <w:rsid w:val="00514D6A"/>
    <w:rsid w:val="005176DD"/>
    <w:rsid w:val="005219CA"/>
    <w:rsid w:val="00521A38"/>
    <w:rsid w:val="005309D8"/>
    <w:rsid w:val="005319EB"/>
    <w:rsid w:val="0053356E"/>
    <w:rsid w:val="00533D8B"/>
    <w:rsid w:val="00540E68"/>
    <w:rsid w:val="00542659"/>
    <w:rsid w:val="005427F6"/>
    <w:rsid w:val="005439A5"/>
    <w:rsid w:val="00550E28"/>
    <w:rsid w:val="00550E9F"/>
    <w:rsid w:val="005604C1"/>
    <w:rsid w:val="00560FF9"/>
    <w:rsid w:val="00567DC9"/>
    <w:rsid w:val="00573B22"/>
    <w:rsid w:val="00573B28"/>
    <w:rsid w:val="0057633D"/>
    <w:rsid w:val="00583E9F"/>
    <w:rsid w:val="00585274"/>
    <w:rsid w:val="00592004"/>
    <w:rsid w:val="005920A2"/>
    <w:rsid w:val="00593129"/>
    <w:rsid w:val="00593E87"/>
    <w:rsid w:val="00597C76"/>
    <w:rsid w:val="005A6E51"/>
    <w:rsid w:val="005B01E3"/>
    <w:rsid w:val="005B0B89"/>
    <w:rsid w:val="005B0DEF"/>
    <w:rsid w:val="005B338C"/>
    <w:rsid w:val="005B55E3"/>
    <w:rsid w:val="005B7E63"/>
    <w:rsid w:val="005C2428"/>
    <w:rsid w:val="005C2CC8"/>
    <w:rsid w:val="005C3D5D"/>
    <w:rsid w:val="005C6426"/>
    <w:rsid w:val="005C661A"/>
    <w:rsid w:val="005D3CEA"/>
    <w:rsid w:val="005D3DCD"/>
    <w:rsid w:val="005D4EDE"/>
    <w:rsid w:val="005E0B6B"/>
    <w:rsid w:val="005E3A34"/>
    <w:rsid w:val="005E7966"/>
    <w:rsid w:val="005F021B"/>
    <w:rsid w:val="005F3A29"/>
    <w:rsid w:val="005F4E7D"/>
    <w:rsid w:val="005F57BB"/>
    <w:rsid w:val="00603EBB"/>
    <w:rsid w:val="00605370"/>
    <w:rsid w:val="00607357"/>
    <w:rsid w:val="00610A5A"/>
    <w:rsid w:val="00611732"/>
    <w:rsid w:val="0061260C"/>
    <w:rsid w:val="00616FE0"/>
    <w:rsid w:val="00617D26"/>
    <w:rsid w:val="0062054C"/>
    <w:rsid w:val="00621205"/>
    <w:rsid w:val="006243AD"/>
    <w:rsid w:val="00626035"/>
    <w:rsid w:val="006322E6"/>
    <w:rsid w:val="0064564A"/>
    <w:rsid w:val="00650082"/>
    <w:rsid w:val="006506E9"/>
    <w:rsid w:val="006530D5"/>
    <w:rsid w:val="006533B0"/>
    <w:rsid w:val="00656085"/>
    <w:rsid w:val="00656C34"/>
    <w:rsid w:val="00660138"/>
    <w:rsid w:val="00665B93"/>
    <w:rsid w:val="00666212"/>
    <w:rsid w:val="00667008"/>
    <w:rsid w:val="00671601"/>
    <w:rsid w:val="006753C1"/>
    <w:rsid w:val="00683E58"/>
    <w:rsid w:val="006846F0"/>
    <w:rsid w:val="00685AF3"/>
    <w:rsid w:val="00687217"/>
    <w:rsid w:val="00687CFC"/>
    <w:rsid w:val="006913E1"/>
    <w:rsid w:val="00692B1A"/>
    <w:rsid w:val="006931D3"/>
    <w:rsid w:val="006944B0"/>
    <w:rsid w:val="00694770"/>
    <w:rsid w:val="006A00C8"/>
    <w:rsid w:val="006A2FBD"/>
    <w:rsid w:val="006A3C24"/>
    <w:rsid w:val="006A441B"/>
    <w:rsid w:val="006B0784"/>
    <w:rsid w:val="006B0B33"/>
    <w:rsid w:val="006B3260"/>
    <w:rsid w:val="006B74E7"/>
    <w:rsid w:val="006C4CB9"/>
    <w:rsid w:val="006C5019"/>
    <w:rsid w:val="006D08D4"/>
    <w:rsid w:val="006D16C3"/>
    <w:rsid w:val="006D194A"/>
    <w:rsid w:val="006D39E2"/>
    <w:rsid w:val="006D3C32"/>
    <w:rsid w:val="006D57D2"/>
    <w:rsid w:val="006E4256"/>
    <w:rsid w:val="006E748E"/>
    <w:rsid w:val="006E7BF1"/>
    <w:rsid w:val="006F38AC"/>
    <w:rsid w:val="006F39A2"/>
    <w:rsid w:val="006F5489"/>
    <w:rsid w:val="00700D57"/>
    <w:rsid w:val="00701AF8"/>
    <w:rsid w:val="00702428"/>
    <w:rsid w:val="00704E29"/>
    <w:rsid w:val="00705197"/>
    <w:rsid w:val="007053ED"/>
    <w:rsid w:val="00706558"/>
    <w:rsid w:val="007067C3"/>
    <w:rsid w:val="00711AE1"/>
    <w:rsid w:val="00712773"/>
    <w:rsid w:val="007151BA"/>
    <w:rsid w:val="007171C1"/>
    <w:rsid w:val="00725F81"/>
    <w:rsid w:val="00727191"/>
    <w:rsid w:val="00727B5E"/>
    <w:rsid w:val="007324CC"/>
    <w:rsid w:val="00732B34"/>
    <w:rsid w:val="00742EB2"/>
    <w:rsid w:val="007435CA"/>
    <w:rsid w:val="007449B2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6DB9"/>
    <w:rsid w:val="00770683"/>
    <w:rsid w:val="0077183C"/>
    <w:rsid w:val="00774D42"/>
    <w:rsid w:val="00776679"/>
    <w:rsid w:val="00776ECE"/>
    <w:rsid w:val="0078420D"/>
    <w:rsid w:val="00786564"/>
    <w:rsid w:val="00790CD6"/>
    <w:rsid w:val="00790F1F"/>
    <w:rsid w:val="00792618"/>
    <w:rsid w:val="007A06BD"/>
    <w:rsid w:val="007A5673"/>
    <w:rsid w:val="007A7091"/>
    <w:rsid w:val="007A7D65"/>
    <w:rsid w:val="007B0436"/>
    <w:rsid w:val="007B170B"/>
    <w:rsid w:val="007B22A9"/>
    <w:rsid w:val="007C61FF"/>
    <w:rsid w:val="007D308F"/>
    <w:rsid w:val="007D5C4C"/>
    <w:rsid w:val="007D5E82"/>
    <w:rsid w:val="007D6ADC"/>
    <w:rsid w:val="007E0091"/>
    <w:rsid w:val="007E1CDC"/>
    <w:rsid w:val="007E4230"/>
    <w:rsid w:val="007E441E"/>
    <w:rsid w:val="007F2883"/>
    <w:rsid w:val="007F4566"/>
    <w:rsid w:val="007F6C19"/>
    <w:rsid w:val="007F7158"/>
    <w:rsid w:val="007F79C2"/>
    <w:rsid w:val="00802B01"/>
    <w:rsid w:val="008072F7"/>
    <w:rsid w:val="00810198"/>
    <w:rsid w:val="008116A2"/>
    <w:rsid w:val="00811A15"/>
    <w:rsid w:val="0081315F"/>
    <w:rsid w:val="00816572"/>
    <w:rsid w:val="00816926"/>
    <w:rsid w:val="008171AA"/>
    <w:rsid w:val="00823B14"/>
    <w:rsid w:val="008257D1"/>
    <w:rsid w:val="008259F4"/>
    <w:rsid w:val="00827903"/>
    <w:rsid w:val="00827954"/>
    <w:rsid w:val="0083117C"/>
    <w:rsid w:val="00833305"/>
    <w:rsid w:val="00835B4F"/>
    <w:rsid w:val="0083752D"/>
    <w:rsid w:val="008438AD"/>
    <w:rsid w:val="0084715D"/>
    <w:rsid w:val="00850402"/>
    <w:rsid w:val="00861A00"/>
    <w:rsid w:val="0086204A"/>
    <w:rsid w:val="00873D44"/>
    <w:rsid w:val="008741A0"/>
    <w:rsid w:val="008746AA"/>
    <w:rsid w:val="0087639E"/>
    <w:rsid w:val="008778CA"/>
    <w:rsid w:val="00891FDC"/>
    <w:rsid w:val="00892F50"/>
    <w:rsid w:val="008A02A7"/>
    <w:rsid w:val="008A1CCB"/>
    <w:rsid w:val="008A4F53"/>
    <w:rsid w:val="008B5F2B"/>
    <w:rsid w:val="008C2953"/>
    <w:rsid w:val="008C40DC"/>
    <w:rsid w:val="008C7BC1"/>
    <w:rsid w:val="008D0018"/>
    <w:rsid w:val="008D58F4"/>
    <w:rsid w:val="008D6EB3"/>
    <w:rsid w:val="008E6D81"/>
    <w:rsid w:val="008E7F16"/>
    <w:rsid w:val="008F1279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994"/>
    <w:rsid w:val="00916716"/>
    <w:rsid w:val="00922E6E"/>
    <w:rsid w:val="00923254"/>
    <w:rsid w:val="00925B19"/>
    <w:rsid w:val="00930F22"/>
    <w:rsid w:val="009332B0"/>
    <w:rsid w:val="009335B0"/>
    <w:rsid w:val="0093628A"/>
    <w:rsid w:val="00941400"/>
    <w:rsid w:val="00941EA6"/>
    <w:rsid w:val="00942C14"/>
    <w:rsid w:val="00943DA9"/>
    <w:rsid w:val="009610DA"/>
    <w:rsid w:val="009613AC"/>
    <w:rsid w:val="00961C88"/>
    <w:rsid w:val="0096621C"/>
    <w:rsid w:val="00966450"/>
    <w:rsid w:val="00967B8A"/>
    <w:rsid w:val="0097267B"/>
    <w:rsid w:val="0097404D"/>
    <w:rsid w:val="0097496F"/>
    <w:rsid w:val="009754E9"/>
    <w:rsid w:val="00976098"/>
    <w:rsid w:val="009764F1"/>
    <w:rsid w:val="00980EEF"/>
    <w:rsid w:val="00982960"/>
    <w:rsid w:val="0098391A"/>
    <w:rsid w:val="00986874"/>
    <w:rsid w:val="009873D5"/>
    <w:rsid w:val="0099310F"/>
    <w:rsid w:val="0099627D"/>
    <w:rsid w:val="009A13C7"/>
    <w:rsid w:val="009A1CBC"/>
    <w:rsid w:val="009A4256"/>
    <w:rsid w:val="009A6431"/>
    <w:rsid w:val="009B18C4"/>
    <w:rsid w:val="009B4A9E"/>
    <w:rsid w:val="009B4F9F"/>
    <w:rsid w:val="009B6C93"/>
    <w:rsid w:val="009B7B6C"/>
    <w:rsid w:val="009C1FA8"/>
    <w:rsid w:val="009C308F"/>
    <w:rsid w:val="009C59DF"/>
    <w:rsid w:val="009D23B0"/>
    <w:rsid w:val="009E15FE"/>
    <w:rsid w:val="009E1B77"/>
    <w:rsid w:val="009E2503"/>
    <w:rsid w:val="009E47D3"/>
    <w:rsid w:val="009F514F"/>
    <w:rsid w:val="009F7D07"/>
    <w:rsid w:val="00A0022E"/>
    <w:rsid w:val="00A0402C"/>
    <w:rsid w:val="00A042A0"/>
    <w:rsid w:val="00A047AC"/>
    <w:rsid w:val="00A04ACD"/>
    <w:rsid w:val="00A114D5"/>
    <w:rsid w:val="00A12596"/>
    <w:rsid w:val="00A16DDA"/>
    <w:rsid w:val="00A23D07"/>
    <w:rsid w:val="00A23D85"/>
    <w:rsid w:val="00A278F7"/>
    <w:rsid w:val="00A27F50"/>
    <w:rsid w:val="00A3082F"/>
    <w:rsid w:val="00A31108"/>
    <w:rsid w:val="00A3389D"/>
    <w:rsid w:val="00A3391A"/>
    <w:rsid w:val="00A40B32"/>
    <w:rsid w:val="00A42B88"/>
    <w:rsid w:val="00A47A79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4E5"/>
    <w:rsid w:val="00A71947"/>
    <w:rsid w:val="00A83D8C"/>
    <w:rsid w:val="00A83E30"/>
    <w:rsid w:val="00A87835"/>
    <w:rsid w:val="00A948B3"/>
    <w:rsid w:val="00A975D0"/>
    <w:rsid w:val="00AA2C8A"/>
    <w:rsid w:val="00AA4ABC"/>
    <w:rsid w:val="00AA69B7"/>
    <w:rsid w:val="00AB2254"/>
    <w:rsid w:val="00AC0CD1"/>
    <w:rsid w:val="00AC4FE1"/>
    <w:rsid w:val="00AC507D"/>
    <w:rsid w:val="00AC703B"/>
    <w:rsid w:val="00AD0BD5"/>
    <w:rsid w:val="00AD19E7"/>
    <w:rsid w:val="00AD2355"/>
    <w:rsid w:val="00AD4F0F"/>
    <w:rsid w:val="00AD4F79"/>
    <w:rsid w:val="00AD5B05"/>
    <w:rsid w:val="00AE185A"/>
    <w:rsid w:val="00AE6142"/>
    <w:rsid w:val="00AF28ED"/>
    <w:rsid w:val="00AF5499"/>
    <w:rsid w:val="00AF6EB2"/>
    <w:rsid w:val="00AF7074"/>
    <w:rsid w:val="00AF7F7D"/>
    <w:rsid w:val="00B0029F"/>
    <w:rsid w:val="00B06A56"/>
    <w:rsid w:val="00B07039"/>
    <w:rsid w:val="00B0718B"/>
    <w:rsid w:val="00B10688"/>
    <w:rsid w:val="00B10971"/>
    <w:rsid w:val="00B134AB"/>
    <w:rsid w:val="00B20DC7"/>
    <w:rsid w:val="00B2483F"/>
    <w:rsid w:val="00B35B13"/>
    <w:rsid w:val="00B360DC"/>
    <w:rsid w:val="00B37E07"/>
    <w:rsid w:val="00B404F9"/>
    <w:rsid w:val="00B45AB2"/>
    <w:rsid w:val="00B53111"/>
    <w:rsid w:val="00B53797"/>
    <w:rsid w:val="00B569B8"/>
    <w:rsid w:val="00B618AE"/>
    <w:rsid w:val="00B64533"/>
    <w:rsid w:val="00B65930"/>
    <w:rsid w:val="00B661A3"/>
    <w:rsid w:val="00B66EF0"/>
    <w:rsid w:val="00B71725"/>
    <w:rsid w:val="00B73DDC"/>
    <w:rsid w:val="00B74FFE"/>
    <w:rsid w:val="00B775EC"/>
    <w:rsid w:val="00B8076D"/>
    <w:rsid w:val="00B81F2D"/>
    <w:rsid w:val="00B854A4"/>
    <w:rsid w:val="00B87992"/>
    <w:rsid w:val="00B90449"/>
    <w:rsid w:val="00B91048"/>
    <w:rsid w:val="00B9712B"/>
    <w:rsid w:val="00BA56A4"/>
    <w:rsid w:val="00BA77FD"/>
    <w:rsid w:val="00BB3077"/>
    <w:rsid w:val="00BB3379"/>
    <w:rsid w:val="00BB46FC"/>
    <w:rsid w:val="00BB5AD1"/>
    <w:rsid w:val="00BB5B2D"/>
    <w:rsid w:val="00BB6D85"/>
    <w:rsid w:val="00BB7089"/>
    <w:rsid w:val="00BC15BE"/>
    <w:rsid w:val="00BC2367"/>
    <w:rsid w:val="00BC69D9"/>
    <w:rsid w:val="00BD14FA"/>
    <w:rsid w:val="00BD2155"/>
    <w:rsid w:val="00BD7334"/>
    <w:rsid w:val="00BE2D70"/>
    <w:rsid w:val="00BE537C"/>
    <w:rsid w:val="00BE58BB"/>
    <w:rsid w:val="00BE5DF7"/>
    <w:rsid w:val="00BF352F"/>
    <w:rsid w:val="00BF6B3B"/>
    <w:rsid w:val="00C039ED"/>
    <w:rsid w:val="00C07D2E"/>
    <w:rsid w:val="00C123A5"/>
    <w:rsid w:val="00C14BAB"/>
    <w:rsid w:val="00C20314"/>
    <w:rsid w:val="00C217B7"/>
    <w:rsid w:val="00C23E48"/>
    <w:rsid w:val="00C24598"/>
    <w:rsid w:val="00C3213C"/>
    <w:rsid w:val="00C40F92"/>
    <w:rsid w:val="00C45834"/>
    <w:rsid w:val="00C45959"/>
    <w:rsid w:val="00C47336"/>
    <w:rsid w:val="00C47441"/>
    <w:rsid w:val="00C5052B"/>
    <w:rsid w:val="00C50B80"/>
    <w:rsid w:val="00C532D6"/>
    <w:rsid w:val="00C621BA"/>
    <w:rsid w:val="00C646DA"/>
    <w:rsid w:val="00C6570D"/>
    <w:rsid w:val="00C65BFB"/>
    <w:rsid w:val="00C729FA"/>
    <w:rsid w:val="00C75F8A"/>
    <w:rsid w:val="00C86C42"/>
    <w:rsid w:val="00C93550"/>
    <w:rsid w:val="00C936A0"/>
    <w:rsid w:val="00C95405"/>
    <w:rsid w:val="00C96491"/>
    <w:rsid w:val="00CA02B7"/>
    <w:rsid w:val="00CA077A"/>
    <w:rsid w:val="00CA0CFB"/>
    <w:rsid w:val="00CA1357"/>
    <w:rsid w:val="00CA2249"/>
    <w:rsid w:val="00CB1D6D"/>
    <w:rsid w:val="00CB5750"/>
    <w:rsid w:val="00CB5EA6"/>
    <w:rsid w:val="00CB6DC7"/>
    <w:rsid w:val="00CC5DBB"/>
    <w:rsid w:val="00CD1F1F"/>
    <w:rsid w:val="00CD23DC"/>
    <w:rsid w:val="00CD424F"/>
    <w:rsid w:val="00CD4DB8"/>
    <w:rsid w:val="00CD57E7"/>
    <w:rsid w:val="00CD5F96"/>
    <w:rsid w:val="00CD62D1"/>
    <w:rsid w:val="00CD752A"/>
    <w:rsid w:val="00CE14EE"/>
    <w:rsid w:val="00CE3074"/>
    <w:rsid w:val="00CE4490"/>
    <w:rsid w:val="00CE4B6E"/>
    <w:rsid w:val="00CE4C43"/>
    <w:rsid w:val="00CE6360"/>
    <w:rsid w:val="00CF0B17"/>
    <w:rsid w:val="00CF1CB1"/>
    <w:rsid w:val="00CF1D75"/>
    <w:rsid w:val="00CF43E4"/>
    <w:rsid w:val="00CF6D52"/>
    <w:rsid w:val="00CF6E59"/>
    <w:rsid w:val="00CF7F57"/>
    <w:rsid w:val="00D01EC7"/>
    <w:rsid w:val="00D04740"/>
    <w:rsid w:val="00D04AAB"/>
    <w:rsid w:val="00D04F61"/>
    <w:rsid w:val="00D05A4F"/>
    <w:rsid w:val="00D0723A"/>
    <w:rsid w:val="00D10FD7"/>
    <w:rsid w:val="00D1291D"/>
    <w:rsid w:val="00D13875"/>
    <w:rsid w:val="00D1674F"/>
    <w:rsid w:val="00D30394"/>
    <w:rsid w:val="00D30B8D"/>
    <w:rsid w:val="00D3146E"/>
    <w:rsid w:val="00D32FF8"/>
    <w:rsid w:val="00D34378"/>
    <w:rsid w:val="00D36586"/>
    <w:rsid w:val="00D36E5D"/>
    <w:rsid w:val="00D42A68"/>
    <w:rsid w:val="00D432E7"/>
    <w:rsid w:val="00D53D8D"/>
    <w:rsid w:val="00D54C29"/>
    <w:rsid w:val="00D57EEB"/>
    <w:rsid w:val="00D57FB6"/>
    <w:rsid w:val="00D62230"/>
    <w:rsid w:val="00D62E37"/>
    <w:rsid w:val="00D646B2"/>
    <w:rsid w:val="00D67DC3"/>
    <w:rsid w:val="00D71B38"/>
    <w:rsid w:val="00D71EB5"/>
    <w:rsid w:val="00D7425A"/>
    <w:rsid w:val="00D80C28"/>
    <w:rsid w:val="00D80E48"/>
    <w:rsid w:val="00D8168B"/>
    <w:rsid w:val="00D8620A"/>
    <w:rsid w:val="00D939C3"/>
    <w:rsid w:val="00D94B19"/>
    <w:rsid w:val="00D966AF"/>
    <w:rsid w:val="00DA3C38"/>
    <w:rsid w:val="00DA3C77"/>
    <w:rsid w:val="00DA6C98"/>
    <w:rsid w:val="00DB5B45"/>
    <w:rsid w:val="00DB6C0A"/>
    <w:rsid w:val="00DB6DED"/>
    <w:rsid w:val="00DC2CDC"/>
    <w:rsid w:val="00DC3120"/>
    <w:rsid w:val="00DC54F6"/>
    <w:rsid w:val="00DC62B7"/>
    <w:rsid w:val="00DD0572"/>
    <w:rsid w:val="00DD1BBF"/>
    <w:rsid w:val="00DD1DFD"/>
    <w:rsid w:val="00DD6E6F"/>
    <w:rsid w:val="00DE3A8D"/>
    <w:rsid w:val="00DE3EA2"/>
    <w:rsid w:val="00DE5A47"/>
    <w:rsid w:val="00DE626E"/>
    <w:rsid w:val="00DE7A4A"/>
    <w:rsid w:val="00DF12C5"/>
    <w:rsid w:val="00DF5EBD"/>
    <w:rsid w:val="00E007E8"/>
    <w:rsid w:val="00E0294B"/>
    <w:rsid w:val="00E063DA"/>
    <w:rsid w:val="00E06668"/>
    <w:rsid w:val="00E06FEC"/>
    <w:rsid w:val="00E12594"/>
    <w:rsid w:val="00E16ED4"/>
    <w:rsid w:val="00E21B05"/>
    <w:rsid w:val="00E230AC"/>
    <w:rsid w:val="00E33244"/>
    <w:rsid w:val="00E33882"/>
    <w:rsid w:val="00E430BB"/>
    <w:rsid w:val="00E44401"/>
    <w:rsid w:val="00E44BA2"/>
    <w:rsid w:val="00E46747"/>
    <w:rsid w:val="00E50470"/>
    <w:rsid w:val="00E574B8"/>
    <w:rsid w:val="00E60C7F"/>
    <w:rsid w:val="00E611BD"/>
    <w:rsid w:val="00E720F9"/>
    <w:rsid w:val="00E735AF"/>
    <w:rsid w:val="00E73F0B"/>
    <w:rsid w:val="00E80405"/>
    <w:rsid w:val="00E84125"/>
    <w:rsid w:val="00E855C1"/>
    <w:rsid w:val="00E911E1"/>
    <w:rsid w:val="00E9180C"/>
    <w:rsid w:val="00E97BA7"/>
    <w:rsid w:val="00E97DE0"/>
    <w:rsid w:val="00EA0E5C"/>
    <w:rsid w:val="00EA166C"/>
    <w:rsid w:val="00EA5B2A"/>
    <w:rsid w:val="00EA6EBD"/>
    <w:rsid w:val="00EB3C28"/>
    <w:rsid w:val="00EB42F9"/>
    <w:rsid w:val="00EB5C27"/>
    <w:rsid w:val="00EB6738"/>
    <w:rsid w:val="00EB7415"/>
    <w:rsid w:val="00EC1144"/>
    <w:rsid w:val="00EC196C"/>
    <w:rsid w:val="00EC1D68"/>
    <w:rsid w:val="00EC4893"/>
    <w:rsid w:val="00EC53B5"/>
    <w:rsid w:val="00EC7C2A"/>
    <w:rsid w:val="00ED2AA0"/>
    <w:rsid w:val="00ED5642"/>
    <w:rsid w:val="00EE4FA0"/>
    <w:rsid w:val="00EE5025"/>
    <w:rsid w:val="00EF2060"/>
    <w:rsid w:val="00EF2FE0"/>
    <w:rsid w:val="00EF393D"/>
    <w:rsid w:val="00EF4BEB"/>
    <w:rsid w:val="00EF62BD"/>
    <w:rsid w:val="00EF6F44"/>
    <w:rsid w:val="00EF70EF"/>
    <w:rsid w:val="00EF7F44"/>
    <w:rsid w:val="00F03089"/>
    <w:rsid w:val="00F06FB2"/>
    <w:rsid w:val="00F079C1"/>
    <w:rsid w:val="00F1313A"/>
    <w:rsid w:val="00F2198B"/>
    <w:rsid w:val="00F24B95"/>
    <w:rsid w:val="00F257EA"/>
    <w:rsid w:val="00F30FE8"/>
    <w:rsid w:val="00F3442E"/>
    <w:rsid w:val="00F362D0"/>
    <w:rsid w:val="00F4061F"/>
    <w:rsid w:val="00F43394"/>
    <w:rsid w:val="00F46533"/>
    <w:rsid w:val="00F46EA4"/>
    <w:rsid w:val="00F47236"/>
    <w:rsid w:val="00F507B1"/>
    <w:rsid w:val="00F519AA"/>
    <w:rsid w:val="00F5232D"/>
    <w:rsid w:val="00F54DC0"/>
    <w:rsid w:val="00F56795"/>
    <w:rsid w:val="00F64394"/>
    <w:rsid w:val="00F6780F"/>
    <w:rsid w:val="00F7375B"/>
    <w:rsid w:val="00F73919"/>
    <w:rsid w:val="00F80E4E"/>
    <w:rsid w:val="00F8103B"/>
    <w:rsid w:val="00F82AEE"/>
    <w:rsid w:val="00F83F53"/>
    <w:rsid w:val="00F8458D"/>
    <w:rsid w:val="00F90CAD"/>
    <w:rsid w:val="00F93502"/>
    <w:rsid w:val="00F9384B"/>
    <w:rsid w:val="00F958E3"/>
    <w:rsid w:val="00F95A86"/>
    <w:rsid w:val="00F95E5B"/>
    <w:rsid w:val="00F962A7"/>
    <w:rsid w:val="00FA19ED"/>
    <w:rsid w:val="00FA500A"/>
    <w:rsid w:val="00FA504C"/>
    <w:rsid w:val="00FA614B"/>
    <w:rsid w:val="00FA68AF"/>
    <w:rsid w:val="00FA7AAC"/>
    <w:rsid w:val="00FB7C4F"/>
    <w:rsid w:val="00FC038B"/>
    <w:rsid w:val="00FC047F"/>
    <w:rsid w:val="00FC1A0A"/>
    <w:rsid w:val="00FC2B99"/>
    <w:rsid w:val="00FC2BC9"/>
    <w:rsid w:val="00FC2C23"/>
    <w:rsid w:val="00FC4E81"/>
    <w:rsid w:val="00FC5D9B"/>
    <w:rsid w:val="00FD16C3"/>
    <w:rsid w:val="00FD17CF"/>
    <w:rsid w:val="00FD2FB8"/>
    <w:rsid w:val="00FD5D14"/>
    <w:rsid w:val="00FD7C10"/>
    <w:rsid w:val="00FE0165"/>
    <w:rsid w:val="00FE02D6"/>
    <w:rsid w:val="00FE168B"/>
    <w:rsid w:val="00FE25BC"/>
    <w:rsid w:val="00FE4E94"/>
    <w:rsid w:val="00FE56BD"/>
    <w:rsid w:val="00FE6C74"/>
    <w:rsid w:val="00FF49E9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9316C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1"/>
    <w:next w:val="2"/>
    <w:qFormat/>
    <w:rsid w:val="00F30FE8"/>
    <w:pPr>
      <w:keepNext/>
      <w:pageBreakBefore/>
      <w:numPr>
        <w:numId w:val="2"/>
      </w:numPr>
      <w:spacing w:before="120" w:after="120" w:line="240" w:lineRule="auto"/>
      <w:ind w:left="357" w:hanging="357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qFormat/>
    <w:rsid w:val="006F38A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CC5DBB"/>
    <w:pPr>
      <w:ind w:firstLine="0"/>
      <w:jc w:val="center"/>
    </w:pPr>
    <w:rPr>
      <w:b/>
      <w:bCs/>
      <w:sz w:val="20"/>
      <w:szCs w:val="20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semiHidden/>
    <w:unhideWhenUsed/>
    <w:qFormat/>
    <w:rsid w:val="00593129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1"/>
    <w:next w:val="a1"/>
    <w:autoRedefine/>
    <w:uiPriority w:val="39"/>
    <w:rsid w:val="00D53D8D"/>
    <w:pPr>
      <w:tabs>
        <w:tab w:val="left" w:pos="1100"/>
        <w:tab w:val="right" w:leader="dot" w:pos="9345"/>
      </w:tabs>
      <w:spacing w:before="120" w:after="120" w:line="240" w:lineRule="auto"/>
    </w:pPr>
    <w:rPr>
      <w:b/>
    </w:rPr>
  </w:style>
  <w:style w:type="paragraph" w:styleId="20">
    <w:name w:val="toc 2"/>
    <w:basedOn w:val="a1"/>
    <w:next w:val="a1"/>
    <w:autoRedefine/>
    <w:uiPriority w:val="39"/>
    <w:rsid w:val="00D53D8D"/>
    <w:pPr>
      <w:tabs>
        <w:tab w:val="left" w:pos="1540"/>
        <w:tab w:val="right" w:leader="dot" w:pos="9345"/>
      </w:tabs>
      <w:spacing w:line="240" w:lineRule="auto"/>
      <w:ind w:left="238"/>
    </w:p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8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4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A2236-A3E8-4E15-8801-5512AE4A3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16500</Words>
  <Characters>94056</Characters>
  <Application>Microsoft Office Word</Application>
  <DocSecurity>0</DocSecurity>
  <Lines>783</Lines>
  <Paragraphs>220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110336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Учебные задания по работе с SimInTech (TPP)</dc:title>
  <dc:creator>Anton</dc:creator>
  <cp:lastModifiedBy>Redmann</cp:lastModifiedBy>
  <cp:revision>29</cp:revision>
  <cp:lastPrinted>2012-03-19T01:41:00Z</cp:lastPrinted>
  <dcterms:created xsi:type="dcterms:W3CDTF">2013-05-20T14:38:00Z</dcterms:created>
  <dcterms:modified xsi:type="dcterms:W3CDTF">2015-11-10T07:17:00Z</dcterms:modified>
</cp:coreProperties>
</file>