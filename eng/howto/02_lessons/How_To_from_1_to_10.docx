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3593" w:rsidRPr="003B4F10" w:rsidRDefault="00303593" w:rsidP="001240CB">
      <w:pPr>
        <w:pStyle w:val="aa"/>
        <w:rPr>
          <w:rStyle w:val="Iniiaiieiieoeiue"/>
          <w:b w:val="0"/>
          <w:lang w:val="en-US"/>
        </w:rPr>
      </w:pPr>
      <w:r w:rsidRPr="003B4F10">
        <w:rPr>
          <w:rStyle w:val="Iniiaiieiieoeiue"/>
          <w:b w:val="0"/>
          <w:lang w:val="en-US"/>
        </w:rPr>
        <w:t>3V Services JSC</w:t>
      </w: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AB4CB7" w:rsidRPr="003B4F10" w:rsidRDefault="00AB4CB7" w:rsidP="00AB4CB7">
      <w:pPr>
        <w:pStyle w:val="aa"/>
        <w:rPr>
          <w:rStyle w:val="Iniiaiieiieoeiue"/>
          <w:b w:val="0"/>
          <w:lang w:val="en-US"/>
        </w:rPr>
      </w:pPr>
      <w:r w:rsidRPr="003B4F10">
        <w:rPr>
          <w:rStyle w:val="Iniiaiieiieoeiue"/>
          <w:b w:val="0"/>
          <w:lang w:val="en-US"/>
        </w:rPr>
        <w:t>SIMINTECH</w:t>
      </w:r>
    </w:p>
    <w:p w:rsidR="00303593" w:rsidRPr="003B4F10" w:rsidRDefault="0071432D" w:rsidP="001240CB">
      <w:pPr>
        <w:pStyle w:val="aa"/>
        <w:rPr>
          <w:rStyle w:val="Iniiaiieiieoeiue"/>
          <w:b w:val="0"/>
          <w:lang w:val="en-US"/>
        </w:rPr>
      </w:pPr>
      <w:r>
        <w:rPr>
          <w:lang w:val="en-US"/>
        </w:rPr>
        <w:t xml:space="preserve">10 </w:t>
      </w:r>
      <w:r w:rsidR="00AB4CB7">
        <w:rPr>
          <w:lang w:val="en-US"/>
        </w:rPr>
        <w:t xml:space="preserve">BASIC </w:t>
      </w:r>
      <w:r w:rsidR="00303593" w:rsidRPr="003B4F10">
        <w:rPr>
          <w:lang w:val="en-US"/>
        </w:rPr>
        <w:t>TRAINING EXERCISES</w:t>
      </w:r>
    </w:p>
    <w:p w:rsidR="00303593" w:rsidRPr="003B4F10" w:rsidRDefault="00303593" w:rsidP="001240CB">
      <w:pPr>
        <w:pStyle w:val="aa"/>
        <w:rPr>
          <w:lang w:val="en-US"/>
        </w:rPr>
      </w:pPr>
    </w:p>
    <w:p w:rsidR="00303593" w:rsidRPr="003B4F10" w:rsidRDefault="00303593" w:rsidP="001240CB">
      <w:pPr>
        <w:pStyle w:val="aa"/>
        <w:rPr>
          <w:lang w:val="en-US"/>
        </w:rPr>
      </w:pPr>
      <w:r w:rsidRPr="003B4F10">
        <w:rPr>
          <w:lang w:val="en-US"/>
        </w:rPr>
        <w:t>illustrated by an example of creation the sim</w:t>
      </w:r>
      <w:bookmarkStart w:id="0" w:name="_GoBack"/>
      <w:bookmarkEnd w:id="0"/>
      <w:r w:rsidRPr="003B4F10">
        <w:rPr>
          <w:lang w:val="en-US"/>
        </w:rPr>
        <w:t>plest thermohydraulics model</w:t>
      </w:r>
    </w:p>
    <w:p w:rsidR="00303593" w:rsidRPr="003B4F10" w:rsidRDefault="00303593" w:rsidP="001240CB">
      <w:pPr>
        <w:pStyle w:val="aa"/>
        <w:rPr>
          <w:lang w:val="en-US"/>
        </w:rPr>
      </w:pPr>
      <w:r w:rsidRPr="003B4F10">
        <w:rPr>
          <w:lang w:val="en-US"/>
        </w:rPr>
        <w:t>with automatic control system</w:t>
      </w: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p>
    <w:p w:rsidR="00303593" w:rsidRPr="003B4F10" w:rsidRDefault="00303593" w:rsidP="001240CB">
      <w:pPr>
        <w:pStyle w:val="aa"/>
        <w:rPr>
          <w:lang w:val="en-US"/>
        </w:rPr>
      </w:pPr>
      <w:r w:rsidRPr="003B4F10">
        <w:rPr>
          <w:lang w:val="en-US"/>
        </w:rPr>
        <w:t>Moscow, 2013</w:t>
      </w:r>
    </w:p>
    <w:p w:rsidR="00700D57" w:rsidRDefault="00897F1A" w:rsidP="009754E9">
      <w:pPr>
        <w:pStyle w:val="af"/>
        <w:spacing w:before="240" w:after="240"/>
      </w:pPr>
      <w:r w:rsidRPr="00256CF1">
        <w:rPr>
          <w:lang w:val="en-US"/>
        </w:rPr>
        <w:lastRenderedPageBreak/>
        <w:t>Table of Contents</w:t>
      </w:r>
    </w:p>
    <w:p w:rsidR="0071432D" w:rsidRDefault="00DA59BD">
      <w:pPr>
        <w:pStyle w:val="11"/>
        <w:rPr>
          <w:rFonts w:asciiTheme="minorHAnsi" w:eastAsiaTheme="minorEastAsia" w:hAnsiTheme="minorHAnsi" w:cstheme="minorBidi"/>
          <w:b w:val="0"/>
          <w:noProof/>
          <w:sz w:val="22"/>
          <w:szCs w:val="22"/>
        </w:rPr>
      </w:pPr>
      <w:r>
        <w:fldChar w:fldCharType="begin"/>
      </w:r>
      <w:r w:rsidR="00700D57">
        <w:instrText xml:space="preserve"> TOC \o "1-3" \h \z \u </w:instrText>
      </w:r>
      <w:r>
        <w:fldChar w:fldCharType="separate"/>
      </w:r>
      <w:hyperlink w:anchor="_Toc382402601" w:history="1">
        <w:r w:rsidR="0071432D" w:rsidRPr="00E73A6D">
          <w:rPr>
            <w:rStyle w:val="af0"/>
            <w:noProof/>
            <w:lang w:val="en-US"/>
          </w:rPr>
          <w:t>1</w:t>
        </w:r>
        <w:r w:rsidR="0071432D">
          <w:rPr>
            <w:rFonts w:asciiTheme="minorHAnsi" w:eastAsiaTheme="minorEastAsia" w:hAnsiTheme="minorHAnsi" w:cstheme="minorBidi"/>
            <w:b w:val="0"/>
            <w:noProof/>
            <w:sz w:val="22"/>
            <w:szCs w:val="22"/>
          </w:rPr>
          <w:tab/>
        </w:r>
        <w:r w:rsidR="0071432D" w:rsidRPr="00E73A6D">
          <w:rPr>
            <w:rStyle w:val="af0"/>
            <w:noProof/>
            <w:lang w:val="en-US"/>
          </w:rPr>
          <w:t>Creation of a new automatics diagram with a signals database</w:t>
        </w:r>
        <w:r w:rsidR="0071432D">
          <w:rPr>
            <w:noProof/>
            <w:webHidden/>
          </w:rPr>
          <w:tab/>
        </w:r>
        <w:r w:rsidR="0071432D">
          <w:rPr>
            <w:noProof/>
            <w:webHidden/>
          </w:rPr>
          <w:fldChar w:fldCharType="begin"/>
        </w:r>
        <w:r w:rsidR="0071432D">
          <w:rPr>
            <w:noProof/>
            <w:webHidden/>
          </w:rPr>
          <w:instrText xml:space="preserve"> PAGEREF _Toc382402601 \h </w:instrText>
        </w:r>
        <w:r w:rsidR="0071432D">
          <w:rPr>
            <w:noProof/>
            <w:webHidden/>
          </w:rPr>
        </w:r>
        <w:r w:rsidR="0071432D">
          <w:rPr>
            <w:noProof/>
            <w:webHidden/>
          </w:rPr>
          <w:fldChar w:fldCharType="separate"/>
        </w:r>
        <w:r w:rsidR="0011424E">
          <w:rPr>
            <w:noProof/>
            <w:webHidden/>
          </w:rPr>
          <w:t>4</w:t>
        </w:r>
        <w:r w:rsidR="0071432D">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02" w:history="1">
        <w:r w:rsidRPr="00E73A6D">
          <w:rPr>
            <w:rStyle w:val="af0"/>
            <w:noProof/>
            <w:lang w:val="en-US"/>
          </w:rPr>
          <w:t>1.1</w:t>
        </w:r>
        <w:r>
          <w:rPr>
            <w:rFonts w:asciiTheme="minorHAnsi" w:eastAsiaTheme="minorEastAsia" w:hAnsiTheme="minorHAnsi" w:cstheme="minorBidi"/>
            <w:noProof/>
            <w:sz w:val="22"/>
            <w:szCs w:val="22"/>
          </w:rPr>
          <w:tab/>
        </w:r>
        <w:r w:rsidRPr="00E73A6D">
          <w:rPr>
            <w:rStyle w:val="af0"/>
            <w:noProof/>
            <w:lang w:val="en-US"/>
          </w:rPr>
          <w:t>Creation of a new automatics diagram</w:t>
        </w:r>
        <w:r>
          <w:rPr>
            <w:noProof/>
            <w:webHidden/>
          </w:rPr>
          <w:tab/>
        </w:r>
        <w:r>
          <w:rPr>
            <w:noProof/>
            <w:webHidden/>
          </w:rPr>
          <w:fldChar w:fldCharType="begin"/>
        </w:r>
        <w:r>
          <w:rPr>
            <w:noProof/>
            <w:webHidden/>
          </w:rPr>
          <w:instrText xml:space="preserve"> PAGEREF _Toc382402602 \h </w:instrText>
        </w:r>
        <w:r>
          <w:rPr>
            <w:noProof/>
            <w:webHidden/>
          </w:rPr>
        </w:r>
        <w:r>
          <w:rPr>
            <w:noProof/>
            <w:webHidden/>
          </w:rPr>
          <w:fldChar w:fldCharType="separate"/>
        </w:r>
        <w:r w:rsidR="0011424E">
          <w:rPr>
            <w:noProof/>
            <w:webHidden/>
          </w:rPr>
          <w:t>4</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03" w:history="1">
        <w:r w:rsidRPr="00E73A6D">
          <w:rPr>
            <w:rStyle w:val="af0"/>
            <w:noProof/>
            <w:lang w:val="en-US"/>
          </w:rPr>
          <w:t>1.2</w:t>
        </w:r>
        <w:r>
          <w:rPr>
            <w:rFonts w:asciiTheme="minorHAnsi" w:eastAsiaTheme="minorEastAsia" w:hAnsiTheme="minorHAnsi" w:cstheme="minorBidi"/>
            <w:noProof/>
            <w:sz w:val="22"/>
            <w:szCs w:val="22"/>
          </w:rPr>
          <w:tab/>
        </w:r>
        <w:r w:rsidRPr="00E73A6D">
          <w:rPr>
            <w:rStyle w:val="af0"/>
            <w:noProof/>
            <w:lang w:val="en-US"/>
          </w:rPr>
          <w:t>Connection of signal database</w:t>
        </w:r>
        <w:r>
          <w:rPr>
            <w:noProof/>
            <w:webHidden/>
          </w:rPr>
          <w:tab/>
        </w:r>
        <w:r>
          <w:rPr>
            <w:noProof/>
            <w:webHidden/>
          </w:rPr>
          <w:fldChar w:fldCharType="begin"/>
        </w:r>
        <w:r>
          <w:rPr>
            <w:noProof/>
            <w:webHidden/>
          </w:rPr>
          <w:instrText xml:space="preserve"> PAGEREF _Toc382402603 \h </w:instrText>
        </w:r>
        <w:r>
          <w:rPr>
            <w:noProof/>
            <w:webHidden/>
          </w:rPr>
        </w:r>
        <w:r>
          <w:rPr>
            <w:noProof/>
            <w:webHidden/>
          </w:rPr>
          <w:fldChar w:fldCharType="separate"/>
        </w:r>
        <w:r w:rsidR="0011424E">
          <w:rPr>
            <w:noProof/>
            <w:webHidden/>
          </w:rPr>
          <w:t>5</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04" w:history="1">
        <w:r w:rsidRPr="00E73A6D">
          <w:rPr>
            <w:rStyle w:val="af0"/>
            <w:noProof/>
            <w:lang w:val="en-US"/>
          </w:rPr>
          <w:t>1.3</w:t>
        </w:r>
        <w:r>
          <w:rPr>
            <w:rFonts w:asciiTheme="minorHAnsi" w:eastAsiaTheme="minorEastAsia" w:hAnsiTheme="minorHAnsi" w:cstheme="minorBidi"/>
            <w:noProof/>
            <w:sz w:val="22"/>
            <w:szCs w:val="22"/>
          </w:rPr>
          <w:tab/>
        </w:r>
        <w:r w:rsidRPr="00E73A6D">
          <w:rPr>
            <w:rStyle w:val="af0"/>
            <w:noProof/>
            <w:lang w:val="en-US"/>
          </w:rPr>
          <w:t>Signal database view and edit interface</w:t>
        </w:r>
        <w:r>
          <w:rPr>
            <w:noProof/>
            <w:webHidden/>
          </w:rPr>
          <w:tab/>
        </w:r>
        <w:r>
          <w:rPr>
            <w:noProof/>
            <w:webHidden/>
          </w:rPr>
          <w:fldChar w:fldCharType="begin"/>
        </w:r>
        <w:r>
          <w:rPr>
            <w:noProof/>
            <w:webHidden/>
          </w:rPr>
          <w:instrText xml:space="preserve"> PAGEREF _Toc382402604 \h </w:instrText>
        </w:r>
        <w:r>
          <w:rPr>
            <w:noProof/>
            <w:webHidden/>
          </w:rPr>
        </w:r>
        <w:r>
          <w:rPr>
            <w:noProof/>
            <w:webHidden/>
          </w:rPr>
          <w:fldChar w:fldCharType="separate"/>
        </w:r>
        <w:r w:rsidR="0011424E">
          <w:rPr>
            <w:noProof/>
            <w:webHidden/>
          </w:rPr>
          <w:t>6</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05" w:history="1">
        <w:r w:rsidRPr="00E73A6D">
          <w:rPr>
            <w:rStyle w:val="af0"/>
            <w:noProof/>
            <w:lang w:val="en-US"/>
          </w:rPr>
          <w:t>1.4</w:t>
        </w:r>
        <w:r>
          <w:rPr>
            <w:rFonts w:asciiTheme="minorHAnsi" w:eastAsiaTheme="minorEastAsia" w:hAnsiTheme="minorHAnsi" w:cstheme="minorBidi"/>
            <w:noProof/>
            <w:sz w:val="22"/>
            <w:szCs w:val="22"/>
          </w:rPr>
          <w:tab/>
        </w:r>
        <w:r w:rsidRPr="00E73A6D">
          <w:rPr>
            <w:rStyle w:val="af0"/>
            <w:noProof/>
            <w:lang w:val="en-US"/>
          </w:rPr>
          <w:t>Addition of a category with database editor</w:t>
        </w:r>
        <w:r>
          <w:rPr>
            <w:noProof/>
            <w:webHidden/>
          </w:rPr>
          <w:tab/>
        </w:r>
        <w:r>
          <w:rPr>
            <w:noProof/>
            <w:webHidden/>
          </w:rPr>
          <w:fldChar w:fldCharType="begin"/>
        </w:r>
        <w:r>
          <w:rPr>
            <w:noProof/>
            <w:webHidden/>
          </w:rPr>
          <w:instrText xml:space="preserve"> PAGEREF _Toc382402605 \h </w:instrText>
        </w:r>
        <w:r>
          <w:rPr>
            <w:noProof/>
            <w:webHidden/>
          </w:rPr>
        </w:r>
        <w:r>
          <w:rPr>
            <w:noProof/>
            <w:webHidden/>
          </w:rPr>
          <w:fldChar w:fldCharType="separate"/>
        </w:r>
        <w:r w:rsidR="0011424E">
          <w:rPr>
            <w:noProof/>
            <w:webHidden/>
          </w:rPr>
          <w:t>7</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06" w:history="1">
        <w:r w:rsidRPr="00E73A6D">
          <w:rPr>
            <w:rStyle w:val="af0"/>
            <w:noProof/>
            <w:lang w:val="en-US"/>
          </w:rPr>
          <w:t>1.5</w:t>
        </w:r>
        <w:r>
          <w:rPr>
            <w:rFonts w:asciiTheme="minorHAnsi" w:eastAsiaTheme="minorEastAsia" w:hAnsiTheme="minorHAnsi" w:cstheme="minorBidi"/>
            <w:noProof/>
            <w:sz w:val="22"/>
            <w:szCs w:val="22"/>
          </w:rPr>
          <w:tab/>
        </w:r>
        <w:r w:rsidRPr="00E73A6D">
          <w:rPr>
            <w:rStyle w:val="af0"/>
            <w:noProof/>
            <w:lang w:val="en-US"/>
          </w:rPr>
          <w:t>Project database saving</w:t>
        </w:r>
        <w:r>
          <w:rPr>
            <w:noProof/>
            <w:webHidden/>
          </w:rPr>
          <w:tab/>
        </w:r>
        <w:r>
          <w:rPr>
            <w:noProof/>
            <w:webHidden/>
          </w:rPr>
          <w:fldChar w:fldCharType="begin"/>
        </w:r>
        <w:r>
          <w:rPr>
            <w:noProof/>
            <w:webHidden/>
          </w:rPr>
          <w:instrText xml:space="preserve"> PAGEREF _Toc382402606 \h </w:instrText>
        </w:r>
        <w:r>
          <w:rPr>
            <w:noProof/>
            <w:webHidden/>
          </w:rPr>
        </w:r>
        <w:r>
          <w:rPr>
            <w:noProof/>
            <w:webHidden/>
          </w:rPr>
          <w:fldChar w:fldCharType="separate"/>
        </w:r>
        <w:r w:rsidR="0011424E">
          <w:rPr>
            <w:noProof/>
            <w:webHidden/>
          </w:rPr>
          <w:t>11</w:t>
        </w:r>
        <w:r>
          <w:rPr>
            <w:noProof/>
            <w:webHidden/>
          </w:rPr>
          <w:fldChar w:fldCharType="end"/>
        </w:r>
      </w:hyperlink>
    </w:p>
    <w:p w:rsidR="0071432D" w:rsidRDefault="0071432D">
      <w:pPr>
        <w:pStyle w:val="11"/>
        <w:rPr>
          <w:rFonts w:asciiTheme="minorHAnsi" w:eastAsiaTheme="minorEastAsia" w:hAnsiTheme="minorHAnsi" w:cstheme="minorBidi"/>
          <w:b w:val="0"/>
          <w:noProof/>
          <w:sz w:val="22"/>
          <w:szCs w:val="22"/>
        </w:rPr>
      </w:pPr>
      <w:hyperlink w:anchor="_Toc382402607" w:history="1">
        <w:r w:rsidRPr="00E73A6D">
          <w:rPr>
            <w:rStyle w:val="af0"/>
            <w:noProof/>
            <w:lang w:val="en-US"/>
          </w:rPr>
          <w:t>2</w:t>
        </w:r>
        <w:r>
          <w:rPr>
            <w:rFonts w:asciiTheme="minorHAnsi" w:eastAsiaTheme="minorEastAsia" w:hAnsiTheme="minorHAnsi" w:cstheme="minorBidi"/>
            <w:b w:val="0"/>
            <w:noProof/>
            <w:sz w:val="22"/>
            <w:szCs w:val="22"/>
          </w:rPr>
          <w:tab/>
        </w:r>
        <w:r w:rsidRPr="00E73A6D">
          <w:rPr>
            <w:rStyle w:val="af0"/>
            <w:noProof/>
            <w:lang w:val="en-US"/>
          </w:rPr>
          <w:t>Creation of thermohydraulics diagram file with signal database</w:t>
        </w:r>
        <w:r>
          <w:rPr>
            <w:noProof/>
            <w:webHidden/>
          </w:rPr>
          <w:tab/>
        </w:r>
        <w:r>
          <w:rPr>
            <w:noProof/>
            <w:webHidden/>
          </w:rPr>
          <w:fldChar w:fldCharType="begin"/>
        </w:r>
        <w:r>
          <w:rPr>
            <w:noProof/>
            <w:webHidden/>
          </w:rPr>
          <w:instrText xml:space="preserve"> PAGEREF _Toc382402607 \h </w:instrText>
        </w:r>
        <w:r>
          <w:rPr>
            <w:noProof/>
            <w:webHidden/>
          </w:rPr>
        </w:r>
        <w:r>
          <w:rPr>
            <w:noProof/>
            <w:webHidden/>
          </w:rPr>
          <w:fldChar w:fldCharType="separate"/>
        </w:r>
        <w:r w:rsidR="0011424E">
          <w:rPr>
            <w:noProof/>
            <w:webHidden/>
          </w:rPr>
          <w:t>12</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08" w:history="1">
        <w:r w:rsidRPr="00E73A6D">
          <w:rPr>
            <w:rStyle w:val="af0"/>
            <w:noProof/>
            <w:lang w:val="en-US"/>
          </w:rPr>
          <w:t>2.1</w:t>
        </w:r>
        <w:r>
          <w:rPr>
            <w:rFonts w:asciiTheme="minorHAnsi" w:eastAsiaTheme="minorEastAsia" w:hAnsiTheme="minorHAnsi" w:cstheme="minorBidi"/>
            <w:noProof/>
            <w:sz w:val="22"/>
            <w:szCs w:val="22"/>
          </w:rPr>
          <w:tab/>
        </w:r>
        <w:r w:rsidRPr="00E73A6D">
          <w:rPr>
            <w:rStyle w:val="af0"/>
            <w:noProof/>
            <w:lang w:val="en-US"/>
          </w:rPr>
          <w:t>Creation of a new thermohydraulics diagram</w:t>
        </w:r>
        <w:r>
          <w:rPr>
            <w:noProof/>
            <w:webHidden/>
          </w:rPr>
          <w:tab/>
        </w:r>
        <w:r>
          <w:rPr>
            <w:noProof/>
            <w:webHidden/>
          </w:rPr>
          <w:fldChar w:fldCharType="begin"/>
        </w:r>
        <w:r>
          <w:rPr>
            <w:noProof/>
            <w:webHidden/>
          </w:rPr>
          <w:instrText xml:space="preserve"> PAGEREF _Toc382402608 \h </w:instrText>
        </w:r>
        <w:r>
          <w:rPr>
            <w:noProof/>
            <w:webHidden/>
          </w:rPr>
        </w:r>
        <w:r>
          <w:rPr>
            <w:noProof/>
            <w:webHidden/>
          </w:rPr>
          <w:fldChar w:fldCharType="separate"/>
        </w:r>
        <w:r w:rsidR="0011424E">
          <w:rPr>
            <w:noProof/>
            <w:webHidden/>
          </w:rPr>
          <w:t>12</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09" w:history="1">
        <w:r w:rsidRPr="00E73A6D">
          <w:rPr>
            <w:rStyle w:val="af0"/>
            <w:noProof/>
          </w:rPr>
          <w:t>2.2</w:t>
        </w:r>
        <w:r>
          <w:rPr>
            <w:rFonts w:asciiTheme="minorHAnsi" w:eastAsiaTheme="minorEastAsia" w:hAnsiTheme="minorHAnsi" w:cstheme="minorBidi"/>
            <w:noProof/>
            <w:sz w:val="22"/>
            <w:szCs w:val="22"/>
          </w:rPr>
          <w:tab/>
        </w:r>
        <w:r w:rsidRPr="00E73A6D">
          <w:rPr>
            <w:rStyle w:val="af0"/>
            <w:noProof/>
          </w:rPr>
          <w:t>Connection of signal database</w:t>
        </w:r>
        <w:r>
          <w:rPr>
            <w:noProof/>
            <w:webHidden/>
          </w:rPr>
          <w:tab/>
        </w:r>
        <w:r>
          <w:rPr>
            <w:noProof/>
            <w:webHidden/>
          </w:rPr>
          <w:fldChar w:fldCharType="begin"/>
        </w:r>
        <w:r>
          <w:rPr>
            <w:noProof/>
            <w:webHidden/>
          </w:rPr>
          <w:instrText xml:space="preserve"> PAGEREF _Toc382402609 \h </w:instrText>
        </w:r>
        <w:r>
          <w:rPr>
            <w:noProof/>
            <w:webHidden/>
          </w:rPr>
        </w:r>
        <w:r>
          <w:rPr>
            <w:noProof/>
            <w:webHidden/>
          </w:rPr>
          <w:fldChar w:fldCharType="separate"/>
        </w:r>
        <w:r w:rsidR="0011424E">
          <w:rPr>
            <w:noProof/>
            <w:webHidden/>
          </w:rPr>
          <w:t>13</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10" w:history="1">
        <w:r w:rsidRPr="00E73A6D">
          <w:rPr>
            <w:rStyle w:val="af0"/>
            <w:noProof/>
            <w:lang w:val="en-US"/>
          </w:rPr>
          <w:t>2.3</w:t>
        </w:r>
        <w:r>
          <w:rPr>
            <w:rFonts w:asciiTheme="minorHAnsi" w:eastAsiaTheme="minorEastAsia" w:hAnsiTheme="minorHAnsi" w:cstheme="minorBidi"/>
            <w:noProof/>
            <w:sz w:val="22"/>
            <w:szCs w:val="22"/>
          </w:rPr>
          <w:tab/>
        </w:r>
        <w:r w:rsidRPr="00E73A6D">
          <w:rPr>
            <w:rStyle w:val="af0"/>
            <w:noProof/>
            <w:lang w:val="en-US"/>
          </w:rPr>
          <w:t>Connection of diagram to available signal database</w:t>
        </w:r>
        <w:r>
          <w:rPr>
            <w:noProof/>
            <w:webHidden/>
          </w:rPr>
          <w:tab/>
        </w:r>
        <w:r>
          <w:rPr>
            <w:noProof/>
            <w:webHidden/>
          </w:rPr>
          <w:fldChar w:fldCharType="begin"/>
        </w:r>
        <w:r>
          <w:rPr>
            <w:noProof/>
            <w:webHidden/>
          </w:rPr>
          <w:instrText xml:space="preserve"> PAGEREF _Toc382402610 \h </w:instrText>
        </w:r>
        <w:r>
          <w:rPr>
            <w:noProof/>
            <w:webHidden/>
          </w:rPr>
        </w:r>
        <w:r>
          <w:rPr>
            <w:noProof/>
            <w:webHidden/>
          </w:rPr>
          <w:fldChar w:fldCharType="separate"/>
        </w:r>
        <w:r w:rsidR="0011424E">
          <w:rPr>
            <w:noProof/>
            <w:webHidden/>
          </w:rPr>
          <w:t>15</w:t>
        </w:r>
        <w:r>
          <w:rPr>
            <w:noProof/>
            <w:webHidden/>
          </w:rPr>
          <w:fldChar w:fldCharType="end"/>
        </w:r>
      </w:hyperlink>
    </w:p>
    <w:p w:rsidR="0071432D" w:rsidRDefault="0071432D">
      <w:pPr>
        <w:pStyle w:val="11"/>
        <w:rPr>
          <w:rFonts w:asciiTheme="minorHAnsi" w:eastAsiaTheme="minorEastAsia" w:hAnsiTheme="minorHAnsi" w:cstheme="minorBidi"/>
          <w:b w:val="0"/>
          <w:noProof/>
          <w:sz w:val="22"/>
          <w:szCs w:val="22"/>
        </w:rPr>
      </w:pPr>
      <w:hyperlink w:anchor="_Toc382402611" w:history="1">
        <w:r w:rsidRPr="00E73A6D">
          <w:rPr>
            <w:rStyle w:val="af0"/>
            <w:noProof/>
            <w:lang w:val="en-US"/>
          </w:rPr>
          <w:t>3</w:t>
        </w:r>
        <w:r>
          <w:rPr>
            <w:rFonts w:asciiTheme="minorHAnsi" w:eastAsiaTheme="minorEastAsia" w:hAnsiTheme="minorHAnsi" w:cstheme="minorBidi"/>
            <w:b w:val="0"/>
            <w:noProof/>
            <w:sz w:val="22"/>
            <w:szCs w:val="22"/>
          </w:rPr>
          <w:tab/>
        </w:r>
        <w:r w:rsidRPr="00E73A6D">
          <w:rPr>
            <w:rStyle w:val="af0"/>
            <w:noProof/>
            <w:lang w:val="en-US"/>
          </w:rPr>
          <w:t>Creation of a simple thermohydraulics model</w:t>
        </w:r>
        <w:r>
          <w:rPr>
            <w:noProof/>
            <w:webHidden/>
          </w:rPr>
          <w:tab/>
        </w:r>
        <w:r>
          <w:rPr>
            <w:noProof/>
            <w:webHidden/>
          </w:rPr>
          <w:fldChar w:fldCharType="begin"/>
        </w:r>
        <w:r>
          <w:rPr>
            <w:noProof/>
            <w:webHidden/>
          </w:rPr>
          <w:instrText xml:space="preserve"> PAGEREF _Toc382402611 \h </w:instrText>
        </w:r>
        <w:r>
          <w:rPr>
            <w:noProof/>
            <w:webHidden/>
          </w:rPr>
        </w:r>
        <w:r>
          <w:rPr>
            <w:noProof/>
            <w:webHidden/>
          </w:rPr>
          <w:fldChar w:fldCharType="separate"/>
        </w:r>
        <w:r w:rsidR="0011424E">
          <w:rPr>
            <w:noProof/>
            <w:webHidden/>
          </w:rPr>
          <w:t>17</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12" w:history="1">
        <w:r w:rsidRPr="00E73A6D">
          <w:rPr>
            <w:rStyle w:val="af0"/>
            <w:noProof/>
            <w:lang w:val="en-US"/>
          </w:rPr>
          <w:t>3.1</w:t>
        </w:r>
        <w:r>
          <w:rPr>
            <w:rFonts w:asciiTheme="minorHAnsi" w:eastAsiaTheme="minorEastAsia" w:hAnsiTheme="minorHAnsi" w:cstheme="minorBidi"/>
            <w:noProof/>
            <w:sz w:val="22"/>
            <w:szCs w:val="22"/>
          </w:rPr>
          <w:tab/>
        </w:r>
        <w:r w:rsidRPr="00E73A6D">
          <w:rPr>
            <w:rStyle w:val="af0"/>
            <w:noProof/>
            <w:lang w:val="en-US"/>
          </w:rPr>
          <w:t>Creation of thermohydraulics diagram</w:t>
        </w:r>
        <w:r>
          <w:rPr>
            <w:noProof/>
            <w:webHidden/>
          </w:rPr>
          <w:tab/>
        </w:r>
        <w:r>
          <w:rPr>
            <w:noProof/>
            <w:webHidden/>
          </w:rPr>
          <w:fldChar w:fldCharType="begin"/>
        </w:r>
        <w:r>
          <w:rPr>
            <w:noProof/>
            <w:webHidden/>
          </w:rPr>
          <w:instrText xml:space="preserve"> PAGEREF _Toc382402612 \h </w:instrText>
        </w:r>
        <w:r>
          <w:rPr>
            <w:noProof/>
            <w:webHidden/>
          </w:rPr>
        </w:r>
        <w:r>
          <w:rPr>
            <w:noProof/>
            <w:webHidden/>
          </w:rPr>
          <w:fldChar w:fldCharType="separate"/>
        </w:r>
        <w:r w:rsidR="0011424E">
          <w:rPr>
            <w:noProof/>
            <w:webHidden/>
          </w:rPr>
          <w:t>17</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13" w:history="1">
        <w:r w:rsidRPr="00E73A6D">
          <w:rPr>
            <w:rStyle w:val="af0"/>
            <w:noProof/>
            <w:lang w:val="en-US"/>
          </w:rPr>
          <w:t>3.2</w:t>
        </w:r>
        <w:r>
          <w:rPr>
            <w:rFonts w:asciiTheme="minorHAnsi" w:eastAsiaTheme="minorEastAsia" w:hAnsiTheme="minorHAnsi" w:cstheme="minorBidi"/>
            <w:noProof/>
            <w:sz w:val="22"/>
            <w:szCs w:val="22"/>
          </w:rPr>
          <w:tab/>
        </w:r>
        <w:r w:rsidRPr="00E73A6D">
          <w:rPr>
            <w:rStyle w:val="af0"/>
            <w:noProof/>
            <w:lang w:val="en-US"/>
          </w:rPr>
          <w:t>Setting design model parameters</w:t>
        </w:r>
        <w:r>
          <w:rPr>
            <w:noProof/>
            <w:webHidden/>
          </w:rPr>
          <w:tab/>
        </w:r>
        <w:r>
          <w:rPr>
            <w:noProof/>
            <w:webHidden/>
          </w:rPr>
          <w:fldChar w:fldCharType="begin"/>
        </w:r>
        <w:r>
          <w:rPr>
            <w:noProof/>
            <w:webHidden/>
          </w:rPr>
          <w:instrText xml:space="preserve"> PAGEREF _Toc382402613 \h </w:instrText>
        </w:r>
        <w:r>
          <w:rPr>
            <w:noProof/>
            <w:webHidden/>
          </w:rPr>
        </w:r>
        <w:r>
          <w:rPr>
            <w:noProof/>
            <w:webHidden/>
          </w:rPr>
          <w:fldChar w:fldCharType="separate"/>
        </w:r>
        <w:r w:rsidR="0011424E">
          <w:rPr>
            <w:noProof/>
            <w:webHidden/>
          </w:rPr>
          <w:t>19</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14" w:history="1">
        <w:r w:rsidRPr="00E73A6D">
          <w:rPr>
            <w:rStyle w:val="af0"/>
            <w:noProof/>
            <w:lang w:val="en-US"/>
          </w:rPr>
          <w:t>3.3</w:t>
        </w:r>
        <w:r>
          <w:rPr>
            <w:rFonts w:asciiTheme="minorHAnsi" w:eastAsiaTheme="minorEastAsia" w:hAnsiTheme="minorHAnsi" w:cstheme="minorBidi"/>
            <w:noProof/>
            <w:sz w:val="22"/>
            <w:szCs w:val="22"/>
          </w:rPr>
          <w:tab/>
        </w:r>
        <w:r w:rsidRPr="00E73A6D">
          <w:rPr>
            <w:rStyle w:val="af0"/>
            <w:noProof/>
            <w:lang w:val="en-US"/>
          </w:rPr>
          <w:t>Linking parameters of design elements with database signals</w:t>
        </w:r>
        <w:r>
          <w:rPr>
            <w:noProof/>
            <w:webHidden/>
          </w:rPr>
          <w:tab/>
        </w:r>
        <w:r>
          <w:rPr>
            <w:noProof/>
            <w:webHidden/>
          </w:rPr>
          <w:fldChar w:fldCharType="begin"/>
        </w:r>
        <w:r>
          <w:rPr>
            <w:noProof/>
            <w:webHidden/>
          </w:rPr>
          <w:instrText xml:space="preserve"> PAGEREF _Toc382402614 \h </w:instrText>
        </w:r>
        <w:r>
          <w:rPr>
            <w:noProof/>
            <w:webHidden/>
          </w:rPr>
        </w:r>
        <w:r>
          <w:rPr>
            <w:noProof/>
            <w:webHidden/>
          </w:rPr>
          <w:fldChar w:fldCharType="separate"/>
        </w:r>
        <w:r w:rsidR="0011424E">
          <w:rPr>
            <w:noProof/>
            <w:webHidden/>
          </w:rPr>
          <w:t>21</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15" w:history="1">
        <w:r w:rsidRPr="00E73A6D">
          <w:rPr>
            <w:rStyle w:val="af0"/>
            <w:noProof/>
            <w:lang w:val="en-US"/>
          </w:rPr>
          <w:t>3.4</w:t>
        </w:r>
        <w:r>
          <w:rPr>
            <w:rFonts w:asciiTheme="minorHAnsi" w:eastAsiaTheme="minorEastAsia" w:hAnsiTheme="minorHAnsi" w:cstheme="minorBidi"/>
            <w:noProof/>
            <w:sz w:val="22"/>
            <w:szCs w:val="22"/>
          </w:rPr>
          <w:tab/>
        </w:r>
        <w:r w:rsidRPr="00E73A6D">
          <w:rPr>
            <w:rStyle w:val="af0"/>
            <w:noProof/>
            <w:lang w:val="en-US"/>
          </w:rPr>
          <w:t>View of thermohydraulics diagram design parameters</w:t>
        </w:r>
        <w:r>
          <w:rPr>
            <w:noProof/>
            <w:webHidden/>
          </w:rPr>
          <w:tab/>
        </w:r>
        <w:r>
          <w:rPr>
            <w:noProof/>
            <w:webHidden/>
          </w:rPr>
          <w:fldChar w:fldCharType="begin"/>
        </w:r>
        <w:r>
          <w:rPr>
            <w:noProof/>
            <w:webHidden/>
          </w:rPr>
          <w:instrText xml:space="preserve"> PAGEREF _Toc382402615 \h </w:instrText>
        </w:r>
        <w:r>
          <w:rPr>
            <w:noProof/>
            <w:webHidden/>
          </w:rPr>
        </w:r>
        <w:r>
          <w:rPr>
            <w:noProof/>
            <w:webHidden/>
          </w:rPr>
          <w:fldChar w:fldCharType="separate"/>
        </w:r>
        <w:r w:rsidR="0011424E">
          <w:rPr>
            <w:noProof/>
            <w:webHidden/>
          </w:rPr>
          <w:t>24</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16" w:history="1">
        <w:r w:rsidRPr="00E73A6D">
          <w:rPr>
            <w:rStyle w:val="af0"/>
            <w:noProof/>
            <w:lang w:val="en-US"/>
          </w:rPr>
          <w:t>3.5</w:t>
        </w:r>
        <w:r>
          <w:rPr>
            <w:rFonts w:asciiTheme="minorHAnsi" w:eastAsiaTheme="minorEastAsia" w:hAnsiTheme="minorHAnsi" w:cstheme="minorBidi"/>
            <w:noProof/>
            <w:sz w:val="22"/>
            <w:szCs w:val="22"/>
          </w:rPr>
          <w:tab/>
        </w:r>
        <w:r w:rsidRPr="00E73A6D">
          <w:rPr>
            <w:rStyle w:val="af0"/>
            <w:noProof/>
            <w:lang w:val="en-US"/>
          </w:rPr>
          <w:t>Addition of transducers to thermohydraulics elements</w:t>
        </w:r>
        <w:r>
          <w:rPr>
            <w:noProof/>
            <w:webHidden/>
          </w:rPr>
          <w:tab/>
        </w:r>
        <w:r>
          <w:rPr>
            <w:noProof/>
            <w:webHidden/>
          </w:rPr>
          <w:fldChar w:fldCharType="begin"/>
        </w:r>
        <w:r>
          <w:rPr>
            <w:noProof/>
            <w:webHidden/>
          </w:rPr>
          <w:instrText xml:space="preserve"> PAGEREF _Toc382402616 \h </w:instrText>
        </w:r>
        <w:r>
          <w:rPr>
            <w:noProof/>
            <w:webHidden/>
          </w:rPr>
        </w:r>
        <w:r>
          <w:rPr>
            <w:noProof/>
            <w:webHidden/>
          </w:rPr>
          <w:fldChar w:fldCharType="separate"/>
        </w:r>
        <w:r w:rsidR="0011424E">
          <w:rPr>
            <w:noProof/>
            <w:webHidden/>
          </w:rPr>
          <w:t>28</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17" w:history="1">
        <w:r w:rsidRPr="00E73A6D">
          <w:rPr>
            <w:rStyle w:val="af0"/>
            <w:noProof/>
            <w:lang w:val="en-US"/>
          </w:rPr>
          <w:t>3.6</w:t>
        </w:r>
        <w:r>
          <w:rPr>
            <w:rFonts w:asciiTheme="minorHAnsi" w:eastAsiaTheme="minorEastAsia" w:hAnsiTheme="minorHAnsi" w:cstheme="minorBidi"/>
            <w:noProof/>
            <w:sz w:val="22"/>
            <w:szCs w:val="22"/>
          </w:rPr>
          <w:tab/>
        </w:r>
        <w:r w:rsidRPr="00E73A6D">
          <w:rPr>
            <w:rStyle w:val="af0"/>
            <w:noProof/>
            <w:lang w:val="en-US"/>
          </w:rPr>
          <w:t>Change of valve names on diagram</w:t>
        </w:r>
        <w:r>
          <w:rPr>
            <w:noProof/>
            <w:webHidden/>
          </w:rPr>
          <w:tab/>
        </w:r>
        <w:r>
          <w:rPr>
            <w:noProof/>
            <w:webHidden/>
          </w:rPr>
          <w:fldChar w:fldCharType="begin"/>
        </w:r>
        <w:r>
          <w:rPr>
            <w:noProof/>
            <w:webHidden/>
          </w:rPr>
          <w:instrText xml:space="preserve"> PAGEREF _Toc382402617 \h </w:instrText>
        </w:r>
        <w:r>
          <w:rPr>
            <w:noProof/>
            <w:webHidden/>
          </w:rPr>
        </w:r>
        <w:r>
          <w:rPr>
            <w:noProof/>
            <w:webHidden/>
          </w:rPr>
          <w:fldChar w:fldCharType="separate"/>
        </w:r>
        <w:r w:rsidR="0011424E">
          <w:rPr>
            <w:noProof/>
            <w:webHidden/>
          </w:rPr>
          <w:t>31</w:t>
        </w:r>
        <w:r>
          <w:rPr>
            <w:noProof/>
            <w:webHidden/>
          </w:rPr>
          <w:fldChar w:fldCharType="end"/>
        </w:r>
      </w:hyperlink>
    </w:p>
    <w:p w:rsidR="0071432D" w:rsidRDefault="0071432D">
      <w:pPr>
        <w:pStyle w:val="11"/>
        <w:rPr>
          <w:rFonts w:asciiTheme="minorHAnsi" w:eastAsiaTheme="minorEastAsia" w:hAnsiTheme="minorHAnsi" w:cstheme="minorBidi"/>
          <w:b w:val="0"/>
          <w:noProof/>
          <w:sz w:val="22"/>
          <w:szCs w:val="22"/>
        </w:rPr>
      </w:pPr>
      <w:hyperlink w:anchor="_Toc382402618" w:history="1">
        <w:r w:rsidRPr="00E73A6D">
          <w:rPr>
            <w:rStyle w:val="af0"/>
            <w:noProof/>
            <w:lang w:val="en-US"/>
          </w:rPr>
          <w:t>4</w:t>
        </w:r>
        <w:r>
          <w:rPr>
            <w:rFonts w:asciiTheme="minorHAnsi" w:eastAsiaTheme="minorEastAsia" w:hAnsiTheme="minorHAnsi" w:cstheme="minorBidi"/>
            <w:b w:val="0"/>
            <w:noProof/>
            <w:sz w:val="22"/>
            <w:szCs w:val="22"/>
          </w:rPr>
          <w:tab/>
        </w:r>
        <w:r w:rsidRPr="00E73A6D">
          <w:rPr>
            <w:rStyle w:val="af0"/>
            <w:noProof/>
            <w:lang w:val="en-US"/>
          </w:rPr>
          <w:t>Creation of a simple control algorithm</w:t>
        </w:r>
        <w:r>
          <w:rPr>
            <w:noProof/>
            <w:webHidden/>
          </w:rPr>
          <w:tab/>
        </w:r>
        <w:r>
          <w:rPr>
            <w:noProof/>
            <w:webHidden/>
          </w:rPr>
          <w:fldChar w:fldCharType="begin"/>
        </w:r>
        <w:r>
          <w:rPr>
            <w:noProof/>
            <w:webHidden/>
          </w:rPr>
          <w:instrText xml:space="preserve"> PAGEREF _Toc382402618 \h </w:instrText>
        </w:r>
        <w:r>
          <w:rPr>
            <w:noProof/>
            <w:webHidden/>
          </w:rPr>
        </w:r>
        <w:r>
          <w:rPr>
            <w:noProof/>
            <w:webHidden/>
          </w:rPr>
          <w:fldChar w:fldCharType="separate"/>
        </w:r>
        <w:r w:rsidR="0011424E">
          <w:rPr>
            <w:noProof/>
            <w:webHidden/>
          </w:rPr>
          <w:t>33</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19" w:history="1">
        <w:r w:rsidRPr="00E73A6D">
          <w:rPr>
            <w:rStyle w:val="af0"/>
            <w:noProof/>
            <w:lang w:val="en-US"/>
          </w:rPr>
          <w:t>4.1</w:t>
        </w:r>
        <w:r>
          <w:rPr>
            <w:rFonts w:asciiTheme="minorHAnsi" w:eastAsiaTheme="minorEastAsia" w:hAnsiTheme="minorHAnsi" w:cstheme="minorBidi"/>
            <w:noProof/>
            <w:sz w:val="22"/>
            <w:szCs w:val="22"/>
          </w:rPr>
          <w:tab/>
        </w:r>
        <w:r w:rsidRPr="00E73A6D">
          <w:rPr>
            <w:rStyle w:val="af0"/>
            <w:noProof/>
            <w:lang w:val="en-US"/>
          </w:rPr>
          <w:t>Creation of the simplest control algorithm</w:t>
        </w:r>
        <w:r>
          <w:rPr>
            <w:noProof/>
            <w:webHidden/>
          </w:rPr>
          <w:tab/>
        </w:r>
        <w:r>
          <w:rPr>
            <w:noProof/>
            <w:webHidden/>
          </w:rPr>
          <w:fldChar w:fldCharType="begin"/>
        </w:r>
        <w:r>
          <w:rPr>
            <w:noProof/>
            <w:webHidden/>
          </w:rPr>
          <w:instrText xml:space="preserve"> PAGEREF _Toc382402619 \h </w:instrText>
        </w:r>
        <w:r>
          <w:rPr>
            <w:noProof/>
            <w:webHidden/>
          </w:rPr>
        </w:r>
        <w:r>
          <w:rPr>
            <w:noProof/>
            <w:webHidden/>
          </w:rPr>
          <w:fldChar w:fldCharType="separate"/>
        </w:r>
        <w:r w:rsidR="0011424E">
          <w:rPr>
            <w:noProof/>
            <w:webHidden/>
          </w:rPr>
          <w:t>33</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20" w:history="1">
        <w:r w:rsidRPr="00E73A6D">
          <w:rPr>
            <w:rStyle w:val="af0"/>
            <w:noProof/>
            <w:lang w:val="en-US"/>
          </w:rPr>
          <w:t>4.2</w:t>
        </w:r>
        <w:r>
          <w:rPr>
            <w:rFonts w:asciiTheme="minorHAnsi" w:eastAsiaTheme="minorEastAsia" w:hAnsiTheme="minorHAnsi" w:cstheme="minorBidi"/>
            <w:noProof/>
            <w:sz w:val="22"/>
            <w:szCs w:val="22"/>
          </w:rPr>
          <w:tab/>
        </w:r>
        <w:r w:rsidRPr="00E73A6D">
          <w:rPr>
            <w:rStyle w:val="af0"/>
            <w:noProof/>
            <w:lang w:val="en-US"/>
          </w:rPr>
          <w:t>Link of blocks to database signals</w:t>
        </w:r>
        <w:r>
          <w:rPr>
            <w:noProof/>
            <w:webHidden/>
          </w:rPr>
          <w:tab/>
        </w:r>
        <w:r>
          <w:rPr>
            <w:noProof/>
            <w:webHidden/>
          </w:rPr>
          <w:fldChar w:fldCharType="begin"/>
        </w:r>
        <w:r>
          <w:rPr>
            <w:noProof/>
            <w:webHidden/>
          </w:rPr>
          <w:instrText xml:space="preserve"> PAGEREF _Toc382402620 \h </w:instrText>
        </w:r>
        <w:r>
          <w:rPr>
            <w:noProof/>
            <w:webHidden/>
          </w:rPr>
        </w:r>
        <w:r>
          <w:rPr>
            <w:noProof/>
            <w:webHidden/>
          </w:rPr>
          <w:fldChar w:fldCharType="separate"/>
        </w:r>
        <w:r w:rsidR="0011424E">
          <w:rPr>
            <w:noProof/>
            <w:webHidden/>
          </w:rPr>
          <w:t>34</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21" w:history="1">
        <w:r w:rsidRPr="00E73A6D">
          <w:rPr>
            <w:rStyle w:val="af0"/>
            <w:noProof/>
            <w:lang w:val="en-US"/>
          </w:rPr>
          <w:t>4.3</w:t>
        </w:r>
        <w:r>
          <w:rPr>
            <w:rFonts w:asciiTheme="minorHAnsi" w:eastAsiaTheme="minorEastAsia" w:hAnsiTheme="minorHAnsi" w:cstheme="minorBidi"/>
            <w:noProof/>
            <w:sz w:val="22"/>
            <w:szCs w:val="22"/>
          </w:rPr>
          <w:tab/>
        </w:r>
        <w:r w:rsidRPr="00E73A6D">
          <w:rPr>
            <w:rStyle w:val="af0"/>
            <w:noProof/>
            <w:lang w:val="en-US"/>
          </w:rPr>
          <w:t>Creation of the simplest control diagram</w:t>
        </w:r>
        <w:r>
          <w:rPr>
            <w:noProof/>
            <w:webHidden/>
          </w:rPr>
          <w:tab/>
        </w:r>
        <w:r>
          <w:rPr>
            <w:noProof/>
            <w:webHidden/>
          </w:rPr>
          <w:fldChar w:fldCharType="begin"/>
        </w:r>
        <w:r>
          <w:rPr>
            <w:noProof/>
            <w:webHidden/>
          </w:rPr>
          <w:instrText xml:space="preserve"> PAGEREF _Toc382402621 \h </w:instrText>
        </w:r>
        <w:r>
          <w:rPr>
            <w:noProof/>
            <w:webHidden/>
          </w:rPr>
        </w:r>
        <w:r>
          <w:rPr>
            <w:noProof/>
            <w:webHidden/>
          </w:rPr>
          <w:fldChar w:fldCharType="separate"/>
        </w:r>
        <w:r w:rsidR="0011424E">
          <w:rPr>
            <w:noProof/>
            <w:webHidden/>
          </w:rPr>
          <w:t>37</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22" w:history="1">
        <w:r w:rsidRPr="00E73A6D">
          <w:rPr>
            <w:rStyle w:val="af0"/>
            <w:noProof/>
            <w:lang w:val="en-US"/>
          </w:rPr>
          <w:t>4.4</w:t>
        </w:r>
        <w:r>
          <w:rPr>
            <w:rFonts w:asciiTheme="minorHAnsi" w:eastAsiaTheme="minorEastAsia" w:hAnsiTheme="minorHAnsi" w:cstheme="minorBidi"/>
            <w:noProof/>
            <w:sz w:val="22"/>
            <w:szCs w:val="22"/>
          </w:rPr>
          <w:tab/>
        </w:r>
        <w:r w:rsidRPr="00E73A6D">
          <w:rPr>
            <w:rStyle w:val="af0"/>
            <w:noProof/>
            <w:lang w:val="en-US"/>
          </w:rPr>
          <w:t>Check of interchange with signal database</w:t>
        </w:r>
        <w:r>
          <w:rPr>
            <w:noProof/>
            <w:webHidden/>
          </w:rPr>
          <w:tab/>
        </w:r>
        <w:r>
          <w:rPr>
            <w:noProof/>
            <w:webHidden/>
          </w:rPr>
          <w:fldChar w:fldCharType="begin"/>
        </w:r>
        <w:r>
          <w:rPr>
            <w:noProof/>
            <w:webHidden/>
          </w:rPr>
          <w:instrText xml:space="preserve"> PAGEREF _Toc382402622 \h </w:instrText>
        </w:r>
        <w:r>
          <w:rPr>
            <w:noProof/>
            <w:webHidden/>
          </w:rPr>
        </w:r>
        <w:r>
          <w:rPr>
            <w:noProof/>
            <w:webHidden/>
          </w:rPr>
          <w:fldChar w:fldCharType="separate"/>
        </w:r>
        <w:r w:rsidR="0011424E">
          <w:rPr>
            <w:noProof/>
            <w:webHidden/>
          </w:rPr>
          <w:t>38</w:t>
        </w:r>
        <w:r>
          <w:rPr>
            <w:noProof/>
            <w:webHidden/>
          </w:rPr>
          <w:fldChar w:fldCharType="end"/>
        </w:r>
      </w:hyperlink>
    </w:p>
    <w:p w:rsidR="0071432D" w:rsidRDefault="0071432D">
      <w:pPr>
        <w:pStyle w:val="11"/>
        <w:rPr>
          <w:rFonts w:asciiTheme="minorHAnsi" w:eastAsiaTheme="minorEastAsia" w:hAnsiTheme="minorHAnsi" w:cstheme="minorBidi"/>
          <w:b w:val="0"/>
          <w:noProof/>
          <w:sz w:val="22"/>
          <w:szCs w:val="22"/>
        </w:rPr>
      </w:pPr>
      <w:hyperlink w:anchor="_Toc382402623" w:history="1">
        <w:r w:rsidRPr="00E73A6D">
          <w:rPr>
            <w:rStyle w:val="af0"/>
            <w:noProof/>
            <w:lang w:val="en-US"/>
          </w:rPr>
          <w:t>5</w:t>
        </w:r>
        <w:r>
          <w:rPr>
            <w:rFonts w:asciiTheme="minorHAnsi" w:eastAsiaTheme="minorEastAsia" w:hAnsiTheme="minorHAnsi" w:cstheme="minorBidi"/>
            <w:b w:val="0"/>
            <w:noProof/>
            <w:sz w:val="22"/>
            <w:szCs w:val="22"/>
          </w:rPr>
          <w:tab/>
        </w:r>
        <w:r w:rsidRPr="00E73A6D">
          <w:rPr>
            <w:rStyle w:val="af0"/>
            <w:noProof/>
            <w:lang w:val="en-US"/>
          </w:rPr>
          <w:t>Creation of complex model</w:t>
        </w:r>
        <w:r>
          <w:rPr>
            <w:noProof/>
            <w:webHidden/>
          </w:rPr>
          <w:tab/>
        </w:r>
        <w:r>
          <w:rPr>
            <w:noProof/>
            <w:webHidden/>
          </w:rPr>
          <w:fldChar w:fldCharType="begin"/>
        </w:r>
        <w:r>
          <w:rPr>
            <w:noProof/>
            <w:webHidden/>
          </w:rPr>
          <w:instrText xml:space="preserve"> PAGEREF _Toc382402623 \h </w:instrText>
        </w:r>
        <w:r>
          <w:rPr>
            <w:noProof/>
            <w:webHidden/>
          </w:rPr>
        </w:r>
        <w:r>
          <w:rPr>
            <w:noProof/>
            <w:webHidden/>
          </w:rPr>
          <w:fldChar w:fldCharType="separate"/>
        </w:r>
        <w:r w:rsidR="0011424E">
          <w:rPr>
            <w:noProof/>
            <w:webHidden/>
          </w:rPr>
          <w:t>40</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24" w:history="1">
        <w:r w:rsidRPr="00E73A6D">
          <w:rPr>
            <w:rStyle w:val="af0"/>
            <w:noProof/>
            <w:lang w:val="en-US"/>
          </w:rPr>
          <w:t>5.1</w:t>
        </w:r>
        <w:r>
          <w:rPr>
            <w:rFonts w:asciiTheme="minorHAnsi" w:eastAsiaTheme="minorEastAsia" w:hAnsiTheme="minorHAnsi" w:cstheme="minorBidi"/>
            <w:noProof/>
            <w:sz w:val="22"/>
            <w:szCs w:val="22"/>
          </w:rPr>
          <w:tab/>
        </w:r>
        <w:r w:rsidRPr="00E73A6D">
          <w:rPr>
            <w:rStyle w:val="af0"/>
            <w:noProof/>
            <w:lang w:val="en-US"/>
          </w:rPr>
          <w:t>Creation of complex model</w:t>
        </w:r>
        <w:r>
          <w:rPr>
            <w:noProof/>
            <w:webHidden/>
          </w:rPr>
          <w:tab/>
        </w:r>
        <w:r>
          <w:rPr>
            <w:noProof/>
            <w:webHidden/>
          </w:rPr>
          <w:fldChar w:fldCharType="begin"/>
        </w:r>
        <w:r>
          <w:rPr>
            <w:noProof/>
            <w:webHidden/>
          </w:rPr>
          <w:instrText xml:space="preserve"> PAGEREF _Toc382402624 \h </w:instrText>
        </w:r>
        <w:r>
          <w:rPr>
            <w:noProof/>
            <w:webHidden/>
          </w:rPr>
        </w:r>
        <w:r>
          <w:rPr>
            <w:noProof/>
            <w:webHidden/>
          </w:rPr>
          <w:fldChar w:fldCharType="separate"/>
        </w:r>
        <w:r w:rsidR="0011424E">
          <w:rPr>
            <w:noProof/>
            <w:webHidden/>
          </w:rPr>
          <w:t>40</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25" w:history="1">
        <w:r w:rsidRPr="00E73A6D">
          <w:rPr>
            <w:rStyle w:val="af0"/>
            <w:noProof/>
            <w:lang w:val="en-US"/>
          </w:rPr>
          <w:t>5.2</w:t>
        </w:r>
        <w:r>
          <w:rPr>
            <w:rFonts w:asciiTheme="minorHAnsi" w:eastAsiaTheme="minorEastAsia" w:hAnsiTheme="minorHAnsi" w:cstheme="minorBidi"/>
            <w:noProof/>
            <w:sz w:val="22"/>
            <w:szCs w:val="22"/>
          </w:rPr>
          <w:tab/>
        </w:r>
        <w:r w:rsidRPr="00E73A6D">
          <w:rPr>
            <w:rStyle w:val="af0"/>
            <w:noProof/>
            <w:lang w:val="en-US"/>
          </w:rPr>
          <w:t>Calculation of complex model</w:t>
        </w:r>
        <w:r>
          <w:rPr>
            <w:noProof/>
            <w:webHidden/>
          </w:rPr>
          <w:tab/>
        </w:r>
        <w:r>
          <w:rPr>
            <w:noProof/>
            <w:webHidden/>
          </w:rPr>
          <w:fldChar w:fldCharType="begin"/>
        </w:r>
        <w:r>
          <w:rPr>
            <w:noProof/>
            <w:webHidden/>
          </w:rPr>
          <w:instrText xml:space="preserve"> PAGEREF _Toc382402625 \h </w:instrText>
        </w:r>
        <w:r>
          <w:rPr>
            <w:noProof/>
            <w:webHidden/>
          </w:rPr>
        </w:r>
        <w:r>
          <w:rPr>
            <w:noProof/>
            <w:webHidden/>
          </w:rPr>
          <w:fldChar w:fldCharType="separate"/>
        </w:r>
        <w:r w:rsidR="0011424E">
          <w:rPr>
            <w:noProof/>
            <w:webHidden/>
          </w:rPr>
          <w:t>41</w:t>
        </w:r>
        <w:r>
          <w:rPr>
            <w:noProof/>
            <w:webHidden/>
          </w:rPr>
          <w:fldChar w:fldCharType="end"/>
        </w:r>
      </w:hyperlink>
    </w:p>
    <w:p w:rsidR="0071432D" w:rsidRDefault="0071432D">
      <w:pPr>
        <w:pStyle w:val="11"/>
        <w:rPr>
          <w:rFonts w:asciiTheme="minorHAnsi" w:eastAsiaTheme="minorEastAsia" w:hAnsiTheme="minorHAnsi" w:cstheme="minorBidi"/>
          <w:b w:val="0"/>
          <w:noProof/>
          <w:sz w:val="22"/>
          <w:szCs w:val="22"/>
        </w:rPr>
      </w:pPr>
      <w:hyperlink w:anchor="_Toc382402626" w:history="1">
        <w:r w:rsidRPr="00E73A6D">
          <w:rPr>
            <w:rStyle w:val="af0"/>
            <w:noProof/>
            <w:lang w:val="en-US"/>
          </w:rPr>
          <w:t>6</w:t>
        </w:r>
        <w:r>
          <w:rPr>
            <w:rFonts w:asciiTheme="minorHAnsi" w:eastAsiaTheme="minorEastAsia" w:hAnsiTheme="minorHAnsi" w:cstheme="minorBidi"/>
            <w:b w:val="0"/>
            <w:noProof/>
            <w:sz w:val="22"/>
            <w:szCs w:val="22"/>
          </w:rPr>
          <w:tab/>
        </w:r>
        <w:r w:rsidRPr="00E73A6D">
          <w:rPr>
            <w:rStyle w:val="af0"/>
            <w:noProof/>
            <w:lang w:val="en-US"/>
          </w:rPr>
          <w:t>Creation of equipment control block</w:t>
        </w:r>
        <w:r>
          <w:rPr>
            <w:noProof/>
            <w:webHidden/>
          </w:rPr>
          <w:tab/>
        </w:r>
        <w:r>
          <w:rPr>
            <w:noProof/>
            <w:webHidden/>
          </w:rPr>
          <w:fldChar w:fldCharType="begin"/>
        </w:r>
        <w:r>
          <w:rPr>
            <w:noProof/>
            <w:webHidden/>
          </w:rPr>
          <w:instrText xml:space="preserve"> PAGEREF _Toc382402626 \h </w:instrText>
        </w:r>
        <w:r>
          <w:rPr>
            <w:noProof/>
            <w:webHidden/>
          </w:rPr>
        </w:r>
        <w:r>
          <w:rPr>
            <w:noProof/>
            <w:webHidden/>
          </w:rPr>
          <w:fldChar w:fldCharType="separate"/>
        </w:r>
        <w:r w:rsidR="0011424E">
          <w:rPr>
            <w:noProof/>
            <w:webHidden/>
          </w:rPr>
          <w:t>45</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27" w:history="1">
        <w:r w:rsidRPr="00E73A6D">
          <w:rPr>
            <w:rStyle w:val="af0"/>
            <w:noProof/>
            <w:lang w:val="en-US"/>
          </w:rPr>
          <w:t>6.1</w:t>
        </w:r>
        <w:r>
          <w:rPr>
            <w:rFonts w:asciiTheme="minorHAnsi" w:eastAsiaTheme="minorEastAsia" w:hAnsiTheme="minorHAnsi" w:cstheme="minorBidi"/>
            <w:noProof/>
            <w:sz w:val="22"/>
            <w:szCs w:val="22"/>
          </w:rPr>
          <w:tab/>
        </w:r>
        <w:r w:rsidRPr="00E73A6D">
          <w:rPr>
            <w:rStyle w:val="af0"/>
            <w:noProof/>
            <w:lang w:val="en-US"/>
          </w:rPr>
          <w:t>Creation of equipment control block</w:t>
        </w:r>
        <w:r>
          <w:rPr>
            <w:noProof/>
            <w:webHidden/>
          </w:rPr>
          <w:tab/>
        </w:r>
        <w:r>
          <w:rPr>
            <w:noProof/>
            <w:webHidden/>
          </w:rPr>
          <w:fldChar w:fldCharType="begin"/>
        </w:r>
        <w:r>
          <w:rPr>
            <w:noProof/>
            <w:webHidden/>
          </w:rPr>
          <w:instrText xml:space="preserve"> PAGEREF _Toc382402627 \h </w:instrText>
        </w:r>
        <w:r>
          <w:rPr>
            <w:noProof/>
            <w:webHidden/>
          </w:rPr>
        </w:r>
        <w:r>
          <w:rPr>
            <w:noProof/>
            <w:webHidden/>
          </w:rPr>
          <w:fldChar w:fldCharType="separate"/>
        </w:r>
        <w:r w:rsidR="0011424E">
          <w:rPr>
            <w:noProof/>
            <w:webHidden/>
          </w:rPr>
          <w:t>45</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28" w:history="1">
        <w:r w:rsidRPr="00E73A6D">
          <w:rPr>
            <w:rStyle w:val="af0"/>
            <w:noProof/>
            <w:lang w:val="en-US"/>
          </w:rPr>
          <w:t>6.2</w:t>
        </w:r>
        <w:r>
          <w:rPr>
            <w:rFonts w:asciiTheme="minorHAnsi" w:eastAsiaTheme="minorEastAsia" w:hAnsiTheme="minorHAnsi" w:cstheme="minorBidi"/>
            <w:noProof/>
            <w:sz w:val="22"/>
            <w:szCs w:val="22"/>
          </w:rPr>
          <w:tab/>
        </w:r>
        <w:r w:rsidRPr="00E73A6D">
          <w:rPr>
            <w:rStyle w:val="af0"/>
            <w:noProof/>
            <w:lang w:val="en-US"/>
          </w:rPr>
          <w:t>Addition of new signals to the database</w:t>
        </w:r>
        <w:r>
          <w:rPr>
            <w:noProof/>
            <w:webHidden/>
          </w:rPr>
          <w:tab/>
        </w:r>
        <w:r>
          <w:rPr>
            <w:noProof/>
            <w:webHidden/>
          </w:rPr>
          <w:fldChar w:fldCharType="begin"/>
        </w:r>
        <w:r>
          <w:rPr>
            <w:noProof/>
            <w:webHidden/>
          </w:rPr>
          <w:instrText xml:space="preserve"> PAGEREF _Toc382402628 \h </w:instrText>
        </w:r>
        <w:r>
          <w:rPr>
            <w:noProof/>
            <w:webHidden/>
          </w:rPr>
        </w:r>
        <w:r>
          <w:rPr>
            <w:noProof/>
            <w:webHidden/>
          </w:rPr>
          <w:fldChar w:fldCharType="separate"/>
        </w:r>
        <w:r w:rsidR="0011424E">
          <w:rPr>
            <w:noProof/>
            <w:webHidden/>
          </w:rPr>
          <w:t>46</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29" w:history="1">
        <w:r w:rsidRPr="00E73A6D">
          <w:rPr>
            <w:rStyle w:val="af0"/>
            <w:noProof/>
            <w:lang w:val="en-US"/>
          </w:rPr>
          <w:t>6.3</w:t>
        </w:r>
        <w:r>
          <w:rPr>
            <w:rFonts w:asciiTheme="minorHAnsi" w:eastAsiaTheme="minorEastAsia" w:hAnsiTheme="minorHAnsi" w:cstheme="minorBidi"/>
            <w:noProof/>
            <w:sz w:val="22"/>
            <w:szCs w:val="22"/>
          </w:rPr>
          <w:tab/>
        </w:r>
        <w:r w:rsidRPr="00E73A6D">
          <w:rPr>
            <w:rStyle w:val="af0"/>
            <w:noProof/>
            <w:lang w:val="en-US"/>
          </w:rPr>
          <w:t>Creation of equipment control block</w:t>
        </w:r>
        <w:r>
          <w:rPr>
            <w:noProof/>
            <w:webHidden/>
          </w:rPr>
          <w:tab/>
        </w:r>
        <w:r>
          <w:rPr>
            <w:noProof/>
            <w:webHidden/>
          </w:rPr>
          <w:fldChar w:fldCharType="begin"/>
        </w:r>
        <w:r>
          <w:rPr>
            <w:noProof/>
            <w:webHidden/>
          </w:rPr>
          <w:instrText xml:space="preserve"> PAGEREF _Toc382402629 \h </w:instrText>
        </w:r>
        <w:r>
          <w:rPr>
            <w:noProof/>
            <w:webHidden/>
          </w:rPr>
        </w:r>
        <w:r>
          <w:rPr>
            <w:noProof/>
            <w:webHidden/>
          </w:rPr>
          <w:fldChar w:fldCharType="separate"/>
        </w:r>
        <w:r w:rsidR="0011424E">
          <w:rPr>
            <w:noProof/>
            <w:webHidden/>
          </w:rPr>
          <w:t>47</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30" w:history="1">
        <w:r w:rsidRPr="00E73A6D">
          <w:rPr>
            <w:rStyle w:val="af0"/>
            <w:noProof/>
            <w:lang w:val="en-US"/>
          </w:rPr>
          <w:t>6.4</w:t>
        </w:r>
        <w:r>
          <w:rPr>
            <w:rFonts w:asciiTheme="minorHAnsi" w:eastAsiaTheme="minorEastAsia" w:hAnsiTheme="minorHAnsi" w:cstheme="minorBidi"/>
            <w:noProof/>
            <w:sz w:val="22"/>
            <w:szCs w:val="22"/>
          </w:rPr>
          <w:tab/>
        </w:r>
        <w:r w:rsidRPr="00E73A6D">
          <w:rPr>
            <w:rStyle w:val="af0"/>
            <w:noProof/>
            <w:lang w:val="en-US"/>
          </w:rPr>
          <w:t>Vector processing of signals</w:t>
        </w:r>
        <w:r>
          <w:rPr>
            <w:noProof/>
            <w:webHidden/>
          </w:rPr>
          <w:tab/>
        </w:r>
        <w:r>
          <w:rPr>
            <w:noProof/>
            <w:webHidden/>
          </w:rPr>
          <w:fldChar w:fldCharType="begin"/>
        </w:r>
        <w:r>
          <w:rPr>
            <w:noProof/>
            <w:webHidden/>
          </w:rPr>
          <w:instrText xml:space="preserve"> PAGEREF _Toc382402630 \h </w:instrText>
        </w:r>
        <w:r>
          <w:rPr>
            <w:noProof/>
            <w:webHidden/>
          </w:rPr>
        </w:r>
        <w:r>
          <w:rPr>
            <w:noProof/>
            <w:webHidden/>
          </w:rPr>
          <w:fldChar w:fldCharType="separate"/>
        </w:r>
        <w:r w:rsidR="0011424E">
          <w:rPr>
            <w:noProof/>
            <w:webHidden/>
          </w:rPr>
          <w:t>49</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31" w:history="1">
        <w:r w:rsidRPr="00E73A6D">
          <w:rPr>
            <w:rStyle w:val="af0"/>
            <w:noProof/>
            <w:lang w:val="en-US"/>
          </w:rPr>
          <w:t>6.5</w:t>
        </w:r>
        <w:r>
          <w:rPr>
            <w:rFonts w:asciiTheme="minorHAnsi" w:eastAsiaTheme="minorEastAsia" w:hAnsiTheme="minorHAnsi" w:cstheme="minorBidi"/>
            <w:noProof/>
            <w:sz w:val="22"/>
            <w:szCs w:val="22"/>
          </w:rPr>
          <w:tab/>
        </w:r>
        <w:r w:rsidRPr="00E73A6D">
          <w:rPr>
            <w:rStyle w:val="af0"/>
            <w:noProof/>
            <w:lang w:val="en-US"/>
          </w:rPr>
          <w:t>Edition of “new” block parameters</w:t>
        </w:r>
        <w:r>
          <w:rPr>
            <w:noProof/>
            <w:webHidden/>
          </w:rPr>
          <w:tab/>
        </w:r>
        <w:r>
          <w:rPr>
            <w:noProof/>
            <w:webHidden/>
          </w:rPr>
          <w:fldChar w:fldCharType="begin"/>
        </w:r>
        <w:r>
          <w:rPr>
            <w:noProof/>
            <w:webHidden/>
          </w:rPr>
          <w:instrText xml:space="preserve"> PAGEREF _Toc382402631 \h </w:instrText>
        </w:r>
        <w:r>
          <w:rPr>
            <w:noProof/>
            <w:webHidden/>
          </w:rPr>
        </w:r>
        <w:r>
          <w:rPr>
            <w:noProof/>
            <w:webHidden/>
          </w:rPr>
          <w:fldChar w:fldCharType="separate"/>
        </w:r>
        <w:r w:rsidR="0011424E">
          <w:rPr>
            <w:noProof/>
            <w:webHidden/>
          </w:rPr>
          <w:t>52</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32" w:history="1">
        <w:r w:rsidRPr="00E73A6D">
          <w:rPr>
            <w:rStyle w:val="af0"/>
            <w:noProof/>
            <w:lang w:val="en-US"/>
          </w:rPr>
          <w:t>6.6</w:t>
        </w:r>
        <w:r>
          <w:rPr>
            <w:rFonts w:asciiTheme="minorHAnsi" w:eastAsiaTheme="minorEastAsia" w:hAnsiTheme="minorHAnsi" w:cstheme="minorBidi"/>
            <w:noProof/>
            <w:sz w:val="22"/>
            <w:szCs w:val="22"/>
          </w:rPr>
          <w:tab/>
        </w:r>
        <w:r w:rsidRPr="00E73A6D">
          <w:rPr>
            <w:rStyle w:val="af0"/>
            <w:noProof/>
            <w:lang w:val="en-US"/>
          </w:rPr>
          <w:t>Creation of valve control model</w:t>
        </w:r>
        <w:r>
          <w:rPr>
            <w:noProof/>
            <w:webHidden/>
          </w:rPr>
          <w:tab/>
        </w:r>
        <w:r>
          <w:rPr>
            <w:noProof/>
            <w:webHidden/>
          </w:rPr>
          <w:fldChar w:fldCharType="begin"/>
        </w:r>
        <w:r>
          <w:rPr>
            <w:noProof/>
            <w:webHidden/>
          </w:rPr>
          <w:instrText xml:space="preserve"> PAGEREF _Toc382402632 \h </w:instrText>
        </w:r>
        <w:r>
          <w:rPr>
            <w:noProof/>
            <w:webHidden/>
          </w:rPr>
        </w:r>
        <w:r>
          <w:rPr>
            <w:noProof/>
            <w:webHidden/>
          </w:rPr>
          <w:fldChar w:fldCharType="separate"/>
        </w:r>
        <w:r w:rsidR="0011424E">
          <w:rPr>
            <w:noProof/>
            <w:webHidden/>
          </w:rPr>
          <w:t>54</w:t>
        </w:r>
        <w:r>
          <w:rPr>
            <w:noProof/>
            <w:webHidden/>
          </w:rPr>
          <w:fldChar w:fldCharType="end"/>
        </w:r>
      </w:hyperlink>
    </w:p>
    <w:p w:rsidR="0071432D" w:rsidRDefault="0071432D">
      <w:pPr>
        <w:pStyle w:val="11"/>
        <w:rPr>
          <w:rFonts w:asciiTheme="minorHAnsi" w:eastAsiaTheme="minorEastAsia" w:hAnsiTheme="minorHAnsi" w:cstheme="minorBidi"/>
          <w:b w:val="0"/>
          <w:noProof/>
          <w:sz w:val="22"/>
          <w:szCs w:val="22"/>
        </w:rPr>
      </w:pPr>
      <w:hyperlink w:anchor="_Toc382402633" w:history="1">
        <w:r w:rsidRPr="00E73A6D">
          <w:rPr>
            <w:rStyle w:val="af0"/>
            <w:noProof/>
            <w:lang w:val="en-US"/>
          </w:rPr>
          <w:t>7</w:t>
        </w:r>
        <w:r>
          <w:rPr>
            <w:rFonts w:asciiTheme="minorHAnsi" w:eastAsiaTheme="minorEastAsia" w:hAnsiTheme="minorHAnsi" w:cstheme="minorBidi"/>
            <w:b w:val="0"/>
            <w:noProof/>
            <w:sz w:val="22"/>
            <w:szCs w:val="22"/>
          </w:rPr>
          <w:tab/>
        </w:r>
        <w:r w:rsidRPr="00E73A6D">
          <w:rPr>
            <w:rStyle w:val="af0"/>
            <w:noProof/>
            <w:lang w:val="en-US"/>
          </w:rPr>
          <w:t>Creation of a simple control algorithm</w:t>
        </w:r>
        <w:r>
          <w:rPr>
            <w:noProof/>
            <w:webHidden/>
          </w:rPr>
          <w:tab/>
        </w:r>
        <w:r>
          <w:rPr>
            <w:noProof/>
            <w:webHidden/>
          </w:rPr>
          <w:fldChar w:fldCharType="begin"/>
        </w:r>
        <w:r>
          <w:rPr>
            <w:noProof/>
            <w:webHidden/>
          </w:rPr>
          <w:instrText xml:space="preserve"> PAGEREF _Toc382402633 \h </w:instrText>
        </w:r>
        <w:r>
          <w:rPr>
            <w:noProof/>
            <w:webHidden/>
          </w:rPr>
        </w:r>
        <w:r>
          <w:rPr>
            <w:noProof/>
            <w:webHidden/>
          </w:rPr>
          <w:fldChar w:fldCharType="separate"/>
        </w:r>
        <w:r w:rsidR="0011424E">
          <w:rPr>
            <w:noProof/>
            <w:webHidden/>
          </w:rPr>
          <w:t>59</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34" w:history="1">
        <w:r w:rsidRPr="00E73A6D">
          <w:rPr>
            <w:rStyle w:val="af0"/>
            <w:noProof/>
            <w:lang w:val="en-US"/>
          </w:rPr>
          <w:t>7.1</w:t>
        </w:r>
        <w:r>
          <w:rPr>
            <w:rFonts w:asciiTheme="minorHAnsi" w:eastAsiaTheme="minorEastAsia" w:hAnsiTheme="minorHAnsi" w:cstheme="minorBidi"/>
            <w:noProof/>
            <w:sz w:val="22"/>
            <w:szCs w:val="22"/>
          </w:rPr>
          <w:tab/>
        </w:r>
        <w:r w:rsidRPr="00E73A6D">
          <w:rPr>
            <w:rStyle w:val="af0"/>
            <w:noProof/>
            <w:lang w:val="en-US"/>
          </w:rPr>
          <w:t>Creation of control algorithm</w:t>
        </w:r>
        <w:r>
          <w:rPr>
            <w:noProof/>
            <w:webHidden/>
          </w:rPr>
          <w:tab/>
        </w:r>
        <w:r>
          <w:rPr>
            <w:noProof/>
            <w:webHidden/>
          </w:rPr>
          <w:fldChar w:fldCharType="begin"/>
        </w:r>
        <w:r>
          <w:rPr>
            <w:noProof/>
            <w:webHidden/>
          </w:rPr>
          <w:instrText xml:space="preserve"> PAGEREF _Toc382402634 \h </w:instrText>
        </w:r>
        <w:r>
          <w:rPr>
            <w:noProof/>
            <w:webHidden/>
          </w:rPr>
        </w:r>
        <w:r>
          <w:rPr>
            <w:noProof/>
            <w:webHidden/>
          </w:rPr>
          <w:fldChar w:fldCharType="separate"/>
        </w:r>
        <w:r w:rsidR="0011424E">
          <w:rPr>
            <w:noProof/>
            <w:webHidden/>
          </w:rPr>
          <w:t>59</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35" w:history="1">
        <w:r w:rsidRPr="00E73A6D">
          <w:rPr>
            <w:rStyle w:val="af0"/>
            <w:noProof/>
            <w:lang w:val="en-US"/>
          </w:rPr>
          <w:t>7.2</w:t>
        </w:r>
        <w:r>
          <w:rPr>
            <w:rFonts w:asciiTheme="minorHAnsi" w:eastAsiaTheme="minorEastAsia" w:hAnsiTheme="minorHAnsi" w:cstheme="minorBidi"/>
            <w:noProof/>
            <w:sz w:val="22"/>
            <w:szCs w:val="22"/>
          </w:rPr>
          <w:tab/>
        </w:r>
        <w:r w:rsidRPr="00E73A6D">
          <w:rPr>
            <w:rStyle w:val="af0"/>
            <w:noProof/>
            <w:lang w:val="en-US"/>
          </w:rPr>
          <w:t>First valve control algorithm</w:t>
        </w:r>
        <w:r>
          <w:rPr>
            <w:noProof/>
            <w:webHidden/>
          </w:rPr>
          <w:tab/>
        </w:r>
        <w:r>
          <w:rPr>
            <w:noProof/>
            <w:webHidden/>
          </w:rPr>
          <w:fldChar w:fldCharType="begin"/>
        </w:r>
        <w:r>
          <w:rPr>
            <w:noProof/>
            <w:webHidden/>
          </w:rPr>
          <w:instrText xml:space="preserve"> PAGEREF _Toc382402635 \h </w:instrText>
        </w:r>
        <w:r>
          <w:rPr>
            <w:noProof/>
            <w:webHidden/>
          </w:rPr>
        </w:r>
        <w:r>
          <w:rPr>
            <w:noProof/>
            <w:webHidden/>
          </w:rPr>
          <w:fldChar w:fldCharType="separate"/>
        </w:r>
        <w:r w:rsidR="0011424E">
          <w:rPr>
            <w:noProof/>
            <w:webHidden/>
          </w:rPr>
          <w:t>60</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36" w:history="1">
        <w:r w:rsidRPr="00E73A6D">
          <w:rPr>
            <w:rStyle w:val="af0"/>
            <w:noProof/>
            <w:lang w:val="en-US"/>
          </w:rPr>
          <w:t>7.3</w:t>
        </w:r>
        <w:r>
          <w:rPr>
            <w:rFonts w:asciiTheme="minorHAnsi" w:eastAsiaTheme="minorEastAsia" w:hAnsiTheme="minorHAnsi" w:cstheme="minorBidi"/>
            <w:noProof/>
            <w:sz w:val="22"/>
            <w:szCs w:val="22"/>
          </w:rPr>
          <w:tab/>
        </w:r>
        <w:r w:rsidRPr="00E73A6D">
          <w:rPr>
            <w:rStyle w:val="af0"/>
            <w:noProof/>
            <w:lang w:val="en-US"/>
          </w:rPr>
          <w:t>Edition of “Signal reading” and “Algorithm output” blocks</w:t>
        </w:r>
        <w:r>
          <w:rPr>
            <w:noProof/>
            <w:webHidden/>
          </w:rPr>
          <w:tab/>
        </w:r>
        <w:r>
          <w:rPr>
            <w:noProof/>
            <w:webHidden/>
          </w:rPr>
          <w:fldChar w:fldCharType="begin"/>
        </w:r>
        <w:r>
          <w:rPr>
            <w:noProof/>
            <w:webHidden/>
          </w:rPr>
          <w:instrText xml:space="preserve"> PAGEREF _Toc382402636 \h </w:instrText>
        </w:r>
        <w:r>
          <w:rPr>
            <w:noProof/>
            <w:webHidden/>
          </w:rPr>
        </w:r>
        <w:r>
          <w:rPr>
            <w:noProof/>
            <w:webHidden/>
          </w:rPr>
          <w:fldChar w:fldCharType="separate"/>
        </w:r>
        <w:r w:rsidR="0011424E">
          <w:rPr>
            <w:noProof/>
            <w:webHidden/>
          </w:rPr>
          <w:t>60</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37" w:history="1">
        <w:r w:rsidRPr="00E73A6D">
          <w:rPr>
            <w:rStyle w:val="af0"/>
            <w:noProof/>
            <w:lang w:val="en-US"/>
          </w:rPr>
          <w:t>7.4</w:t>
        </w:r>
        <w:r>
          <w:rPr>
            <w:rFonts w:asciiTheme="minorHAnsi" w:eastAsiaTheme="minorEastAsia" w:hAnsiTheme="minorHAnsi" w:cstheme="minorBidi"/>
            <w:noProof/>
            <w:sz w:val="22"/>
            <w:szCs w:val="22"/>
          </w:rPr>
          <w:tab/>
        </w:r>
        <w:r w:rsidRPr="00E73A6D">
          <w:rPr>
            <w:rStyle w:val="af0"/>
            <w:noProof/>
            <w:lang w:val="en-US"/>
          </w:rPr>
          <w:t>First valve control block diagram</w:t>
        </w:r>
        <w:r>
          <w:rPr>
            <w:noProof/>
            <w:webHidden/>
          </w:rPr>
          <w:tab/>
        </w:r>
        <w:r>
          <w:rPr>
            <w:noProof/>
            <w:webHidden/>
          </w:rPr>
          <w:fldChar w:fldCharType="begin"/>
        </w:r>
        <w:r>
          <w:rPr>
            <w:noProof/>
            <w:webHidden/>
          </w:rPr>
          <w:instrText xml:space="preserve"> PAGEREF _Toc382402637 \h </w:instrText>
        </w:r>
        <w:r>
          <w:rPr>
            <w:noProof/>
            <w:webHidden/>
          </w:rPr>
        </w:r>
        <w:r>
          <w:rPr>
            <w:noProof/>
            <w:webHidden/>
          </w:rPr>
          <w:fldChar w:fldCharType="separate"/>
        </w:r>
        <w:r w:rsidR="0011424E">
          <w:rPr>
            <w:noProof/>
            <w:webHidden/>
          </w:rPr>
          <w:t>64</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38" w:history="1">
        <w:r w:rsidRPr="00E73A6D">
          <w:rPr>
            <w:rStyle w:val="af0"/>
            <w:noProof/>
            <w:lang w:val="en-US"/>
          </w:rPr>
          <w:t>7.5</w:t>
        </w:r>
        <w:r>
          <w:rPr>
            <w:rFonts w:asciiTheme="minorHAnsi" w:eastAsiaTheme="minorEastAsia" w:hAnsiTheme="minorHAnsi" w:cstheme="minorBidi"/>
            <w:noProof/>
            <w:sz w:val="22"/>
            <w:szCs w:val="22"/>
          </w:rPr>
          <w:tab/>
        </w:r>
        <w:r w:rsidRPr="00E73A6D">
          <w:rPr>
            <w:rStyle w:val="af0"/>
            <w:noProof/>
            <w:lang w:val="en-US"/>
          </w:rPr>
          <w:t>Check of first valve control algorithm operation</w:t>
        </w:r>
        <w:r>
          <w:rPr>
            <w:noProof/>
            <w:webHidden/>
          </w:rPr>
          <w:tab/>
        </w:r>
        <w:r>
          <w:rPr>
            <w:noProof/>
            <w:webHidden/>
          </w:rPr>
          <w:fldChar w:fldCharType="begin"/>
        </w:r>
        <w:r>
          <w:rPr>
            <w:noProof/>
            <w:webHidden/>
          </w:rPr>
          <w:instrText xml:space="preserve"> PAGEREF _Toc382402638 \h </w:instrText>
        </w:r>
        <w:r>
          <w:rPr>
            <w:noProof/>
            <w:webHidden/>
          </w:rPr>
        </w:r>
        <w:r>
          <w:rPr>
            <w:noProof/>
            <w:webHidden/>
          </w:rPr>
          <w:fldChar w:fldCharType="separate"/>
        </w:r>
        <w:r w:rsidR="0011424E">
          <w:rPr>
            <w:noProof/>
            <w:webHidden/>
          </w:rPr>
          <w:t>64</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39" w:history="1">
        <w:r w:rsidRPr="00E73A6D">
          <w:rPr>
            <w:rStyle w:val="af0"/>
            <w:noProof/>
            <w:lang w:val="en-US"/>
          </w:rPr>
          <w:t>7.6</w:t>
        </w:r>
        <w:r>
          <w:rPr>
            <w:rFonts w:asciiTheme="minorHAnsi" w:eastAsiaTheme="minorEastAsia" w:hAnsiTheme="minorHAnsi" w:cstheme="minorBidi"/>
            <w:noProof/>
            <w:sz w:val="22"/>
            <w:szCs w:val="22"/>
          </w:rPr>
          <w:tab/>
        </w:r>
        <w:r w:rsidRPr="00E73A6D">
          <w:rPr>
            <w:rStyle w:val="af0"/>
            <w:noProof/>
            <w:lang w:val="en-US"/>
          </w:rPr>
          <w:t>Second valve control algorithm</w:t>
        </w:r>
        <w:r>
          <w:rPr>
            <w:noProof/>
            <w:webHidden/>
          </w:rPr>
          <w:tab/>
        </w:r>
        <w:r>
          <w:rPr>
            <w:noProof/>
            <w:webHidden/>
          </w:rPr>
          <w:fldChar w:fldCharType="begin"/>
        </w:r>
        <w:r>
          <w:rPr>
            <w:noProof/>
            <w:webHidden/>
          </w:rPr>
          <w:instrText xml:space="preserve"> PAGEREF _Toc382402639 \h </w:instrText>
        </w:r>
        <w:r>
          <w:rPr>
            <w:noProof/>
            <w:webHidden/>
          </w:rPr>
        </w:r>
        <w:r>
          <w:rPr>
            <w:noProof/>
            <w:webHidden/>
          </w:rPr>
          <w:fldChar w:fldCharType="separate"/>
        </w:r>
        <w:r w:rsidR="0011424E">
          <w:rPr>
            <w:noProof/>
            <w:webHidden/>
          </w:rPr>
          <w:t>67</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40" w:history="1">
        <w:r w:rsidRPr="00E73A6D">
          <w:rPr>
            <w:rStyle w:val="af0"/>
            <w:noProof/>
            <w:lang w:val="en-US"/>
          </w:rPr>
          <w:t>7.7</w:t>
        </w:r>
        <w:r>
          <w:rPr>
            <w:rFonts w:asciiTheme="minorHAnsi" w:eastAsiaTheme="minorEastAsia" w:hAnsiTheme="minorHAnsi" w:cstheme="minorBidi"/>
            <w:noProof/>
            <w:sz w:val="22"/>
            <w:szCs w:val="22"/>
          </w:rPr>
          <w:tab/>
        </w:r>
        <w:r w:rsidRPr="00E73A6D">
          <w:rPr>
            <w:rStyle w:val="af0"/>
            <w:noProof/>
            <w:lang w:val="en-US"/>
          </w:rPr>
          <w:t>Check of model work</w:t>
        </w:r>
        <w:r>
          <w:rPr>
            <w:noProof/>
            <w:webHidden/>
          </w:rPr>
          <w:tab/>
        </w:r>
        <w:r>
          <w:rPr>
            <w:noProof/>
            <w:webHidden/>
          </w:rPr>
          <w:fldChar w:fldCharType="begin"/>
        </w:r>
        <w:r>
          <w:rPr>
            <w:noProof/>
            <w:webHidden/>
          </w:rPr>
          <w:instrText xml:space="preserve"> PAGEREF _Toc382402640 \h </w:instrText>
        </w:r>
        <w:r>
          <w:rPr>
            <w:noProof/>
            <w:webHidden/>
          </w:rPr>
        </w:r>
        <w:r>
          <w:rPr>
            <w:noProof/>
            <w:webHidden/>
          </w:rPr>
          <w:fldChar w:fldCharType="separate"/>
        </w:r>
        <w:r w:rsidR="0011424E">
          <w:rPr>
            <w:noProof/>
            <w:webHidden/>
          </w:rPr>
          <w:t>71</w:t>
        </w:r>
        <w:r>
          <w:rPr>
            <w:noProof/>
            <w:webHidden/>
          </w:rPr>
          <w:fldChar w:fldCharType="end"/>
        </w:r>
      </w:hyperlink>
    </w:p>
    <w:p w:rsidR="0071432D" w:rsidRDefault="0071432D">
      <w:pPr>
        <w:pStyle w:val="11"/>
        <w:rPr>
          <w:rFonts w:asciiTheme="minorHAnsi" w:eastAsiaTheme="minorEastAsia" w:hAnsiTheme="minorHAnsi" w:cstheme="minorBidi"/>
          <w:b w:val="0"/>
          <w:noProof/>
          <w:sz w:val="22"/>
          <w:szCs w:val="22"/>
        </w:rPr>
      </w:pPr>
      <w:hyperlink w:anchor="_Toc382402641" w:history="1">
        <w:r w:rsidRPr="00E73A6D">
          <w:rPr>
            <w:rStyle w:val="af0"/>
            <w:noProof/>
            <w:lang w:val="en-US"/>
          </w:rPr>
          <w:t>8</w:t>
        </w:r>
        <w:r>
          <w:rPr>
            <w:rFonts w:asciiTheme="minorHAnsi" w:eastAsiaTheme="minorEastAsia" w:hAnsiTheme="minorHAnsi" w:cstheme="minorBidi"/>
            <w:b w:val="0"/>
            <w:noProof/>
            <w:sz w:val="22"/>
            <w:szCs w:val="22"/>
          </w:rPr>
          <w:tab/>
        </w:r>
        <w:r w:rsidRPr="00E73A6D">
          <w:rPr>
            <w:rStyle w:val="af0"/>
            <w:noProof/>
            <w:lang w:val="en-US"/>
          </w:rPr>
          <w:t>Change of complex model</w:t>
        </w:r>
        <w:r>
          <w:rPr>
            <w:noProof/>
            <w:webHidden/>
          </w:rPr>
          <w:tab/>
        </w:r>
        <w:r>
          <w:rPr>
            <w:noProof/>
            <w:webHidden/>
          </w:rPr>
          <w:fldChar w:fldCharType="begin"/>
        </w:r>
        <w:r>
          <w:rPr>
            <w:noProof/>
            <w:webHidden/>
          </w:rPr>
          <w:instrText xml:space="preserve"> PAGEREF _Toc382402641 \h </w:instrText>
        </w:r>
        <w:r>
          <w:rPr>
            <w:noProof/>
            <w:webHidden/>
          </w:rPr>
        </w:r>
        <w:r>
          <w:rPr>
            <w:noProof/>
            <w:webHidden/>
          </w:rPr>
          <w:fldChar w:fldCharType="separate"/>
        </w:r>
        <w:r w:rsidR="0011424E">
          <w:rPr>
            <w:noProof/>
            <w:webHidden/>
          </w:rPr>
          <w:t>75</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42" w:history="1">
        <w:r w:rsidRPr="00E73A6D">
          <w:rPr>
            <w:rStyle w:val="af0"/>
            <w:noProof/>
            <w:lang w:val="en-US"/>
          </w:rPr>
          <w:t>8.1</w:t>
        </w:r>
        <w:r>
          <w:rPr>
            <w:rFonts w:asciiTheme="minorHAnsi" w:eastAsiaTheme="minorEastAsia" w:hAnsiTheme="minorHAnsi" w:cstheme="minorBidi"/>
            <w:noProof/>
            <w:sz w:val="22"/>
            <w:szCs w:val="22"/>
          </w:rPr>
          <w:tab/>
        </w:r>
        <w:r w:rsidRPr="00E73A6D">
          <w:rPr>
            <w:rStyle w:val="af0"/>
            <w:noProof/>
            <w:lang w:val="en-US"/>
          </w:rPr>
          <w:t>Check of complex model</w:t>
        </w:r>
        <w:r>
          <w:rPr>
            <w:noProof/>
            <w:webHidden/>
          </w:rPr>
          <w:tab/>
        </w:r>
        <w:r>
          <w:rPr>
            <w:noProof/>
            <w:webHidden/>
          </w:rPr>
          <w:fldChar w:fldCharType="begin"/>
        </w:r>
        <w:r>
          <w:rPr>
            <w:noProof/>
            <w:webHidden/>
          </w:rPr>
          <w:instrText xml:space="preserve"> PAGEREF _Toc382402642 \h </w:instrText>
        </w:r>
        <w:r>
          <w:rPr>
            <w:noProof/>
            <w:webHidden/>
          </w:rPr>
        </w:r>
        <w:r>
          <w:rPr>
            <w:noProof/>
            <w:webHidden/>
          </w:rPr>
          <w:fldChar w:fldCharType="separate"/>
        </w:r>
        <w:r w:rsidR="0011424E">
          <w:rPr>
            <w:noProof/>
            <w:webHidden/>
          </w:rPr>
          <w:t>75</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43" w:history="1">
        <w:r w:rsidRPr="00E73A6D">
          <w:rPr>
            <w:rStyle w:val="af0"/>
            <w:noProof/>
            <w:lang w:val="en-US"/>
          </w:rPr>
          <w:t>8.2</w:t>
        </w:r>
        <w:r>
          <w:rPr>
            <w:rFonts w:asciiTheme="minorHAnsi" w:eastAsiaTheme="minorEastAsia" w:hAnsiTheme="minorHAnsi" w:cstheme="minorBidi"/>
            <w:noProof/>
            <w:sz w:val="22"/>
            <w:szCs w:val="22"/>
          </w:rPr>
          <w:tab/>
        </w:r>
        <w:r w:rsidRPr="00E73A6D">
          <w:rPr>
            <w:rStyle w:val="af0"/>
            <w:noProof/>
            <w:lang w:val="en-US"/>
          </w:rPr>
          <w:t>Task for independent operation</w:t>
        </w:r>
        <w:r>
          <w:rPr>
            <w:noProof/>
            <w:webHidden/>
          </w:rPr>
          <w:tab/>
        </w:r>
        <w:r>
          <w:rPr>
            <w:noProof/>
            <w:webHidden/>
          </w:rPr>
          <w:fldChar w:fldCharType="begin"/>
        </w:r>
        <w:r>
          <w:rPr>
            <w:noProof/>
            <w:webHidden/>
          </w:rPr>
          <w:instrText xml:space="preserve"> PAGEREF _Toc382402643 \h </w:instrText>
        </w:r>
        <w:r>
          <w:rPr>
            <w:noProof/>
            <w:webHidden/>
          </w:rPr>
        </w:r>
        <w:r>
          <w:rPr>
            <w:noProof/>
            <w:webHidden/>
          </w:rPr>
          <w:fldChar w:fldCharType="separate"/>
        </w:r>
        <w:r w:rsidR="0011424E">
          <w:rPr>
            <w:noProof/>
            <w:webHidden/>
          </w:rPr>
          <w:t>78</w:t>
        </w:r>
        <w:r>
          <w:rPr>
            <w:noProof/>
            <w:webHidden/>
          </w:rPr>
          <w:fldChar w:fldCharType="end"/>
        </w:r>
      </w:hyperlink>
    </w:p>
    <w:p w:rsidR="0071432D" w:rsidRDefault="0071432D">
      <w:pPr>
        <w:pStyle w:val="11"/>
        <w:rPr>
          <w:rFonts w:asciiTheme="minorHAnsi" w:eastAsiaTheme="minorEastAsia" w:hAnsiTheme="minorHAnsi" w:cstheme="minorBidi"/>
          <w:b w:val="0"/>
          <w:noProof/>
          <w:sz w:val="22"/>
          <w:szCs w:val="22"/>
        </w:rPr>
      </w:pPr>
      <w:hyperlink w:anchor="_Toc382402644" w:history="1">
        <w:r w:rsidRPr="00E73A6D">
          <w:rPr>
            <w:rStyle w:val="af0"/>
            <w:noProof/>
            <w:lang w:val="en-US"/>
          </w:rPr>
          <w:t>9</w:t>
        </w:r>
        <w:r>
          <w:rPr>
            <w:rFonts w:asciiTheme="minorHAnsi" w:eastAsiaTheme="minorEastAsia" w:hAnsiTheme="minorHAnsi" w:cstheme="minorBidi"/>
            <w:b w:val="0"/>
            <w:noProof/>
            <w:sz w:val="22"/>
            <w:szCs w:val="22"/>
          </w:rPr>
          <w:tab/>
        </w:r>
        <w:r w:rsidRPr="00E73A6D">
          <w:rPr>
            <w:rStyle w:val="af0"/>
            <w:noProof/>
            <w:lang w:val="en-US"/>
          </w:rPr>
          <w:t>Creation of window of equipment control</w:t>
        </w:r>
        <w:r>
          <w:rPr>
            <w:noProof/>
            <w:webHidden/>
          </w:rPr>
          <w:tab/>
        </w:r>
        <w:r>
          <w:rPr>
            <w:noProof/>
            <w:webHidden/>
          </w:rPr>
          <w:fldChar w:fldCharType="begin"/>
        </w:r>
        <w:r>
          <w:rPr>
            <w:noProof/>
            <w:webHidden/>
          </w:rPr>
          <w:instrText xml:space="preserve"> PAGEREF _Toc382402644 \h </w:instrText>
        </w:r>
        <w:r>
          <w:rPr>
            <w:noProof/>
            <w:webHidden/>
          </w:rPr>
        </w:r>
        <w:r>
          <w:rPr>
            <w:noProof/>
            <w:webHidden/>
          </w:rPr>
          <w:fldChar w:fldCharType="separate"/>
        </w:r>
        <w:r w:rsidR="0011424E">
          <w:rPr>
            <w:noProof/>
            <w:webHidden/>
          </w:rPr>
          <w:t>79</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45" w:history="1">
        <w:r w:rsidRPr="00E73A6D">
          <w:rPr>
            <w:rStyle w:val="af0"/>
            <w:noProof/>
            <w:lang w:val="en-US"/>
          </w:rPr>
          <w:t>9.1</w:t>
        </w:r>
        <w:r>
          <w:rPr>
            <w:rFonts w:asciiTheme="minorHAnsi" w:eastAsiaTheme="minorEastAsia" w:hAnsiTheme="minorHAnsi" w:cstheme="minorBidi"/>
            <w:noProof/>
            <w:sz w:val="22"/>
            <w:szCs w:val="22"/>
          </w:rPr>
          <w:tab/>
        </w:r>
        <w:r w:rsidRPr="00E73A6D">
          <w:rPr>
            <w:rStyle w:val="af0"/>
            <w:noProof/>
            <w:lang w:val="en-US"/>
          </w:rPr>
          <w:t>Manual control in project</w:t>
        </w:r>
        <w:r>
          <w:rPr>
            <w:noProof/>
            <w:webHidden/>
          </w:rPr>
          <w:tab/>
        </w:r>
        <w:r>
          <w:rPr>
            <w:noProof/>
            <w:webHidden/>
          </w:rPr>
          <w:fldChar w:fldCharType="begin"/>
        </w:r>
        <w:r>
          <w:rPr>
            <w:noProof/>
            <w:webHidden/>
          </w:rPr>
          <w:instrText xml:space="preserve"> PAGEREF _Toc382402645 \h </w:instrText>
        </w:r>
        <w:r>
          <w:rPr>
            <w:noProof/>
            <w:webHidden/>
          </w:rPr>
        </w:r>
        <w:r>
          <w:rPr>
            <w:noProof/>
            <w:webHidden/>
          </w:rPr>
          <w:fldChar w:fldCharType="separate"/>
        </w:r>
        <w:r w:rsidR="0011424E">
          <w:rPr>
            <w:noProof/>
            <w:webHidden/>
          </w:rPr>
          <w:t>79</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46" w:history="1">
        <w:r w:rsidRPr="00E73A6D">
          <w:rPr>
            <w:rStyle w:val="af0"/>
            <w:noProof/>
            <w:lang w:val="en-US"/>
          </w:rPr>
          <w:t>9.2</w:t>
        </w:r>
        <w:r>
          <w:rPr>
            <w:rFonts w:asciiTheme="minorHAnsi" w:eastAsiaTheme="minorEastAsia" w:hAnsiTheme="minorHAnsi" w:cstheme="minorBidi"/>
            <w:noProof/>
            <w:sz w:val="22"/>
            <w:szCs w:val="22"/>
          </w:rPr>
          <w:tab/>
        </w:r>
        <w:r w:rsidRPr="00E73A6D">
          <w:rPr>
            <w:rStyle w:val="af0"/>
            <w:noProof/>
            <w:lang w:val="en-US"/>
          </w:rPr>
          <w:t>Creation of control window</w:t>
        </w:r>
        <w:r>
          <w:rPr>
            <w:noProof/>
            <w:webHidden/>
          </w:rPr>
          <w:tab/>
        </w:r>
        <w:r>
          <w:rPr>
            <w:noProof/>
            <w:webHidden/>
          </w:rPr>
          <w:fldChar w:fldCharType="begin"/>
        </w:r>
        <w:r>
          <w:rPr>
            <w:noProof/>
            <w:webHidden/>
          </w:rPr>
          <w:instrText xml:space="preserve"> PAGEREF _Toc382402646 \h </w:instrText>
        </w:r>
        <w:r>
          <w:rPr>
            <w:noProof/>
            <w:webHidden/>
          </w:rPr>
        </w:r>
        <w:r>
          <w:rPr>
            <w:noProof/>
            <w:webHidden/>
          </w:rPr>
          <w:fldChar w:fldCharType="separate"/>
        </w:r>
        <w:r w:rsidR="0011424E">
          <w:rPr>
            <w:noProof/>
            <w:webHidden/>
          </w:rPr>
          <w:t>79</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47" w:history="1">
        <w:r w:rsidRPr="00E73A6D">
          <w:rPr>
            <w:rStyle w:val="af0"/>
            <w:noProof/>
            <w:lang w:val="en-US"/>
          </w:rPr>
          <w:t>9.3</w:t>
        </w:r>
        <w:r>
          <w:rPr>
            <w:rFonts w:asciiTheme="minorHAnsi" w:eastAsiaTheme="minorEastAsia" w:hAnsiTheme="minorHAnsi" w:cstheme="minorBidi"/>
            <w:noProof/>
            <w:sz w:val="22"/>
            <w:szCs w:val="22"/>
          </w:rPr>
          <w:tab/>
        </w:r>
        <w:r w:rsidRPr="00E73A6D">
          <w:rPr>
            <w:rStyle w:val="af0"/>
            <w:noProof/>
            <w:lang w:val="en-US"/>
          </w:rPr>
          <w:t>Creation of equipment control interface</w:t>
        </w:r>
        <w:r>
          <w:rPr>
            <w:noProof/>
            <w:webHidden/>
          </w:rPr>
          <w:tab/>
        </w:r>
        <w:r>
          <w:rPr>
            <w:noProof/>
            <w:webHidden/>
          </w:rPr>
          <w:fldChar w:fldCharType="begin"/>
        </w:r>
        <w:r>
          <w:rPr>
            <w:noProof/>
            <w:webHidden/>
          </w:rPr>
          <w:instrText xml:space="preserve"> PAGEREF _Toc382402647 \h </w:instrText>
        </w:r>
        <w:r>
          <w:rPr>
            <w:noProof/>
            <w:webHidden/>
          </w:rPr>
        </w:r>
        <w:r>
          <w:rPr>
            <w:noProof/>
            <w:webHidden/>
          </w:rPr>
          <w:fldChar w:fldCharType="separate"/>
        </w:r>
        <w:r w:rsidR="0011424E">
          <w:rPr>
            <w:noProof/>
            <w:webHidden/>
          </w:rPr>
          <w:t>81</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48" w:history="1">
        <w:r w:rsidRPr="00E73A6D">
          <w:rPr>
            <w:rStyle w:val="af0"/>
            <w:noProof/>
            <w:lang w:val="en-US"/>
          </w:rPr>
          <w:t>9.4</w:t>
        </w:r>
        <w:r>
          <w:rPr>
            <w:rFonts w:asciiTheme="minorHAnsi" w:eastAsiaTheme="minorEastAsia" w:hAnsiTheme="minorHAnsi" w:cstheme="minorBidi"/>
            <w:noProof/>
            <w:sz w:val="22"/>
            <w:szCs w:val="22"/>
          </w:rPr>
          <w:tab/>
        </w:r>
        <w:r w:rsidRPr="00E73A6D">
          <w:rPr>
            <w:rStyle w:val="af0"/>
            <w:noProof/>
            <w:lang w:val="en-US"/>
          </w:rPr>
          <w:t>Creation of variables for window of valve control</w:t>
        </w:r>
        <w:r>
          <w:rPr>
            <w:noProof/>
            <w:webHidden/>
          </w:rPr>
          <w:tab/>
        </w:r>
        <w:r>
          <w:rPr>
            <w:noProof/>
            <w:webHidden/>
          </w:rPr>
          <w:fldChar w:fldCharType="begin"/>
        </w:r>
        <w:r>
          <w:rPr>
            <w:noProof/>
            <w:webHidden/>
          </w:rPr>
          <w:instrText xml:space="preserve"> PAGEREF _Toc382402648 \h </w:instrText>
        </w:r>
        <w:r>
          <w:rPr>
            <w:noProof/>
            <w:webHidden/>
          </w:rPr>
        </w:r>
        <w:r>
          <w:rPr>
            <w:noProof/>
            <w:webHidden/>
          </w:rPr>
          <w:fldChar w:fldCharType="separate"/>
        </w:r>
        <w:r w:rsidR="0011424E">
          <w:rPr>
            <w:noProof/>
            <w:webHidden/>
          </w:rPr>
          <w:t>83</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49" w:history="1">
        <w:r w:rsidRPr="00E73A6D">
          <w:rPr>
            <w:rStyle w:val="af0"/>
            <w:noProof/>
            <w:lang w:val="en-US"/>
          </w:rPr>
          <w:t>9.5</w:t>
        </w:r>
        <w:r>
          <w:rPr>
            <w:rFonts w:asciiTheme="minorHAnsi" w:eastAsiaTheme="minorEastAsia" w:hAnsiTheme="minorHAnsi" w:cstheme="minorBidi"/>
            <w:noProof/>
            <w:sz w:val="22"/>
            <w:szCs w:val="22"/>
          </w:rPr>
          <w:tab/>
        </w:r>
        <w:r w:rsidRPr="00E73A6D">
          <w:rPr>
            <w:rStyle w:val="af0"/>
            <w:noProof/>
            <w:lang w:val="en-US"/>
          </w:rPr>
          <w:t>Programming of window of valve control</w:t>
        </w:r>
        <w:r>
          <w:rPr>
            <w:noProof/>
            <w:webHidden/>
          </w:rPr>
          <w:tab/>
        </w:r>
        <w:r>
          <w:rPr>
            <w:noProof/>
            <w:webHidden/>
          </w:rPr>
          <w:fldChar w:fldCharType="begin"/>
        </w:r>
        <w:r>
          <w:rPr>
            <w:noProof/>
            <w:webHidden/>
          </w:rPr>
          <w:instrText xml:space="preserve"> PAGEREF _Toc382402649 \h </w:instrText>
        </w:r>
        <w:r>
          <w:rPr>
            <w:noProof/>
            <w:webHidden/>
          </w:rPr>
        </w:r>
        <w:r>
          <w:rPr>
            <w:noProof/>
            <w:webHidden/>
          </w:rPr>
          <w:fldChar w:fldCharType="separate"/>
        </w:r>
        <w:r w:rsidR="0011424E">
          <w:rPr>
            <w:noProof/>
            <w:webHidden/>
          </w:rPr>
          <w:t>86</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50" w:history="1">
        <w:r w:rsidRPr="00E73A6D">
          <w:rPr>
            <w:rStyle w:val="af0"/>
            <w:noProof/>
            <w:lang w:val="en-US"/>
          </w:rPr>
          <w:t>9.6</w:t>
        </w:r>
        <w:r>
          <w:rPr>
            <w:rFonts w:asciiTheme="minorHAnsi" w:eastAsiaTheme="minorEastAsia" w:hAnsiTheme="minorHAnsi" w:cstheme="minorBidi"/>
            <w:noProof/>
            <w:sz w:val="22"/>
            <w:szCs w:val="22"/>
          </w:rPr>
          <w:tab/>
        </w:r>
        <w:r w:rsidRPr="00E73A6D">
          <w:rPr>
            <w:rStyle w:val="af0"/>
            <w:noProof/>
            <w:lang w:val="en-US"/>
          </w:rPr>
          <w:t>Link of the valve and the control window</w:t>
        </w:r>
        <w:r>
          <w:rPr>
            <w:noProof/>
            <w:webHidden/>
          </w:rPr>
          <w:tab/>
        </w:r>
        <w:r>
          <w:rPr>
            <w:noProof/>
            <w:webHidden/>
          </w:rPr>
          <w:fldChar w:fldCharType="begin"/>
        </w:r>
        <w:r>
          <w:rPr>
            <w:noProof/>
            <w:webHidden/>
          </w:rPr>
          <w:instrText xml:space="preserve"> PAGEREF _Toc382402650 \h </w:instrText>
        </w:r>
        <w:r>
          <w:rPr>
            <w:noProof/>
            <w:webHidden/>
          </w:rPr>
        </w:r>
        <w:r>
          <w:rPr>
            <w:noProof/>
            <w:webHidden/>
          </w:rPr>
          <w:fldChar w:fldCharType="separate"/>
        </w:r>
        <w:r w:rsidR="0011424E">
          <w:rPr>
            <w:noProof/>
            <w:webHidden/>
          </w:rPr>
          <w:t>88</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51" w:history="1">
        <w:r w:rsidRPr="00E73A6D">
          <w:rPr>
            <w:rStyle w:val="af0"/>
            <w:noProof/>
            <w:lang w:val="en-US"/>
          </w:rPr>
          <w:t>9.7</w:t>
        </w:r>
        <w:r>
          <w:rPr>
            <w:rFonts w:asciiTheme="minorHAnsi" w:eastAsiaTheme="minorEastAsia" w:hAnsiTheme="minorHAnsi" w:cstheme="minorBidi"/>
            <w:noProof/>
            <w:sz w:val="22"/>
            <w:szCs w:val="22"/>
          </w:rPr>
          <w:tab/>
        </w:r>
        <w:r w:rsidRPr="00E73A6D">
          <w:rPr>
            <w:rStyle w:val="af0"/>
            <w:noProof/>
            <w:lang w:val="en-US"/>
          </w:rPr>
          <w:t>Manual valve control in a complex model</w:t>
        </w:r>
        <w:r>
          <w:rPr>
            <w:noProof/>
            <w:webHidden/>
          </w:rPr>
          <w:tab/>
        </w:r>
        <w:r>
          <w:rPr>
            <w:noProof/>
            <w:webHidden/>
          </w:rPr>
          <w:fldChar w:fldCharType="begin"/>
        </w:r>
        <w:r>
          <w:rPr>
            <w:noProof/>
            <w:webHidden/>
          </w:rPr>
          <w:instrText xml:space="preserve"> PAGEREF _Toc382402651 \h </w:instrText>
        </w:r>
        <w:r>
          <w:rPr>
            <w:noProof/>
            <w:webHidden/>
          </w:rPr>
        </w:r>
        <w:r>
          <w:rPr>
            <w:noProof/>
            <w:webHidden/>
          </w:rPr>
          <w:fldChar w:fldCharType="separate"/>
        </w:r>
        <w:r w:rsidR="0011424E">
          <w:rPr>
            <w:noProof/>
            <w:webHidden/>
          </w:rPr>
          <w:t>90</w:t>
        </w:r>
        <w:r>
          <w:rPr>
            <w:noProof/>
            <w:webHidden/>
          </w:rPr>
          <w:fldChar w:fldCharType="end"/>
        </w:r>
      </w:hyperlink>
    </w:p>
    <w:p w:rsidR="0071432D" w:rsidRDefault="0071432D">
      <w:pPr>
        <w:pStyle w:val="11"/>
        <w:rPr>
          <w:rFonts w:asciiTheme="minorHAnsi" w:eastAsiaTheme="minorEastAsia" w:hAnsiTheme="minorHAnsi" w:cstheme="minorBidi"/>
          <w:b w:val="0"/>
          <w:noProof/>
          <w:sz w:val="22"/>
          <w:szCs w:val="22"/>
        </w:rPr>
      </w:pPr>
      <w:hyperlink w:anchor="_Toc382402652" w:history="1">
        <w:r w:rsidRPr="00E73A6D">
          <w:rPr>
            <w:rStyle w:val="af0"/>
            <w:noProof/>
            <w:lang w:val="en-US"/>
          </w:rPr>
          <w:t>10</w:t>
        </w:r>
        <w:r>
          <w:rPr>
            <w:rFonts w:asciiTheme="minorHAnsi" w:eastAsiaTheme="minorEastAsia" w:hAnsiTheme="minorHAnsi" w:cstheme="minorBidi"/>
            <w:b w:val="0"/>
            <w:noProof/>
            <w:sz w:val="22"/>
            <w:szCs w:val="22"/>
          </w:rPr>
          <w:tab/>
        </w:r>
        <w:r w:rsidRPr="00E73A6D">
          <w:rPr>
            <w:rStyle w:val="af0"/>
            <w:noProof/>
            <w:lang w:val="en-US"/>
          </w:rPr>
          <w:t>Creation of event log</w:t>
        </w:r>
        <w:r>
          <w:rPr>
            <w:noProof/>
            <w:webHidden/>
          </w:rPr>
          <w:tab/>
        </w:r>
        <w:r>
          <w:rPr>
            <w:noProof/>
            <w:webHidden/>
          </w:rPr>
          <w:fldChar w:fldCharType="begin"/>
        </w:r>
        <w:r>
          <w:rPr>
            <w:noProof/>
            <w:webHidden/>
          </w:rPr>
          <w:instrText xml:space="preserve"> PAGEREF _Toc382402652 \h </w:instrText>
        </w:r>
        <w:r>
          <w:rPr>
            <w:noProof/>
            <w:webHidden/>
          </w:rPr>
        </w:r>
        <w:r>
          <w:rPr>
            <w:noProof/>
            <w:webHidden/>
          </w:rPr>
          <w:fldChar w:fldCharType="separate"/>
        </w:r>
        <w:r w:rsidR="0011424E">
          <w:rPr>
            <w:noProof/>
            <w:webHidden/>
          </w:rPr>
          <w:t>93</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53" w:history="1">
        <w:r w:rsidRPr="00E73A6D">
          <w:rPr>
            <w:rStyle w:val="af0"/>
            <w:noProof/>
            <w:lang w:val="en-US"/>
          </w:rPr>
          <w:t>10.1</w:t>
        </w:r>
        <w:r>
          <w:rPr>
            <w:rFonts w:asciiTheme="minorHAnsi" w:eastAsiaTheme="minorEastAsia" w:hAnsiTheme="minorHAnsi" w:cstheme="minorBidi"/>
            <w:noProof/>
            <w:sz w:val="22"/>
            <w:szCs w:val="22"/>
          </w:rPr>
          <w:tab/>
        </w:r>
        <w:r w:rsidRPr="00E73A6D">
          <w:rPr>
            <w:rStyle w:val="af0"/>
            <w:noProof/>
            <w:lang w:val="en-US"/>
          </w:rPr>
          <w:t>Event logging</w:t>
        </w:r>
        <w:r>
          <w:rPr>
            <w:noProof/>
            <w:webHidden/>
          </w:rPr>
          <w:tab/>
        </w:r>
        <w:r>
          <w:rPr>
            <w:noProof/>
            <w:webHidden/>
          </w:rPr>
          <w:fldChar w:fldCharType="begin"/>
        </w:r>
        <w:r>
          <w:rPr>
            <w:noProof/>
            <w:webHidden/>
          </w:rPr>
          <w:instrText xml:space="preserve"> PAGEREF _Toc382402653 \h </w:instrText>
        </w:r>
        <w:r>
          <w:rPr>
            <w:noProof/>
            <w:webHidden/>
          </w:rPr>
        </w:r>
        <w:r>
          <w:rPr>
            <w:noProof/>
            <w:webHidden/>
          </w:rPr>
          <w:fldChar w:fldCharType="separate"/>
        </w:r>
        <w:r w:rsidR="0011424E">
          <w:rPr>
            <w:noProof/>
            <w:webHidden/>
          </w:rPr>
          <w:t>93</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54" w:history="1">
        <w:r w:rsidRPr="00E73A6D">
          <w:rPr>
            <w:rStyle w:val="af0"/>
            <w:noProof/>
            <w:lang w:val="en-US"/>
          </w:rPr>
          <w:t>10.2</w:t>
        </w:r>
        <w:r>
          <w:rPr>
            <w:rFonts w:asciiTheme="minorHAnsi" w:eastAsiaTheme="minorEastAsia" w:hAnsiTheme="minorHAnsi" w:cstheme="minorBidi"/>
            <w:noProof/>
            <w:sz w:val="22"/>
            <w:szCs w:val="22"/>
          </w:rPr>
          <w:tab/>
        </w:r>
        <w:r w:rsidRPr="00E73A6D">
          <w:rPr>
            <w:rStyle w:val="af0"/>
            <w:noProof/>
            <w:lang w:val="en-US"/>
          </w:rPr>
          <w:t>Creation of event log</w:t>
        </w:r>
        <w:r>
          <w:rPr>
            <w:noProof/>
            <w:webHidden/>
          </w:rPr>
          <w:tab/>
        </w:r>
        <w:r>
          <w:rPr>
            <w:noProof/>
            <w:webHidden/>
          </w:rPr>
          <w:fldChar w:fldCharType="begin"/>
        </w:r>
        <w:r>
          <w:rPr>
            <w:noProof/>
            <w:webHidden/>
          </w:rPr>
          <w:instrText xml:space="preserve"> PAGEREF _Toc382402654 \h </w:instrText>
        </w:r>
        <w:r>
          <w:rPr>
            <w:noProof/>
            <w:webHidden/>
          </w:rPr>
        </w:r>
        <w:r>
          <w:rPr>
            <w:noProof/>
            <w:webHidden/>
          </w:rPr>
          <w:fldChar w:fldCharType="separate"/>
        </w:r>
        <w:r w:rsidR="0011424E">
          <w:rPr>
            <w:noProof/>
            <w:webHidden/>
          </w:rPr>
          <w:t>93</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55" w:history="1">
        <w:r w:rsidRPr="00E73A6D">
          <w:rPr>
            <w:rStyle w:val="af0"/>
            <w:noProof/>
            <w:lang w:val="en-US"/>
          </w:rPr>
          <w:t>10.3</w:t>
        </w:r>
        <w:r>
          <w:rPr>
            <w:rFonts w:asciiTheme="minorHAnsi" w:eastAsiaTheme="minorEastAsia" w:hAnsiTheme="minorHAnsi" w:cstheme="minorBidi"/>
            <w:noProof/>
            <w:sz w:val="22"/>
            <w:szCs w:val="22"/>
          </w:rPr>
          <w:tab/>
        </w:r>
        <w:r w:rsidRPr="00E73A6D">
          <w:rPr>
            <w:rStyle w:val="af0"/>
            <w:noProof/>
            <w:lang w:val="en-US"/>
          </w:rPr>
          <w:t>Adding parameters to “Event log”</w:t>
        </w:r>
        <w:r>
          <w:rPr>
            <w:noProof/>
            <w:webHidden/>
          </w:rPr>
          <w:tab/>
        </w:r>
        <w:r>
          <w:rPr>
            <w:noProof/>
            <w:webHidden/>
          </w:rPr>
          <w:fldChar w:fldCharType="begin"/>
        </w:r>
        <w:r>
          <w:rPr>
            <w:noProof/>
            <w:webHidden/>
          </w:rPr>
          <w:instrText xml:space="preserve"> PAGEREF _Toc382402655 \h </w:instrText>
        </w:r>
        <w:r>
          <w:rPr>
            <w:noProof/>
            <w:webHidden/>
          </w:rPr>
        </w:r>
        <w:r>
          <w:rPr>
            <w:noProof/>
            <w:webHidden/>
          </w:rPr>
          <w:fldChar w:fldCharType="separate"/>
        </w:r>
        <w:r w:rsidR="0011424E">
          <w:rPr>
            <w:noProof/>
            <w:webHidden/>
          </w:rPr>
          <w:t>95</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56" w:history="1">
        <w:r w:rsidRPr="00E73A6D">
          <w:rPr>
            <w:rStyle w:val="af0"/>
            <w:noProof/>
            <w:lang w:val="en-US"/>
          </w:rPr>
          <w:t>10.4</w:t>
        </w:r>
        <w:r>
          <w:rPr>
            <w:rFonts w:asciiTheme="minorHAnsi" w:eastAsiaTheme="minorEastAsia" w:hAnsiTheme="minorHAnsi" w:cstheme="minorBidi"/>
            <w:noProof/>
            <w:sz w:val="22"/>
            <w:szCs w:val="22"/>
          </w:rPr>
          <w:tab/>
        </w:r>
        <w:r w:rsidRPr="00E73A6D">
          <w:rPr>
            <w:rStyle w:val="af0"/>
            <w:noProof/>
            <w:lang w:val="en-US"/>
          </w:rPr>
          <w:t>Setting of event logging parameters</w:t>
        </w:r>
        <w:r>
          <w:rPr>
            <w:noProof/>
            <w:webHidden/>
          </w:rPr>
          <w:tab/>
        </w:r>
        <w:r>
          <w:rPr>
            <w:noProof/>
            <w:webHidden/>
          </w:rPr>
          <w:fldChar w:fldCharType="begin"/>
        </w:r>
        <w:r>
          <w:rPr>
            <w:noProof/>
            <w:webHidden/>
          </w:rPr>
          <w:instrText xml:space="preserve"> PAGEREF _Toc382402656 \h </w:instrText>
        </w:r>
        <w:r>
          <w:rPr>
            <w:noProof/>
            <w:webHidden/>
          </w:rPr>
        </w:r>
        <w:r>
          <w:rPr>
            <w:noProof/>
            <w:webHidden/>
          </w:rPr>
          <w:fldChar w:fldCharType="separate"/>
        </w:r>
        <w:r w:rsidR="0011424E">
          <w:rPr>
            <w:noProof/>
            <w:webHidden/>
          </w:rPr>
          <w:t>96</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57" w:history="1">
        <w:r w:rsidRPr="00E73A6D">
          <w:rPr>
            <w:rStyle w:val="af0"/>
            <w:noProof/>
            <w:lang w:val="en-US"/>
          </w:rPr>
          <w:t>10.5</w:t>
        </w:r>
        <w:r>
          <w:rPr>
            <w:rFonts w:asciiTheme="minorHAnsi" w:eastAsiaTheme="minorEastAsia" w:hAnsiTheme="minorHAnsi" w:cstheme="minorBidi"/>
            <w:noProof/>
            <w:sz w:val="22"/>
            <w:szCs w:val="22"/>
          </w:rPr>
          <w:tab/>
        </w:r>
        <w:r w:rsidRPr="00E73A6D">
          <w:rPr>
            <w:rStyle w:val="af0"/>
            <w:noProof/>
            <w:lang w:val="en-US"/>
          </w:rPr>
          <w:t>“Event log” window</w:t>
        </w:r>
        <w:r>
          <w:rPr>
            <w:noProof/>
            <w:webHidden/>
          </w:rPr>
          <w:tab/>
        </w:r>
        <w:r>
          <w:rPr>
            <w:noProof/>
            <w:webHidden/>
          </w:rPr>
          <w:fldChar w:fldCharType="begin"/>
        </w:r>
        <w:r>
          <w:rPr>
            <w:noProof/>
            <w:webHidden/>
          </w:rPr>
          <w:instrText xml:space="preserve"> PAGEREF _Toc382402657 \h </w:instrText>
        </w:r>
        <w:r>
          <w:rPr>
            <w:noProof/>
            <w:webHidden/>
          </w:rPr>
        </w:r>
        <w:r>
          <w:rPr>
            <w:noProof/>
            <w:webHidden/>
          </w:rPr>
          <w:fldChar w:fldCharType="separate"/>
        </w:r>
        <w:r w:rsidR="0011424E">
          <w:rPr>
            <w:noProof/>
            <w:webHidden/>
          </w:rPr>
          <w:t>98</w:t>
        </w:r>
        <w:r>
          <w:rPr>
            <w:noProof/>
            <w:webHidden/>
          </w:rPr>
          <w:fldChar w:fldCharType="end"/>
        </w:r>
      </w:hyperlink>
    </w:p>
    <w:p w:rsidR="0071432D" w:rsidRDefault="0071432D">
      <w:pPr>
        <w:pStyle w:val="21"/>
        <w:rPr>
          <w:rFonts w:asciiTheme="minorHAnsi" w:eastAsiaTheme="minorEastAsia" w:hAnsiTheme="minorHAnsi" w:cstheme="minorBidi"/>
          <w:noProof/>
          <w:sz w:val="22"/>
          <w:szCs w:val="22"/>
        </w:rPr>
      </w:pPr>
      <w:hyperlink w:anchor="_Toc382402658" w:history="1">
        <w:r w:rsidRPr="00E73A6D">
          <w:rPr>
            <w:rStyle w:val="af0"/>
            <w:noProof/>
            <w:lang w:val="en-US"/>
          </w:rPr>
          <w:t>10.6</w:t>
        </w:r>
        <w:r>
          <w:rPr>
            <w:rFonts w:asciiTheme="minorHAnsi" w:eastAsiaTheme="minorEastAsia" w:hAnsiTheme="minorHAnsi" w:cstheme="minorBidi"/>
            <w:noProof/>
            <w:sz w:val="22"/>
            <w:szCs w:val="22"/>
          </w:rPr>
          <w:tab/>
        </w:r>
        <w:r w:rsidRPr="00E73A6D">
          <w:rPr>
            <w:rStyle w:val="af0"/>
            <w:noProof/>
            <w:lang w:val="en-US"/>
          </w:rPr>
          <w:t>Application of event log for modeling</w:t>
        </w:r>
        <w:r>
          <w:rPr>
            <w:noProof/>
            <w:webHidden/>
          </w:rPr>
          <w:tab/>
        </w:r>
        <w:r>
          <w:rPr>
            <w:noProof/>
            <w:webHidden/>
          </w:rPr>
          <w:fldChar w:fldCharType="begin"/>
        </w:r>
        <w:r>
          <w:rPr>
            <w:noProof/>
            <w:webHidden/>
          </w:rPr>
          <w:instrText xml:space="preserve"> PAGEREF _Toc382402658 \h </w:instrText>
        </w:r>
        <w:r>
          <w:rPr>
            <w:noProof/>
            <w:webHidden/>
          </w:rPr>
        </w:r>
        <w:r>
          <w:rPr>
            <w:noProof/>
            <w:webHidden/>
          </w:rPr>
          <w:fldChar w:fldCharType="separate"/>
        </w:r>
        <w:r w:rsidR="0011424E">
          <w:rPr>
            <w:noProof/>
            <w:webHidden/>
          </w:rPr>
          <w:t>100</w:t>
        </w:r>
        <w:r>
          <w:rPr>
            <w:noProof/>
            <w:webHidden/>
          </w:rPr>
          <w:fldChar w:fldCharType="end"/>
        </w:r>
      </w:hyperlink>
    </w:p>
    <w:p w:rsidR="00700D57" w:rsidRDefault="00DA59BD" w:rsidP="00D62E37">
      <w:pPr>
        <w:pStyle w:val="21"/>
      </w:pPr>
      <w:r>
        <w:fldChar w:fldCharType="end"/>
      </w:r>
    </w:p>
    <w:p w:rsidR="00FB460B" w:rsidRPr="00FB460B" w:rsidRDefault="00AB4CB7" w:rsidP="001240CB">
      <w:pPr>
        <w:pStyle w:val="1"/>
        <w:rPr>
          <w:lang w:val="en-US"/>
        </w:rPr>
      </w:pPr>
      <w:bookmarkStart w:id="1" w:name="_Toc380653235"/>
      <w:bookmarkStart w:id="2" w:name="_Toc382402601"/>
      <w:r>
        <w:rPr>
          <w:lang w:val="en-US"/>
        </w:rPr>
        <w:lastRenderedPageBreak/>
        <w:t>Creation of a new automatics</w:t>
      </w:r>
      <w:r w:rsidR="00FB460B" w:rsidRPr="00FB460B">
        <w:rPr>
          <w:lang w:val="en-US"/>
        </w:rPr>
        <w:t xml:space="preserve"> diagram with a </w:t>
      </w:r>
      <w:r>
        <w:rPr>
          <w:lang w:val="en-US"/>
        </w:rPr>
        <w:t>signals data</w:t>
      </w:r>
      <w:r w:rsidR="00FB460B" w:rsidRPr="00FB460B">
        <w:rPr>
          <w:lang w:val="en-US"/>
        </w:rPr>
        <w:t>base</w:t>
      </w:r>
      <w:bookmarkEnd w:id="1"/>
      <w:bookmarkEnd w:id="2"/>
    </w:p>
    <w:p w:rsidR="00FB460B" w:rsidRPr="00FB460B" w:rsidRDefault="00FB460B" w:rsidP="001240CB">
      <w:pPr>
        <w:pStyle w:val="2"/>
        <w:rPr>
          <w:lang w:val="en-US"/>
        </w:rPr>
      </w:pPr>
      <w:bookmarkStart w:id="3" w:name="_Toc380653236"/>
      <w:bookmarkStart w:id="4" w:name="_Toc382402602"/>
      <w:r w:rsidRPr="00FB460B">
        <w:rPr>
          <w:lang w:val="en-US"/>
        </w:rPr>
        <w:t>Creation of a new automatics diagram</w:t>
      </w:r>
      <w:bookmarkEnd w:id="3"/>
      <w:bookmarkEnd w:id="4"/>
    </w:p>
    <w:p w:rsidR="00FB460B" w:rsidRPr="00FB460B" w:rsidRDefault="00FB460B" w:rsidP="00FB460B">
      <w:pPr>
        <w:rPr>
          <w:lang w:val="en-US"/>
        </w:rPr>
      </w:pPr>
      <w:r w:rsidRPr="00FB460B">
        <w:rPr>
          <w:lang w:val="en-US"/>
        </w:rPr>
        <w:t>To create an automatics diagram in SimInTech proceed as follows:</w:t>
      </w:r>
    </w:p>
    <w:p w:rsidR="00FB460B" w:rsidRPr="00FB460B" w:rsidRDefault="00FB460B" w:rsidP="00FB460B">
      <w:pPr>
        <w:numPr>
          <w:ilvl w:val="0"/>
          <w:numId w:val="1"/>
        </w:numPr>
        <w:rPr>
          <w:lang w:val="en-US"/>
        </w:rPr>
      </w:pPr>
      <w:r w:rsidRPr="00FB460B">
        <w:rPr>
          <w:lang w:val="en-US"/>
        </w:rPr>
        <w:t xml:space="preserve">Select </w:t>
      </w:r>
      <w:r w:rsidRPr="00FB460B">
        <w:rPr>
          <w:b/>
          <w:lang w:val="en-US"/>
        </w:rPr>
        <w:t>“New Project”</w:t>
      </w:r>
      <w:r w:rsidRPr="00FB460B">
        <w:rPr>
          <w:lang w:val="en-US"/>
        </w:rPr>
        <w:t xml:space="preserve"> button in the toolbar.</w:t>
      </w:r>
    </w:p>
    <w:p w:rsidR="00FB460B" w:rsidRPr="00FB460B" w:rsidRDefault="00FB460B" w:rsidP="00FB460B">
      <w:pPr>
        <w:numPr>
          <w:ilvl w:val="0"/>
          <w:numId w:val="1"/>
        </w:numPr>
        <w:rPr>
          <w:lang w:val="en-US"/>
        </w:rPr>
      </w:pPr>
      <w:r w:rsidRPr="00FB460B">
        <w:rPr>
          <w:lang w:val="en-US"/>
        </w:rPr>
        <w:t xml:space="preserve">Select </w:t>
      </w:r>
      <w:r w:rsidRPr="00FB460B">
        <w:rPr>
          <w:b/>
          <w:lang w:val="en-US"/>
        </w:rPr>
        <w:t xml:space="preserve">“Automatics </w:t>
      </w:r>
      <w:r w:rsidR="00F465C3">
        <w:rPr>
          <w:b/>
          <w:lang w:val="en-US"/>
        </w:rPr>
        <w:t>d</w:t>
      </w:r>
      <w:r w:rsidRPr="00FB460B">
        <w:rPr>
          <w:b/>
          <w:lang w:val="en-US"/>
        </w:rPr>
        <w:t xml:space="preserve">iagram” </w:t>
      </w:r>
      <w:r w:rsidRPr="00FB460B">
        <w:rPr>
          <w:lang w:val="en-US"/>
        </w:rPr>
        <w:t xml:space="preserve">item from a pop-up menu </w:t>
      </w:r>
      <w:r w:rsidR="00873FBD">
        <w:rPr>
          <w:lang w:val="en-US"/>
        </w:rPr>
        <w:t>(</w:t>
      </w:r>
      <w:r w:rsidR="003B6434">
        <w:rPr>
          <w:lang w:val="en-US"/>
        </w:rPr>
        <w:fldChar w:fldCharType="begin"/>
      </w:r>
      <w:r w:rsidR="003B6434">
        <w:rPr>
          <w:lang w:val="en-US"/>
        </w:rPr>
        <w:instrText xml:space="preserve"> REF _Ref382394041 \h </w:instrText>
      </w:r>
      <w:r w:rsidR="003B6434">
        <w:rPr>
          <w:lang w:val="en-US"/>
        </w:rPr>
      </w:r>
      <w:r w:rsidR="003B6434">
        <w:rPr>
          <w:lang w:val="en-US"/>
        </w:rPr>
        <w:fldChar w:fldCharType="separate"/>
      </w:r>
      <w:r w:rsidR="0011424E" w:rsidRPr="00030FF0">
        <w:rPr>
          <w:lang w:val="en-US"/>
        </w:rPr>
        <w:t>Figure</w:t>
      </w:r>
      <w:r w:rsidR="0011424E" w:rsidRPr="001426EB">
        <w:rPr>
          <w:lang w:val="en-US"/>
        </w:rPr>
        <w:t xml:space="preserve"> </w:t>
      </w:r>
      <w:r w:rsidR="0011424E">
        <w:rPr>
          <w:noProof/>
          <w:lang w:val="en-US"/>
        </w:rPr>
        <w:t>1</w:t>
      </w:r>
      <w:r w:rsidR="003B6434">
        <w:rPr>
          <w:lang w:val="en-US"/>
        </w:rPr>
        <w:fldChar w:fldCharType="end"/>
      </w:r>
      <w:r w:rsidRPr="00FB460B">
        <w:rPr>
          <w:lang w:val="en-US"/>
        </w:rPr>
        <w:t>).</w:t>
      </w:r>
    </w:p>
    <w:p w:rsidR="00FB460B" w:rsidRPr="00FB460B" w:rsidRDefault="00FB460B" w:rsidP="00303593">
      <w:pPr>
        <w:pStyle w:val="a4"/>
        <w:rPr>
          <w:lang w:val="en-US"/>
        </w:rPr>
      </w:pPr>
      <w:r w:rsidRPr="00FB460B">
        <w:rPr>
          <w:noProof/>
        </w:rPr>
        <w:drawing>
          <wp:inline distT="0" distB="0" distL="0" distR="0" wp14:anchorId="4080001E" wp14:editId="0991597E">
            <wp:extent cx="4810125" cy="1409700"/>
            <wp:effectExtent l="0" t="0" r="9525" b="0"/>
            <wp:docPr id="9"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0125" cy="1409700"/>
                    </a:xfrm>
                    <a:prstGeom prst="rect">
                      <a:avLst/>
                    </a:prstGeom>
                    <a:noFill/>
                    <a:ln>
                      <a:noFill/>
                    </a:ln>
                  </pic:spPr>
                </pic:pic>
              </a:graphicData>
            </a:graphic>
          </wp:inline>
        </w:drawing>
      </w:r>
    </w:p>
    <w:p w:rsidR="00FB460B" w:rsidRPr="00FB460B" w:rsidRDefault="00030FF0" w:rsidP="0016614F">
      <w:pPr>
        <w:pStyle w:val="a4"/>
        <w:rPr>
          <w:lang w:val="en-US"/>
        </w:rPr>
      </w:pPr>
      <w:bookmarkStart w:id="5" w:name="_Ref382394041"/>
      <w:bookmarkStart w:id="6" w:name="_Ref255851490"/>
      <w:r w:rsidRPr="00030FF0">
        <w:rPr>
          <w:lang w:val="en-US"/>
        </w:rPr>
        <w:t>Figure</w:t>
      </w:r>
      <w:r w:rsidR="00FB460B" w:rsidRPr="001426EB">
        <w:rPr>
          <w:lang w:val="en-US"/>
        </w:rPr>
        <w:t xml:space="preserve"> </w:t>
      </w:r>
      <w:r w:rsidR="0016614F">
        <w:rPr>
          <w:lang w:val="en-US"/>
        </w:rPr>
        <w:fldChar w:fldCharType="begin"/>
      </w:r>
      <w:r w:rsidR="0016614F" w:rsidRPr="001426EB">
        <w:rPr>
          <w:lang w:val="en-US"/>
        </w:rPr>
        <w:instrText xml:space="preserve"> </w:instrText>
      </w:r>
      <w:r w:rsidR="0016614F">
        <w:rPr>
          <w:lang w:val="en-US"/>
        </w:rPr>
        <w:instrText>SEQ</w:instrText>
      </w:r>
      <w:r w:rsidR="0016614F" w:rsidRPr="001426EB">
        <w:rPr>
          <w:lang w:val="en-US"/>
        </w:rPr>
        <w:instrText xml:space="preserve"> </w:instrText>
      </w:r>
      <w:r w:rsidR="0016614F">
        <w:rPr>
          <w:lang w:val="en-US"/>
        </w:rPr>
        <w:instrText>Figure</w:instrText>
      </w:r>
      <w:r w:rsidR="0016614F" w:rsidRPr="001426EB">
        <w:rPr>
          <w:lang w:val="en-US"/>
        </w:rPr>
        <w:instrText xml:space="preserve"> </w:instrText>
      </w:r>
      <w:r w:rsidR="0016614F">
        <w:rPr>
          <w:lang w:val="en-US"/>
        </w:rPr>
        <w:fldChar w:fldCharType="separate"/>
      </w:r>
      <w:r w:rsidR="0011424E">
        <w:rPr>
          <w:noProof/>
          <w:lang w:val="en-US"/>
        </w:rPr>
        <w:t>1</w:t>
      </w:r>
      <w:r w:rsidR="0016614F">
        <w:rPr>
          <w:lang w:val="en-US"/>
        </w:rPr>
        <w:fldChar w:fldCharType="end"/>
      </w:r>
      <w:bookmarkEnd w:id="5"/>
      <w:r w:rsidR="00FB460B" w:rsidRPr="001426EB">
        <w:rPr>
          <w:lang w:val="en-US"/>
        </w:rPr>
        <w:t xml:space="preserve">. </w:t>
      </w:r>
      <w:r w:rsidR="00FB460B" w:rsidRPr="00FB460B">
        <w:rPr>
          <w:lang w:val="en-US"/>
        </w:rPr>
        <w:t>New project creation menu</w:t>
      </w:r>
    </w:p>
    <w:bookmarkEnd w:id="6"/>
    <w:p w:rsidR="00FB460B" w:rsidRPr="00FB460B" w:rsidRDefault="00FB460B" w:rsidP="0016614F">
      <w:pPr>
        <w:rPr>
          <w:lang w:val="en-US"/>
        </w:rPr>
      </w:pPr>
      <w:r w:rsidRPr="00FB460B">
        <w:rPr>
          <w:lang w:val="en-US"/>
        </w:rPr>
        <w:t xml:space="preserve">Then a new diagram window will be opened, in which an automatics block diagram will be generated </w:t>
      </w:r>
      <w:r w:rsidR="00873FBD">
        <w:rPr>
          <w:lang w:val="en-US"/>
        </w:rPr>
        <w:t>(</w:t>
      </w:r>
      <w:r w:rsidR="003B6434">
        <w:rPr>
          <w:lang w:val="en-US"/>
        </w:rPr>
        <w:fldChar w:fldCharType="begin"/>
      </w:r>
      <w:r w:rsidR="003B6434">
        <w:rPr>
          <w:lang w:val="en-US"/>
        </w:rPr>
        <w:instrText xml:space="preserve"> REF _Ref382393977 \h </w:instrText>
      </w:r>
      <w:r w:rsidR="003B6434">
        <w:rPr>
          <w:lang w:val="en-US"/>
        </w:rPr>
      </w:r>
      <w:r w:rsidR="003B6434">
        <w:rPr>
          <w:lang w:val="en-US"/>
        </w:rPr>
        <w:fldChar w:fldCharType="separate"/>
      </w:r>
      <w:r w:rsidR="0011424E" w:rsidRPr="00030FF0">
        <w:rPr>
          <w:lang w:val="en-US"/>
        </w:rPr>
        <w:t>Figure</w:t>
      </w:r>
      <w:r w:rsidR="0011424E" w:rsidRPr="00AA151D">
        <w:rPr>
          <w:lang w:val="en-US"/>
        </w:rPr>
        <w:t xml:space="preserve"> </w:t>
      </w:r>
      <w:r w:rsidR="0011424E">
        <w:rPr>
          <w:noProof/>
          <w:lang w:val="en-US"/>
        </w:rPr>
        <w:t>2</w:t>
      </w:r>
      <w:r w:rsidR="003B6434">
        <w:rPr>
          <w:lang w:val="en-US"/>
        </w:rPr>
        <w:fldChar w:fldCharType="end"/>
      </w:r>
      <w:r w:rsidRPr="00FB460B">
        <w:rPr>
          <w:lang w:val="en-US"/>
        </w:rPr>
        <w:t>).</w:t>
      </w:r>
    </w:p>
    <w:p w:rsidR="00FB460B" w:rsidRPr="00FB460B" w:rsidRDefault="00FB460B" w:rsidP="00303593">
      <w:pPr>
        <w:pStyle w:val="a4"/>
        <w:rPr>
          <w:lang w:val="en-US"/>
        </w:rPr>
      </w:pPr>
      <w:r w:rsidRPr="00FB460B">
        <w:rPr>
          <w:noProof/>
        </w:rPr>
        <w:drawing>
          <wp:inline distT="0" distB="0" distL="0" distR="0" wp14:anchorId="2822DB0A" wp14:editId="5C39E52C">
            <wp:extent cx="5419725" cy="2886075"/>
            <wp:effectExtent l="0" t="0" r="9525" b="9525"/>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419725" cy="2886075"/>
                    </a:xfrm>
                    <a:prstGeom prst="rect">
                      <a:avLst/>
                    </a:prstGeom>
                  </pic:spPr>
                </pic:pic>
              </a:graphicData>
            </a:graphic>
          </wp:inline>
        </w:drawing>
      </w:r>
    </w:p>
    <w:p w:rsidR="00FB460B" w:rsidRPr="00FB460B" w:rsidRDefault="00030FF0" w:rsidP="00303593">
      <w:pPr>
        <w:pStyle w:val="a4"/>
        <w:rPr>
          <w:lang w:val="en-US"/>
        </w:rPr>
      </w:pPr>
      <w:bookmarkStart w:id="7" w:name="_Ref382393977"/>
      <w:bookmarkStart w:id="8" w:name="_Ref255851940"/>
      <w:r w:rsidRPr="00030FF0">
        <w:rPr>
          <w:lang w:val="en-US"/>
        </w:rPr>
        <w:t>Figure</w:t>
      </w:r>
      <w:r w:rsidR="00FB460B" w:rsidRPr="00AA151D">
        <w:rPr>
          <w:lang w:val="en-US"/>
        </w:rPr>
        <w:t xml:space="preserve"> </w:t>
      </w:r>
      <w:r w:rsidR="00DA59BD" w:rsidRPr="00FB460B">
        <w:rPr>
          <w:lang w:val="en-US"/>
        </w:rPr>
        <w:fldChar w:fldCharType="begin"/>
      </w:r>
      <w:r w:rsidR="00FB460B" w:rsidRPr="00AA151D">
        <w:rPr>
          <w:lang w:val="en-US"/>
        </w:rPr>
        <w:instrText xml:space="preserve"> </w:instrText>
      </w:r>
      <w:r w:rsidR="00FB460B" w:rsidRPr="00FB460B">
        <w:rPr>
          <w:lang w:val="en-US"/>
        </w:rPr>
        <w:instrText>SEQ</w:instrText>
      </w:r>
      <w:r w:rsidR="00FB460B" w:rsidRPr="00AA151D">
        <w:rPr>
          <w:lang w:val="en-US"/>
        </w:rPr>
        <w:instrText xml:space="preserve"> </w:instrText>
      </w:r>
      <w:r w:rsidR="0016614F" w:rsidRPr="00AA151D">
        <w:rPr>
          <w:lang w:val="en-US"/>
        </w:rPr>
        <w:instrText>Figure</w:instrText>
      </w:r>
      <w:r w:rsidR="00FB460B" w:rsidRPr="00AA151D">
        <w:rPr>
          <w:lang w:val="en-US"/>
        </w:rPr>
        <w:instrText xml:space="preserve"> </w:instrText>
      </w:r>
      <w:r w:rsidR="00DA59BD" w:rsidRPr="00FB460B">
        <w:rPr>
          <w:lang w:val="en-US"/>
        </w:rPr>
        <w:fldChar w:fldCharType="separate"/>
      </w:r>
      <w:r w:rsidR="0011424E">
        <w:rPr>
          <w:noProof/>
          <w:lang w:val="en-US"/>
        </w:rPr>
        <w:t>2</w:t>
      </w:r>
      <w:r w:rsidR="00DA59BD" w:rsidRPr="00FB460B">
        <w:rPr>
          <w:lang w:val="en-US"/>
        </w:rPr>
        <w:fldChar w:fldCharType="end"/>
      </w:r>
      <w:bookmarkEnd w:id="7"/>
      <w:r w:rsidR="00FB460B" w:rsidRPr="00AA151D">
        <w:rPr>
          <w:lang w:val="en-US"/>
        </w:rPr>
        <w:t xml:space="preserve">. </w:t>
      </w:r>
      <w:r w:rsidR="00FB460B" w:rsidRPr="00FB460B">
        <w:rPr>
          <w:lang w:val="en-US"/>
        </w:rPr>
        <w:t>Diagram window for generating an automatics diagram</w:t>
      </w:r>
    </w:p>
    <w:bookmarkEnd w:id="8"/>
    <w:p w:rsidR="00FB460B" w:rsidRPr="00FB460B" w:rsidRDefault="00FB460B" w:rsidP="00FB460B">
      <w:pPr>
        <w:rPr>
          <w:lang w:val="en-US"/>
        </w:rPr>
      </w:pPr>
      <w:r w:rsidRPr="00FB460B">
        <w:rPr>
          <w:lang w:val="en-US"/>
        </w:rPr>
        <w:t>To proceed with the work save the given diagram in a file under a new name (e.g., “Automatics diagram 1”). To that end, perform the following operations:</w:t>
      </w:r>
    </w:p>
    <w:p w:rsidR="00FB460B" w:rsidRPr="00FB460B" w:rsidRDefault="00FB460B" w:rsidP="00E610BA">
      <w:pPr>
        <w:numPr>
          <w:ilvl w:val="0"/>
          <w:numId w:val="9"/>
        </w:numPr>
        <w:rPr>
          <w:lang w:val="en-US"/>
        </w:rPr>
      </w:pPr>
      <w:r w:rsidRPr="00FB460B">
        <w:rPr>
          <w:lang w:val="en-US"/>
        </w:rPr>
        <w:t xml:space="preserve">Select item </w:t>
      </w:r>
      <w:r w:rsidRPr="00FB460B">
        <w:rPr>
          <w:b/>
          <w:lang w:val="en-US"/>
        </w:rPr>
        <w:t>“File”</w:t>
      </w:r>
      <w:r w:rsidRPr="00FB460B">
        <w:rPr>
          <w:lang w:val="en-US"/>
        </w:rPr>
        <w:t xml:space="preserve"> in the main menu and then select </w:t>
      </w:r>
      <w:r w:rsidRPr="00FB460B">
        <w:rPr>
          <w:b/>
          <w:lang w:val="en-US"/>
        </w:rPr>
        <w:t>“Save project as...”</w:t>
      </w:r>
      <w:r w:rsidRPr="00FB460B">
        <w:rPr>
          <w:lang w:val="en-US"/>
        </w:rPr>
        <w:t xml:space="preserve"> item from the pop-up list.</w:t>
      </w:r>
    </w:p>
    <w:p w:rsidR="00FB460B" w:rsidRPr="00FB460B" w:rsidRDefault="00FB460B" w:rsidP="00E610BA">
      <w:pPr>
        <w:numPr>
          <w:ilvl w:val="0"/>
          <w:numId w:val="9"/>
        </w:numPr>
        <w:rPr>
          <w:lang w:val="en-US"/>
        </w:rPr>
      </w:pPr>
      <w:bookmarkStart w:id="9" w:name="_Ref255855410"/>
      <w:r w:rsidRPr="00FB460B">
        <w:rPr>
          <w:lang w:val="en-US"/>
        </w:rPr>
        <w:t>Using the standard “save file” dialog, select a new name and catalog for saving. For example</w:t>
      </w:r>
      <w:r w:rsidR="00365C69">
        <w:rPr>
          <w:lang w:val="en-US"/>
        </w:rPr>
        <w:t>,</w:t>
      </w:r>
      <w:r w:rsidRPr="00FB460B">
        <w:rPr>
          <w:lang w:val="en-US"/>
        </w:rPr>
        <w:t xml:space="preserve"> </w:t>
      </w:r>
      <w:r w:rsidRPr="00FB460B">
        <w:rPr>
          <w:b/>
          <w:lang w:val="en-US"/>
        </w:rPr>
        <w:t>“C:\SimInTechEng\Projects\Automatics diagram 1.prt”</w:t>
      </w:r>
      <w:r w:rsidRPr="00FB460B">
        <w:rPr>
          <w:lang w:val="en-US"/>
        </w:rPr>
        <w:t>.</w:t>
      </w:r>
    </w:p>
    <w:bookmarkEnd w:id="9"/>
    <w:p w:rsidR="00FB460B" w:rsidRPr="00FB460B" w:rsidRDefault="00FB460B" w:rsidP="00FB460B">
      <w:pPr>
        <w:spacing w:line="240" w:lineRule="auto"/>
        <w:ind w:firstLine="0"/>
        <w:jc w:val="left"/>
        <w:rPr>
          <w:lang w:val="en-US"/>
        </w:rPr>
      </w:pPr>
      <w:r w:rsidRPr="00FB460B">
        <w:rPr>
          <w:lang w:val="en-US"/>
        </w:rPr>
        <w:br w:type="page"/>
      </w:r>
    </w:p>
    <w:p w:rsidR="00FB460B" w:rsidRPr="00FB460B" w:rsidRDefault="00FB460B" w:rsidP="00FB460B">
      <w:pPr>
        <w:rPr>
          <w:lang w:val="en-US"/>
        </w:rPr>
      </w:pPr>
      <w:r w:rsidRPr="00FB460B">
        <w:rPr>
          <w:lang w:val="en-US"/>
        </w:rPr>
        <w:lastRenderedPageBreak/>
        <w:t xml:space="preserve">When the file has been saved, its name and full path are displayed in the diagram window title </w:t>
      </w:r>
      <w:r w:rsidR="00873FBD">
        <w:rPr>
          <w:lang w:val="en-US"/>
        </w:rPr>
        <w:t>(</w:t>
      </w:r>
      <w:r w:rsidR="00365C69">
        <w:rPr>
          <w:lang w:val="en-US"/>
        </w:rPr>
        <w:fldChar w:fldCharType="begin"/>
      </w:r>
      <w:r w:rsidR="00365C69">
        <w:rPr>
          <w:lang w:val="en-US"/>
        </w:rPr>
        <w:instrText xml:space="preserve"> REF _Ref382393977 \h </w:instrText>
      </w:r>
      <w:r w:rsidR="00365C69">
        <w:rPr>
          <w:lang w:val="en-US"/>
        </w:rPr>
      </w:r>
      <w:r w:rsidR="00365C69">
        <w:rPr>
          <w:lang w:val="en-US"/>
        </w:rPr>
        <w:fldChar w:fldCharType="separate"/>
      </w:r>
      <w:r w:rsidR="0011424E" w:rsidRPr="00030FF0">
        <w:rPr>
          <w:lang w:val="en-US"/>
        </w:rPr>
        <w:t>Figure</w:t>
      </w:r>
      <w:r w:rsidR="0011424E" w:rsidRPr="00AA151D">
        <w:rPr>
          <w:lang w:val="en-US"/>
        </w:rPr>
        <w:t xml:space="preserve"> </w:t>
      </w:r>
      <w:r w:rsidR="0011424E">
        <w:rPr>
          <w:noProof/>
          <w:lang w:val="en-US"/>
        </w:rPr>
        <w:t>2</w:t>
      </w:r>
      <w:r w:rsidR="00365C69">
        <w:rPr>
          <w:lang w:val="en-US"/>
        </w:rPr>
        <w:fldChar w:fldCharType="end"/>
      </w:r>
      <w:r w:rsidRPr="00FB460B">
        <w:rPr>
          <w:lang w:val="en-US"/>
        </w:rPr>
        <w:t>). When required, the User can change the size and location of the window on the computer screen using common methods and techniques for dialog control. Size and location of the diagram window will be stored in the project file.</w:t>
      </w:r>
    </w:p>
    <w:p w:rsidR="00FB460B" w:rsidRPr="00FB460B" w:rsidRDefault="00FB460B" w:rsidP="001240CB">
      <w:pPr>
        <w:pStyle w:val="2"/>
        <w:rPr>
          <w:lang w:val="en-US"/>
        </w:rPr>
      </w:pPr>
      <w:bookmarkStart w:id="10" w:name="_Toc380653237"/>
      <w:bookmarkStart w:id="11" w:name="_Toc382402603"/>
      <w:r w:rsidRPr="00FB460B">
        <w:rPr>
          <w:lang w:val="en-US"/>
        </w:rPr>
        <w:t>Connection of signal database</w:t>
      </w:r>
      <w:bookmarkEnd w:id="10"/>
      <w:bookmarkEnd w:id="11"/>
    </w:p>
    <w:p w:rsidR="00FB460B" w:rsidRPr="00FB460B" w:rsidRDefault="00FB460B" w:rsidP="00FB460B">
      <w:pPr>
        <w:rPr>
          <w:lang w:val="en-US"/>
        </w:rPr>
      </w:pPr>
      <w:r w:rsidRPr="00FB460B">
        <w:rPr>
          <w:lang w:val="en-US"/>
        </w:rPr>
        <w:t>By default, diagrams of mathematical representations are intended for off-line debugging and do not contain any signal database. Nevertheless, a signal database can be connected to any diagram in SimInTech in order to arrange external interaction with other programs and for vector processing of signals as well.</w:t>
      </w:r>
    </w:p>
    <w:p w:rsidR="00FB460B" w:rsidRPr="00FB460B" w:rsidRDefault="00FB460B" w:rsidP="00FB460B">
      <w:pPr>
        <w:rPr>
          <w:lang w:val="en-US"/>
        </w:rPr>
      </w:pPr>
      <w:r w:rsidRPr="00FB460B">
        <w:rPr>
          <w:b/>
          <w:lang w:val="en-US"/>
        </w:rPr>
        <w:t>Note:</w:t>
      </w:r>
      <w:r w:rsidRPr="00FB460B">
        <w:rPr>
          <w:lang w:val="en-US"/>
        </w:rPr>
        <w:t xml:space="preserve"> to proceed with the work the behavior and appearance of SimInTech shall be switched over to Developer mode:</w:t>
      </w:r>
    </w:p>
    <w:p w:rsidR="00FB460B" w:rsidRPr="00FB460B" w:rsidRDefault="00FB460B" w:rsidP="00303593">
      <w:pPr>
        <w:pStyle w:val="a4"/>
        <w:rPr>
          <w:lang w:val="en-US"/>
        </w:rPr>
      </w:pPr>
      <w:r w:rsidRPr="00FB460B">
        <w:rPr>
          <w:noProof/>
        </w:rPr>
        <w:drawing>
          <wp:inline distT="0" distB="0" distL="0" distR="0" wp14:anchorId="3419C152" wp14:editId="5B1A35B0">
            <wp:extent cx="4819650" cy="1390650"/>
            <wp:effectExtent l="0" t="0" r="0" b="0"/>
            <wp:docPr id="32"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19650" cy="1390650"/>
                    </a:xfrm>
                    <a:prstGeom prst="rect">
                      <a:avLst/>
                    </a:prstGeom>
                    <a:noFill/>
                    <a:ln>
                      <a:noFill/>
                    </a:ln>
                  </pic:spPr>
                </pic:pic>
              </a:graphicData>
            </a:graphic>
          </wp:inline>
        </w:drawing>
      </w:r>
    </w:p>
    <w:p w:rsidR="00FB460B" w:rsidRPr="0071432D" w:rsidRDefault="00FB460B" w:rsidP="00303593">
      <w:pPr>
        <w:pStyle w:val="a4"/>
        <w:rPr>
          <w:lang w:val="en-US"/>
        </w:rPr>
      </w:pPr>
      <w:r w:rsidRPr="00FB460B">
        <w:rPr>
          <w:lang w:val="en-US"/>
        </w:rPr>
        <w:t>Activation of Developer mode</w:t>
      </w:r>
    </w:p>
    <w:p w:rsidR="00FB460B" w:rsidRPr="00FB460B" w:rsidRDefault="00FB460B" w:rsidP="00FB460B">
      <w:pPr>
        <w:rPr>
          <w:lang w:val="en-US"/>
        </w:rPr>
      </w:pPr>
      <w:r w:rsidRPr="00FB460B">
        <w:rPr>
          <w:lang w:val="en-US"/>
        </w:rPr>
        <w:t>Signal database is connected to the automatics diagram in the following manner:</w:t>
      </w:r>
    </w:p>
    <w:p w:rsidR="00FB460B" w:rsidRPr="00FB460B" w:rsidRDefault="00FB460B" w:rsidP="00FB460B">
      <w:pPr>
        <w:numPr>
          <w:ilvl w:val="0"/>
          <w:numId w:val="3"/>
        </w:numPr>
        <w:contextualSpacing/>
        <w:rPr>
          <w:lang w:val="en-US"/>
        </w:rPr>
      </w:pPr>
      <w:r w:rsidRPr="00FB460B">
        <w:rPr>
          <w:lang w:val="en-US"/>
        </w:rPr>
        <w:t xml:space="preserve">Press button </w:t>
      </w:r>
      <w:r w:rsidRPr="00FB460B">
        <w:rPr>
          <w:b/>
          <w:lang w:val="en-US"/>
        </w:rPr>
        <w:t>“Simulation properties”</w:t>
      </w:r>
      <w:r w:rsidRPr="00FB460B">
        <w:rPr>
          <w:lang w:val="en-US"/>
        </w:rPr>
        <w:t xml:space="preserve"> in the diagram window:</w:t>
      </w:r>
    </w:p>
    <w:p w:rsidR="00FB460B" w:rsidRPr="00303593" w:rsidRDefault="00FB460B" w:rsidP="00303593">
      <w:pPr>
        <w:pStyle w:val="a4"/>
        <w:rPr>
          <w:lang w:val="en-US"/>
        </w:rPr>
      </w:pPr>
      <w:r w:rsidRPr="00FB460B">
        <w:rPr>
          <w:noProof/>
        </w:rPr>
        <w:drawing>
          <wp:inline distT="0" distB="0" distL="0" distR="0" wp14:anchorId="178A850B" wp14:editId="381EC43F">
            <wp:extent cx="4333875" cy="2009775"/>
            <wp:effectExtent l="0" t="0" r="9525" b="9525"/>
            <wp:docPr id="35"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3875" cy="2009775"/>
                    </a:xfrm>
                    <a:prstGeom prst="rect">
                      <a:avLst/>
                    </a:prstGeom>
                    <a:noFill/>
                    <a:ln>
                      <a:noFill/>
                    </a:ln>
                  </pic:spPr>
                </pic:pic>
              </a:graphicData>
            </a:graphic>
          </wp:inline>
        </w:drawing>
      </w:r>
    </w:p>
    <w:p w:rsidR="00FB460B" w:rsidRPr="0071432D" w:rsidRDefault="00030FF0" w:rsidP="00303593">
      <w:pPr>
        <w:pStyle w:val="a4"/>
      </w:pPr>
      <w:r w:rsidRPr="00030FF0">
        <w:rPr>
          <w:lang w:val="en-US"/>
        </w:rPr>
        <w:t>Figure</w:t>
      </w:r>
      <w:r w:rsidR="00FB460B" w:rsidRPr="00F8034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3</w:t>
      </w:r>
      <w:r w:rsidR="00DA59BD" w:rsidRPr="00FB460B">
        <w:rPr>
          <w:lang w:val="en-US"/>
        </w:rPr>
        <w:fldChar w:fldCharType="end"/>
      </w:r>
      <w:r w:rsidR="00FB460B" w:rsidRPr="00FB460B">
        <w:rPr>
          <w:lang w:val="en-US"/>
        </w:rPr>
        <w:t>. Simulation properties access button</w:t>
      </w:r>
    </w:p>
    <w:p w:rsidR="00FB460B" w:rsidRPr="00FB460B" w:rsidRDefault="00FB460B" w:rsidP="00FB460B">
      <w:pPr>
        <w:numPr>
          <w:ilvl w:val="0"/>
          <w:numId w:val="3"/>
        </w:numPr>
        <w:contextualSpacing/>
        <w:rPr>
          <w:lang w:val="en-US"/>
        </w:rPr>
      </w:pPr>
      <w:r w:rsidRPr="00FB460B">
        <w:rPr>
          <w:lang w:val="en-US"/>
        </w:rPr>
        <w:t xml:space="preserve">Go to </w:t>
      </w:r>
      <w:r w:rsidRPr="00FB460B">
        <w:rPr>
          <w:b/>
          <w:lang w:val="en-US"/>
        </w:rPr>
        <w:t>“Settings”</w:t>
      </w:r>
      <w:r w:rsidRPr="00FB460B">
        <w:rPr>
          <w:lang w:val="en-US"/>
        </w:rPr>
        <w:t xml:space="preserve"> tab in the popped up setting dialog. </w:t>
      </w:r>
      <w:r w:rsidR="00873FBD">
        <w:rPr>
          <w:lang w:val="en-US"/>
        </w:rPr>
        <w:t>(</w:t>
      </w:r>
      <w:r w:rsidR="00365C69">
        <w:rPr>
          <w:lang w:val="en-US"/>
        </w:rPr>
        <w:fldChar w:fldCharType="begin"/>
      </w:r>
      <w:r w:rsidR="00365C69">
        <w:rPr>
          <w:lang w:val="en-US"/>
        </w:rPr>
        <w:instrText xml:space="preserve"> REF _Ref382394334 \h </w:instrText>
      </w:r>
      <w:r w:rsidR="00365C69">
        <w:rPr>
          <w:lang w:val="en-US"/>
        </w:rPr>
      </w:r>
      <w:r w:rsidR="00365C69">
        <w:rPr>
          <w:lang w:val="en-US"/>
        </w:rPr>
        <w:fldChar w:fldCharType="separate"/>
      </w:r>
      <w:r w:rsidR="0011424E" w:rsidRPr="00030FF0">
        <w:rPr>
          <w:lang w:val="en-US"/>
        </w:rPr>
        <w:t>Figure</w:t>
      </w:r>
      <w:r w:rsidR="0011424E" w:rsidRPr="00F8034B">
        <w:rPr>
          <w:lang w:val="en-US"/>
        </w:rPr>
        <w:t xml:space="preserve"> </w:t>
      </w:r>
      <w:r w:rsidR="0011424E">
        <w:rPr>
          <w:noProof/>
          <w:lang w:val="en-US"/>
        </w:rPr>
        <w:t>4</w:t>
      </w:r>
      <w:r w:rsidR="00365C69">
        <w:rPr>
          <w:lang w:val="en-US"/>
        </w:rPr>
        <w:fldChar w:fldCharType="end"/>
      </w:r>
      <w:r w:rsidRPr="00FB460B">
        <w:rPr>
          <w:lang w:val="en-US"/>
        </w:rPr>
        <w:t>).</w:t>
      </w:r>
    </w:p>
    <w:p w:rsidR="00FB460B" w:rsidRPr="00FB460B" w:rsidRDefault="00FB460B" w:rsidP="00FB460B">
      <w:pPr>
        <w:numPr>
          <w:ilvl w:val="0"/>
          <w:numId w:val="3"/>
        </w:numPr>
        <w:contextualSpacing/>
        <w:rPr>
          <w:lang w:val="en-US"/>
        </w:rPr>
      </w:pPr>
      <w:r w:rsidRPr="00FB460B">
        <w:rPr>
          <w:lang w:val="en-US"/>
        </w:rPr>
        <w:t xml:space="preserve">Enter the following text in </w:t>
      </w:r>
      <w:r w:rsidRPr="00FB460B">
        <w:rPr>
          <w:b/>
          <w:lang w:val="en-US"/>
        </w:rPr>
        <w:t>“Project database module”</w:t>
      </w:r>
      <w:r w:rsidRPr="00FB460B">
        <w:rPr>
          <w:lang w:val="en-US"/>
        </w:rPr>
        <w:t xml:space="preserve"> edit bar: </w:t>
      </w:r>
      <w:r w:rsidRPr="00FB460B">
        <w:rPr>
          <w:b/>
          <w:lang w:val="en-US"/>
        </w:rPr>
        <w:t xml:space="preserve">$(Root)\sdb.dll </w:t>
      </w:r>
      <w:r w:rsidRPr="00FB460B">
        <w:rPr>
          <w:lang w:val="en-US"/>
        </w:rPr>
        <w:t>(sdb.dll is for the name of dynamic library of database program module).</w:t>
      </w:r>
    </w:p>
    <w:p w:rsidR="00FB460B" w:rsidRPr="00FB460B" w:rsidRDefault="00FB460B" w:rsidP="00FB460B">
      <w:pPr>
        <w:spacing w:line="240" w:lineRule="auto"/>
        <w:ind w:firstLine="0"/>
        <w:jc w:val="left"/>
        <w:rPr>
          <w:lang w:val="en-US"/>
        </w:rPr>
      </w:pPr>
      <w:r w:rsidRPr="00FB460B">
        <w:rPr>
          <w:lang w:val="en-US"/>
        </w:rPr>
        <w:br w:type="page"/>
      </w:r>
    </w:p>
    <w:p w:rsidR="00FB460B" w:rsidRPr="00FB460B" w:rsidRDefault="00FB460B" w:rsidP="00FB460B">
      <w:pPr>
        <w:numPr>
          <w:ilvl w:val="0"/>
          <w:numId w:val="3"/>
        </w:numPr>
        <w:contextualSpacing/>
        <w:rPr>
          <w:lang w:val="en-US"/>
        </w:rPr>
      </w:pPr>
      <w:r w:rsidRPr="00FB460B">
        <w:rPr>
          <w:lang w:val="en-US"/>
        </w:rPr>
        <w:lastRenderedPageBreak/>
        <w:t xml:space="preserve">Enter a random file name for saving the database in </w:t>
      </w:r>
      <w:r w:rsidRPr="00FB460B">
        <w:rPr>
          <w:b/>
          <w:lang w:val="en-US"/>
        </w:rPr>
        <w:t>“Project database name”</w:t>
      </w:r>
      <w:r w:rsidRPr="00FB460B">
        <w:rPr>
          <w:lang w:val="en-US"/>
        </w:rPr>
        <w:t xml:space="preserve"> bar. For </w:t>
      </w:r>
      <w:r w:rsidR="00365C69">
        <w:rPr>
          <w:lang w:val="en-US"/>
        </w:rPr>
        <w:t>example,</w:t>
      </w:r>
      <w:r w:rsidRPr="00FB460B">
        <w:rPr>
          <w:lang w:val="en-US"/>
        </w:rPr>
        <w:t xml:space="preserve"> </w:t>
      </w:r>
      <w:r w:rsidRPr="00FB460B">
        <w:rPr>
          <w:b/>
          <w:lang w:val="en-US"/>
        </w:rPr>
        <w:t>“signals.db” (in case the full path to the file is not set, by default it is located in the same catalog as the project file is).</w:t>
      </w:r>
    </w:p>
    <w:p w:rsidR="00FB460B" w:rsidRPr="00FB460B" w:rsidRDefault="00FB460B" w:rsidP="00303593">
      <w:pPr>
        <w:pStyle w:val="a4"/>
        <w:rPr>
          <w:lang w:val="en-US"/>
        </w:rPr>
      </w:pPr>
      <w:r w:rsidRPr="00FB460B">
        <w:rPr>
          <w:noProof/>
        </w:rPr>
        <w:drawing>
          <wp:inline distT="0" distB="0" distL="0" distR="0" wp14:anchorId="622328E6" wp14:editId="79E4E2E8">
            <wp:extent cx="4297680" cy="2651760"/>
            <wp:effectExtent l="0" t="0" r="7620" b="0"/>
            <wp:docPr id="3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7680" cy="2651760"/>
                    </a:xfrm>
                    <a:prstGeom prst="rect">
                      <a:avLst/>
                    </a:prstGeom>
                    <a:noFill/>
                    <a:ln>
                      <a:noFill/>
                    </a:ln>
                  </pic:spPr>
                </pic:pic>
              </a:graphicData>
            </a:graphic>
          </wp:inline>
        </w:drawing>
      </w:r>
    </w:p>
    <w:p w:rsidR="00FB460B" w:rsidRPr="0071432D" w:rsidRDefault="00030FF0" w:rsidP="00303593">
      <w:pPr>
        <w:pStyle w:val="a4"/>
      </w:pPr>
      <w:bookmarkStart w:id="12" w:name="_Ref382394334"/>
      <w:bookmarkStart w:id="13" w:name="_Ref255854270"/>
      <w:r w:rsidRPr="00030FF0">
        <w:rPr>
          <w:lang w:val="en-US"/>
        </w:rPr>
        <w:t>Figure</w:t>
      </w:r>
      <w:r w:rsidR="00FB460B" w:rsidRPr="00F8034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4</w:t>
      </w:r>
      <w:r w:rsidR="00DA59BD" w:rsidRPr="00FB460B">
        <w:rPr>
          <w:lang w:val="en-US"/>
        </w:rPr>
        <w:fldChar w:fldCharType="end"/>
      </w:r>
      <w:bookmarkEnd w:id="12"/>
      <w:r w:rsidR="00FB460B" w:rsidRPr="00FB460B">
        <w:rPr>
          <w:lang w:val="en-US"/>
        </w:rPr>
        <w:t>. Project setting</w:t>
      </w:r>
      <w:r w:rsidR="00365C69">
        <w:rPr>
          <w:lang w:val="en-US"/>
        </w:rPr>
        <w:t>s</w:t>
      </w:r>
      <w:r w:rsidR="00FB460B" w:rsidRPr="00FB460B">
        <w:rPr>
          <w:lang w:val="en-US"/>
        </w:rPr>
        <w:t xml:space="preserve"> tab</w:t>
      </w:r>
    </w:p>
    <w:bookmarkEnd w:id="13"/>
    <w:p w:rsidR="00FB460B" w:rsidRPr="00FB460B" w:rsidRDefault="00FB460B" w:rsidP="00FB460B">
      <w:pPr>
        <w:numPr>
          <w:ilvl w:val="0"/>
          <w:numId w:val="3"/>
        </w:numPr>
        <w:contextualSpacing/>
        <w:rPr>
          <w:lang w:val="en-US"/>
        </w:rPr>
      </w:pPr>
      <w:r w:rsidRPr="00FB460B">
        <w:rPr>
          <w:lang w:val="en-US"/>
        </w:rPr>
        <w:t xml:space="preserve">Close the dialog by pressing </w:t>
      </w:r>
      <w:r w:rsidRPr="00FB460B">
        <w:rPr>
          <w:b/>
          <w:lang w:val="en-US"/>
        </w:rPr>
        <w:t>“Ok”</w:t>
      </w:r>
      <w:r w:rsidRPr="00FB460B">
        <w:rPr>
          <w:lang w:val="en-US"/>
        </w:rPr>
        <w:t xml:space="preserve"> button </w:t>
      </w:r>
      <w:r w:rsidR="00873FBD">
        <w:rPr>
          <w:lang w:val="en-US"/>
        </w:rPr>
        <w:t>(</w:t>
      </w:r>
      <w:r w:rsidR="00365C69">
        <w:rPr>
          <w:lang w:val="en-US"/>
        </w:rPr>
        <w:fldChar w:fldCharType="begin"/>
      </w:r>
      <w:r w:rsidR="00365C69">
        <w:rPr>
          <w:lang w:val="en-US"/>
        </w:rPr>
        <w:instrText xml:space="preserve"> REF _Ref382394334 \h </w:instrText>
      </w:r>
      <w:r w:rsidR="00365C69">
        <w:rPr>
          <w:lang w:val="en-US"/>
        </w:rPr>
      </w:r>
      <w:r w:rsidR="00365C69">
        <w:rPr>
          <w:lang w:val="en-US"/>
        </w:rPr>
        <w:fldChar w:fldCharType="separate"/>
      </w:r>
      <w:r w:rsidR="0011424E" w:rsidRPr="00030FF0">
        <w:rPr>
          <w:lang w:val="en-US"/>
        </w:rPr>
        <w:t>Figure</w:t>
      </w:r>
      <w:r w:rsidR="0011424E" w:rsidRPr="00F8034B">
        <w:rPr>
          <w:lang w:val="en-US"/>
        </w:rPr>
        <w:t xml:space="preserve"> </w:t>
      </w:r>
      <w:r w:rsidR="0011424E">
        <w:rPr>
          <w:noProof/>
          <w:lang w:val="en-US"/>
        </w:rPr>
        <w:t>4</w:t>
      </w:r>
      <w:r w:rsidR="00365C69">
        <w:rPr>
          <w:lang w:val="en-US"/>
        </w:rPr>
        <w:fldChar w:fldCharType="end"/>
      </w:r>
      <w:r w:rsidRPr="00FB460B">
        <w:rPr>
          <w:lang w:val="en-US"/>
        </w:rPr>
        <w:t>).</w:t>
      </w:r>
    </w:p>
    <w:p w:rsidR="00FB460B" w:rsidRPr="00FB460B" w:rsidRDefault="00FB460B" w:rsidP="00FB460B">
      <w:pPr>
        <w:numPr>
          <w:ilvl w:val="0"/>
          <w:numId w:val="3"/>
        </w:numPr>
        <w:contextualSpacing/>
        <w:rPr>
          <w:lang w:val="en-US"/>
        </w:rPr>
      </w:pPr>
      <w:r w:rsidRPr="00FB460B">
        <w:rPr>
          <w:lang w:val="en-US"/>
        </w:rPr>
        <w:t xml:space="preserve">To save the current project press </w:t>
      </w:r>
      <w:r w:rsidRPr="00FB460B">
        <w:rPr>
          <w:b/>
          <w:lang w:val="en-US"/>
        </w:rPr>
        <w:t>“Save project”</w:t>
      </w:r>
      <w:r w:rsidRPr="00FB460B">
        <w:rPr>
          <w:lang w:val="en-US"/>
        </w:rPr>
        <w:t xml:space="preserve"> button in the program main window </w:t>
      </w:r>
      <w:r w:rsidR="00873FBD">
        <w:rPr>
          <w:lang w:val="en-US"/>
        </w:rPr>
        <w:t>(</w:t>
      </w:r>
      <w:r w:rsidR="001426EB">
        <w:rPr>
          <w:lang w:val="en-US"/>
        </w:rPr>
        <w:fldChar w:fldCharType="begin"/>
      </w:r>
      <w:r w:rsidR="001426EB">
        <w:rPr>
          <w:lang w:val="en-US"/>
        </w:rPr>
        <w:instrText xml:space="preserve"> REF _Ref382394728 \h </w:instrText>
      </w:r>
      <w:r w:rsidR="001426EB">
        <w:rPr>
          <w:lang w:val="en-US"/>
        </w:rPr>
      </w:r>
      <w:r w:rsidR="001426EB">
        <w:rPr>
          <w:lang w:val="en-US"/>
        </w:rPr>
        <w:fldChar w:fldCharType="separate"/>
      </w:r>
      <w:r w:rsidR="0011424E" w:rsidRPr="00030FF0">
        <w:rPr>
          <w:lang w:val="en-US"/>
        </w:rPr>
        <w:t>Figure</w:t>
      </w:r>
      <w:r w:rsidR="0011424E" w:rsidRPr="00FB460B">
        <w:rPr>
          <w:lang w:val="en-US"/>
        </w:rPr>
        <w:t xml:space="preserve"> </w:t>
      </w:r>
      <w:r w:rsidR="0011424E">
        <w:rPr>
          <w:noProof/>
          <w:lang w:val="en-US"/>
        </w:rPr>
        <w:t>5</w:t>
      </w:r>
      <w:r w:rsidR="001426EB">
        <w:rPr>
          <w:lang w:val="en-US"/>
        </w:rPr>
        <w:fldChar w:fldCharType="end"/>
      </w:r>
      <w:r w:rsidRPr="00FB460B">
        <w:rPr>
          <w:lang w:val="en-US"/>
        </w:rPr>
        <w:t>).</w:t>
      </w:r>
    </w:p>
    <w:p w:rsidR="00FB460B" w:rsidRPr="00FB460B" w:rsidRDefault="00FB460B" w:rsidP="00303593">
      <w:pPr>
        <w:pStyle w:val="a4"/>
        <w:rPr>
          <w:lang w:val="en-US"/>
        </w:rPr>
      </w:pPr>
      <w:r w:rsidRPr="00FB460B">
        <w:rPr>
          <w:noProof/>
        </w:rPr>
        <w:drawing>
          <wp:inline distT="0" distB="0" distL="0" distR="0" wp14:anchorId="003BDDB8" wp14:editId="13B5916C">
            <wp:extent cx="5419725" cy="2590800"/>
            <wp:effectExtent l="0" t="0" r="9525" b="0"/>
            <wp:docPr id="43"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9725" cy="2590800"/>
                    </a:xfrm>
                    <a:prstGeom prst="rect">
                      <a:avLst/>
                    </a:prstGeom>
                    <a:noFill/>
                    <a:ln>
                      <a:noFill/>
                    </a:ln>
                  </pic:spPr>
                </pic:pic>
              </a:graphicData>
            </a:graphic>
          </wp:inline>
        </w:drawing>
      </w:r>
    </w:p>
    <w:p w:rsidR="00FB460B" w:rsidRPr="00FB460B" w:rsidRDefault="00030FF0" w:rsidP="00303593">
      <w:pPr>
        <w:pStyle w:val="a4"/>
        <w:rPr>
          <w:lang w:val="en-US"/>
        </w:rPr>
      </w:pPr>
      <w:bookmarkStart w:id="14" w:name="_Ref382394728"/>
      <w:bookmarkStart w:id="15" w:name="_Ref255854560"/>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5</w:t>
      </w:r>
      <w:r w:rsidR="00DA59BD" w:rsidRPr="00FB460B">
        <w:rPr>
          <w:lang w:val="en-US"/>
        </w:rPr>
        <w:fldChar w:fldCharType="end"/>
      </w:r>
      <w:bookmarkEnd w:id="14"/>
      <w:r w:rsidR="00FB460B" w:rsidRPr="00FB460B">
        <w:rPr>
          <w:lang w:val="en-US"/>
        </w:rPr>
        <w:t>. Current project save button</w:t>
      </w:r>
    </w:p>
    <w:p w:rsidR="00FB460B" w:rsidRPr="00FB460B" w:rsidRDefault="00FB460B" w:rsidP="001240CB">
      <w:pPr>
        <w:pStyle w:val="2"/>
        <w:rPr>
          <w:lang w:val="en-US"/>
        </w:rPr>
      </w:pPr>
      <w:bookmarkStart w:id="16" w:name="_Toc380653238"/>
      <w:bookmarkStart w:id="17" w:name="_Toc382402604"/>
      <w:bookmarkEnd w:id="15"/>
      <w:r w:rsidRPr="00FB460B">
        <w:rPr>
          <w:lang w:val="en-US"/>
        </w:rPr>
        <w:t>Signal database view and edit interface</w:t>
      </w:r>
      <w:bookmarkEnd w:id="16"/>
      <w:bookmarkEnd w:id="17"/>
    </w:p>
    <w:p w:rsidR="00FB460B" w:rsidRPr="00FB460B" w:rsidRDefault="00FB460B" w:rsidP="00FB460B">
      <w:pPr>
        <w:rPr>
          <w:lang w:val="en-US"/>
        </w:rPr>
      </w:pPr>
      <w:r w:rsidRPr="00FB460B">
        <w:rPr>
          <w:lang w:val="en-US"/>
        </w:rPr>
        <w:t xml:space="preserve">Operations related to filling and edition of the signal database are carried out by means </w:t>
      </w:r>
      <w:r w:rsidRPr="00FB460B">
        <w:rPr>
          <w:b/>
          <w:lang w:val="en-US"/>
        </w:rPr>
        <w:t>“Database Editor”</w:t>
      </w:r>
      <w:r w:rsidRPr="00FB460B">
        <w:rPr>
          <w:lang w:val="en-US"/>
        </w:rPr>
        <w:t xml:space="preserve"> module. Signal database is activated via the program main menu (</w:t>
      </w:r>
      <w:r w:rsidRPr="00FB460B">
        <w:rPr>
          <w:b/>
          <w:lang w:val="en-US"/>
        </w:rPr>
        <w:t xml:space="preserve">“Tools” </w:t>
      </w:r>
      <w:r w:rsidRPr="00FB460B">
        <w:rPr>
          <w:lang w:val="en-US"/>
        </w:rPr>
        <w:t xml:space="preserve">menu item, </w:t>
      </w:r>
      <w:r w:rsidRPr="00FB460B">
        <w:rPr>
          <w:b/>
          <w:lang w:val="en-US"/>
        </w:rPr>
        <w:t>“Database…”</w:t>
      </w:r>
      <w:r w:rsidRPr="00FB460B">
        <w:rPr>
          <w:lang w:val="en-US"/>
        </w:rPr>
        <w:t xml:space="preserve"> sub-item, see</w:t>
      </w:r>
      <w:r w:rsidR="001426EB">
        <w:rPr>
          <w:lang w:val="en-US"/>
        </w:rPr>
        <w:t xml:space="preserve"> </w:t>
      </w:r>
      <w:r w:rsidR="001426EB">
        <w:rPr>
          <w:lang w:val="en-US"/>
        </w:rPr>
        <w:fldChar w:fldCharType="begin"/>
      </w:r>
      <w:r w:rsidR="001426EB">
        <w:rPr>
          <w:lang w:val="en-US"/>
        </w:rPr>
        <w:instrText xml:space="preserve"> REF _Ref382394736 \h </w:instrText>
      </w:r>
      <w:r w:rsidR="001426EB">
        <w:rPr>
          <w:lang w:val="en-US"/>
        </w:rPr>
      </w:r>
      <w:r w:rsidR="001426EB">
        <w:rPr>
          <w:lang w:val="en-US"/>
        </w:rPr>
        <w:fldChar w:fldCharType="separate"/>
      </w:r>
      <w:r w:rsidR="0011424E" w:rsidRPr="00030FF0">
        <w:rPr>
          <w:lang w:val="en-US"/>
        </w:rPr>
        <w:t>Figure</w:t>
      </w:r>
      <w:r w:rsidR="0011424E" w:rsidRPr="00FB460B">
        <w:rPr>
          <w:lang w:val="en-US"/>
        </w:rPr>
        <w:t xml:space="preserve"> </w:t>
      </w:r>
      <w:r w:rsidR="0011424E">
        <w:rPr>
          <w:noProof/>
          <w:lang w:val="en-US"/>
        </w:rPr>
        <w:t>6</w:t>
      </w:r>
      <w:r w:rsidR="001426EB">
        <w:rPr>
          <w:lang w:val="en-US"/>
        </w:rPr>
        <w:fldChar w:fldCharType="end"/>
      </w:r>
      <w:r w:rsidRPr="00FB460B">
        <w:rPr>
          <w:lang w:val="en-US"/>
        </w:rPr>
        <w:t>).</w:t>
      </w:r>
    </w:p>
    <w:p w:rsidR="00FB460B" w:rsidRPr="00FB460B" w:rsidRDefault="00FB460B" w:rsidP="00303593">
      <w:pPr>
        <w:pStyle w:val="a4"/>
        <w:rPr>
          <w:lang w:val="en-US"/>
        </w:rPr>
      </w:pPr>
      <w:r w:rsidRPr="00FB460B">
        <w:rPr>
          <w:noProof/>
        </w:rPr>
        <w:lastRenderedPageBreak/>
        <w:drawing>
          <wp:inline distT="0" distB="0" distL="0" distR="0" wp14:anchorId="37988AD8" wp14:editId="7213418F">
            <wp:extent cx="5760720" cy="2011680"/>
            <wp:effectExtent l="0" t="0" r="0" b="7620"/>
            <wp:docPr id="44"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inline>
        </w:drawing>
      </w:r>
    </w:p>
    <w:p w:rsidR="00FB460B" w:rsidRPr="00FB460B" w:rsidRDefault="00030FF0" w:rsidP="00303593">
      <w:pPr>
        <w:pStyle w:val="a4"/>
        <w:rPr>
          <w:lang w:val="en-US"/>
        </w:rPr>
      </w:pPr>
      <w:bookmarkStart w:id="18" w:name="_Ref382394736"/>
      <w:bookmarkStart w:id="19" w:name="_Ref255855222"/>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6</w:t>
      </w:r>
      <w:r w:rsidR="00DA59BD" w:rsidRPr="00FB460B">
        <w:rPr>
          <w:lang w:val="en-US"/>
        </w:rPr>
        <w:fldChar w:fldCharType="end"/>
      </w:r>
      <w:bookmarkEnd w:id="18"/>
      <w:r w:rsidR="00FB460B" w:rsidRPr="00FB460B">
        <w:rPr>
          <w:lang w:val="en-US"/>
        </w:rPr>
        <w:t>. Database editor activation</w:t>
      </w:r>
    </w:p>
    <w:bookmarkEnd w:id="19"/>
    <w:p w:rsidR="0011424E" w:rsidRPr="00FB460B" w:rsidRDefault="00FB460B" w:rsidP="00E610BA">
      <w:pPr>
        <w:numPr>
          <w:ilvl w:val="0"/>
          <w:numId w:val="9"/>
        </w:numPr>
        <w:rPr>
          <w:lang w:val="en-US"/>
        </w:rPr>
      </w:pPr>
      <w:r w:rsidRPr="00FB460B">
        <w:rPr>
          <w:b/>
          <w:lang w:val="en-US"/>
        </w:rPr>
        <w:t>Attention!!!</w:t>
      </w:r>
      <w:r w:rsidRPr="00FB460B">
        <w:rPr>
          <w:lang w:val="en-US"/>
        </w:rPr>
        <w:t xml:space="preserve"> This menu item is not accessible for projects, for which a database is not applicable. To get access to this menu item perform a sequence of actions as described in the section </w:t>
      </w:r>
      <w:r w:rsidR="00284E43">
        <w:fldChar w:fldCharType="begin"/>
      </w:r>
      <w:r w:rsidR="00284E43" w:rsidRPr="00AB4CB7">
        <w:rPr>
          <w:lang w:val="en-US"/>
        </w:rPr>
        <w:instrText xml:space="preserve"> REF _Ref255855410 \r \h</w:instrText>
      </w:r>
      <w:r w:rsidR="00E22CC1">
        <w:rPr>
          <w:lang w:val="en-US"/>
        </w:rPr>
        <w:instrText xml:space="preserve"> </w:instrText>
      </w:r>
      <w:r w:rsidR="00284E43">
        <w:fldChar w:fldCharType="separate"/>
      </w:r>
      <w:r w:rsidR="0011424E">
        <w:rPr>
          <w:lang w:val="en-US"/>
        </w:rPr>
        <w:t>2)</w:t>
      </w:r>
      <w:r w:rsidR="00284E43">
        <w:fldChar w:fldCharType="end"/>
      </w:r>
      <w:r w:rsidRPr="00FB460B">
        <w:rPr>
          <w:b/>
          <w:lang w:val="en-US"/>
        </w:rPr>
        <w:t xml:space="preserve"> </w:t>
      </w:r>
      <w:r w:rsidR="00284E43">
        <w:fldChar w:fldCharType="begin"/>
      </w:r>
      <w:r w:rsidR="00284E43" w:rsidRPr="00AB4CB7">
        <w:rPr>
          <w:lang w:val="en-US"/>
        </w:rPr>
        <w:instrText xml:space="preserve"> REF _Ref255855410 \h</w:instrText>
      </w:r>
      <w:r w:rsidR="00E22CC1">
        <w:rPr>
          <w:lang w:val="en-US"/>
        </w:rPr>
        <w:instrText xml:space="preserve"> </w:instrText>
      </w:r>
      <w:r w:rsidR="00284E43">
        <w:fldChar w:fldCharType="separate"/>
      </w:r>
      <w:r w:rsidR="0011424E" w:rsidRPr="00FB460B">
        <w:rPr>
          <w:lang w:val="en-US"/>
        </w:rPr>
        <w:t>Using the standard “save file” dialog, select a new name and catalog for saving. For example</w:t>
      </w:r>
      <w:r w:rsidR="0011424E">
        <w:rPr>
          <w:lang w:val="en-US"/>
        </w:rPr>
        <w:t>,</w:t>
      </w:r>
      <w:r w:rsidR="0011424E" w:rsidRPr="00FB460B">
        <w:rPr>
          <w:lang w:val="en-US"/>
        </w:rPr>
        <w:t xml:space="preserve"> </w:t>
      </w:r>
      <w:r w:rsidR="0011424E" w:rsidRPr="00FB460B">
        <w:rPr>
          <w:b/>
          <w:lang w:val="en-US"/>
        </w:rPr>
        <w:t>“C:\SimInTechEng\Projects\Automatics diagram 1.prt”</w:t>
      </w:r>
      <w:r w:rsidR="0011424E" w:rsidRPr="00FB460B">
        <w:rPr>
          <w:lang w:val="en-US"/>
        </w:rPr>
        <w:t>.</w:t>
      </w:r>
    </w:p>
    <w:p w:rsidR="00FB460B" w:rsidRPr="00FB460B" w:rsidRDefault="00284E43" w:rsidP="00FB460B">
      <w:pPr>
        <w:rPr>
          <w:lang w:val="en-US"/>
        </w:rPr>
      </w:pPr>
      <w:r>
        <w:fldChar w:fldCharType="end"/>
      </w:r>
      <w:r w:rsidR="00FB460B" w:rsidRPr="00FB460B">
        <w:rPr>
          <w:lang w:val="en-US"/>
        </w:rPr>
        <w:t xml:space="preserve">. </w:t>
      </w:r>
    </w:p>
    <w:p w:rsidR="00FB460B" w:rsidRPr="00FB460B" w:rsidRDefault="00FB460B" w:rsidP="00FB460B">
      <w:pPr>
        <w:rPr>
          <w:lang w:val="en-US"/>
        </w:rPr>
      </w:pPr>
      <w:r w:rsidRPr="00FB460B">
        <w:rPr>
          <w:lang w:val="en-US"/>
        </w:rPr>
        <w:t>On selection of the menu item, the database editor dialog will be displayed, see</w:t>
      </w:r>
      <w:r w:rsidR="001426EB">
        <w:rPr>
          <w:lang w:val="en-US"/>
        </w:rPr>
        <w:t xml:space="preserve"> </w:t>
      </w:r>
      <w:r w:rsidR="001426EB">
        <w:rPr>
          <w:lang w:val="en-US"/>
        </w:rPr>
        <w:fldChar w:fldCharType="begin"/>
      </w:r>
      <w:r w:rsidR="001426EB">
        <w:rPr>
          <w:lang w:val="en-US"/>
        </w:rPr>
        <w:instrText xml:space="preserve"> REF _Ref382394745 \h </w:instrText>
      </w:r>
      <w:r w:rsidR="001426EB">
        <w:rPr>
          <w:lang w:val="en-US"/>
        </w:rPr>
      </w:r>
      <w:r w:rsidR="001426EB">
        <w:rPr>
          <w:lang w:val="en-US"/>
        </w:rPr>
        <w:fldChar w:fldCharType="separate"/>
      </w:r>
      <w:r w:rsidR="0011424E" w:rsidRPr="00030FF0">
        <w:rPr>
          <w:lang w:val="en-US"/>
        </w:rPr>
        <w:t>Figure</w:t>
      </w:r>
      <w:r w:rsidR="0011424E" w:rsidRPr="00FB460B">
        <w:rPr>
          <w:lang w:val="en-US"/>
        </w:rPr>
        <w:t xml:space="preserve"> </w:t>
      </w:r>
      <w:r w:rsidR="0011424E">
        <w:rPr>
          <w:noProof/>
          <w:lang w:val="en-US"/>
        </w:rPr>
        <w:t>7</w:t>
      </w:r>
      <w:r w:rsidR="001426EB">
        <w:rPr>
          <w:lang w:val="en-US"/>
        </w:rPr>
        <w:fldChar w:fldCharType="end"/>
      </w:r>
      <w:r w:rsidRPr="00FB460B">
        <w:rPr>
          <w:lang w:val="en-US"/>
        </w:rPr>
        <w:t>.</w:t>
      </w:r>
    </w:p>
    <w:p w:rsidR="00FB460B" w:rsidRPr="00FB460B" w:rsidRDefault="00FB460B" w:rsidP="001240CB">
      <w:pPr>
        <w:pStyle w:val="2"/>
        <w:rPr>
          <w:lang w:val="en-US"/>
        </w:rPr>
      </w:pPr>
      <w:bookmarkStart w:id="20" w:name="_Toc380653239"/>
      <w:bookmarkStart w:id="21" w:name="_Toc382402605"/>
      <w:r w:rsidRPr="00FB460B">
        <w:rPr>
          <w:lang w:val="en-US"/>
        </w:rPr>
        <w:t>Addition of a category with database editor</w:t>
      </w:r>
      <w:bookmarkEnd w:id="20"/>
      <w:bookmarkEnd w:id="21"/>
    </w:p>
    <w:p w:rsidR="00FB460B" w:rsidRPr="00FB460B" w:rsidRDefault="00FB460B" w:rsidP="00FB460B">
      <w:pPr>
        <w:rPr>
          <w:lang w:val="en-US"/>
        </w:rPr>
      </w:pPr>
      <w:r w:rsidRPr="00FB460B">
        <w:rPr>
          <w:lang w:val="en-US"/>
        </w:rPr>
        <w:t>Database editor contains two tabs arranged in the upper part of the dialog: directly “</w:t>
      </w:r>
      <w:r w:rsidRPr="00FB460B">
        <w:rPr>
          <w:b/>
          <w:lang w:val="en-US"/>
        </w:rPr>
        <w:t>Editor</w:t>
      </w:r>
      <w:r w:rsidRPr="00FB460B">
        <w:rPr>
          <w:lang w:val="en-US"/>
        </w:rPr>
        <w:t>” and “</w:t>
      </w:r>
      <w:r w:rsidRPr="00FB460B">
        <w:rPr>
          <w:b/>
          <w:lang w:val="en-US"/>
        </w:rPr>
        <w:t>Settings</w:t>
      </w:r>
      <w:r w:rsidRPr="00FB460B">
        <w:rPr>
          <w:lang w:val="en-US"/>
        </w:rPr>
        <w:t xml:space="preserve">” </w:t>
      </w:r>
      <w:r w:rsidR="00873FBD">
        <w:rPr>
          <w:lang w:val="en-US"/>
        </w:rPr>
        <w:t>(</w:t>
      </w:r>
      <w:r w:rsidR="001426EB">
        <w:rPr>
          <w:lang w:val="en-US"/>
        </w:rPr>
        <w:fldChar w:fldCharType="begin"/>
      </w:r>
      <w:r w:rsidR="001426EB">
        <w:rPr>
          <w:lang w:val="en-US"/>
        </w:rPr>
        <w:instrText xml:space="preserve"> REF _Ref382394745 \h </w:instrText>
      </w:r>
      <w:r w:rsidR="001426EB">
        <w:rPr>
          <w:lang w:val="en-US"/>
        </w:rPr>
      </w:r>
      <w:r w:rsidR="001426EB">
        <w:rPr>
          <w:lang w:val="en-US"/>
        </w:rPr>
        <w:fldChar w:fldCharType="separate"/>
      </w:r>
      <w:r w:rsidR="0011424E" w:rsidRPr="00030FF0">
        <w:rPr>
          <w:lang w:val="en-US"/>
        </w:rPr>
        <w:t>Figure</w:t>
      </w:r>
      <w:r w:rsidR="0011424E" w:rsidRPr="00FB460B">
        <w:rPr>
          <w:lang w:val="en-US"/>
        </w:rPr>
        <w:t xml:space="preserve"> </w:t>
      </w:r>
      <w:r w:rsidR="0011424E">
        <w:rPr>
          <w:noProof/>
          <w:lang w:val="en-US"/>
        </w:rPr>
        <w:t>7</w:t>
      </w:r>
      <w:r w:rsidR="001426EB">
        <w:rPr>
          <w:lang w:val="en-US"/>
        </w:rPr>
        <w:fldChar w:fldCharType="end"/>
      </w:r>
      <w:r w:rsidRPr="00FB460B">
        <w:rPr>
          <w:lang w:val="en-US"/>
        </w:rPr>
        <w:t>). To set up signals “</w:t>
      </w:r>
      <w:r w:rsidRPr="00FB460B">
        <w:rPr>
          <w:b/>
          <w:lang w:val="en-US"/>
        </w:rPr>
        <w:t>Editor</w:t>
      </w:r>
      <w:r w:rsidRPr="00FB460B">
        <w:rPr>
          <w:lang w:val="en-US"/>
        </w:rPr>
        <w:t>” tab is used.</w:t>
      </w:r>
    </w:p>
    <w:p w:rsidR="00FB460B" w:rsidRPr="00FB460B" w:rsidRDefault="00FB460B" w:rsidP="00FB460B">
      <w:pPr>
        <w:rPr>
          <w:lang w:val="en-US"/>
        </w:rPr>
      </w:pPr>
      <w:r w:rsidRPr="00FB460B">
        <w:rPr>
          <w:lang w:val="en-US"/>
        </w:rPr>
        <w:t>Editor window contains three main fields (panels): “</w:t>
      </w:r>
      <w:r w:rsidRPr="00FB460B">
        <w:rPr>
          <w:b/>
          <w:lang w:val="en-US"/>
        </w:rPr>
        <w:t>Categories</w:t>
      </w:r>
      <w:r w:rsidRPr="00FB460B">
        <w:rPr>
          <w:lang w:val="en-US"/>
        </w:rPr>
        <w:t>”, “</w:t>
      </w:r>
      <w:r w:rsidRPr="00FB460B">
        <w:rPr>
          <w:b/>
          <w:lang w:val="en-US"/>
        </w:rPr>
        <w:t>Signal</w:t>
      </w:r>
      <w:r w:rsidRPr="00FB460B">
        <w:rPr>
          <w:lang w:val="en-US"/>
        </w:rPr>
        <w:t xml:space="preserve"> </w:t>
      </w:r>
      <w:r w:rsidRPr="00FB460B">
        <w:rPr>
          <w:b/>
          <w:lang w:val="en-US"/>
        </w:rPr>
        <w:t>groups</w:t>
      </w:r>
      <w:r w:rsidRPr="00FB460B">
        <w:rPr>
          <w:lang w:val="en-US"/>
        </w:rPr>
        <w:t>” and “</w:t>
      </w:r>
      <w:r w:rsidRPr="00FB460B">
        <w:rPr>
          <w:b/>
          <w:lang w:val="en-US"/>
        </w:rPr>
        <w:t>Signal</w:t>
      </w:r>
      <w:r w:rsidRPr="00FB460B">
        <w:rPr>
          <w:lang w:val="en-US"/>
        </w:rPr>
        <w:t xml:space="preserve"> </w:t>
      </w:r>
      <w:r w:rsidRPr="00FB460B">
        <w:rPr>
          <w:b/>
          <w:lang w:val="en-US"/>
        </w:rPr>
        <w:t>and</w:t>
      </w:r>
      <w:r w:rsidRPr="00FB460B">
        <w:rPr>
          <w:lang w:val="en-US"/>
        </w:rPr>
        <w:t xml:space="preserve"> </w:t>
      </w:r>
      <w:r w:rsidRPr="00FB460B">
        <w:rPr>
          <w:b/>
          <w:lang w:val="en-US"/>
        </w:rPr>
        <w:t>data</w:t>
      </w:r>
      <w:r w:rsidRPr="00FB460B">
        <w:rPr>
          <w:lang w:val="en-US"/>
        </w:rPr>
        <w:t xml:space="preserve"> </w:t>
      </w:r>
      <w:r w:rsidRPr="00FB460B">
        <w:rPr>
          <w:b/>
          <w:lang w:val="en-US"/>
        </w:rPr>
        <w:t>for</w:t>
      </w:r>
      <w:r w:rsidRPr="00FB460B">
        <w:rPr>
          <w:lang w:val="en-US"/>
        </w:rPr>
        <w:t xml:space="preserve"> </w:t>
      </w:r>
      <w:r w:rsidRPr="00FB460B">
        <w:rPr>
          <w:b/>
          <w:lang w:val="en-US"/>
        </w:rPr>
        <w:t>groups</w:t>
      </w:r>
      <w:r w:rsidRPr="00FB460B">
        <w:rPr>
          <w:lang w:val="en-US"/>
        </w:rPr>
        <w:t>”. “</w:t>
      </w:r>
      <w:r w:rsidRPr="00FB460B">
        <w:rPr>
          <w:b/>
          <w:lang w:val="en-US"/>
        </w:rPr>
        <w:t>Filter</w:t>
      </w:r>
      <w:r w:rsidRPr="00FB460B">
        <w:rPr>
          <w:lang w:val="en-US"/>
        </w:rPr>
        <w:t>” panel is also available for generating and saving user defined filters to display just parts of database signals filtered out as per any criterion. This mechanism is used for navigation and comfortable work with large databases.</w:t>
      </w:r>
    </w:p>
    <w:p w:rsidR="00FB460B" w:rsidRPr="00FB460B" w:rsidRDefault="00FB460B" w:rsidP="00FB460B">
      <w:pPr>
        <w:rPr>
          <w:lang w:val="en-US"/>
        </w:rPr>
      </w:pPr>
      <w:r w:rsidRPr="00FB460B">
        <w:rPr>
          <w:lang w:val="en-US"/>
        </w:rPr>
        <w:t>“</w:t>
      </w:r>
      <w:r w:rsidRPr="00FB460B">
        <w:rPr>
          <w:b/>
          <w:lang w:val="en-US"/>
        </w:rPr>
        <w:t>Categories</w:t>
      </w:r>
      <w:r w:rsidRPr="00FB460B">
        <w:rPr>
          <w:lang w:val="en-US"/>
        </w:rPr>
        <w:t>” panel contains a list of types of objects, which can be loaded into the database. E.g., “</w:t>
      </w:r>
      <w:r w:rsidR="00055B12">
        <w:rPr>
          <w:b/>
          <w:lang w:val="en-US"/>
        </w:rPr>
        <w:t>V</w:t>
      </w:r>
      <w:r w:rsidRPr="00FB460B">
        <w:rPr>
          <w:b/>
          <w:lang w:val="en-US"/>
        </w:rPr>
        <w:t>CU</w:t>
      </w:r>
      <w:r w:rsidRPr="00FB460B">
        <w:rPr>
          <w:lang w:val="en-US"/>
        </w:rPr>
        <w:t xml:space="preserve">” – </w:t>
      </w:r>
      <w:r w:rsidR="00055B12">
        <w:rPr>
          <w:lang w:val="en-US"/>
        </w:rPr>
        <w:t>Valve</w:t>
      </w:r>
      <w:r w:rsidRPr="00FB460B">
        <w:rPr>
          <w:lang w:val="en-US"/>
        </w:rPr>
        <w:t xml:space="preserve"> control </w:t>
      </w:r>
      <w:r w:rsidR="007515FC">
        <w:rPr>
          <w:lang w:val="en-US"/>
        </w:rPr>
        <w:t>block</w:t>
      </w:r>
      <w:r w:rsidRPr="00FB460B">
        <w:rPr>
          <w:lang w:val="en-US"/>
        </w:rPr>
        <w:t>.</w:t>
      </w:r>
    </w:p>
    <w:p w:rsidR="00FB460B" w:rsidRPr="00FB460B" w:rsidRDefault="00FB460B" w:rsidP="00FB460B">
      <w:pPr>
        <w:rPr>
          <w:lang w:val="en-US"/>
        </w:rPr>
      </w:pPr>
      <w:r w:rsidRPr="00FB460B">
        <w:rPr>
          <w:b/>
          <w:lang w:val="en-US"/>
        </w:rPr>
        <w:t>Groups of signal</w:t>
      </w:r>
      <w:r w:rsidRPr="00FB460B">
        <w:rPr>
          <w:lang w:val="en-US"/>
        </w:rPr>
        <w:t xml:space="preserve"> panel contains a list of specific objects (specific occurrences of a selected type or category) available in the project database corresponding to a selected category. E.g., </w:t>
      </w:r>
      <w:r w:rsidRPr="00FB460B">
        <w:rPr>
          <w:b/>
          <w:lang w:val="en-US"/>
        </w:rPr>
        <w:t>1L01AS1_2</w:t>
      </w:r>
      <w:r w:rsidRPr="00FB460B">
        <w:rPr>
          <w:lang w:val="en-US"/>
        </w:rPr>
        <w:t xml:space="preserve"> is for the code of a particular valve available in the database and mathematical representation of an object.</w:t>
      </w:r>
    </w:p>
    <w:p w:rsidR="00FB460B" w:rsidRPr="00FB460B" w:rsidRDefault="00FB460B" w:rsidP="00FB460B">
      <w:pPr>
        <w:rPr>
          <w:lang w:val="en-US"/>
        </w:rPr>
      </w:pPr>
      <w:r w:rsidRPr="00FB460B">
        <w:rPr>
          <w:b/>
          <w:lang w:val="en-US"/>
        </w:rPr>
        <w:t>Signals and data for groups</w:t>
      </w:r>
      <w:r w:rsidRPr="00FB460B">
        <w:rPr>
          <w:lang w:val="en-US"/>
        </w:rPr>
        <w:t xml:space="preserve"> panel contains a table with signals and data corresponding to a specific signal group selected in </w:t>
      </w:r>
      <w:r w:rsidRPr="00FB460B">
        <w:rPr>
          <w:b/>
          <w:lang w:val="en-US"/>
        </w:rPr>
        <w:t>Signal group</w:t>
      </w:r>
      <w:r w:rsidRPr="00FB460B">
        <w:rPr>
          <w:lang w:val="en-US"/>
        </w:rPr>
        <w:t xml:space="preserve"> panel.</w:t>
      </w:r>
    </w:p>
    <w:p w:rsidR="00FB460B" w:rsidRPr="00FB460B" w:rsidRDefault="00FB460B" w:rsidP="00FB460B">
      <w:pPr>
        <w:rPr>
          <w:lang w:val="en-US"/>
        </w:rPr>
      </w:pPr>
      <w:r w:rsidRPr="00FB460B">
        <w:rPr>
          <w:lang w:val="en-US"/>
        </w:rPr>
        <w:t>The user can independently generate, edit and delete new object categories in every project as well as a list and values of signals.</w:t>
      </w:r>
    </w:p>
    <w:p w:rsidR="00FB460B" w:rsidRPr="00FB460B" w:rsidRDefault="00FB460B" w:rsidP="00FB460B">
      <w:pPr>
        <w:spacing w:line="280" w:lineRule="auto"/>
        <w:rPr>
          <w:lang w:val="en-US"/>
        </w:rPr>
      </w:pPr>
    </w:p>
    <w:p w:rsidR="00FB460B" w:rsidRPr="00FB460B" w:rsidRDefault="00FB460B" w:rsidP="00303593">
      <w:pPr>
        <w:pStyle w:val="a4"/>
        <w:rPr>
          <w:lang w:val="en-US"/>
        </w:rPr>
      </w:pPr>
      <w:r w:rsidRPr="00FB460B">
        <w:rPr>
          <w:noProof/>
        </w:rPr>
        <w:lastRenderedPageBreak/>
        <w:drawing>
          <wp:inline distT="0" distB="0" distL="0" distR="0" wp14:anchorId="67C70D19" wp14:editId="5A4E658D">
            <wp:extent cx="5940425" cy="2228215"/>
            <wp:effectExtent l="0" t="0" r="3175" b="635"/>
            <wp:docPr id="47"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0425" cy="2228215"/>
                    </a:xfrm>
                    <a:prstGeom prst="rect">
                      <a:avLst/>
                    </a:prstGeom>
                  </pic:spPr>
                </pic:pic>
              </a:graphicData>
            </a:graphic>
          </wp:inline>
        </w:drawing>
      </w:r>
    </w:p>
    <w:p w:rsidR="00FB460B" w:rsidRPr="00FB460B" w:rsidRDefault="00030FF0" w:rsidP="00303593">
      <w:pPr>
        <w:pStyle w:val="a4"/>
        <w:rPr>
          <w:lang w:val="en-US"/>
        </w:rPr>
      </w:pPr>
      <w:bookmarkStart w:id="22" w:name="_Ref382394745"/>
      <w:bookmarkStart w:id="23" w:name="_Ref255855236"/>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7</w:t>
      </w:r>
      <w:r w:rsidR="00DA59BD" w:rsidRPr="00FB460B">
        <w:rPr>
          <w:lang w:val="en-US"/>
        </w:rPr>
        <w:fldChar w:fldCharType="end"/>
      </w:r>
      <w:bookmarkEnd w:id="22"/>
      <w:r w:rsidR="00FB460B" w:rsidRPr="00FB460B">
        <w:rPr>
          <w:lang w:val="en-US"/>
        </w:rPr>
        <w:t xml:space="preserve">. “Project database editor” dialog window </w:t>
      </w:r>
    </w:p>
    <w:bookmarkEnd w:id="23"/>
    <w:p w:rsidR="00FB460B" w:rsidRPr="00FB460B" w:rsidRDefault="00FB460B" w:rsidP="00FB460B">
      <w:pPr>
        <w:rPr>
          <w:lang w:val="en-US"/>
        </w:rPr>
      </w:pPr>
      <w:r w:rsidRPr="00FB460B">
        <w:rPr>
          <w:lang w:val="en-US"/>
        </w:rPr>
        <w:t>By default, all panels of the editor do not contain any elements for a project to be newly generated. The user can both independently fill the database and read out a previously prepared file with an available database.</w:t>
      </w:r>
    </w:p>
    <w:p w:rsidR="00FB460B" w:rsidRPr="00FB460B" w:rsidRDefault="00FB460B" w:rsidP="00FB460B">
      <w:pPr>
        <w:rPr>
          <w:lang w:val="en-US"/>
        </w:rPr>
      </w:pPr>
      <w:r w:rsidRPr="00FB460B">
        <w:rPr>
          <w:lang w:val="en-US"/>
        </w:rPr>
        <w:t>A new category can be added as follows:</w:t>
      </w:r>
    </w:p>
    <w:p w:rsidR="00FB460B" w:rsidRPr="00FB460B" w:rsidRDefault="00FB460B" w:rsidP="00FB460B">
      <w:pPr>
        <w:numPr>
          <w:ilvl w:val="0"/>
          <w:numId w:val="4"/>
        </w:numPr>
        <w:contextualSpacing/>
        <w:rPr>
          <w:lang w:val="en-US"/>
        </w:rPr>
      </w:pPr>
      <w:r w:rsidRPr="00FB460B">
        <w:rPr>
          <w:lang w:val="en-US"/>
        </w:rPr>
        <w:t>The user shall press “</w:t>
      </w:r>
      <w:r w:rsidRPr="00FB460B">
        <w:rPr>
          <w:b/>
          <w:lang w:val="en-US"/>
        </w:rPr>
        <w:t>Add category</w:t>
      </w:r>
      <w:r w:rsidRPr="00FB460B">
        <w:rPr>
          <w:lang w:val="en-US"/>
        </w:rPr>
        <w:t xml:space="preserve">” button in the lower part of the panel </w:t>
      </w:r>
      <w:r w:rsidR="00873FBD">
        <w:rPr>
          <w:lang w:val="en-US"/>
        </w:rPr>
        <w:t>(</w:t>
      </w:r>
      <w:r w:rsidR="004E6E2F">
        <w:rPr>
          <w:lang w:val="en-US"/>
        </w:rPr>
        <w:fldChar w:fldCharType="begin"/>
      </w:r>
      <w:r w:rsidR="004E6E2F">
        <w:rPr>
          <w:lang w:val="en-US"/>
        </w:rPr>
        <w:instrText xml:space="preserve"> REF _Ref382394745 \h </w:instrText>
      </w:r>
      <w:r w:rsidR="004E6E2F">
        <w:rPr>
          <w:lang w:val="en-US"/>
        </w:rPr>
      </w:r>
      <w:r w:rsidR="004E6E2F">
        <w:rPr>
          <w:lang w:val="en-US"/>
        </w:rPr>
        <w:fldChar w:fldCharType="separate"/>
      </w:r>
      <w:r w:rsidR="0011424E" w:rsidRPr="00030FF0">
        <w:rPr>
          <w:lang w:val="en-US"/>
        </w:rPr>
        <w:t>Figure</w:t>
      </w:r>
      <w:r w:rsidR="0011424E" w:rsidRPr="00FB460B">
        <w:rPr>
          <w:lang w:val="en-US"/>
        </w:rPr>
        <w:t xml:space="preserve"> </w:t>
      </w:r>
      <w:r w:rsidR="0011424E">
        <w:rPr>
          <w:noProof/>
          <w:lang w:val="en-US"/>
        </w:rPr>
        <w:t>7</w:t>
      </w:r>
      <w:r w:rsidR="004E6E2F">
        <w:rPr>
          <w:lang w:val="en-US"/>
        </w:rPr>
        <w:fldChar w:fldCharType="end"/>
      </w:r>
      <w:r w:rsidRPr="00FB460B">
        <w:rPr>
          <w:lang w:val="en-US"/>
        </w:rPr>
        <w:t>). After that a new “</w:t>
      </w:r>
      <w:r w:rsidRPr="00FB460B">
        <w:rPr>
          <w:b/>
          <w:lang w:val="en-US"/>
        </w:rPr>
        <w:t>New category</w:t>
      </w:r>
      <w:r w:rsidRPr="00FB460B">
        <w:rPr>
          <w:lang w:val="en-US"/>
        </w:rPr>
        <w:t>” entry will be displayed in the category list.</w:t>
      </w:r>
    </w:p>
    <w:p w:rsidR="00FB460B" w:rsidRPr="00FB460B" w:rsidRDefault="00FB460B" w:rsidP="00FB460B">
      <w:pPr>
        <w:numPr>
          <w:ilvl w:val="0"/>
          <w:numId w:val="4"/>
        </w:numPr>
        <w:contextualSpacing/>
        <w:rPr>
          <w:lang w:val="en-US"/>
        </w:rPr>
      </w:pPr>
      <w:r w:rsidRPr="00FB460B">
        <w:rPr>
          <w:lang w:val="en-US"/>
        </w:rPr>
        <w:t xml:space="preserve">Double click on </w:t>
      </w:r>
      <w:r w:rsidRPr="00FB460B">
        <w:rPr>
          <w:b/>
          <w:lang w:val="en-US"/>
        </w:rPr>
        <w:t>“New category”</w:t>
      </w:r>
      <w:r w:rsidRPr="00FB460B">
        <w:rPr>
          <w:lang w:val="en-US"/>
        </w:rPr>
        <w:t xml:space="preserve"> element will open the category edit dialog window </w:t>
      </w:r>
      <w:r w:rsidR="00873FBD">
        <w:rPr>
          <w:lang w:val="en-US"/>
        </w:rPr>
        <w:t>(</w:t>
      </w:r>
      <w:r w:rsidR="004E6E2F">
        <w:rPr>
          <w:lang w:val="en-US"/>
        </w:rPr>
        <w:fldChar w:fldCharType="begin"/>
      </w:r>
      <w:r w:rsidR="004E6E2F">
        <w:rPr>
          <w:lang w:val="en-US"/>
        </w:rPr>
        <w:instrText xml:space="preserve"> REF _Ref382395052 \h </w:instrText>
      </w:r>
      <w:r w:rsidR="004E6E2F">
        <w:rPr>
          <w:lang w:val="en-US"/>
        </w:rPr>
      </w:r>
      <w:r w:rsidR="004E6E2F">
        <w:rPr>
          <w:lang w:val="en-US"/>
        </w:rPr>
        <w:fldChar w:fldCharType="separate"/>
      </w:r>
      <w:r w:rsidR="0011424E" w:rsidRPr="00030FF0">
        <w:rPr>
          <w:lang w:val="en-US"/>
        </w:rPr>
        <w:t>Figure</w:t>
      </w:r>
      <w:r w:rsidR="0011424E" w:rsidRPr="00FB460B">
        <w:rPr>
          <w:lang w:val="en-US"/>
        </w:rPr>
        <w:t xml:space="preserve"> </w:t>
      </w:r>
      <w:r w:rsidR="0011424E">
        <w:rPr>
          <w:noProof/>
          <w:lang w:val="en-US"/>
        </w:rPr>
        <w:t>8</w:t>
      </w:r>
      <w:r w:rsidR="004E6E2F">
        <w:rPr>
          <w:lang w:val="en-US"/>
        </w:rPr>
        <w:fldChar w:fldCharType="end"/>
      </w:r>
      <w:r w:rsidRPr="00FB460B">
        <w:rPr>
          <w:lang w:val="en-US"/>
        </w:rPr>
        <w:t>). In this window the User fills the signal table that corresponds to the considered category. E.g., for a valve those can be real values of position of rod, binary value of “open” or “closed” signal, etc.</w:t>
      </w:r>
    </w:p>
    <w:p w:rsidR="00FB460B" w:rsidRPr="00FB460B" w:rsidRDefault="00FB460B" w:rsidP="00303593">
      <w:pPr>
        <w:pStyle w:val="a4"/>
        <w:rPr>
          <w:lang w:val="en-US"/>
        </w:rPr>
      </w:pPr>
      <w:r w:rsidRPr="00FB460B">
        <w:rPr>
          <w:noProof/>
        </w:rPr>
        <w:drawing>
          <wp:inline distT="0" distB="0" distL="0" distR="0" wp14:anchorId="0C9ABA87" wp14:editId="26F27A87">
            <wp:extent cx="5772150" cy="1876425"/>
            <wp:effectExtent l="0" t="0" r="0" b="9525"/>
            <wp:docPr id="4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72150" cy="1876425"/>
                    </a:xfrm>
                    <a:prstGeom prst="rect">
                      <a:avLst/>
                    </a:prstGeom>
                  </pic:spPr>
                </pic:pic>
              </a:graphicData>
            </a:graphic>
          </wp:inline>
        </w:drawing>
      </w:r>
    </w:p>
    <w:p w:rsidR="00FB460B" w:rsidRPr="00FB460B" w:rsidRDefault="00030FF0" w:rsidP="00303593">
      <w:pPr>
        <w:pStyle w:val="a4"/>
        <w:rPr>
          <w:lang w:val="en-US"/>
        </w:rPr>
      </w:pPr>
      <w:bookmarkStart w:id="24" w:name="_Ref382395052"/>
      <w:bookmarkStart w:id="25" w:name="_Ref255856638"/>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8</w:t>
      </w:r>
      <w:r w:rsidR="00DA59BD" w:rsidRPr="00FB460B">
        <w:rPr>
          <w:lang w:val="en-US"/>
        </w:rPr>
        <w:fldChar w:fldCharType="end"/>
      </w:r>
      <w:bookmarkEnd w:id="24"/>
      <w:r w:rsidR="00FB460B" w:rsidRPr="00FB460B">
        <w:rPr>
          <w:lang w:val="en-US"/>
        </w:rPr>
        <w:t>. Category template edit dialog window</w:t>
      </w:r>
    </w:p>
    <w:bookmarkEnd w:id="25"/>
    <w:p w:rsidR="00FB460B" w:rsidRPr="00FB460B" w:rsidRDefault="00FB460B" w:rsidP="00FB460B">
      <w:pPr>
        <w:rPr>
          <w:lang w:val="en-US"/>
        </w:rPr>
      </w:pPr>
      <w:r w:rsidRPr="00FB460B">
        <w:rPr>
          <w:lang w:val="en-US"/>
        </w:rPr>
        <w:t xml:space="preserve">Dialog window represented in </w:t>
      </w:r>
      <w:r w:rsidR="004E6E2F">
        <w:fldChar w:fldCharType="begin"/>
      </w:r>
      <w:r w:rsidR="004E6E2F">
        <w:rPr>
          <w:lang w:val="en-US"/>
        </w:rPr>
        <w:instrText xml:space="preserve"> REF _Ref382395052 \h </w:instrText>
      </w:r>
      <w:r w:rsidR="004E6E2F">
        <w:fldChar w:fldCharType="separate"/>
      </w:r>
      <w:r w:rsidR="0011424E" w:rsidRPr="00030FF0">
        <w:rPr>
          <w:lang w:val="en-US"/>
        </w:rPr>
        <w:t>Figure</w:t>
      </w:r>
      <w:r w:rsidR="0011424E" w:rsidRPr="00FB460B">
        <w:rPr>
          <w:lang w:val="en-US"/>
        </w:rPr>
        <w:t xml:space="preserve"> </w:t>
      </w:r>
      <w:r w:rsidR="0011424E">
        <w:rPr>
          <w:noProof/>
          <w:lang w:val="en-US"/>
        </w:rPr>
        <w:t>8</w:t>
      </w:r>
      <w:r w:rsidR="004E6E2F">
        <w:fldChar w:fldCharType="end"/>
      </w:r>
      <w:r w:rsidR="004E6E2F">
        <w:rPr>
          <w:lang w:val="en-US"/>
        </w:rPr>
        <w:t xml:space="preserve"> </w:t>
      </w:r>
      <w:r w:rsidRPr="00FB460B">
        <w:rPr>
          <w:lang w:val="en-US"/>
        </w:rPr>
        <w:t>contains the simplest example for filling properties of a category of “</w:t>
      </w:r>
      <w:r w:rsidRPr="00FB460B">
        <w:rPr>
          <w:b/>
          <w:lang w:val="en-US"/>
        </w:rPr>
        <w:t>Valves</w:t>
      </w:r>
      <w:r w:rsidRPr="00FB460B">
        <w:rPr>
          <w:lang w:val="en-US"/>
        </w:rPr>
        <w:t>” type.</w:t>
      </w:r>
    </w:p>
    <w:p w:rsidR="00FB460B" w:rsidRPr="00FB460B" w:rsidRDefault="00FB460B" w:rsidP="00FB460B">
      <w:pPr>
        <w:rPr>
          <w:lang w:val="en-US"/>
        </w:rPr>
      </w:pPr>
      <w:r w:rsidRPr="00FB460B">
        <w:rPr>
          <w:lang w:val="en-US"/>
        </w:rPr>
        <w:t>To save changes introduced close “</w:t>
      </w:r>
      <w:r w:rsidRPr="00FB460B">
        <w:rPr>
          <w:b/>
          <w:lang w:val="en-US"/>
        </w:rPr>
        <w:t>Category properties</w:t>
      </w:r>
      <w:r w:rsidRPr="00FB460B">
        <w:rPr>
          <w:lang w:val="en-US"/>
        </w:rPr>
        <w:t>” dialog window by pressing “</w:t>
      </w:r>
      <w:r w:rsidRPr="00FB460B">
        <w:rPr>
          <w:b/>
          <w:lang w:val="en-US"/>
        </w:rPr>
        <w:t>Ok</w:t>
      </w:r>
      <w:r w:rsidRPr="00FB460B">
        <w:rPr>
          <w:lang w:val="en-US"/>
        </w:rPr>
        <w:t>” button. After that, a new category under “</w:t>
      </w:r>
      <w:r w:rsidRPr="00FB460B">
        <w:rPr>
          <w:b/>
          <w:lang w:val="en-US"/>
        </w:rPr>
        <w:t xml:space="preserve">Valves” </w:t>
      </w:r>
      <w:r w:rsidRPr="00FB460B">
        <w:rPr>
          <w:lang w:val="en-US"/>
        </w:rPr>
        <w:t>name will appear in the list of categories.</w:t>
      </w:r>
    </w:p>
    <w:p w:rsidR="00FB460B" w:rsidRPr="00FB460B" w:rsidRDefault="00FB460B" w:rsidP="00303593">
      <w:pPr>
        <w:pStyle w:val="a4"/>
        <w:rPr>
          <w:lang w:val="en-US"/>
        </w:rPr>
      </w:pPr>
      <w:r w:rsidRPr="00FB460B">
        <w:rPr>
          <w:noProof/>
        </w:rPr>
        <w:lastRenderedPageBreak/>
        <w:drawing>
          <wp:inline distT="0" distB="0" distL="0" distR="0" wp14:anchorId="3F534A56" wp14:editId="79578F0B">
            <wp:extent cx="5940425" cy="3248025"/>
            <wp:effectExtent l="0" t="0" r="3175" b="9525"/>
            <wp:docPr id="50"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0425" cy="3248025"/>
                    </a:xfrm>
                    <a:prstGeom prst="rect">
                      <a:avLst/>
                    </a:prstGeom>
                  </pic:spPr>
                </pic:pic>
              </a:graphicData>
            </a:graphic>
          </wp:inline>
        </w:drawing>
      </w:r>
    </w:p>
    <w:p w:rsidR="00FB460B" w:rsidRPr="00FB460B" w:rsidRDefault="00030FF0" w:rsidP="00303593">
      <w:pPr>
        <w:pStyle w:val="a4"/>
        <w:rPr>
          <w:lang w:val="en-US"/>
        </w:rPr>
      </w:pPr>
      <w:bookmarkStart w:id="26" w:name="_Ref382395080"/>
      <w:bookmarkStart w:id="27" w:name="_Ref255857946"/>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9</w:t>
      </w:r>
      <w:r w:rsidR="00DA59BD" w:rsidRPr="00FB460B">
        <w:rPr>
          <w:lang w:val="en-US"/>
        </w:rPr>
        <w:fldChar w:fldCharType="end"/>
      </w:r>
      <w:bookmarkEnd w:id="26"/>
      <w:r w:rsidR="00FB460B" w:rsidRPr="00FB460B">
        <w:rPr>
          <w:lang w:val="en-US"/>
        </w:rPr>
        <w:t>. Database editor with added Valves category</w:t>
      </w:r>
    </w:p>
    <w:bookmarkEnd w:id="27"/>
    <w:p w:rsidR="00FB460B" w:rsidRPr="00FB460B" w:rsidRDefault="00FB460B" w:rsidP="00FB460B">
      <w:pPr>
        <w:rPr>
          <w:lang w:val="en-US"/>
        </w:rPr>
      </w:pPr>
      <w:r w:rsidRPr="00FB460B">
        <w:rPr>
          <w:lang w:val="en-US"/>
        </w:rPr>
        <w:t>For every created category the User can add indefinite number of signal groups to the database. E.g., on creating the category for a certain type of valves, we can add all valves belonging to this type and applicable in the design model to the database. For this purpose proceed as follows:</w:t>
      </w:r>
    </w:p>
    <w:p w:rsidR="00FB460B" w:rsidRPr="00FB460B" w:rsidRDefault="00FB460B" w:rsidP="00E610BA">
      <w:pPr>
        <w:numPr>
          <w:ilvl w:val="0"/>
          <w:numId w:val="8"/>
        </w:numPr>
        <w:contextualSpacing/>
        <w:rPr>
          <w:lang w:val="en-US"/>
        </w:rPr>
      </w:pPr>
      <w:r w:rsidRPr="00FB460B">
        <w:rPr>
          <w:lang w:val="en-US"/>
        </w:rPr>
        <w:t>Select the category name in the category panel (</w:t>
      </w:r>
      <w:r w:rsidRPr="00FB460B">
        <w:rPr>
          <w:b/>
          <w:lang w:val="en-US"/>
        </w:rPr>
        <w:t>“Valves”</w:t>
      </w:r>
      <w:r w:rsidRPr="00FB460B">
        <w:rPr>
          <w:lang w:val="en-US"/>
        </w:rPr>
        <w:t xml:space="preserve"> category in our example). </w:t>
      </w:r>
    </w:p>
    <w:p w:rsidR="00FB460B" w:rsidRPr="00FB460B" w:rsidRDefault="00FB460B" w:rsidP="00E610BA">
      <w:pPr>
        <w:numPr>
          <w:ilvl w:val="0"/>
          <w:numId w:val="8"/>
        </w:numPr>
        <w:contextualSpacing/>
        <w:rPr>
          <w:lang w:val="en-US"/>
        </w:rPr>
      </w:pPr>
      <w:r w:rsidRPr="00FB460B">
        <w:rPr>
          <w:lang w:val="en-US"/>
        </w:rPr>
        <w:t xml:space="preserve">Press button </w:t>
      </w:r>
      <w:r w:rsidRPr="00FB460B">
        <w:rPr>
          <w:b/>
          <w:lang w:val="en-US"/>
        </w:rPr>
        <w:t>“Add table”</w:t>
      </w:r>
      <w:r w:rsidRPr="00FB460B">
        <w:rPr>
          <w:lang w:val="en-US"/>
        </w:rPr>
        <w:t xml:space="preserve"> in the panel of signal groups </w:t>
      </w:r>
      <w:r w:rsidR="00873FBD">
        <w:rPr>
          <w:lang w:val="en-US"/>
        </w:rPr>
        <w:t>(</w:t>
      </w:r>
      <w:r w:rsidR="004E6E2F">
        <w:rPr>
          <w:lang w:val="en-US"/>
        </w:rPr>
        <w:fldChar w:fldCharType="begin"/>
      </w:r>
      <w:r w:rsidR="004E6E2F">
        <w:rPr>
          <w:lang w:val="en-US"/>
        </w:rPr>
        <w:instrText xml:space="preserve"> REF _Ref382395080 \h </w:instrText>
      </w:r>
      <w:r w:rsidR="004E6E2F">
        <w:rPr>
          <w:lang w:val="en-US"/>
        </w:rPr>
      </w:r>
      <w:r w:rsidR="004E6E2F">
        <w:rPr>
          <w:lang w:val="en-US"/>
        </w:rPr>
        <w:fldChar w:fldCharType="separate"/>
      </w:r>
      <w:r w:rsidR="0011424E" w:rsidRPr="00030FF0">
        <w:rPr>
          <w:lang w:val="en-US"/>
        </w:rPr>
        <w:t>Figure</w:t>
      </w:r>
      <w:r w:rsidR="0011424E" w:rsidRPr="00FB460B">
        <w:rPr>
          <w:lang w:val="en-US"/>
        </w:rPr>
        <w:t xml:space="preserve"> </w:t>
      </w:r>
      <w:r w:rsidR="0011424E">
        <w:rPr>
          <w:noProof/>
          <w:lang w:val="en-US"/>
        </w:rPr>
        <w:t>9</w:t>
      </w:r>
      <w:r w:rsidR="004E6E2F">
        <w:rPr>
          <w:lang w:val="en-US"/>
        </w:rPr>
        <w:fldChar w:fldCharType="end"/>
      </w:r>
      <w:r w:rsidRPr="00FB460B">
        <w:rPr>
          <w:lang w:val="en-US"/>
        </w:rPr>
        <w:t>).</w:t>
      </w:r>
    </w:p>
    <w:p w:rsidR="00FB460B" w:rsidRPr="00FB460B" w:rsidRDefault="00FB460B" w:rsidP="00E610BA">
      <w:pPr>
        <w:numPr>
          <w:ilvl w:val="0"/>
          <w:numId w:val="8"/>
        </w:numPr>
        <w:contextualSpacing/>
        <w:rPr>
          <w:lang w:val="en-US"/>
        </w:rPr>
      </w:pPr>
      <w:r w:rsidRPr="00FB460B">
        <w:rPr>
          <w:lang w:val="en-US"/>
        </w:rPr>
        <w:t>Enter names of signal groups of the considered category to be loaded into the database of in “</w:t>
      </w:r>
      <w:r w:rsidRPr="00FB460B">
        <w:rPr>
          <w:b/>
          <w:lang w:val="en-US"/>
        </w:rPr>
        <w:t>Creating new groups</w:t>
      </w:r>
      <w:r w:rsidRPr="00FB460B">
        <w:rPr>
          <w:lang w:val="en-US"/>
        </w:rPr>
        <w:t xml:space="preserve">” dialog window: </w:t>
      </w:r>
      <w:r w:rsidR="00873FBD">
        <w:rPr>
          <w:lang w:val="en-US"/>
        </w:rPr>
        <w:t>(</w:t>
      </w:r>
      <w:r w:rsidR="004E6E2F">
        <w:rPr>
          <w:lang w:val="en-US"/>
        </w:rPr>
        <w:fldChar w:fldCharType="begin"/>
      </w:r>
      <w:r w:rsidR="004E6E2F">
        <w:rPr>
          <w:lang w:val="en-US"/>
        </w:rPr>
        <w:instrText xml:space="preserve"> REF _Ref382395088 \h </w:instrText>
      </w:r>
      <w:r w:rsidR="004E6E2F">
        <w:rPr>
          <w:lang w:val="en-US"/>
        </w:rPr>
      </w:r>
      <w:r w:rsidR="004E6E2F">
        <w:rPr>
          <w:lang w:val="en-US"/>
        </w:rPr>
        <w:fldChar w:fldCharType="separate"/>
      </w:r>
      <w:r w:rsidR="0011424E" w:rsidRPr="00030FF0">
        <w:rPr>
          <w:lang w:val="en-US"/>
        </w:rPr>
        <w:t>Figure</w:t>
      </w:r>
      <w:r w:rsidR="0011424E" w:rsidRPr="00FB460B">
        <w:rPr>
          <w:lang w:val="en-US"/>
        </w:rPr>
        <w:t xml:space="preserve"> </w:t>
      </w:r>
      <w:r w:rsidR="0011424E">
        <w:rPr>
          <w:noProof/>
          <w:lang w:val="en-US"/>
        </w:rPr>
        <w:t>10</w:t>
      </w:r>
      <w:r w:rsidR="004E6E2F">
        <w:rPr>
          <w:lang w:val="en-US"/>
        </w:rPr>
        <w:fldChar w:fldCharType="end"/>
      </w:r>
      <w:r w:rsidRPr="00FB460B">
        <w:rPr>
          <w:lang w:val="en-US"/>
        </w:rPr>
        <w:t>).</w:t>
      </w:r>
    </w:p>
    <w:p w:rsidR="00FB460B" w:rsidRPr="00FB460B" w:rsidRDefault="00FB460B" w:rsidP="00E610BA">
      <w:pPr>
        <w:numPr>
          <w:ilvl w:val="0"/>
          <w:numId w:val="8"/>
        </w:numPr>
        <w:contextualSpacing/>
        <w:rPr>
          <w:lang w:val="en-US"/>
        </w:rPr>
      </w:pPr>
      <w:r w:rsidRPr="00FB460B">
        <w:rPr>
          <w:lang w:val="en-US"/>
        </w:rPr>
        <w:t xml:space="preserve">Close </w:t>
      </w:r>
      <w:r w:rsidRPr="00FB460B">
        <w:rPr>
          <w:b/>
          <w:lang w:val="en-US"/>
        </w:rPr>
        <w:t>“Creating new groups”</w:t>
      </w:r>
      <w:r w:rsidRPr="00FB460B">
        <w:rPr>
          <w:lang w:val="en-US"/>
        </w:rPr>
        <w:t xml:space="preserve"> dialog window by pressing </w:t>
      </w:r>
      <w:r w:rsidRPr="00FB460B">
        <w:rPr>
          <w:b/>
          <w:lang w:val="en-US"/>
        </w:rPr>
        <w:t>“Ok”</w:t>
      </w:r>
      <w:r w:rsidRPr="00FB460B">
        <w:rPr>
          <w:lang w:val="en-US"/>
        </w:rPr>
        <w:t xml:space="preserve"> button.</w:t>
      </w:r>
    </w:p>
    <w:p w:rsidR="00FB460B" w:rsidRPr="00FB460B" w:rsidRDefault="00FB460B" w:rsidP="00303593">
      <w:pPr>
        <w:pStyle w:val="a4"/>
        <w:rPr>
          <w:lang w:val="en-US"/>
        </w:rPr>
      </w:pPr>
      <w:r w:rsidRPr="00FB460B">
        <w:rPr>
          <w:noProof/>
        </w:rPr>
        <w:drawing>
          <wp:inline distT="0" distB="0" distL="0" distR="0" wp14:anchorId="2F1795FA" wp14:editId="36E170C3">
            <wp:extent cx="2714625" cy="2266950"/>
            <wp:effectExtent l="0" t="0" r="9525" b="0"/>
            <wp:docPr id="51"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714625" cy="2266950"/>
                    </a:xfrm>
                    <a:prstGeom prst="rect">
                      <a:avLst/>
                    </a:prstGeom>
                  </pic:spPr>
                </pic:pic>
              </a:graphicData>
            </a:graphic>
          </wp:inline>
        </w:drawing>
      </w:r>
    </w:p>
    <w:p w:rsidR="00FB460B" w:rsidRPr="00FB460B" w:rsidRDefault="00030FF0" w:rsidP="00303593">
      <w:pPr>
        <w:pStyle w:val="a4"/>
        <w:rPr>
          <w:lang w:val="en-US"/>
        </w:rPr>
      </w:pPr>
      <w:bookmarkStart w:id="28" w:name="_Ref382395088"/>
      <w:bookmarkStart w:id="29" w:name="_Ref356802034"/>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10</w:t>
      </w:r>
      <w:r w:rsidR="00DA59BD" w:rsidRPr="00FB460B">
        <w:rPr>
          <w:lang w:val="en-US"/>
        </w:rPr>
        <w:fldChar w:fldCharType="end"/>
      </w:r>
      <w:bookmarkEnd w:id="28"/>
      <w:r w:rsidR="00FB460B" w:rsidRPr="00FB460B">
        <w:rPr>
          <w:lang w:val="en-US"/>
        </w:rPr>
        <w:t>. Creating new groups dialog window</w:t>
      </w:r>
    </w:p>
    <w:bookmarkEnd w:id="29"/>
    <w:p w:rsidR="00FB460B" w:rsidRPr="00FB460B" w:rsidRDefault="00FB460B" w:rsidP="001240CB">
      <w:pPr>
        <w:rPr>
          <w:lang w:val="en-US"/>
        </w:rPr>
      </w:pPr>
      <w:r w:rsidRPr="00FB460B">
        <w:rPr>
          <w:lang w:val="en-US"/>
        </w:rPr>
        <w:br w:type="page"/>
      </w:r>
    </w:p>
    <w:p w:rsidR="00FB460B" w:rsidRPr="00FB460B" w:rsidRDefault="00FB460B" w:rsidP="00FB460B">
      <w:pPr>
        <w:rPr>
          <w:lang w:val="en-US"/>
        </w:rPr>
      </w:pPr>
      <w:r w:rsidRPr="00FB460B">
        <w:rPr>
          <w:lang w:val="en-US"/>
        </w:rPr>
        <w:lastRenderedPageBreak/>
        <w:t>Names of signal groups are desirably to be set using Latin characters and numerals. It is required when the database is used for processing a signal transmitted via OPC protocol.</w:t>
      </w:r>
    </w:p>
    <w:p w:rsidR="00FB460B" w:rsidRPr="00FB460B" w:rsidRDefault="00FB460B" w:rsidP="00FB460B">
      <w:pPr>
        <w:rPr>
          <w:lang w:val="en-US"/>
        </w:rPr>
      </w:pPr>
      <w:r w:rsidRPr="00FB460B">
        <w:rPr>
          <w:lang w:val="en-US"/>
        </w:rPr>
        <w:t>Set signal groups are displayed in “</w:t>
      </w:r>
      <w:r w:rsidRPr="00FB460B">
        <w:rPr>
          <w:b/>
          <w:lang w:val="en-US"/>
        </w:rPr>
        <w:t>Signal Groups</w:t>
      </w:r>
      <w:r w:rsidRPr="00FB460B">
        <w:rPr>
          <w:lang w:val="en-US"/>
        </w:rPr>
        <w:t>” panel.</w:t>
      </w:r>
    </w:p>
    <w:p w:rsidR="00FB460B" w:rsidRPr="00FB460B" w:rsidRDefault="004E6E2F" w:rsidP="00FB460B">
      <w:pPr>
        <w:rPr>
          <w:lang w:val="en-US"/>
        </w:rPr>
      </w:pPr>
      <w:r>
        <w:rPr>
          <w:highlight w:val="green"/>
          <w:lang w:val="en-US"/>
        </w:rPr>
        <w:fldChar w:fldCharType="begin"/>
      </w:r>
      <w:r>
        <w:rPr>
          <w:lang w:val="en-US"/>
        </w:rPr>
        <w:instrText xml:space="preserve"> REF _Ref382395103 \h </w:instrText>
      </w:r>
      <w:r>
        <w:rPr>
          <w:highlight w:val="green"/>
          <w:lang w:val="en-US"/>
        </w:rPr>
      </w:r>
      <w:r>
        <w:rPr>
          <w:highlight w:val="green"/>
          <w:lang w:val="en-US"/>
        </w:rPr>
        <w:fldChar w:fldCharType="separate"/>
      </w:r>
      <w:r w:rsidR="0011424E" w:rsidRPr="00030FF0">
        <w:rPr>
          <w:lang w:val="en-US"/>
        </w:rPr>
        <w:t>Figure</w:t>
      </w:r>
      <w:r w:rsidR="0011424E" w:rsidRPr="00FB460B">
        <w:rPr>
          <w:lang w:val="en-US"/>
        </w:rPr>
        <w:t xml:space="preserve"> </w:t>
      </w:r>
      <w:r w:rsidR="0011424E">
        <w:rPr>
          <w:noProof/>
          <w:lang w:val="en-US"/>
        </w:rPr>
        <w:t>11</w:t>
      </w:r>
      <w:r>
        <w:rPr>
          <w:highlight w:val="green"/>
          <w:lang w:val="en-US"/>
        </w:rPr>
        <w:fldChar w:fldCharType="end"/>
      </w:r>
      <w:r w:rsidR="00FB460B" w:rsidRPr="00FB460B">
        <w:rPr>
          <w:lang w:val="en-US"/>
        </w:rPr>
        <w:t xml:space="preserve"> depicts “</w:t>
      </w:r>
      <w:r w:rsidR="00FB460B" w:rsidRPr="00FB460B">
        <w:rPr>
          <w:b/>
          <w:lang w:val="en-US"/>
        </w:rPr>
        <w:t>Categories properties</w:t>
      </w:r>
      <w:r w:rsidR="00FB460B" w:rsidRPr="00FB460B">
        <w:rPr>
          <w:lang w:val="en-US"/>
        </w:rPr>
        <w:t xml:space="preserve">” edit dialog window for </w:t>
      </w:r>
      <w:r w:rsidR="00FB460B" w:rsidRPr="00FB460B">
        <w:rPr>
          <w:b/>
          <w:lang w:val="en-US"/>
        </w:rPr>
        <w:t>“</w:t>
      </w:r>
      <w:r w:rsidR="007515FC">
        <w:rPr>
          <w:b/>
          <w:lang w:val="en-US"/>
        </w:rPr>
        <w:t>Transducer</w:t>
      </w:r>
      <w:r w:rsidR="00FB460B" w:rsidRPr="00FB460B">
        <w:rPr>
          <w:b/>
          <w:lang w:val="en-US"/>
        </w:rPr>
        <w:t xml:space="preserve">s” </w:t>
      </w:r>
      <w:r w:rsidR="00FB460B" w:rsidRPr="00FB460B">
        <w:rPr>
          <w:lang w:val="en-US"/>
        </w:rPr>
        <w:t xml:space="preserve">categories in a test example. Enter this category into the database in accordance with the </w:t>
      </w:r>
      <w:r w:rsidR="00030FF0" w:rsidRPr="00030FF0">
        <w:rPr>
          <w:lang w:val="en-US"/>
        </w:rPr>
        <w:t>Figure</w:t>
      </w:r>
      <w:r w:rsidR="00FB460B" w:rsidRPr="00FB460B">
        <w:rPr>
          <w:lang w:val="en-US"/>
        </w:rPr>
        <w:t>.</w:t>
      </w:r>
    </w:p>
    <w:p w:rsidR="00FB460B" w:rsidRPr="00FB460B" w:rsidRDefault="00FB460B" w:rsidP="00303593">
      <w:pPr>
        <w:pStyle w:val="a4"/>
        <w:rPr>
          <w:lang w:val="en-US"/>
        </w:rPr>
      </w:pPr>
      <w:r w:rsidRPr="00FB460B">
        <w:rPr>
          <w:noProof/>
        </w:rPr>
        <w:drawing>
          <wp:inline distT="0" distB="0" distL="0" distR="0" wp14:anchorId="01AFB39F" wp14:editId="4C8A98E0">
            <wp:extent cx="5286375" cy="2038350"/>
            <wp:effectExtent l="0" t="0" r="9525" b="0"/>
            <wp:docPr id="53"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286375" cy="2038350"/>
                    </a:xfrm>
                    <a:prstGeom prst="rect">
                      <a:avLst/>
                    </a:prstGeom>
                  </pic:spPr>
                </pic:pic>
              </a:graphicData>
            </a:graphic>
          </wp:inline>
        </w:drawing>
      </w:r>
    </w:p>
    <w:p w:rsidR="00FB460B" w:rsidRPr="00FB460B" w:rsidRDefault="00030FF0" w:rsidP="00303593">
      <w:pPr>
        <w:pStyle w:val="a4"/>
        <w:rPr>
          <w:lang w:val="en-US"/>
        </w:rPr>
      </w:pPr>
      <w:bookmarkStart w:id="30" w:name="_Ref382395103"/>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11</w:t>
      </w:r>
      <w:r w:rsidR="00DA59BD" w:rsidRPr="00FB460B">
        <w:rPr>
          <w:lang w:val="en-US"/>
        </w:rPr>
        <w:fldChar w:fldCharType="end"/>
      </w:r>
      <w:bookmarkEnd w:id="30"/>
      <w:r w:rsidR="00FB460B" w:rsidRPr="00FB460B">
        <w:rPr>
          <w:lang w:val="en-US"/>
        </w:rPr>
        <w:t>. Categories properties dialog window for “</w:t>
      </w:r>
      <w:r w:rsidR="007515FC">
        <w:rPr>
          <w:lang w:val="en-US"/>
        </w:rPr>
        <w:t>Transducer</w:t>
      </w:r>
      <w:r w:rsidR="00FB460B" w:rsidRPr="00FB460B">
        <w:rPr>
          <w:lang w:val="en-US"/>
        </w:rPr>
        <w:t>s” category</w:t>
      </w:r>
    </w:p>
    <w:p w:rsidR="00FB460B" w:rsidRPr="00FB460B" w:rsidRDefault="00FB460B" w:rsidP="00FB460B">
      <w:pPr>
        <w:rPr>
          <w:lang w:val="en-US"/>
        </w:rPr>
      </w:pPr>
      <w:r w:rsidRPr="00FB460B">
        <w:rPr>
          <w:lang w:val="en-US"/>
        </w:rPr>
        <w:t xml:space="preserve">After creation of a new category, generate </w:t>
      </w:r>
      <w:r w:rsidRPr="00FB460B">
        <w:rPr>
          <w:b/>
          <w:lang w:val="en-US"/>
        </w:rPr>
        <w:t>“</w:t>
      </w:r>
      <w:r w:rsidR="007515FC">
        <w:rPr>
          <w:b/>
          <w:lang w:val="en-US"/>
        </w:rPr>
        <w:t>Transducer</w:t>
      </w:r>
      <w:r w:rsidRPr="00FB460B">
        <w:rPr>
          <w:b/>
          <w:lang w:val="en-US"/>
        </w:rPr>
        <w:t>s”</w:t>
      </w:r>
      <w:r w:rsidRPr="00FB460B">
        <w:rPr>
          <w:lang w:val="en-US"/>
        </w:rPr>
        <w:t xml:space="preserve"> signal group following the above procedure for signals presented in </w:t>
      </w:r>
      <w:r w:rsidR="004E6E2F">
        <w:rPr>
          <w:highlight w:val="green"/>
          <w:lang w:val="en-US"/>
        </w:rPr>
        <w:fldChar w:fldCharType="begin"/>
      </w:r>
      <w:r w:rsidR="004E6E2F">
        <w:rPr>
          <w:lang w:val="en-US"/>
        </w:rPr>
        <w:instrText xml:space="preserve"> REF _Ref382395127 \h </w:instrText>
      </w:r>
      <w:r w:rsidR="004E6E2F">
        <w:rPr>
          <w:highlight w:val="green"/>
          <w:lang w:val="en-US"/>
        </w:rPr>
      </w:r>
      <w:r w:rsidR="004E6E2F">
        <w:rPr>
          <w:highlight w:val="green"/>
          <w:lang w:val="en-US"/>
        </w:rPr>
        <w:fldChar w:fldCharType="separate"/>
      </w:r>
      <w:r w:rsidR="0011424E" w:rsidRPr="00030FF0">
        <w:rPr>
          <w:lang w:val="en-US"/>
        </w:rPr>
        <w:t>Figure</w:t>
      </w:r>
      <w:r w:rsidR="0011424E" w:rsidRPr="00FB460B">
        <w:rPr>
          <w:lang w:val="en-US"/>
        </w:rPr>
        <w:t xml:space="preserve"> </w:t>
      </w:r>
      <w:r w:rsidR="0011424E">
        <w:rPr>
          <w:noProof/>
          <w:lang w:val="en-US"/>
        </w:rPr>
        <w:t>12</w:t>
      </w:r>
      <w:r w:rsidR="004E6E2F">
        <w:rPr>
          <w:highlight w:val="green"/>
          <w:lang w:val="en-US"/>
        </w:rPr>
        <w:fldChar w:fldCharType="end"/>
      </w:r>
      <w:r w:rsidRPr="00FB460B">
        <w:rPr>
          <w:lang w:val="en-US"/>
        </w:rPr>
        <w:t xml:space="preserve"> to be enabled in the test database:</w:t>
      </w:r>
    </w:p>
    <w:p w:rsidR="00FB460B" w:rsidRPr="00FB460B" w:rsidRDefault="00FB460B" w:rsidP="00303593">
      <w:pPr>
        <w:pStyle w:val="a4"/>
        <w:rPr>
          <w:lang w:val="en-US"/>
        </w:rPr>
      </w:pPr>
      <w:r w:rsidRPr="00FB460B">
        <w:rPr>
          <w:noProof/>
        </w:rPr>
        <w:drawing>
          <wp:inline distT="0" distB="0" distL="0" distR="0" wp14:anchorId="7C17B977" wp14:editId="3533173F">
            <wp:extent cx="5940425" cy="3248025"/>
            <wp:effectExtent l="0" t="0" r="3175" b="9525"/>
            <wp:docPr id="54"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940425" cy="3248025"/>
                    </a:xfrm>
                    <a:prstGeom prst="rect">
                      <a:avLst/>
                    </a:prstGeom>
                  </pic:spPr>
                </pic:pic>
              </a:graphicData>
            </a:graphic>
          </wp:inline>
        </w:drawing>
      </w:r>
    </w:p>
    <w:p w:rsidR="00FB460B" w:rsidRPr="00FB460B" w:rsidRDefault="00030FF0" w:rsidP="00303593">
      <w:pPr>
        <w:pStyle w:val="a4"/>
        <w:rPr>
          <w:lang w:val="en-US"/>
        </w:rPr>
      </w:pPr>
      <w:bookmarkStart w:id="31" w:name="_Ref382395127"/>
      <w:bookmarkStart w:id="32" w:name="_Ref255858959"/>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12</w:t>
      </w:r>
      <w:r w:rsidR="00DA59BD" w:rsidRPr="00FB460B">
        <w:rPr>
          <w:lang w:val="en-US"/>
        </w:rPr>
        <w:fldChar w:fldCharType="end"/>
      </w:r>
      <w:bookmarkEnd w:id="31"/>
      <w:r w:rsidR="00FB460B" w:rsidRPr="00FB460B">
        <w:rPr>
          <w:lang w:val="en-US"/>
        </w:rPr>
        <w:t xml:space="preserve">. Database editor with added </w:t>
      </w:r>
      <w:r w:rsidR="007515FC">
        <w:rPr>
          <w:lang w:val="en-US"/>
        </w:rPr>
        <w:t>Transducer</w:t>
      </w:r>
      <w:r w:rsidR="00FB460B" w:rsidRPr="00FB460B">
        <w:rPr>
          <w:lang w:val="en-US"/>
        </w:rPr>
        <w:t>s category</w:t>
      </w:r>
    </w:p>
    <w:bookmarkEnd w:id="32"/>
    <w:p w:rsidR="00FB460B" w:rsidRPr="00FB460B" w:rsidRDefault="00FB460B" w:rsidP="00FB460B">
      <w:pPr>
        <w:rPr>
          <w:lang w:val="en-US"/>
        </w:rPr>
      </w:pPr>
      <w:r w:rsidRPr="00FB460B">
        <w:rPr>
          <w:lang w:val="en-US"/>
        </w:rPr>
        <w:t xml:space="preserve">After addition of signal categories and groups to DB, one can switch between those to select a required signal category and group </w:t>
      </w:r>
      <w:r w:rsidR="00873FBD">
        <w:rPr>
          <w:lang w:val="en-US"/>
        </w:rPr>
        <w:t>(</w:t>
      </w:r>
      <w:r w:rsidR="004E6E2F">
        <w:rPr>
          <w:lang w:val="en-US"/>
        </w:rPr>
        <w:fldChar w:fldCharType="begin"/>
      </w:r>
      <w:r w:rsidR="004E6E2F">
        <w:rPr>
          <w:lang w:val="en-US"/>
        </w:rPr>
        <w:instrText xml:space="preserve"> REF _Ref382395127 \h </w:instrText>
      </w:r>
      <w:r w:rsidR="004E6E2F">
        <w:rPr>
          <w:lang w:val="en-US"/>
        </w:rPr>
      </w:r>
      <w:r w:rsidR="004E6E2F">
        <w:rPr>
          <w:lang w:val="en-US"/>
        </w:rPr>
        <w:fldChar w:fldCharType="separate"/>
      </w:r>
      <w:r w:rsidR="0011424E" w:rsidRPr="00030FF0">
        <w:rPr>
          <w:lang w:val="en-US"/>
        </w:rPr>
        <w:t>Figure</w:t>
      </w:r>
      <w:r w:rsidR="0011424E" w:rsidRPr="00FB460B">
        <w:rPr>
          <w:lang w:val="en-US"/>
        </w:rPr>
        <w:t xml:space="preserve"> </w:t>
      </w:r>
      <w:r w:rsidR="0011424E">
        <w:rPr>
          <w:noProof/>
          <w:lang w:val="en-US"/>
        </w:rPr>
        <w:t>12</w:t>
      </w:r>
      <w:r w:rsidR="004E6E2F">
        <w:rPr>
          <w:lang w:val="en-US"/>
        </w:rPr>
        <w:fldChar w:fldCharType="end"/>
      </w:r>
      <w:r w:rsidRPr="00FB460B">
        <w:rPr>
          <w:lang w:val="en-US"/>
        </w:rPr>
        <w:t>).</w:t>
      </w:r>
    </w:p>
    <w:p w:rsidR="00FB460B" w:rsidRPr="00FB460B" w:rsidRDefault="00FB460B" w:rsidP="001240CB">
      <w:pPr>
        <w:rPr>
          <w:sz w:val="28"/>
          <w:szCs w:val="28"/>
          <w:lang w:val="en-US"/>
        </w:rPr>
      </w:pPr>
      <w:r w:rsidRPr="00FB460B">
        <w:rPr>
          <w:lang w:val="en-US"/>
        </w:rPr>
        <w:br w:type="page"/>
      </w:r>
    </w:p>
    <w:p w:rsidR="00FB460B" w:rsidRPr="00FB460B" w:rsidRDefault="00FB460B" w:rsidP="001240CB">
      <w:pPr>
        <w:pStyle w:val="2"/>
        <w:rPr>
          <w:lang w:val="en-US"/>
        </w:rPr>
      </w:pPr>
      <w:bookmarkStart w:id="33" w:name="_Toc380653240"/>
      <w:bookmarkStart w:id="34" w:name="_Toc382402606"/>
      <w:r w:rsidRPr="00FB460B">
        <w:rPr>
          <w:lang w:val="en-US"/>
        </w:rPr>
        <w:lastRenderedPageBreak/>
        <w:t>Project database saving</w:t>
      </w:r>
      <w:bookmarkEnd w:id="33"/>
      <w:bookmarkEnd w:id="34"/>
    </w:p>
    <w:p w:rsidR="00FB460B" w:rsidRPr="00FB460B" w:rsidRDefault="00FB460B" w:rsidP="00FB460B">
      <w:pPr>
        <w:rPr>
          <w:lang w:val="en-US"/>
        </w:rPr>
      </w:pPr>
      <w:r w:rsidRPr="00FB460B">
        <w:rPr>
          <w:lang w:val="en-US"/>
        </w:rPr>
        <w:t>Prior to closing the editor, one shall make sure that the editor settings involve automatically saving the database. To that end, go to “</w:t>
      </w:r>
      <w:r w:rsidRPr="00FB460B">
        <w:rPr>
          <w:b/>
          <w:lang w:val="en-US"/>
        </w:rPr>
        <w:t>Settings</w:t>
      </w:r>
      <w:r w:rsidRPr="00FB460B">
        <w:rPr>
          <w:lang w:val="en-US"/>
        </w:rPr>
        <w:t xml:space="preserve">” tab and tick </w:t>
      </w:r>
      <w:r w:rsidRPr="00FB460B">
        <w:rPr>
          <w:b/>
          <w:lang w:val="en-US"/>
        </w:rPr>
        <w:t>“Save base”</w:t>
      </w:r>
      <w:r w:rsidRPr="00FB460B">
        <w:rPr>
          <w:lang w:val="en-US"/>
        </w:rPr>
        <w:t xml:space="preserve"> and </w:t>
      </w:r>
      <w:r w:rsidRPr="00FB460B">
        <w:rPr>
          <w:b/>
          <w:lang w:val="en-US"/>
        </w:rPr>
        <w:t>“Reserve DB”</w:t>
      </w:r>
      <w:r w:rsidRPr="00FB460B">
        <w:rPr>
          <w:lang w:val="en-US"/>
        </w:rPr>
        <w:t xml:space="preserve"> items </w:t>
      </w:r>
      <w:r w:rsidR="00873FBD">
        <w:rPr>
          <w:lang w:val="en-US"/>
        </w:rPr>
        <w:t>(</w:t>
      </w:r>
      <w:r w:rsidR="004E6E2F">
        <w:rPr>
          <w:lang w:val="en-US"/>
        </w:rPr>
        <w:fldChar w:fldCharType="begin"/>
      </w:r>
      <w:r w:rsidR="004E6E2F">
        <w:rPr>
          <w:lang w:val="en-US"/>
        </w:rPr>
        <w:instrText xml:space="preserve"> REF _Ref382395143 \h </w:instrText>
      </w:r>
      <w:r w:rsidR="004E6E2F">
        <w:rPr>
          <w:lang w:val="en-US"/>
        </w:rPr>
      </w:r>
      <w:r w:rsidR="004E6E2F">
        <w:rPr>
          <w:lang w:val="en-US"/>
        </w:rPr>
        <w:fldChar w:fldCharType="separate"/>
      </w:r>
      <w:r w:rsidR="0011424E" w:rsidRPr="00030FF0">
        <w:rPr>
          <w:lang w:val="en-US"/>
        </w:rPr>
        <w:t>Figure</w:t>
      </w:r>
      <w:r w:rsidR="0011424E" w:rsidRPr="00FB460B">
        <w:rPr>
          <w:lang w:val="en-US"/>
        </w:rPr>
        <w:t xml:space="preserve"> </w:t>
      </w:r>
      <w:r w:rsidR="0011424E">
        <w:rPr>
          <w:noProof/>
          <w:lang w:val="en-US"/>
        </w:rPr>
        <w:t>13</w:t>
      </w:r>
      <w:r w:rsidR="004E6E2F">
        <w:rPr>
          <w:lang w:val="en-US"/>
        </w:rPr>
        <w:fldChar w:fldCharType="end"/>
      </w:r>
      <w:r w:rsidRPr="00FB460B">
        <w:rPr>
          <w:lang w:val="en-US"/>
        </w:rPr>
        <w:t>).</w:t>
      </w:r>
    </w:p>
    <w:p w:rsidR="00FB460B" w:rsidRPr="00FB460B" w:rsidRDefault="00FB460B" w:rsidP="00303593">
      <w:pPr>
        <w:pStyle w:val="a4"/>
        <w:rPr>
          <w:lang w:val="en-US"/>
        </w:rPr>
      </w:pPr>
      <w:r w:rsidRPr="00FB460B">
        <w:rPr>
          <w:noProof/>
        </w:rPr>
        <w:drawing>
          <wp:inline distT="0" distB="0" distL="0" distR="0" wp14:anchorId="040FA009" wp14:editId="667B2C12">
            <wp:extent cx="5120640" cy="4206240"/>
            <wp:effectExtent l="0" t="0" r="3810" b="3810"/>
            <wp:docPr id="60"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0640" cy="4206240"/>
                    </a:xfrm>
                    <a:prstGeom prst="rect">
                      <a:avLst/>
                    </a:prstGeom>
                    <a:noFill/>
                    <a:ln>
                      <a:noFill/>
                    </a:ln>
                  </pic:spPr>
                </pic:pic>
              </a:graphicData>
            </a:graphic>
          </wp:inline>
        </w:drawing>
      </w:r>
    </w:p>
    <w:p w:rsidR="00FB460B" w:rsidRPr="00FB460B" w:rsidRDefault="00030FF0" w:rsidP="00303593">
      <w:pPr>
        <w:pStyle w:val="a4"/>
        <w:rPr>
          <w:lang w:val="en-US"/>
        </w:rPr>
      </w:pPr>
      <w:bookmarkStart w:id="35" w:name="_Ref382395143"/>
      <w:bookmarkStart w:id="36" w:name="_Ref255859008"/>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13</w:t>
      </w:r>
      <w:r w:rsidR="00DA59BD" w:rsidRPr="00FB460B">
        <w:rPr>
          <w:lang w:val="en-US"/>
        </w:rPr>
        <w:fldChar w:fldCharType="end"/>
      </w:r>
      <w:bookmarkEnd w:id="35"/>
      <w:r w:rsidR="00FB460B" w:rsidRPr="00FB460B">
        <w:rPr>
          <w:lang w:val="en-US"/>
        </w:rPr>
        <w:t>. Save database settings</w:t>
      </w:r>
    </w:p>
    <w:bookmarkEnd w:id="36"/>
    <w:p w:rsidR="00FB460B" w:rsidRPr="00FB460B" w:rsidRDefault="00FB460B" w:rsidP="00FB460B">
      <w:pPr>
        <w:rPr>
          <w:lang w:val="en-US"/>
        </w:rPr>
      </w:pPr>
      <w:r w:rsidRPr="00FB460B">
        <w:rPr>
          <w:lang w:val="en-US"/>
        </w:rPr>
        <w:t xml:space="preserve">On setting </w:t>
      </w:r>
      <w:r w:rsidRPr="00FB460B">
        <w:rPr>
          <w:b/>
          <w:lang w:val="en-US"/>
        </w:rPr>
        <w:t>“Save database”</w:t>
      </w:r>
      <w:r w:rsidRPr="00FB460B">
        <w:rPr>
          <w:lang w:val="en-US"/>
        </w:rPr>
        <w:t xml:space="preserve"> and</w:t>
      </w:r>
      <w:r w:rsidRPr="00FB460B">
        <w:rPr>
          <w:b/>
          <w:lang w:val="en-US"/>
        </w:rPr>
        <w:t xml:space="preserve"> “Reserve DB” </w:t>
      </w:r>
      <w:r w:rsidRPr="00FB460B">
        <w:rPr>
          <w:lang w:val="en-US"/>
        </w:rPr>
        <w:t xml:space="preserve">options go to </w:t>
      </w:r>
      <w:r w:rsidRPr="00FB460B">
        <w:rPr>
          <w:b/>
          <w:lang w:val="en-US"/>
        </w:rPr>
        <w:t xml:space="preserve">“Editor” </w:t>
      </w:r>
      <w:r w:rsidRPr="00FB460B">
        <w:rPr>
          <w:lang w:val="en-US"/>
        </w:rPr>
        <w:t xml:space="preserve">tab and close </w:t>
      </w:r>
      <w:r w:rsidRPr="00FB460B">
        <w:rPr>
          <w:b/>
          <w:lang w:val="en-US"/>
        </w:rPr>
        <w:t>“Database editor”</w:t>
      </w:r>
      <w:r w:rsidRPr="00FB460B">
        <w:rPr>
          <w:lang w:val="en-US"/>
        </w:rPr>
        <w:t xml:space="preserve"> dialog window by pressing </w:t>
      </w:r>
      <w:r w:rsidRPr="00FB460B">
        <w:rPr>
          <w:b/>
          <w:lang w:val="en-US"/>
        </w:rPr>
        <w:t>“Ok”</w:t>
      </w:r>
      <w:r w:rsidRPr="00FB460B">
        <w:rPr>
          <w:lang w:val="en-US"/>
        </w:rPr>
        <w:t xml:space="preserve"> button.</w:t>
      </w:r>
    </w:p>
    <w:p w:rsidR="00FB460B" w:rsidRPr="00FB460B" w:rsidRDefault="00FB460B" w:rsidP="00FB460B">
      <w:pPr>
        <w:rPr>
          <w:lang w:val="en-US"/>
        </w:rPr>
      </w:pPr>
      <w:r w:rsidRPr="00FB460B">
        <w:rPr>
          <w:lang w:val="en-US"/>
        </w:rPr>
        <w:t>On doing that, save the project.</w:t>
      </w:r>
    </w:p>
    <w:p w:rsidR="00FB460B" w:rsidRPr="00FB460B" w:rsidRDefault="00FB460B" w:rsidP="00FB460B">
      <w:pPr>
        <w:rPr>
          <w:lang w:val="en-US"/>
        </w:rPr>
      </w:pPr>
      <w:r w:rsidRPr="00FB460B">
        <w:rPr>
          <w:lang w:val="en-US"/>
        </w:rPr>
        <w:t>These settings allow the project database (a file with the project database) to be automatically saved when the project file is being closed.</w:t>
      </w:r>
    </w:p>
    <w:p w:rsidR="00FB460B" w:rsidRPr="00FB460B" w:rsidRDefault="00FB460B" w:rsidP="00FB460B">
      <w:pPr>
        <w:rPr>
          <w:lang w:val="en-US"/>
        </w:rPr>
      </w:pPr>
      <w:r w:rsidRPr="00FB460B">
        <w:rPr>
          <w:lang w:val="en-US"/>
        </w:rPr>
        <w:t xml:space="preserve">If the above described actions are correctly performed then, after closing the project, a file named as </w:t>
      </w:r>
      <w:r w:rsidRPr="00FB460B">
        <w:rPr>
          <w:b/>
          <w:lang w:val="en-US"/>
        </w:rPr>
        <w:t>“signals.db”</w:t>
      </w:r>
      <w:r w:rsidRPr="00FB460B">
        <w:rPr>
          <w:lang w:val="en-US"/>
        </w:rPr>
        <w:t xml:space="preserve"> will appear in the</w:t>
      </w:r>
      <w:r w:rsidRPr="00FB460B">
        <w:rPr>
          <w:b/>
          <w:lang w:val="en-US"/>
        </w:rPr>
        <w:t xml:space="preserve"> </w:t>
      </w:r>
      <w:r w:rsidRPr="00FB460B">
        <w:rPr>
          <w:lang w:val="en-US"/>
        </w:rPr>
        <w:t>directory the file has been saved in.</w:t>
      </w:r>
    </w:p>
    <w:p w:rsidR="00FB460B" w:rsidRPr="00FB460B" w:rsidRDefault="00FB460B" w:rsidP="001240CB">
      <w:pPr>
        <w:pStyle w:val="1"/>
        <w:rPr>
          <w:lang w:val="en-US"/>
        </w:rPr>
      </w:pPr>
      <w:bookmarkStart w:id="37" w:name="_Toc380653241"/>
      <w:bookmarkStart w:id="38" w:name="_Toc382402607"/>
      <w:r w:rsidRPr="00FB460B">
        <w:rPr>
          <w:lang w:val="en-US"/>
        </w:rPr>
        <w:lastRenderedPageBreak/>
        <w:t>Creation of thermohydraulics diagram file with signal database</w:t>
      </w:r>
      <w:bookmarkEnd w:id="37"/>
      <w:bookmarkEnd w:id="38"/>
    </w:p>
    <w:p w:rsidR="00FB460B" w:rsidRPr="00FB460B" w:rsidRDefault="00FB460B" w:rsidP="001240CB">
      <w:pPr>
        <w:pStyle w:val="2"/>
        <w:rPr>
          <w:lang w:val="en-US"/>
        </w:rPr>
      </w:pPr>
      <w:bookmarkStart w:id="39" w:name="_Toc380653242"/>
      <w:bookmarkStart w:id="40" w:name="_Toc382402608"/>
      <w:r w:rsidRPr="00FB460B">
        <w:rPr>
          <w:lang w:val="en-US"/>
        </w:rPr>
        <w:t>Creation of a new thermohydraulics diagram</w:t>
      </w:r>
      <w:bookmarkEnd w:id="39"/>
      <w:bookmarkEnd w:id="40"/>
    </w:p>
    <w:p w:rsidR="00FB460B" w:rsidRPr="00FB460B" w:rsidRDefault="00FB460B" w:rsidP="00FB460B">
      <w:pPr>
        <w:rPr>
          <w:lang w:val="en-US"/>
        </w:rPr>
      </w:pPr>
      <w:r w:rsidRPr="00FB460B">
        <w:rPr>
          <w:lang w:val="en-US"/>
        </w:rPr>
        <w:t>To create a new thermohydraulics diagram proceed as follows:</w:t>
      </w:r>
    </w:p>
    <w:p w:rsidR="00FB460B" w:rsidRPr="00FB460B" w:rsidRDefault="00FB460B" w:rsidP="00E610BA">
      <w:pPr>
        <w:numPr>
          <w:ilvl w:val="0"/>
          <w:numId w:val="10"/>
        </w:numPr>
        <w:contextualSpacing/>
        <w:rPr>
          <w:lang w:val="en-US"/>
        </w:rPr>
      </w:pPr>
      <w:r w:rsidRPr="00FB460B">
        <w:rPr>
          <w:lang w:val="en-US"/>
        </w:rPr>
        <w:t xml:space="preserve">Select </w:t>
      </w:r>
      <w:r w:rsidRPr="00FB460B">
        <w:rPr>
          <w:b/>
          <w:lang w:val="en-US"/>
        </w:rPr>
        <w:t>“New project”</w:t>
      </w:r>
      <w:r w:rsidRPr="00FB460B">
        <w:rPr>
          <w:lang w:val="en-US"/>
        </w:rPr>
        <w:t xml:space="preserve"> key in the toolbar.</w:t>
      </w:r>
    </w:p>
    <w:p w:rsidR="00FB460B" w:rsidRPr="00FB460B" w:rsidRDefault="00FB460B" w:rsidP="00E610BA">
      <w:pPr>
        <w:numPr>
          <w:ilvl w:val="0"/>
          <w:numId w:val="10"/>
        </w:numPr>
        <w:contextualSpacing/>
        <w:rPr>
          <w:lang w:val="en-US"/>
        </w:rPr>
      </w:pPr>
      <w:r w:rsidRPr="00FB460B">
        <w:rPr>
          <w:lang w:val="en-US"/>
        </w:rPr>
        <w:t xml:space="preserve">Select </w:t>
      </w:r>
      <w:r w:rsidRPr="00FB460B">
        <w:rPr>
          <w:b/>
          <w:lang w:val="en-US"/>
        </w:rPr>
        <w:t xml:space="preserve">“TPP diagram” </w:t>
      </w:r>
      <w:r w:rsidRPr="00FB460B">
        <w:rPr>
          <w:lang w:val="en-US"/>
        </w:rPr>
        <w:t xml:space="preserve">item from a pop-up menu </w:t>
      </w:r>
      <w:r w:rsidR="00873FBD">
        <w:rPr>
          <w:lang w:val="en-US"/>
        </w:rPr>
        <w:t>(</w:t>
      </w:r>
      <w:r w:rsidR="004E6E2F">
        <w:rPr>
          <w:lang w:val="en-US"/>
        </w:rPr>
        <w:fldChar w:fldCharType="begin"/>
      </w:r>
      <w:r w:rsidR="004E6E2F">
        <w:rPr>
          <w:lang w:val="en-US"/>
        </w:rPr>
        <w:instrText xml:space="preserve"> REF _Ref382395302 \h </w:instrText>
      </w:r>
      <w:r w:rsidR="004E6E2F">
        <w:rPr>
          <w:lang w:val="en-US"/>
        </w:rPr>
      </w:r>
      <w:r w:rsidR="004E6E2F">
        <w:rPr>
          <w:lang w:val="en-US"/>
        </w:rPr>
        <w:fldChar w:fldCharType="separate"/>
      </w:r>
      <w:r w:rsidR="0011424E" w:rsidRPr="00030FF0">
        <w:rPr>
          <w:lang w:val="en-US"/>
        </w:rPr>
        <w:t xml:space="preserve">Figure </w:t>
      </w:r>
      <w:r w:rsidR="0011424E">
        <w:rPr>
          <w:noProof/>
          <w:lang w:val="en-US"/>
        </w:rPr>
        <w:t>14</w:t>
      </w:r>
      <w:r w:rsidR="004E6E2F">
        <w:rPr>
          <w:lang w:val="en-US"/>
        </w:rPr>
        <w:fldChar w:fldCharType="end"/>
      </w:r>
      <w:r w:rsidRPr="00FB460B">
        <w:rPr>
          <w:lang w:val="en-US"/>
        </w:rPr>
        <w:t>)</w:t>
      </w:r>
    </w:p>
    <w:p w:rsidR="00FB460B" w:rsidRPr="00FB460B" w:rsidRDefault="00FB460B" w:rsidP="00303593">
      <w:pPr>
        <w:pStyle w:val="a4"/>
        <w:rPr>
          <w:lang w:val="en-US"/>
        </w:rPr>
      </w:pPr>
      <w:r w:rsidRPr="00FB460B">
        <w:rPr>
          <w:noProof/>
        </w:rPr>
        <w:drawing>
          <wp:inline distT="0" distB="0" distL="0" distR="0" wp14:anchorId="1E568E3A" wp14:editId="799AF8D2">
            <wp:extent cx="5934075" cy="1114425"/>
            <wp:effectExtent l="0" t="0" r="9525" b="9525"/>
            <wp:docPr id="61"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1114425"/>
                    </a:xfrm>
                    <a:prstGeom prst="rect">
                      <a:avLst/>
                    </a:prstGeom>
                    <a:noFill/>
                    <a:ln>
                      <a:noFill/>
                    </a:ln>
                  </pic:spPr>
                </pic:pic>
              </a:graphicData>
            </a:graphic>
          </wp:inline>
        </w:drawing>
      </w:r>
    </w:p>
    <w:p w:rsidR="00FB460B" w:rsidRPr="00FB460B" w:rsidRDefault="00030FF0" w:rsidP="004E6E2F">
      <w:pPr>
        <w:pStyle w:val="a4"/>
        <w:rPr>
          <w:lang w:val="en-US"/>
        </w:rPr>
      </w:pPr>
      <w:bookmarkStart w:id="41" w:name="_Ref382395302"/>
      <w:bookmarkStart w:id="42" w:name="_Ref185778888"/>
      <w:r w:rsidRPr="00030FF0">
        <w:rPr>
          <w:lang w:val="en-US"/>
        </w:rPr>
        <w:t>Figure</w:t>
      </w:r>
      <w:r w:rsidR="004E6E2F" w:rsidRPr="00030FF0">
        <w:rPr>
          <w:lang w:val="en-US"/>
        </w:rPr>
        <w:t xml:space="preserve"> </w:t>
      </w:r>
      <w:r w:rsidR="00BF55BD">
        <w:fldChar w:fldCharType="begin"/>
      </w:r>
      <w:r w:rsidR="00BF55BD" w:rsidRPr="00030FF0">
        <w:rPr>
          <w:lang w:val="en-US"/>
        </w:rPr>
        <w:instrText xml:space="preserve"> SEQ Figure \* ARABIC </w:instrText>
      </w:r>
      <w:r w:rsidR="00BF55BD">
        <w:fldChar w:fldCharType="separate"/>
      </w:r>
      <w:r w:rsidR="0011424E">
        <w:rPr>
          <w:noProof/>
          <w:lang w:val="en-US"/>
        </w:rPr>
        <w:t>14</w:t>
      </w:r>
      <w:r w:rsidR="00BF55BD">
        <w:rPr>
          <w:noProof/>
        </w:rPr>
        <w:fldChar w:fldCharType="end"/>
      </w:r>
      <w:bookmarkEnd w:id="41"/>
      <w:r w:rsidR="00FB460B" w:rsidRPr="00030FF0">
        <w:rPr>
          <w:lang w:val="en-US"/>
        </w:rPr>
        <w:t xml:space="preserve">. </w:t>
      </w:r>
      <w:r w:rsidR="00FB460B" w:rsidRPr="00FB460B">
        <w:rPr>
          <w:lang w:val="en-US"/>
        </w:rPr>
        <w:t>New project creation menu</w:t>
      </w:r>
    </w:p>
    <w:bookmarkEnd w:id="42"/>
    <w:p w:rsidR="00FB460B" w:rsidRPr="00FB460B" w:rsidRDefault="00FB460B" w:rsidP="00FB460B">
      <w:pPr>
        <w:rPr>
          <w:lang w:val="en-US"/>
        </w:rPr>
      </w:pPr>
      <w:r w:rsidRPr="00FB460B">
        <w:rPr>
          <w:lang w:val="en-US"/>
        </w:rPr>
        <w:t xml:space="preserve">Then a new diagram window will be opened, in which a thermohydraulics model diagram will be generated </w:t>
      </w:r>
      <w:r w:rsidR="00873FBD">
        <w:rPr>
          <w:lang w:val="en-US"/>
        </w:rPr>
        <w:t>(</w:t>
      </w:r>
      <w:r w:rsidR="006E752F">
        <w:rPr>
          <w:lang w:val="en-US"/>
        </w:rPr>
        <w:fldChar w:fldCharType="begin"/>
      </w:r>
      <w:r w:rsidR="006E752F">
        <w:rPr>
          <w:lang w:val="en-US"/>
        </w:rPr>
        <w:instrText xml:space="preserve"> REF _Ref382395333 \h </w:instrText>
      </w:r>
      <w:r w:rsidR="006E752F">
        <w:rPr>
          <w:lang w:val="en-US"/>
        </w:rPr>
      </w:r>
      <w:r w:rsidR="006E752F">
        <w:rPr>
          <w:lang w:val="en-US"/>
        </w:rPr>
        <w:fldChar w:fldCharType="separate"/>
      </w:r>
      <w:r w:rsidR="0011424E" w:rsidRPr="00030FF0">
        <w:rPr>
          <w:lang w:val="en-US"/>
        </w:rPr>
        <w:t>Figure</w:t>
      </w:r>
      <w:r w:rsidR="0011424E" w:rsidRPr="00E33CFE">
        <w:rPr>
          <w:lang w:val="en-US"/>
        </w:rPr>
        <w:t xml:space="preserve"> </w:t>
      </w:r>
      <w:r w:rsidR="0011424E">
        <w:rPr>
          <w:noProof/>
          <w:lang w:val="en-US"/>
        </w:rPr>
        <w:t>15</w:t>
      </w:r>
      <w:r w:rsidR="006E752F">
        <w:rPr>
          <w:lang w:val="en-US"/>
        </w:rPr>
        <w:fldChar w:fldCharType="end"/>
      </w:r>
      <w:r w:rsidRPr="00FB460B">
        <w:rPr>
          <w:lang w:val="en-US"/>
        </w:rPr>
        <w:t>).</w:t>
      </w:r>
    </w:p>
    <w:p w:rsidR="00FB460B" w:rsidRPr="00FB460B" w:rsidRDefault="00FB460B" w:rsidP="00303593">
      <w:pPr>
        <w:pStyle w:val="a4"/>
        <w:rPr>
          <w:lang w:val="en-US"/>
        </w:rPr>
      </w:pPr>
      <w:r w:rsidRPr="00FB460B">
        <w:rPr>
          <w:noProof/>
        </w:rPr>
        <w:drawing>
          <wp:inline distT="0" distB="0" distL="0" distR="0" wp14:anchorId="49488181" wp14:editId="7D9D1D62">
            <wp:extent cx="5286375" cy="2352675"/>
            <wp:effectExtent l="0" t="0" r="9525" b="9525"/>
            <wp:docPr id="62"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286375" cy="2352675"/>
                    </a:xfrm>
                    <a:prstGeom prst="rect">
                      <a:avLst/>
                    </a:prstGeom>
                  </pic:spPr>
                </pic:pic>
              </a:graphicData>
            </a:graphic>
          </wp:inline>
        </w:drawing>
      </w:r>
    </w:p>
    <w:p w:rsidR="00FB460B" w:rsidRPr="00FB460B" w:rsidRDefault="00030FF0" w:rsidP="00303593">
      <w:pPr>
        <w:pStyle w:val="a4"/>
        <w:rPr>
          <w:lang w:val="en-US"/>
        </w:rPr>
      </w:pPr>
      <w:bookmarkStart w:id="43" w:name="_Ref382395333"/>
      <w:bookmarkStart w:id="44" w:name="_Ref185780032"/>
      <w:r w:rsidRPr="00030FF0">
        <w:rPr>
          <w:lang w:val="en-US"/>
        </w:rPr>
        <w:t>Figure</w:t>
      </w:r>
      <w:r w:rsidR="006E752F" w:rsidRPr="00E33CFE">
        <w:rPr>
          <w:lang w:val="en-US"/>
        </w:rPr>
        <w:t xml:space="preserve"> </w:t>
      </w:r>
      <w:r w:rsidR="006E752F">
        <w:fldChar w:fldCharType="begin"/>
      </w:r>
      <w:r w:rsidR="006E752F" w:rsidRPr="00E33CFE">
        <w:rPr>
          <w:lang w:val="en-US"/>
        </w:rPr>
        <w:instrText xml:space="preserve"> SEQ Figure \* ARABIC </w:instrText>
      </w:r>
      <w:r w:rsidR="006E752F">
        <w:fldChar w:fldCharType="separate"/>
      </w:r>
      <w:r w:rsidR="0011424E">
        <w:rPr>
          <w:noProof/>
          <w:lang w:val="en-US"/>
        </w:rPr>
        <w:t>15</w:t>
      </w:r>
      <w:r w:rsidR="006E752F">
        <w:fldChar w:fldCharType="end"/>
      </w:r>
      <w:bookmarkEnd w:id="43"/>
      <w:r w:rsidR="00FB460B" w:rsidRPr="00E33CFE">
        <w:rPr>
          <w:lang w:val="en-US"/>
        </w:rPr>
        <w:t xml:space="preserve">. </w:t>
      </w:r>
      <w:r w:rsidR="00FB460B" w:rsidRPr="00FB460B">
        <w:rPr>
          <w:lang w:val="en-US"/>
        </w:rPr>
        <w:t>Diagram window for generating a thermohydraulics diagram</w:t>
      </w:r>
    </w:p>
    <w:bookmarkEnd w:id="44"/>
    <w:p w:rsidR="00FB460B" w:rsidRPr="00FB460B" w:rsidRDefault="00FB460B" w:rsidP="00FB460B">
      <w:pPr>
        <w:rPr>
          <w:lang w:val="en-US"/>
        </w:rPr>
      </w:pPr>
      <w:r w:rsidRPr="00FB460B">
        <w:rPr>
          <w:lang w:val="en-US"/>
        </w:rPr>
        <w:t>To proceed with the work save this diagram in a file under a new name in the same directory the automatics diagram has been saved in. For that purpose:</w:t>
      </w:r>
    </w:p>
    <w:p w:rsidR="00FB460B" w:rsidRPr="00FB460B" w:rsidRDefault="00FB460B" w:rsidP="00FB460B">
      <w:pPr>
        <w:numPr>
          <w:ilvl w:val="0"/>
          <w:numId w:val="5"/>
        </w:numPr>
        <w:contextualSpacing/>
        <w:rPr>
          <w:lang w:val="en-US"/>
        </w:rPr>
      </w:pPr>
      <w:r w:rsidRPr="00FB460B">
        <w:rPr>
          <w:lang w:val="en-US"/>
        </w:rPr>
        <w:t xml:space="preserve">Select item </w:t>
      </w:r>
      <w:r w:rsidRPr="00FB460B">
        <w:rPr>
          <w:b/>
          <w:lang w:val="en-US"/>
        </w:rPr>
        <w:t>“File”</w:t>
      </w:r>
      <w:r w:rsidRPr="00FB460B">
        <w:rPr>
          <w:lang w:val="en-US"/>
        </w:rPr>
        <w:t xml:space="preserve"> in the main menu, select </w:t>
      </w:r>
      <w:r w:rsidRPr="00FB460B">
        <w:rPr>
          <w:b/>
          <w:lang w:val="en-US"/>
        </w:rPr>
        <w:t>“Save project as...”</w:t>
      </w:r>
      <w:r w:rsidRPr="00FB460B">
        <w:rPr>
          <w:lang w:val="en-US"/>
        </w:rPr>
        <w:t xml:space="preserve"> item from the pop-up list.</w:t>
      </w:r>
    </w:p>
    <w:p w:rsidR="00FB460B" w:rsidRPr="00FB460B" w:rsidRDefault="00FB460B" w:rsidP="00FB460B">
      <w:pPr>
        <w:numPr>
          <w:ilvl w:val="0"/>
          <w:numId w:val="5"/>
        </w:numPr>
        <w:contextualSpacing/>
        <w:rPr>
          <w:lang w:val="en-US"/>
        </w:rPr>
      </w:pPr>
      <w:r w:rsidRPr="00FB460B">
        <w:rPr>
          <w:lang w:val="en-US"/>
        </w:rPr>
        <w:t xml:space="preserve">Use the standard “save file” dialog select a new name and catalog for saving. E.g., </w:t>
      </w:r>
      <w:r w:rsidRPr="00FB460B">
        <w:rPr>
          <w:b/>
          <w:lang w:val="en-US"/>
        </w:rPr>
        <w:t>“ТPP Diagram 1.prt”.</w:t>
      </w:r>
    </w:p>
    <w:p w:rsidR="00FB460B" w:rsidRPr="00FB460B" w:rsidRDefault="00FB460B" w:rsidP="00FB460B">
      <w:pPr>
        <w:rPr>
          <w:lang w:val="en-US"/>
        </w:rPr>
      </w:pPr>
      <w:r w:rsidRPr="00FB460B">
        <w:rPr>
          <w:lang w:val="en-US"/>
        </w:rPr>
        <w:t xml:space="preserve">When the file has been saved, its name and full path are displayed in the diagram window title </w:t>
      </w:r>
      <w:r w:rsidR="00873FBD">
        <w:rPr>
          <w:lang w:val="en-US"/>
        </w:rPr>
        <w:t>(</w:t>
      </w:r>
      <w:r w:rsidR="006E752F">
        <w:rPr>
          <w:lang w:val="en-US"/>
        </w:rPr>
        <w:fldChar w:fldCharType="begin"/>
      </w:r>
      <w:r w:rsidR="006E752F">
        <w:rPr>
          <w:lang w:val="en-US"/>
        </w:rPr>
        <w:instrText xml:space="preserve"> REF _Ref382395333 \h </w:instrText>
      </w:r>
      <w:r w:rsidR="006E752F">
        <w:rPr>
          <w:lang w:val="en-US"/>
        </w:rPr>
      </w:r>
      <w:r w:rsidR="006E752F">
        <w:rPr>
          <w:lang w:val="en-US"/>
        </w:rPr>
        <w:fldChar w:fldCharType="separate"/>
      </w:r>
      <w:r w:rsidR="0011424E" w:rsidRPr="00030FF0">
        <w:rPr>
          <w:lang w:val="en-US"/>
        </w:rPr>
        <w:t>Figure</w:t>
      </w:r>
      <w:r w:rsidR="0011424E" w:rsidRPr="00E33CFE">
        <w:rPr>
          <w:lang w:val="en-US"/>
        </w:rPr>
        <w:t xml:space="preserve"> </w:t>
      </w:r>
      <w:r w:rsidR="0011424E">
        <w:rPr>
          <w:noProof/>
          <w:lang w:val="en-US"/>
        </w:rPr>
        <w:t>15</w:t>
      </w:r>
      <w:r w:rsidR="006E752F">
        <w:rPr>
          <w:lang w:val="en-US"/>
        </w:rPr>
        <w:fldChar w:fldCharType="end"/>
      </w:r>
      <w:r w:rsidRPr="00FB460B">
        <w:rPr>
          <w:lang w:val="en-US"/>
        </w:rPr>
        <w:t>). When required, the User can change the size and location of the window on the computer screen using common methods and techniques for dialog control.</w:t>
      </w:r>
    </w:p>
    <w:p w:rsidR="00FB460B" w:rsidRPr="00FB460B" w:rsidRDefault="00FB460B" w:rsidP="001240CB">
      <w:pPr>
        <w:rPr>
          <w:lang w:val="en-US"/>
        </w:rPr>
      </w:pPr>
      <w:r w:rsidRPr="00FB460B">
        <w:rPr>
          <w:lang w:val="en-US"/>
        </w:rPr>
        <w:br w:type="page"/>
      </w:r>
    </w:p>
    <w:p w:rsidR="00FB460B" w:rsidRPr="001240CB" w:rsidRDefault="00FB460B" w:rsidP="001240CB">
      <w:pPr>
        <w:pStyle w:val="2"/>
      </w:pPr>
      <w:bookmarkStart w:id="45" w:name="_Toc380653243"/>
      <w:bookmarkStart w:id="46" w:name="_Toc382402609"/>
      <w:r w:rsidRPr="001240CB">
        <w:lastRenderedPageBreak/>
        <w:t>Connection of signal database</w:t>
      </w:r>
      <w:bookmarkEnd w:id="45"/>
      <w:bookmarkEnd w:id="46"/>
    </w:p>
    <w:p w:rsidR="00FB460B" w:rsidRPr="00FB460B" w:rsidRDefault="00FB460B" w:rsidP="00FB460B">
      <w:pPr>
        <w:rPr>
          <w:lang w:val="en-US"/>
        </w:rPr>
      </w:pPr>
      <w:bookmarkStart w:id="47" w:name="_Ref205558040"/>
      <w:r w:rsidRPr="00FB460B">
        <w:rPr>
          <w:lang w:val="en-US"/>
        </w:rPr>
        <w:t xml:space="preserve">To enable interoperability of several design codes it is necessary to apply the same signal base (which in our case is located in the pre-generated file </w:t>
      </w:r>
      <w:r w:rsidRPr="00FB460B">
        <w:rPr>
          <w:b/>
          <w:lang w:val="en-US"/>
        </w:rPr>
        <w:t>“signals.db”</w:t>
      </w:r>
      <w:r w:rsidRPr="00FB460B">
        <w:rPr>
          <w:lang w:val="en-US"/>
        </w:rPr>
        <w:t>) for them.</w:t>
      </w:r>
    </w:p>
    <w:bookmarkEnd w:id="47"/>
    <w:p w:rsidR="00FB460B" w:rsidRPr="00FB460B" w:rsidRDefault="00FB460B" w:rsidP="00303593">
      <w:pPr>
        <w:pStyle w:val="a4"/>
        <w:rPr>
          <w:lang w:val="en-US"/>
        </w:rPr>
      </w:pPr>
      <w:r w:rsidRPr="00FB460B">
        <w:rPr>
          <w:noProof/>
        </w:rPr>
        <w:drawing>
          <wp:inline distT="0" distB="0" distL="0" distR="0" wp14:anchorId="0F7D2B8B" wp14:editId="4FFC3F8C">
            <wp:extent cx="4000500" cy="5200650"/>
            <wp:effectExtent l="0" t="0" r="0" b="0"/>
            <wp:docPr id="63"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00500" cy="5200650"/>
                    </a:xfrm>
                    <a:prstGeom prst="rect">
                      <a:avLst/>
                    </a:prstGeom>
                    <a:noFill/>
                    <a:ln>
                      <a:noFill/>
                    </a:ln>
                  </pic:spPr>
                </pic:pic>
              </a:graphicData>
            </a:graphic>
          </wp:inline>
        </w:drawing>
      </w:r>
    </w:p>
    <w:p w:rsidR="00FB460B" w:rsidRPr="00FB460B" w:rsidRDefault="00030FF0" w:rsidP="00303593">
      <w:pPr>
        <w:pStyle w:val="a4"/>
        <w:rPr>
          <w:lang w:val="en-US"/>
        </w:rPr>
      </w:pPr>
      <w:bookmarkStart w:id="48" w:name="_Ref382395374"/>
      <w:bookmarkStart w:id="49" w:name="_Ref1858163461"/>
      <w:bookmarkStart w:id="50" w:name="_Ref356848305"/>
      <w:r w:rsidRPr="00030FF0">
        <w:rPr>
          <w:lang w:val="en-US"/>
        </w:rPr>
        <w:t>Figure</w:t>
      </w:r>
      <w:r w:rsidR="006E752F" w:rsidRPr="00E33CFE">
        <w:rPr>
          <w:lang w:val="en-US"/>
        </w:rPr>
        <w:t xml:space="preserve"> </w:t>
      </w:r>
      <w:r w:rsidR="006E752F">
        <w:fldChar w:fldCharType="begin"/>
      </w:r>
      <w:r w:rsidR="006E752F" w:rsidRPr="00E33CFE">
        <w:rPr>
          <w:lang w:val="en-US"/>
        </w:rPr>
        <w:instrText xml:space="preserve"> SEQ Figure \* ARABIC </w:instrText>
      </w:r>
      <w:r w:rsidR="006E752F">
        <w:fldChar w:fldCharType="separate"/>
      </w:r>
      <w:r w:rsidR="0011424E">
        <w:rPr>
          <w:noProof/>
          <w:lang w:val="en-US"/>
        </w:rPr>
        <w:t>16</w:t>
      </w:r>
      <w:r w:rsidR="006E752F">
        <w:fldChar w:fldCharType="end"/>
      </w:r>
      <w:bookmarkEnd w:id="48"/>
      <w:r w:rsidR="00FB460B" w:rsidRPr="00E33CFE">
        <w:rPr>
          <w:lang w:val="en-US"/>
        </w:rPr>
        <w:t xml:space="preserve">. </w:t>
      </w:r>
      <w:r w:rsidR="00FB460B" w:rsidRPr="00FB460B">
        <w:rPr>
          <w:lang w:val="en-US"/>
        </w:rPr>
        <w:t>Software system parameters setting dialog window</w:t>
      </w:r>
    </w:p>
    <w:bookmarkEnd w:id="49"/>
    <w:bookmarkEnd w:id="50"/>
    <w:p w:rsidR="00FB460B" w:rsidRPr="00FB460B" w:rsidRDefault="00FB460B" w:rsidP="00FB460B">
      <w:pPr>
        <w:rPr>
          <w:lang w:val="en-US"/>
        </w:rPr>
      </w:pPr>
      <w:r w:rsidRPr="00FB460B">
        <w:rPr>
          <w:lang w:val="en-US"/>
        </w:rPr>
        <w:t xml:space="preserve">To connect the database to a newly generated thermohydraulics project switch over the software system to the developer mode, for which purpose select </w:t>
      </w:r>
      <w:r w:rsidRPr="00FB460B">
        <w:rPr>
          <w:b/>
          <w:lang w:val="en-US"/>
        </w:rPr>
        <w:t>“File”</w:t>
      </w:r>
      <w:r w:rsidRPr="00FB460B">
        <w:rPr>
          <w:lang w:val="en-US"/>
        </w:rPr>
        <w:t xml:space="preserve"> item in the main program menu and then </w:t>
      </w:r>
      <w:r w:rsidRPr="00FB460B">
        <w:rPr>
          <w:b/>
          <w:lang w:val="en-US"/>
        </w:rPr>
        <w:t xml:space="preserve">“Parameters” </w:t>
      </w:r>
      <w:r w:rsidRPr="00FB460B">
        <w:rPr>
          <w:lang w:val="en-US"/>
        </w:rPr>
        <w:t xml:space="preserve">sub-item. Go to </w:t>
      </w:r>
      <w:r w:rsidRPr="00FB460B">
        <w:rPr>
          <w:b/>
          <w:lang w:val="en-US"/>
        </w:rPr>
        <w:t>“View”</w:t>
      </w:r>
      <w:r w:rsidRPr="00FB460B">
        <w:rPr>
          <w:lang w:val="en-US"/>
        </w:rPr>
        <w:t xml:space="preserve"> tab in the displayed </w:t>
      </w:r>
      <w:r w:rsidRPr="00FB460B">
        <w:rPr>
          <w:b/>
          <w:lang w:val="en-US"/>
        </w:rPr>
        <w:t>“Parameters”</w:t>
      </w:r>
      <w:r w:rsidRPr="00FB460B">
        <w:rPr>
          <w:lang w:val="en-US"/>
        </w:rPr>
        <w:t xml:space="preserve"> dialog window and tick </w:t>
      </w:r>
      <w:r w:rsidRPr="00FB460B">
        <w:rPr>
          <w:b/>
          <w:lang w:val="en-US"/>
        </w:rPr>
        <w:t>“Developer mode”</w:t>
      </w:r>
      <w:r w:rsidRPr="00FB460B">
        <w:rPr>
          <w:lang w:val="en-US"/>
        </w:rPr>
        <w:t xml:space="preserve"> option </w:t>
      </w:r>
      <w:r w:rsidR="00873FBD">
        <w:rPr>
          <w:lang w:val="en-US"/>
        </w:rPr>
        <w:t>(</w:t>
      </w:r>
      <w:r w:rsidR="006E752F">
        <w:rPr>
          <w:lang w:val="en-US"/>
        </w:rPr>
        <w:fldChar w:fldCharType="begin"/>
      </w:r>
      <w:r w:rsidR="006E752F">
        <w:rPr>
          <w:lang w:val="en-US"/>
        </w:rPr>
        <w:instrText xml:space="preserve"> REF _Ref382395374 \h </w:instrText>
      </w:r>
      <w:r w:rsidR="006E752F">
        <w:rPr>
          <w:lang w:val="en-US"/>
        </w:rPr>
      </w:r>
      <w:r w:rsidR="006E752F">
        <w:rPr>
          <w:lang w:val="en-US"/>
        </w:rPr>
        <w:fldChar w:fldCharType="separate"/>
      </w:r>
      <w:r w:rsidR="0011424E" w:rsidRPr="00030FF0">
        <w:rPr>
          <w:lang w:val="en-US"/>
        </w:rPr>
        <w:t>Figure</w:t>
      </w:r>
      <w:r w:rsidR="0011424E" w:rsidRPr="00E33CFE">
        <w:rPr>
          <w:lang w:val="en-US"/>
        </w:rPr>
        <w:t xml:space="preserve"> </w:t>
      </w:r>
      <w:r w:rsidR="0011424E">
        <w:rPr>
          <w:noProof/>
          <w:lang w:val="en-US"/>
        </w:rPr>
        <w:t>16</w:t>
      </w:r>
      <w:r w:rsidR="006E752F">
        <w:rPr>
          <w:lang w:val="en-US"/>
        </w:rPr>
        <w:fldChar w:fldCharType="end"/>
      </w:r>
      <w:r w:rsidRPr="00FB460B">
        <w:rPr>
          <w:lang w:val="en-US"/>
        </w:rPr>
        <w:t>).</w:t>
      </w:r>
    </w:p>
    <w:p w:rsidR="00FB460B" w:rsidRPr="00FB460B" w:rsidRDefault="00FB460B" w:rsidP="00FB460B">
      <w:pPr>
        <w:rPr>
          <w:lang w:val="en-US"/>
        </w:rPr>
      </w:pPr>
      <w:r w:rsidRPr="00FB460B">
        <w:rPr>
          <w:lang w:val="en-US"/>
        </w:rPr>
        <w:t>Signal database is connected to the thermohydraulics diagram in the following manner:</w:t>
      </w:r>
    </w:p>
    <w:p w:rsidR="00FB460B" w:rsidRPr="00FB460B" w:rsidRDefault="00FB460B" w:rsidP="00303593">
      <w:pPr>
        <w:pStyle w:val="a4"/>
        <w:rPr>
          <w:lang w:val="en-US"/>
        </w:rPr>
      </w:pPr>
    </w:p>
    <w:p w:rsidR="00FB460B" w:rsidRPr="00FB460B" w:rsidRDefault="00FB460B" w:rsidP="00303593">
      <w:pPr>
        <w:pStyle w:val="a4"/>
        <w:rPr>
          <w:lang w:val="en-US"/>
        </w:rPr>
      </w:pPr>
    </w:p>
    <w:p w:rsidR="00FB460B" w:rsidRPr="00FB460B" w:rsidRDefault="00FB460B" w:rsidP="00303593">
      <w:pPr>
        <w:pStyle w:val="a4"/>
        <w:rPr>
          <w:lang w:val="en-US"/>
        </w:rPr>
      </w:pPr>
    </w:p>
    <w:p w:rsidR="00FB460B" w:rsidRPr="00FB460B" w:rsidRDefault="00FB460B" w:rsidP="00303593">
      <w:pPr>
        <w:pStyle w:val="a4"/>
        <w:rPr>
          <w:lang w:val="en-US"/>
        </w:rPr>
      </w:pPr>
    </w:p>
    <w:p w:rsidR="00FB460B" w:rsidRPr="00FB460B" w:rsidRDefault="00FB460B" w:rsidP="00303593">
      <w:pPr>
        <w:pStyle w:val="a4"/>
        <w:rPr>
          <w:lang w:val="en-US"/>
        </w:rPr>
      </w:pPr>
    </w:p>
    <w:p w:rsidR="00FB460B" w:rsidRPr="00FB460B" w:rsidRDefault="00FB460B" w:rsidP="00303593">
      <w:pPr>
        <w:pStyle w:val="a4"/>
        <w:rPr>
          <w:lang w:val="en-US"/>
        </w:rPr>
      </w:pPr>
    </w:p>
    <w:p w:rsidR="00FB460B" w:rsidRPr="00FB460B" w:rsidRDefault="00FB460B" w:rsidP="00303593">
      <w:pPr>
        <w:pStyle w:val="a4"/>
        <w:rPr>
          <w:lang w:val="en-US"/>
        </w:rPr>
      </w:pPr>
    </w:p>
    <w:p w:rsidR="00FB460B" w:rsidRPr="00FB460B" w:rsidRDefault="00FB460B" w:rsidP="00303593">
      <w:pPr>
        <w:pStyle w:val="a4"/>
        <w:rPr>
          <w:lang w:val="en-US"/>
        </w:rPr>
      </w:pPr>
    </w:p>
    <w:p w:rsidR="00FB460B" w:rsidRPr="00FB460B" w:rsidRDefault="00FB460B" w:rsidP="00E610BA">
      <w:pPr>
        <w:numPr>
          <w:ilvl w:val="0"/>
          <w:numId w:val="41"/>
        </w:numPr>
        <w:contextualSpacing/>
        <w:rPr>
          <w:lang w:val="en-US"/>
        </w:rPr>
      </w:pPr>
      <w:r w:rsidRPr="00FB460B">
        <w:rPr>
          <w:lang w:val="en-US"/>
        </w:rPr>
        <w:t xml:space="preserve">Press button </w:t>
      </w:r>
      <w:r w:rsidRPr="00FB460B">
        <w:rPr>
          <w:b/>
          <w:lang w:val="en-US"/>
        </w:rPr>
        <w:t>“Simulation properties”</w:t>
      </w:r>
      <w:r w:rsidRPr="00FB460B">
        <w:rPr>
          <w:lang w:val="en-US"/>
        </w:rPr>
        <w:t xml:space="preserve"> in the diagram window:</w:t>
      </w:r>
    </w:p>
    <w:p w:rsidR="00FB460B" w:rsidRPr="00FB460B" w:rsidRDefault="00FB460B" w:rsidP="00303593">
      <w:pPr>
        <w:pStyle w:val="a4"/>
        <w:rPr>
          <w:lang w:val="en-US"/>
        </w:rPr>
      </w:pPr>
      <w:r w:rsidRPr="00FB460B">
        <w:rPr>
          <w:noProof/>
        </w:rPr>
        <w:drawing>
          <wp:inline distT="0" distB="0" distL="0" distR="0" wp14:anchorId="1B1EC5B6" wp14:editId="0693A785">
            <wp:extent cx="5286375" cy="2352675"/>
            <wp:effectExtent l="0" t="0" r="9525" b="9525"/>
            <wp:docPr id="64"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86375" cy="2352675"/>
                    </a:xfrm>
                    <a:prstGeom prst="rect">
                      <a:avLst/>
                    </a:prstGeom>
                    <a:noFill/>
                    <a:ln>
                      <a:noFill/>
                    </a:ln>
                  </pic:spPr>
                </pic:pic>
              </a:graphicData>
            </a:graphic>
          </wp:inline>
        </w:drawing>
      </w:r>
    </w:p>
    <w:p w:rsidR="00FB460B" w:rsidRPr="00FB460B" w:rsidRDefault="00030FF0" w:rsidP="006E752F">
      <w:pPr>
        <w:pStyle w:val="a4"/>
        <w:rPr>
          <w:lang w:val="en-US"/>
        </w:rPr>
      </w:pPr>
      <w:bookmarkStart w:id="51" w:name="_Ref205558014"/>
      <w:r w:rsidRPr="00030FF0">
        <w:t>Figure</w:t>
      </w:r>
      <w:r w:rsidR="006E752F">
        <w:t xml:space="preserve"> </w:t>
      </w:r>
      <w:fldSimple w:instr=" SEQ Figure \* ARABIC ">
        <w:r w:rsidR="0011424E">
          <w:rPr>
            <w:noProof/>
          </w:rPr>
          <w:t>17</w:t>
        </w:r>
      </w:fldSimple>
      <w:r w:rsidR="00FB460B" w:rsidRPr="006E752F">
        <w:t xml:space="preserve">. </w:t>
      </w:r>
      <w:r w:rsidR="00FB460B" w:rsidRPr="00FB460B">
        <w:rPr>
          <w:lang w:val="en-US"/>
        </w:rPr>
        <w:t>Simulation properties access button</w:t>
      </w:r>
    </w:p>
    <w:bookmarkEnd w:id="51"/>
    <w:p w:rsidR="00FB460B" w:rsidRPr="00FB460B" w:rsidRDefault="00FB460B" w:rsidP="00E610BA">
      <w:pPr>
        <w:numPr>
          <w:ilvl w:val="0"/>
          <w:numId w:val="41"/>
        </w:numPr>
        <w:contextualSpacing/>
        <w:rPr>
          <w:lang w:val="en-US"/>
        </w:rPr>
      </w:pPr>
      <w:r w:rsidRPr="00FB460B">
        <w:rPr>
          <w:lang w:val="en-US"/>
        </w:rPr>
        <w:t xml:space="preserve">Go to </w:t>
      </w:r>
      <w:r w:rsidRPr="00FB460B">
        <w:rPr>
          <w:b/>
          <w:lang w:val="en-US"/>
        </w:rPr>
        <w:t>“Settings”</w:t>
      </w:r>
      <w:r w:rsidRPr="00FB460B">
        <w:rPr>
          <w:lang w:val="en-US"/>
        </w:rPr>
        <w:t xml:space="preserve"> tab in the popped up setting dialog </w:t>
      </w:r>
      <w:r w:rsidR="00873FBD">
        <w:rPr>
          <w:lang w:val="en-US"/>
        </w:rPr>
        <w:t>(</w:t>
      </w:r>
      <w:r w:rsidR="006E752F">
        <w:rPr>
          <w:lang w:val="en-US"/>
        </w:rPr>
        <w:fldChar w:fldCharType="begin"/>
      </w:r>
      <w:r w:rsidR="006E752F">
        <w:rPr>
          <w:lang w:val="en-US"/>
        </w:rPr>
        <w:instrText xml:space="preserve"> REF _Ref382395532 \h </w:instrText>
      </w:r>
      <w:r w:rsidR="006E752F">
        <w:rPr>
          <w:lang w:val="en-US"/>
        </w:rPr>
      </w:r>
      <w:r w:rsidR="006E752F">
        <w:rPr>
          <w:lang w:val="en-US"/>
        </w:rPr>
        <w:fldChar w:fldCharType="separate"/>
      </w:r>
      <w:r w:rsidR="0011424E" w:rsidRPr="00030FF0">
        <w:rPr>
          <w:lang w:val="en-US"/>
        </w:rPr>
        <w:t>Figure</w:t>
      </w:r>
      <w:r w:rsidR="0011424E" w:rsidRPr="0011424E">
        <w:rPr>
          <w:lang w:val="en-US"/>
        </w:rPr>
        <w:t xml:space="preserve"> </w:t>
      </w:r>
      <w:r w:rsidR="0011424E">
        <w:rPr>
          <w:noProof/>
          <w:lang w:val="en-US"/>
        </w:rPr>
        <w:t>18</w:t>
      </w:r>
      <w:r w:rsidR="006E752F">
        <w:rPr>
          <w:lang w:val="en-US"/>
        </w:rPr>
        <w:fldChar w:fldCharType="end"/>
      </w:r>
      <w:r w:rsidRPr="00FB460B">
        <w:rPr>
          <w:lang w:val="en-US"/>
        </w:rPr>
        <w:t>).</w:t>
      </w:r>
    </w:p>
    <w:p w:rsidR="00FB460B" w:rsidRPr="00FB460B" w:rsidRDefault="00FB460B" w:rsidP="00E610BA">
      <w:pPr>
        <w:numPr>
          <w:ilvl w:val="0"/>
          <w:numId w:val="41"/>
        </w:numPr>
        <w:contextualSpacing/>
        <w:rPr>
          <w:lang w:val="en-US"/>
        </w:rPr>
      </w:pPr>
      <w:r w:rsidRPr="00FB460B">
        <w:rPr>
          <w:lang w:val="en-US"/>
        </w:rPr>
        <w:t xml:space="preserve">Enter the following text in </w:t>
      </w:r>
      <w:r w:rsidRPr="00FB460B">
        <w:rPr>
          <w:b/>
          <w:lang w:val="en-US"/>
        </w:rPr>
        <w:t>“Project database module”</w:t>
      </w:r>
      <w:r w:rsidRPr="00FB460B">
        <w:rPr>
          <w:lang w:val="en-US"/>
        </w:rPr>
        <w:t xml:space="preserve"> edit bar: </w:t>
      </w:r>
      <w:r w:rsidRPr="00FB460B">
        <w:rPr>
          <w:b/>
          <w:lang w:val="en-US"/>
        </w:rPr>
        <w:t xml:space="preserve">“$(Root)\sdb.dll@db” </w:t>
      </w:r>
      <w:r w:rsidRPr="00FB460B">
        <w:rPr>
          <w:lang w:val="en-US"/>
        </w:rPr>
        <w:t>(to be entered without quotation marks; sdb.dll is for the name of dynamic library of database program module).</w:t>
      </w:r>
    </w:p>
    <w:p w:rsidR="00FB460B" w:rsidRPr="00FB460B" w:rsidRDefault="00FB460B" w:rsidP="00E610BA">
      <w:pPr>
        <w:numPr>
          <w:ilvl w:val="0"/>
          <w:numId w:val="41"/>
        </w:numPr>
        <w:contextualSpacing/>
        <w:rPr>
          <w:lang w:val="en-US"/>
        </w:rPr>
      </w:pPr>
      <w:r w:rsidRPr="00FB460B">
        <w:rPr>
          <w:lang w:val="en-US"/>
        </w:rPr>
        <w:t xml:space="preserve">Enter a random file name for saving the database in </w:t>
      </w:r>
      <w:r w:rsidRPr="00FB460B">
        <w:rPr>
          <w:b/>
          <w:lang w:val="en-US"/>
        </w:rPr>
        <w:t xml:space="preserve">“Project database name” </w:t>
      </w:r>
      <w:r w:rsidRPr="00FB460B">
        <w:rPr>
          <w:lang w:val="en-US"/>
        </w:rPr>
        <w:t xml:space="preserve">bar. To use the database file of pre-generated automatics diagram enter the file name (in the same manner as for the first training exercise, i.e., </w:t>
      </w:r>
      <w:r w:rsidRPr="00FB460B">
        <w:rPr>
          <w:b/>
          <w:lang w:val="en-US"/>
        </w:rPr>
        <w:t>“signals.db”</w:t>
      </w:r>
      <w:r w:rsidRPr="00FB460B">
        <w:rPr>
          <w:lang w:val="en-US"/>
        </w:rPr>
        <w:t xml:space="preserve"> in our case, see</w:t>
      </w:r>
      <w:r w:rsidR="003935A7">
        <w:rPr>
          <w:lang w:val="en-US"/>
        </w:rPr>
        <w:t xml:space="preserve"> </w:t>
      </w:r>
      <w:r w:rsidR="003935A7">
        <w:rPr>
          <w:lang w:val="en-US"/>
        </w:rPr>
        <w:fldChar w:fldCharType="begin"/>
      </w:r>
      <w:r w:rsidR="003935A7">
        <w:rPr>
          <w:lang w:val="en-US"/>
        </w:rPr>
        <w:instrText xml:space="preserve"> REF _Ref382395532 \h </w:instrText>
      </w:r>
      <w:r w:rsidR="003935A7">
        <w:rPr>
          <w:lang w:val="en-US"/>
        </w:rPr>
      </w:r>
      <w:r w:rsidR="003935A7">
        <w:rPr>
          <w:lang w:val="en-US"/>
        </w:rPr>
        <w:fldChar w:fldCharType="separate"/>
      </w:r>
      <w:r w:rsidR="0011424E" w:rsidRPr="00030FF0">
        <w:rPr>
          <w:lang w:val="en-US"/>
        </w:rPr>
        <w:t>Figure</w:t>
      </w:r>
      <w:r w:rsidR="0011424E" w:rsidRPr="0011424E">
        <w:rPr>
          <w:lang w:val="en-US"/>
        </w:rPr>
        <w:t xml:space="preserve"> </w:t>
      </w:r>
      <w:r w:rsidR="0011424E">
        <w:rPr>
          <w:noProof/>
          <w:lang w:val="en-US"/>
        </w:rPr>
        <w:t>18</w:t>
      </w:r>
      <w:r w:rsidR="003935A7">
        <w:rPr>
          <w:lang w:val="en-US"/>
        </w:rPr>
        <w:fldChar w:fldCharType="end"/>
      </w:r>
      <w:r w:rsidRPr="00FB460B">
        <w:rPr>
          <w:lang w:val="en-US"/>
        </w:rPr>
        <w:t>).</w:t>
      </w:r>
    </w:p>
    <w:p w:rsidR="00FB460B" w:rsidRPr="00FB460B" w:rsidRDefault="00FB460B" w:rsidP="00303593">
      <w:pPr>
        <w:pStyle w:val="a4"/>
        <w:rPr>
          <w:lang w:val="en-US"/>
        </w:rPr>
      </w:pPr>
      <w:r w:rsidRPr="00FB460B">
        <w:rPr>
          <w:noProof/>
        </w:rPr>
        <w:drawing>
          <wp:inline distT="0" distB="0" distL="0" distR="0" wp14:anchorId="698E48F8" wp14:editId="12924004">
            <wp:extent cx="4238625" cy="2524125"/>
            <wp:effectExtent l="0" t="0" r="9525" b="9525"/>
            <wp:docPr id="66"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38625" cy="2524125"/>
                    </a:xfrm>
                    <a:prstGeom prst="rect">
                      <a:avLst/>
                    </a:prstGeom>
                    <a:noFill/>
                    <a:ln>
                      <a:noFill/>
                    </a:ln>
                  </pic:spPr>
                </pic:pic>
              </a:graphicData>
            </a:graphic>
          </wp:inline>
        </w:drawing>
      </w:r>
    </w:p>
    <w:p w:rsidR="00FB460B" w:rsidRPr="00FB460B" w:rsidRDefault="00030FF0" w:rsidP="00303593">
      <w:pPr>
        <w:pStyle w:val="a4"/>
        <w:rPr>
          <w:lang w:val="en-US"/>
        </w:rPr>
      </w:pPr>
      <w:bookmarkStart w:id="52" w:name="_Ref382395532"/>
      <w:bookmarkStart w:id="53" w:name="_Ref185816346"/>
      <w:r w:rsidRPr="00030FF0">
        <w:rPr>
          <w:lang w:val="en-US"/>
        </w:rPr>
        <w:t>Figure</w:t>
      </w:r>
      <w:r w:rsidR="00FB460B" w:rsidRPr="006E752F">
        <w:t xml:space="preserve"> </w:t>
      </w:r>
      <w:r w:rsidR="00DA59BD" w:rsidRPr="00FB460B">
        <w:rPr>
          <w:lang w:val="en-US"/>
        </w:rPr>
        <w:fldChar w:fldCharType="begin"/>
      </w:r>
      <w:r w:rsidR="00FB460B" w:rsidRPr="006E752F">
        <w:instrText xml:space="preserve"> </w:instrText>
      </w:r>
      <w:r w:rsidR="006E752F">
        <w:rPr>
          <w:lang w:val="en-US"/>
        </w:rPr>
        <w:instrText>SEQ</w:instrText>
      </w:r>
      <w:r w:rsidR="006E752F" w:rsidRPr="006E752F">
        <w:instrText xml:space="preserve"> </w:instrText>
      </w:r>
      <w:r w:rsidR="006E752F">
        <w:rPr>
          <w:lang w:val="en-US"/>
        </w:rPr>
        <w:instrText>Figure</w:instrText>
      </w:r>
      <w:r w:rsidR="006E752F" w:rsidRPr="006E752F">
        <w:instrText xml:space="preserve"> \* </w:instrText>
      </w:r>
      <w:r w:rsidR="006E752F">
        <w:rPr>
          <w:lang w:val="en-US"/>
        </w:rPr>
        <w:instrText>ARABIC</w:instrText>
      </w:r>
      <w:r w:rsidR="00FB460B" w:rsidRPr="006E752F">
        <w:instrText xml:space="preserve"> </w:instrText>
      </w:r>
      <w:r w:rsidR="00DA59BD" w:rsidRPr="00FB460B">
        <w:rPr>
          <w:lang w:val="en-US"/>
        </w:rPr>
        <w:fldChar w:fldCharType="separate"/>
      </w:r>
      <w:r w:rsidR="0011424E">
        <w:rPr>
          <w:noProof/>
          <w:lang w:val="en-US"/>
        </w:rPr>
        <w:t>18</w:t>
      </w:r>
      <w:r w:rsidR="00DA59BD" w:rsidRPr="00FB460B">
        <w:rPr>
          <w:lang w:val="en-US"/>
        </w:rPr>
        <w:fldChar w:fldCharType="end"/>
      </w:r>
      <w:bookmarkEnd w:id="52"/>
      <w:r w:rsidR="00FB460B" w:rsidRPr="006E752F">
        <w:t xml:space="preserve">. </w:t>
      </w:r>
      <w:r w:rsidR="00FB460B" w:rsidRPr="00FB460B">
        <w:rPr>
          <w:lang w:val="en-US"/>
        </w:rPr>
        <w:t>Project database setting tab</w:t>
      </w:r>
    </w:p>
    <w:bookmarkEnd w:id="53"/>
    <w:p w:rsidR="00FB460B" w:rsidRPr="00FB460B" w:rsidRDefault="00FB460B" w:rsidP="00E610BA">
      <w:pPr>
        <w:numPr>
          <w:ilvl w:val="0"/>
          <w:numId w:val="41"/>
        </w:numPr>
        <w:contextualSpacing/>
        <w:rPr>
          <w:lang w:val="en-US"/>
        </w:rPr>
      </w:pPr>
      <w:r w:rsidRPr="00FB460B">
        <w:rPr>
          <w:lang w:val="en-US"/>
        </w:rPr>
        <w:t xml:space="preserve">Close the dialog by pressing </w:t>
      </w:r>
      <w:r w:rsidRPr="00FB460B">
        <w:rPr>
          <w:b/>
          <w:lang w:val="en-US"/>
        </w:rPr>
        <w:t>“Ok”</w:t>
      </w:r>
      <w:r w:rsidRPr="00FB460B">
        <w:rPr>
          <w:lang w:val="en-US"/>
        </w:rPr>
        <w:t xml:space="preserve"> button </w:t>
      </w:r>
      <w:r w:rsidR="00873FBD">
        <w:rPr>
          <w:lang w:val="en-US"/>
        </w:rPr>
        <w:t>(</w:t>
      </w:r>
      <w:r w:rsidR="003935A7">
        <w:rPr>
          <w:lang w:val="en-US"/>
        </w:rPr>
        <w:fldChar w:fldCharType="begin"/>
      </w:r>
      <w:r w:rsidR="003935A7">
        <w:rPr>
          <w:lang w:val="en-US"/>
        </w:rPr>
        <w:instrText xml:space="preserve"> REF _Ref382395532 \h </w:instrText>
      </w:r>
      <w:r w:rsidR="003935A7">
        <w:rPr>
          <w:lang w:val="en-US"/>
        </w:rPr>
      </w:r>
      <w:r w:rsidR="003935A7">
        <w:rPr>
          <w:lang w:val="en-US"/>
        </w:rPr>
        <w:fldChar w:fldCharType="separate"/>
      </w:r>
      <w:r w:rsidR="0011424E" w:rsidRPr="00030FF0">
        <w:rPr>
          <w:lang w:val="en-US"/>
        </w:rPr>
        <w:t>Figure</w:t>
      </w:r>
      <w:r w:rsidR="0011424E" w:rsidRPr="0011424E">
        <w:rPr>
          <w:lang w:val="en-US"/>
        </w:rPr>
        <w:t xml:space="preserve"> </w:t>
      </w:r>
      <w:r w:rsidR="0011424E">
        <w:rPr>
          <w:noProof/>
          <w:lang w:val="en-US"/>
        </w:rPr>
        <w:t>18</w:t>
      </w:r>
      <w:r w:rsidR="003935A7">
        <w:rPr>
          <w:lang w:val="en-US"/>
        </w:rPr>
        <w:fldChar w:fldCharType="end"/>
      </w:r>
      <w:r w:rsidRPr="00FB460B">
        <w:rPr>
          <w:lang w:val="en-US"/>
        </w:rPr>
        <w:t>).</w:t>
      </w:r>
    </w:p>
    <w:p w:rsidR="00FB460B" w:rsidRPr="00FB460B" w:rsidRDefault="00FB460B" w:rsidP="00303593">
      <w:pPr>
        <w:rPr>
          <w:sz w:val="28"/>
          <w:szCs w:val="28"/>
          <w:lang w:val="en-US"/>
        </w:rPr>
      </w:pPr>
      <w:r w:rsidRPr="00FB460B">
        <w:rPr>
          <w:lang w:val="en-US"/>
        </w:rPr>
        <w:br w:type="page"/>
      </w:r>
    </w:p>
    <w:p w:rsidR="00FB460B" w:rsidRPr="00FB460B" w:rsidRDefault="00FB460B" w:rsidP="001240CB">
      <w:pPr>
        <w:pStyle w:val="2"/>
        <w:rPr>
          <w:lang w:val="en-US"/>
        </w:rPr>
      </w:pPr>
      <w:bookmarkStart w:id="54" w:name="_Toc380653244"/>
      <w:bookmarkStart w:id="55" w:name="_Toc382402610"/>
      <w:r w:rsidRPr="00FB460B">
        <w:rPr>
          <w:lang w:val="en-US"/>
        </w:rPr>
        <w:lastRenderedPageBreak/>
        <w:t>Connection of diagram to available signal database</w:t>
      </w:r>
      <w:bookmarkEnd w:id="54"/>
      <w:bookmarkEnd w:id="55"/>
    </w:p>
    <w:p w:rsidR="00FB460B" w:rsidRPr="00FB460B" w:rsidRDefault="00FB460B" w:rsidP="00FB460B">
      <w:pPr>
        <w:rPr>
          <w:lang w:val="en-US"/>
        </w:rPr>
      </w:pPr>
      <w:r w:rsidRPr="00FB460B">
        <w:rPr>
          <w:lang w:val="en-US"/>
        </w:rPr>
        <w:t>To use the available signal database generated during creation of the automatics diagram, follow the next procedure:</w:t>
      </w:r>
    </w:p>
    <w:p w:rsidR="00FB460B" w:rsidRPr="00FB460B" w:rsidRDefault="00FB460B" w:rsidP="00E610BA">
      <w:pPr>
        <w:numPr>
          <w:ilvl w:val="0"/>
          <w:numId w:val="6"/>
        </w:numPr>
        <w:contextualSpacing/>
        <w:rPr>
          <w:lang w:val="en-US"/>
        </w:rPr>
      </w:pPr>
      <w:r w:rsidRPr="00FB460B">
        <w:rPr>
          <w:lang w:val="en-US"/>
        </w:rPr>
        <w:t xml:space="preserve">Activate the database editor via the program main menu: </w:t>
      </w:r>
      <w:r w:rsidRPr="00FB460B">
        <w:rPr>
          <w:b/>
          <w:lang w:val="en-US"/>
        </w:rPr>
        <w:t>“Tools”</w:t>
      </w:r>
      <w:r w:rsidRPr="00FB460B">
        <w:rPr>
          <w:lang w:val="en-US"/>
        </w:rPr>
        <w:t xml:space="preserve"> menu item, </w:t>
      </w:r>
      <w:r w:rsidRPr="00FB460B">
        <w:rPr>
          <w:b/>
          <w:lang w:val="en-US"/>
        </w:rPr>
        <w:t>“Database…”</w:t>
      </w:r>
      <w:r w:rsidRPr="00FB460B">
        <w:rPr>
          <w:lang w:val="en-US"/>
        </w:rPr>
        <w:t xml:space="preserve"> sub-item </w:t>
      </w:r>
      <w:r w:rsidR="00873FBD">
        <w:rPr>
          <w:lang w:val="en-US"/>
        </w:rPr>
        <w:t>(</w:t>
      </w:r>
      <w:r w:rsidR="003935A7">
        <w:rPr>
          <w:lang w:val="en-US"/>
        </w:rPr>
        <w:fldChar w:fldCharType="begin"/>
      </w:r>
      <w:r w:rsidR="003935A7">
        <w:rPr>
          <w:lang w:val="en-US"/>
        </w:rPr>
        <w:instrText xml:space="preserve"> REF _Ref382395825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19</w:t>
      </w:r>
      <w:r w:rsidR="003935A7">
        <w:rPr>
          <w:lang w:val="en-US"/>
        </w:rPr>
        <w:fldChar w:fldCharType="end"/>
      </w:r>
      <w:r w:rsidRPr="00FB460B">
        <w:rPr>
          <w:lang w:val="en-US"/>
        </w:rPr>
        <w:t>).</w:t>
      </w:r>
    </w:p>
    <w:p w:rsidR="00FB460B" w:rsidRPr="00FB460B" w:rsidRDefault="00FB460B" w:rsidP="00303593">
      <w:pPr>
        <w:pStyle w:val="a4"/>
        <w:rPr>
          <w:lang w:val="en-US"/>
        </w:rPr>
      </w:pPr>
      <w:r w:rsidRPr="00FB460B">
        <w:rPr>
          <w:noProof/>
        </w:rPr>
        <w:drawing>
          <wp:inline distT="0" distB="0" distL="0" distR="0" wp14:anchorId="0FAE9ED7" wp14:editId="3910593A">
            <wp:extent cx="5819775" cy="2152650"/>
            <wp:effectExtent l="0" t="0" r="9525" b="0"/>
            <wp:docPr id="67"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19775" cy="2152650"/>
                    </a:xfrm>
                    <a:prstGeom prst="rect">
                      <a:avLst/>
                    </a:prstGeom>
                    <a:noFill/>
                    <a:ln>
                      <a:noFill/>
                    </a:ln>
                  </pic:spPr>
                </pic:pic>
              </a:graphicData>
            </a:graphic>
          </wp:inline>
        </w:drawing>
      </w:r>
    </w:p>
    <w:p w:rsidR="00FB460B" w:rsidRPr="00FB460B" w:rsidRDefault="00030FF0" w:rsidP="00303593">
      <w:pPr>
        <w:pStyle w:val="a4"/>
        <w:rPr>
          <w:lang w:val="en-US"/>
        </w:rPr>
      </w:pPr>
      <w:bookmarkStart w:id="56" w:name="_Ref382395825"/>
      <w:bookmarkStart w:id="57" w:name="_Ref185851786"/>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w:instrText>
      </w:r>
      <w:r w:rsidR="006E752F">
        <w:rPr>
          <w:lang w:val="en-US"/>
        </w:rPr>
        <w:instrText>SEQ Figure \* ARABIC</w:instrText>
      </w:r>
      <w:r w:rsidR="00FB460B" w:rsidRPr="00FB460B">
        <w:rPr>
          <w:lang w:val="en-US"/>
        </w:rPr>
        <w:instrText xml:space="preserve"> </w:instrText>
      </w:r>
      <w:r w:rsidR="00DA59BD" w:rsidRPr="00FB460B">
        <w:rPr>
          <w:lang w:val="en-US"/>
        </w:rPr>
        <w:fldChar w:fldCharType="separate"/>
      </w:r>
      <w:r w:rsidR="0011424E">
        <w:rPr>
          <w:noProof/>
          <w:lang w:val="en-US"/>
        </w:rPr>
        <w:t>19</w:t>
      </w:r>
      <w:r w:rsidR="00DA59BD" w:rsidRPr="00FB460B">
        <w:rPr>
          <w:lang w:val="en-US"/>
        </w:rPr>
        <w:fldChar w:fldCharType="end"/>
      </w:r>
      <w:bookmarkEnd w:id="56"/>
      <w:r w:rsidR="00FB460B" w:rsidRPr="00FB460B">
        <w:rPr>
          <w:lang w:val="en-US"/>
        </w:rPr>
        <w:t>. Database editor activation</w:t>
      </w:r>
    </w:p>
    <w:bookmarkEnd w:id="57"/>
    <w:p w:rsidR="00FB460B" w:rsidRPr="00FB460B" w:rsidRDefault="00FB460B" w:rsidP="00E610BA">
      <w:pPr>
        <w:numPr>
          <w:ilvl w:val="0"/>
          <w:numId w:val="6"/>
        </w:numPr>
        <w:contextualSpacing/>
        <w:rPr>
          <w:lang w:val="en-US"/>
        </w:rPr>
      </w:pPr>
      <w:r w:rsidRPr="00FB460B">
        <w:rPr>
          <w:lang w:val="en-US"/>
        </w:rPr>
        <w:t>Since this diagram will be connected to the available database, autosave of the database at the moment of thermohydraulics diagram saving shall be disabled. Thus, prior to closing the editor window, one shall make sure that the editor settings DO NOT involve automatically saving the database. To that end, go to “</w:t>
      </w:r>
      <w:r w:rsidRPr="00FB460B">
        <w:rPr>
          <w:b/>
          <w:lang w:val="en-US"/>
        </w:rPr>
        <w:t>Settings</w:t>
      </w:r>
      <w:r w:rsidRPr="00FB460B">
        <w:rPr>
          <w:lang w:val="en-US"/>
        </w:rPr>
        <w:t xml:space="preserve">” tab and untick </w:t>
      </w:r>
      <w:r w:rsidRPr="00FB460B">
        <w:rPr>
          <w:b/>
          <w:lang w:val="en-US"/>
        </w:rPr>
        <w:t>“Save base”</w:t>
      </w:r>
      <w:r w:rsidRPr="00FB460B">
        <w:rPr>
          <w:lang w:val="en-US"/>
        </w:rPr>
        <w:t xml:space="preserve"> and </w:t>
      </w:r>
      <w:r w:rsidRPr="00FB460B">
        <w:rPr>
          <w:b/>
          <w:lang w:val="en-US"/>
        </w:rPr>
        <w:t>“Reserve DB”</w:t>
      </w:r>
      <w:r w:rsidRPr="00FB460B">
        <w:rPr>
          <w:lang w:val="en-US"/>
        </w:rPr>
        <w:t xml:space="preserve"> items </w:t>
      </w:r>
      <w:r w:rsidR="00873FBD">
        <w:rPr>
          <w:lang w:val="en-US"/>
        </w:rPr>
        <w:t>(</w:t>
      </w:r>
      <w:r w:rsidR="003935A7">
        <w:rPr>
          <w:lang w:val="en-US"/>
        </w:rPr>
        <w:fldChar w:fldCharType="begin"/>
      </w:r>
      <w:r w:rsidR="003935A7">
        <w:rPr>
          <w:lang w:val="en-US"/>
        </w:rPr>
        <w:instrText xml:space="preserve"> REF _Ref382395836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20</w:t>
      </w:r>
      <w:r w:rsidR="003935A7">
        <w:rPr>
          <w:lang w:val="en-US"/>
        </w:rPr>
        <w:fldChar w:fldCharType="end"/>
      </w:r>
      <w:r w:rsidRPr="00FB460B">
        <w:rPr>
          <w:lang w:val="en-US"/>
        </w:rPr>
        <w:t>), if that has been ticked.</w:t>
      </w:r>
    </w:p>
    <w:p w:rsidR="00FB460B" w:rsidRPr="00FB460B" w:rsidRDefault="00FB460B" w:rsidP="00E610BA">
      <w:pPr>
        <w:numPr>
          <w:ilvl w:val="0"/>
          <w:numId w:val="6"/>
        </w:numPr>
        <w:contextualSpacing/>
        <w:rPr>
          <w:lang w:val="en-US"/>
        </w:rPr>
      </w:pPr>
      <w:r w:rsidRPr="00FB460B">
        <w:rPr>
          <w:lang w:val="en-US"/>
        </w:rPr>
        <w:t xml:space="preserve">On unsetting </w:t>
      </w:r>
      <w:r w:rsidRPr="00FB460B">
        <w:rPr>
          <w:b/>
          <w:lang w:val="en-US"/>
        </w:rPr>
        <w:t>“Save database”</w:t>
      </w:r>
      <w:r w:rsidRPr="00FB460B">
        <w:rPr>
          <w:lang w:val="en-US"/>
        </w:rPr>
        <w:t xml:space="preserve"> option go to </w:t>
      </w:r>
      <w:r w:rsidRPr="00FB460B">
        <w:rPr>
          <w:b/>
          <w:lang w:val="en-US"/>
        </w:rPr>
        <w:t xml:space="preserve">“Editor” </w:t>
      </w:r>
      <w:r w:rsidRPr="00FB460B">
        <w:rPr>
          <w:lang w:val="en-US"/>
        </w:rPr>
        <w:t xml:space="preserve">tab and close </w:t>
      </w:r>
      <w:r w:rsidRPr="00FB460B">
        <w:rPr>
          <w:b/>
          <w:lang w:val="en-US"/>
        </w:rPr>
        <w:t>“Database editor”</w:t>
      </w:r>
      <w:r w:rsidRPr="00FB460B">
        <w:rPr>
          <w:lang w:val="en-US"/>
        </w:rPr>
        <w:t xml:space="preserve"> dialog window by pressing </w:t>
      </w:r>
      <w:r w:rsidRPr="00FB460B">
        <w:rPr>
          <w:b/>
          <w:lang w:val="en-US"/>
        </w:rPr>
        <w:t>“Ok”</w:t>
      </w:r>
      <w:r w:rsidRPr="00FB460B">
        <w:rPr>
          <w:lang w:val="en-US"/>
        </w:rPr>
        <w:t xml:space="preserve"> button.</w:t>
      </w:r>
    </w:p>
    <w:p w:rsidR="00FB460B" w:rsidRPr="00FB460B" w:rsidRDefault="00FB460B" w:rsidP="00E610BA">
      <w:pPr>
        <w:numPr>
          <w:ilvl w:val="0"/>
          <w:numId w:val="6"/>
        </w:numPr>
        <w:contextualSpacing/>
        <w:rPr>
          <w:lang w:val="en-US"/>
        </w:rPr>
      </w:pPr>
      <w:r w:rsidRPr="00FB460B">
        <w:rPr>
          <w:lang w:val="en-US"/>
        </w:rPr>
        <w:t>On doing that, save the diagram and close the project.</w:t>
      </w:r>
    </w:p>
    <w:p w:rsidR="00FB460B" w:rsidRPr="00FB460B" w:rsidRDefault="00FB460B" w:rsidP="00FB460B">
      <w:pPr>
        <w:rPr>
          <w:lang w:val="en-US"/>
        </w:rPr>
      </w:pPr>
      <w:r w:rsidRPr="00FB460B">
        <w:rPr>
          <w:lang w:val="en-US"/>
        </w:rPr>
        <w:t>These settings allow the database not to be saved when the thermohydraulics diagram is being saved. It allows any erroneous change in the database during editions of the diagram to be excluded.</w:t>
      </w:r>
    </w:p>
    <w:p w:rsidR="00FB460B" w:rsidRPr="00FB460B" w:rsidRDefault="00FB460B" w:rsidP="00FB460B">
      <w:pPr>
        <w:rPr>
          <w:lang w:val="en-US"/>
        </w:rPr>
      </w:pPr>
      <w:r w:rsidRPr="00FB460B">
        <w:rPr>
          <w:lang w:val="en-US"/>
        </w:rPr>
        <w:t xml:space="preserve">In case all above listed actions have been correctly executed then, after reopening of the thermohydraulics diagram, the signal database will be automatically loaded from </w:t>
      </w:r>
      <w:r w:rsidRPr="00FB460B">
        <w:rPr>
          <w:b/>
          <w:lang w:val="en-US"/>
        </w:rPr>
        <w:t>“signals.db”</w:t>
      </w:r>
      <w:r w:rsidRPr="00FB460B">
        <w:rPr>
          <w:lang w:val="en-US"/>
        </w:rPr>
        <w:t xml:space="preserve"> file and will contain all signals generated during creation of the automatics diagram.</w:t>
      </w:r>
    </w:p>
    <w:p w:rsidR="00FB460B" w:rsidRPr="00FB460B" w:rsidRDefault="00FB460B" w:rsidP="00303593">
      <w:pPr>
        <w:pStyle w:val="a4"/>
        <w:rPr>
          <w:lang w:val="en-US"/>
        </w:rPr>
      </w:pPr>
      <w:r w:rsidRPr="00FB460B">
        <w:rPr>
          <w:noProof/>
        </w:rPr>
        <w:lastRenderedPageBreak/>
        <w:drawing>
          <wp:inline distT="0" distB="0" distL="0" distR="0" wp14:anchorId="433BC59C" wp14:editId="6718CCB5">
            <wp:extent cx="4754880" cy="4206240"/>
            <wp:effectExtent l="0" t="0" r="7620" b="3810"/>
            <wp:docPr id="68"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54880" cy="4206240"/>
                    </a:xfrm>
                    <a:prstGeom prst="rect">
                      <a:avLst/>
                    </a:prstGeom>
                    <a:noFill/>
                    <a:ln>
                      <a:noFill/>
                    </a:ln>
                  </pic:spPr>
                </pic:pic>
              </a:graphicData>
            </a:graphic>
          </wp:inline>
        </w:drawing>
      </w:r>
    </w:p>
    <w:p w:rsidR="00FB460B" w:rsidRPr="00FB460B" w:rsidRDefault="00030FF0" w:rsidP="00303593">
      <w:pPr>
        <w:pStyle w:val="a4"/>
        <w:rPr>
          <w:lang w:val="en-US"/>
        </w:rPr>
      </w:pPr>
      <w:bookmarkStart w:id="58" w:name="_Ref382395836"/>
      <w:bookmarkStart w:id="59" w:name="_Ref185858239"/>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w:instrText>
      </w:r>
      <w:r w:rsidR="006E752F">
        <w:rPr>
          <w:lang w:val="en-US"/>
        </w:rPr>
        <w:instrText>SEQ Figure \* ARABIC</w:instrText>
      </w:r>
      <w:r w:rsidR="00FB460B" w:rsidRPr="00FB460B">
        <w:rPr>
          <w:lang w:val="en-US"/>
        </w:rPr>
        <w:instrText xml:space="preserve"> </w:instrText>
      </w:r>
      <w:r w:rsidR="00DA59BD" w:rsidRPr="00FB460B">
        <w:rPr>
          <w:lang w:val="en-US"/>
        </w:rPr>
        <w:fldChar w:fldCharType="separate"/>
      </w:r>
      <w:r w:rsidR="0011424E">
        <w:rPr>
          <w:noProof/>
          <w:lang w:val="en-US"/>
        </w:rPr>
        <w:t>20</w:t>
      </w:r>
      <w:r w:rsidR="00DA59BD" w:rsidRPr="00FB460B">
        <w:rPr>
          <w:lang w:val="en-US"/>
        </w:rPr>
        <w:fldChar w:fldCharType="end"/>
      </w:r>
      <w:bookmarkEnd w:id="58"/>
      <w:r w:rsidR="00FB460B" w:rsidRPr="00FB460B">
        <w:rPr>
          <w:lang w:val="en-US"/>
        </w:rPr>
        <w:t>. Settings for saving thermohydraulics diagram database save</w:t>
      </w:r>
    </w:p>
    <w:p w:rsidR="00FB460B" w:rsidRPr="00FB460B" w:rsidRDefault="00FB460B" w:rsidP="001240CB">
      <w:pPr>
        <w:pStyle w:val="1"/>
        <w:rPr>
          <w:lang w:val="en-US"/>
        </w:rPr>
      </w:pPr>
      <w:bookmarkStart w:id="60" w:name="_Toc380653245"/>
      <w:bookmarkStart w:id="61" w:name="_Toc382402611"/>
      <w:bookmarkEnd w:id="59"/>
      <w:r w:rsidRPr="00FB460B">
        <w:rPr>
          <w:lang w:val="en-US"/>
        </w:rPr>
        <w:lastRenderedPageBreak/>
        <w:t>Creation of a simple thermohydraulics model</w:t>
      </w:r>
      <w:bookmarkEnd w:id="60"/>
      <w:bookmarkEnd w:id="61"/>
    </w:p>
    <w:p w:rsidR="00FB460B" w:rsidRPr="00FB460B" w:rsidRDefault="00FB460B" w:rsidP="001240CB">
      <w:pPr>
        <w:pStyle w:val="2"/>
        <w:rPr>
          <w:lang w:val="en-US"/>
        </w:rPr>
      </w:pPr>
      <w:bookmarkStart w:id="62" w:name="_Toc380653246"/>
      <w:bookmarkStart w:id="63" w:name="_Toc382402612"/>
      <w:r w:rsidRPr="00FB460B">
        <w:rPr>
          <w:lang w:val="en-US"/>
        </w:rPr>
        <w:t>Creation of thermohydraulics diagram</w:t>
      </w:r>
      <w:bookmarkEnd w:id="62"/>
      <w:bookmarkEnd w:id="63"/>
    </w:p>
    <w:p w:rsidR="00FB460B" w:rsidRPr="00FB460B" w:rsidRDefault="00FB460B" w:rsidP="00FB460B">
      <w:pPr>
        <w:rPr>
          <w:lang w:val="en-US"/>
        </w:rPr>
      </w:pPr>
      <w:r w:rsidRPr="00FB460B">
        <w:rPr>
          <w:lang w:val="en-US"/>
        </w:rPr>
        <w:t xml:space="preserve">Open the file named </w:t>
      </w:r>
      <w:r w:rsidRPr="00FB460B">
        <w:rPr>
          <w:b/>
          <w:lang w:val="en-US"/>
        </w:rPr>
        <w:t>“Diagram ТPP 1.prt”.</w:t>
      </w:r>
      <w:r w:rsidRPr="00FB460B">
        <w:rPr>
          <w:lang w:val="en-US"/>
        </w:rPr>
        <w:t xml:space="preserve"> This file was created during execution of the second training exercise and adjusted for operation with the database saved in </w:t>
      </w:r>
      <w:r w:rsidRPr="00FB460B">
        <w:rPr>
          <w:b/>
          <w:lang w:val="en-US"/>
        </w:rPr>
        <w:t>“signals.db”</w:t>
      </w:r>
      <w:r w:rsidRPr="00FB460B">
        <w:rPr>
          <w:lang w:val="en-US"/>
        </w:rPr>
        <w:t xml:space="preserve"> file.</w:t>
      </w:r>
    </w:p>
    <w:p w:rsidR="00FB460B" w:rsidRPr="00FB460B" w:rsidRDefault="00FB460B" w:rsidP="00FB460B">
      <w:pPr>
        <w:rPr>
          <w:lang w:val="en-US"/>
        </w:rPr>
      </w:pPr>
      <w:r w:rsidRPr="00FB460B">
        <w:rPr>
          <w:lang w:val="en-US"/>
        </w:rPr>
        <w:t>Make sure that the database contains signals created during execution of the first training exercise.</w:t>
      </w:r>
    </w:p>
    <w:p w:rsidR="00FB460B" w:rsidRPr="00FB460B" w:rsidRDefault="007515FC" w:rsidP="00FB460B">
      <w:pPr>
        <w:rPr>
          <w:lang w:val="en-US"/>
        </w:rPr>
      </w:pPr>
      <w:r>
        <w:rPr>
          <w:lang w:val="en-US"/>
        </w:rPr>
        <w:t>Block</w:t>
      </w:r>
      <w:r w:rsidR="00FB460B" w:rsidRPr="00FB460B">
        <w:rPr>
          <w:lang w:val="en-US"/>
        </w:rPr>
        <w:t xml:space="preserve">s located in </w:t>
      </w:r>
      <w:r w:rsidR="00FB460B" w:rsidRPr="00FB460B">
        <w:rPr>
          <w:b/>
          <w:lang w:val="en-US"/>
        </w:rPr>
        <w:t xml:space="preserve">“TPP process </w:t>
      </w:r>
      <w:r>
        <w:rPr>
          <w:b/>
          <w:lang w:val="en-US"/>
        </w:rPr>
        <w:t>block</w:t>
      </w:r>
      <w:r w:rsidR="00FB460B" w:rsidRPr="00FB460B">
        <w:rPr>
          <w:b/>
          <w:lang w:val="en-US"/>
        </w:rPr>
        <w:t>s”</w:t>
      </w:r>
      <w:r w:rsidR="00FB460B" w:rsidRPr="00FB460B">
        <w:rPr>
          <w:lang w:val="en-US"/>
        </w:rPr>
        <w:t xml:space="preserve"> tab of the </w:t>
      </w:r>
      <w:r>
        <w:rPr>
          <w:lang w:val="en-US"/>
        </w:rPr>
        <w:t>block</w:t>
      </w:r>
      <w:r w:rsidR="00FB460B" w:rsidRPr="00FB460B">
        <w:rPr>
          <w:lang w:val="en-US"/>
        </w:rPr>
        <w:t xml:space="preserve"> template are used to create the diagram. The </w:t>
      </w:r>
      <w:r>
        <w:rPr>
          <w:lang w:val="en-US"/>
        </w:rPr>
        <w:t>block</w:t>
      </w:r>
      <w:r w:rsidR="00FB460B" w:rsidRPr="00FB460B">
        <w:rPr>
          <w:lang w:val="en-US"/>
        </w:rPr>
        <w:t xml:space="preserve">s are grouped in pop-up lists </w:t>
      </w:r>
      <w:r w:rsidR="00873FBD">
        <w:rPr>
          <w:lang w:val="en-US"/>
        </w:rPr>
        <w:t>(</w:t>
      </w:r>
      <w:r w:rsidR="003935A7">
        <w:rPr>
          <w:lang w:val="en-US"/>
        </w:rPr>
        <w:fldChar w:fldCharType="begin"/>
      </w:r>
      <w:r w:rsidR="003935A7">
        <w:rPr>
          <w:lang w:val="en-US"/>
        </w:rPr>
        <w:instrText xml:space="preserve"> REF _Ref382395848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21</w:t>
      </w:r>
      <w:r w:rsidR="003935A7">
        <w:rPr>
          <w:lang w:val="en-US"/>
        </w:rPr>
        <w:fldChar w:fldCharType="end"/>
      </w:r>
      <w:r w:rsidR="00FB460B" w:rsidRPr="00FB460B">
        <w:rPr>
          <w:lang w:val="en-US"/>
        </w:rPr>
        <w:t xml:space="preserve">). </w:t>
      </w:r>
    </w:p>
    <w:p w:rsidR="00FB460B" w:rsidRPr="00FB460B" w:rsidRDefault="00FB460B" w:rsidP="00303593">
      <w:pPr>
        <w:pStyle w:val="a4"/>
        <w:rPr>
          <w:lang w:val="en-US"/>
        </w:rPr>
      </w:pPr>
      <w:r w:rsidRPr="00FB460B">
        <w:rPr>
          <w:noProof/>
        </w:rPr>
        <w:drawing>
          <wp:inline distT="0" distB="0" distL="0" distR="0" wp14:anchorId="3D723031" wp14:editId="60AFABFA">
            <wp:extent cx="2952750" cy="2514600"/>
            <wp:effectExtent l="0" t="0" r="0" b="0"/>
            <wp:docPr id="69"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52750" cy="2514600"/>
                    </a:xfrm>
                    <a:prstGeom prst="rect">
                      <a:avLst/>
                    </a:prstGeom>
                    <a:noFill/>
                    <a:ln>
                      <a:noFill/>
                    </a:ln>
                  </pic:spPr>
                </pic:pic>
              </a:graphicData>
            </a:graphic>
          </wp:inline>
        </w:drawing>
      </w:r>
      <w:r w:rsidRPr="00FB460B">
        <w:rPr>
          <w:noProof/>
        </w:rPr>
        <w:drawing>
          <wp:inline distT="0" distB="0" distL="0" distR="0" wp14:anchorId="4E659067" wp14:editId="29619F8D">
            <wp:extent cx="3200400" cy="2926080"/>
            <wp:effectExtent l="0" t="0" r="0" b="7620"/>
            <wp:docPr id="70"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0400" cy="2926080"/>
                    </a:xfrm>
                    <a:prstGeom prst="rect">
                      <a:avLst/>
                    </a:prstGeom>
                    <a:noFill/>
                    <a:ln>
                      <a:noFill/>
                    </a:ln>
                  </pic:spPr>
                </pic:pic>
              </a:graphicData>
            </a:graphic>
          </wp:inline>
        </w:drawing>
      </w:r>
    </w:p>
    <w:p w:rsidR="00FB460B" w:rsidRPr="00FB460B" w:rsidRDefault="00030FF0" w:rsidP="00303593">
      <w:pPr>
        <w:pStyle w:val="a4"/>
        <w:rPr>
          <w:lang w:val="en-US"/>
        </w:rPr>
      </w:pPr>
      <w:bookmarkStart w:id="64" w:name="_Ref382395848"/>
      <w:bookmarkStart w:id="65" w:name="_Ref255866372"/>
      <w:bookmarkStart w:id="66" w:name="_Ref255866357"/>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21</w:t>
      </w:r>
      <w:r w:rsidR="00DA59BD" w:rsidRPr="00FB460B">
        <w:rPr>
          <w:lang w:val="en-US"/>
        </w:rPr>
        <w:fldChar w:fldCharType="end"/>
      </w:r>
      <w:bookmarkEnd w:id="64"/>
      <w:r w:rsidR="00FB460B" w:rsidRPr="00FB460B">
        <w:rPr>
          <w:lang w:val="en-US"/>
        </w:rPr>
        <w:t xml:space="preserve">. Thermohydraulics </w:t>
      </w:r>
      <w:r w:rsidR="007515FC">
        <w:rPr>
          <w:lang w:val="en-US"/>
        </w:rPr>
        <w:t>block</w:t>
      </w:r>
      <w:r w:rsidR="00FB460B" w:rsidRPr="00FB460B">
        <w:rPr>
          <w:lang w:val="en-US"/>
        </w:rPr>
        <w:t xml:space="preserve"> pop-up list</w:t>
      </w:r>
    </w:p>
    <w:bookmarkEnd w:id="65"/>
    <w:bookmarkEnd w:id="66"/>
    <w:p w:rsidR="00FB460B" w:rsidRPr="00FB460B" w:rsidRDefault="00FB460B" w:rsidP="00FB460B">
      <w:pPr>
        <w:rPr>
          <w:lang w:val="en-US"/>
        </w:rPr>
      </w:pPr>
      <w:r w:rsidRPr="00FB460B">
        <w:rPr>
          <w:lang w:val="en-US"/>
        </w:rPr>
        <w:t>Then the following successive actions shall be performed:</w:t>
      </w:r>
    </w:p>
    <w:p w:rsidR="00FB460B" w:rsidRPr="00FB460B" w:rsidRDefault="00FB460B" w:rsidP="00E610BA">
      <w:pPr>
        <w:numPr>
          <w:ilvl w:val="0"/>
          <w:numId w:val="16"/>
        </w:numPr>
        <w:contextualSpacing/>
        <w:rPr>
          <w:lang w:val="en-US"/>
        </w:rPr>
      </w:pPr>
      <w:r w:rsidRPr="00FB460B">
        <w:rPr>
          <w:lang w:val="en-US"/>
        </w:rPr>
        <w:t xml:space="preserve">Arrange the following design thermohydraulics </w:t>
      </w:r>
      <w:r w:rsidR="007515FC">
        <w:rPr>
          <w:lang w:val="en-US"/>
        </w:rPr>
        <w:t>block</w:t>
      </w:r>
      <w:r w:rsidRPr="00FB460B">
        <w:rPr>
          <w:lang w:val="en-US"/>
        </w:rPr>
        <w:t>s in the diagram window:</w:t>
      </w:r>
    </w:p>
    <w:p w:rsidR="00FB460B" w:rsidRPr="00FB460B" w:rsidRDefault="00FB460B" w:rsidP="00FB460B">
      <w:pPr>
        <w:spacing w:line="240" w:lineRule="auto"/>
        <w:ind w:firstLine="0"/>
        <w:jc w:val="left"/>
        <w:rPr>
          <w:b/>
          <w:lang w:val="en-US"/>
        </w:rPr>
      </w:pPr>
      <w:r w:rsidRPr="00FB460B">
        <w:rPr>
          <w:b/>
          <w:lang w:val="en-US"/>
        </w:rPr>
        <w:br w:type="page"/>
      </w:r>
    </w:p>
    <w:p w:rsidR="00FB460B" w:rsidRPr="00FB460B" w:rsidRDefault="00FB460B" w:rsidP="00E610BA">
      <w:pPr>
        <w:numPr>
          <w:ilvl w:val="0"/>
          <w:numId w:val="40"/>
        </w:numPr>
        <w:ind w:left="993" w:hanging="284"/>
        <w:contextualSpacing/>
        <w:rPr>
          <w:lang w:val="en-US"/>
        </w:rPr>
      </w:pPr>
      <w:r w:rsidRPr="00FB460B">
        <w:rPr>
          <w:b/>
          <w:lang w:val="en-US"/>
        </w:rPr>
        <w:lastRenderedPageBreak/>
        <w:t>“Boundary node P”</w:t>
      </w:r>
      <w:r w:rsidRPr="00FB460B">
        <w:rPr>
          <w:lang w:val="en-US"/>
        </w:rPr>
        <w:t xml:space="preserve"> (from “Nodes” list),</w:t>
      </w:r>
    </w:p>
    <w:p w:rsidR="00FB460B" w:rsidRPr="00FB460B" w:rsidRDefault="00FB460B" w:rsidP="00E610BA">
      <w:pPr>
        <w:numPr>
          <w:ilvl w:val="0"/>
          <w:numId w:val="40"/>
        </w:numPr>
        <w:ind w:left="993" w:hanging="284"/>
        <w:contextualSpacing/>
        <w:rPr>
          <w:lang w:val="en-US"/>
        </w:rPr>
      </w:pPr>
      <w:r w:rsidRPr="00FB460B">
        <w:rPr>
          <w:b/>
          <w:lang w:val="en-US"/>
        </w:rPr>
        <w:t xml:space="preserve">“Straight pipe” </w:t>
      </w:r>
      <w:r w:rsidRPr="00FB460B">
        <w:rPr>
          <w:lang w:val="en-US"/>
        </w:rPr>
        <w:t>(from “Channels” list),</w:t>
      </w:r>
    </w:p>
    <w:p w:rsidR="00FB460B" w:rsidRPr="00FB460B" w:rsidRDefault="00FB460B" w:rsidP="00E610BA">
      <w:pPr>
        <w:numPr>
          <w:ilvl w:val="0"/>
          <w:numId w:val="40"/>
        </w:numPr>
        <w:ind w:left="993" w:hanging="284"/>
        <w:contextualSpacing/>
        <w:rPr>
          <w:lang w:val="en-US"/>
        </w:rPr>
      </w:pPr>
      <w:r w:rsidRPr="00FB460B">
        <w:rPr>
          <w:b/>
          <w:lang w:val="en-US"/>
        </w:rPr>
        <w:t>“Internal node”</w:t>
      </w:r>
      <w:r w:rsidRPr="00FB460B">
        <w:rPr>
          <w:lang w:val="en-US"/>
        </w:rPr>
        <w:t xml:space="preserve"> (from “Nodes” list),</w:t>
      </w:r>
    </w:p>
    <w:p w:rsidR="00FB460B" w:rsidRPr="00FB460B" w:rsidRDefault="00FB460B" w:rsidP="00E610BA">
      <w:pPr>
        <w:numPr>
          <w:ilvl w:val="0"/>
          <w:numId w:val="40"/>
        </w:numPr>
        <w:ind w:left="993" w:hanging="284"/>
        <w:contextualSpacing/>
        <w:rPr>
          <w:lang w:val="en-US"/>
        </w:rPr>
      </w:pPr>
      <w:r w:rsidRPr="00FB460B">
        <w:rPr>
          <w:b/>
          <w:lang w:val="en-US"/>
        </w:rPr>
        <w:t xml:space="preserve">“Straight pipe” </w:t>
      </w:r>
      <w:r w:rsidRPr="00FB460B">
        <w:rPr>
          <w:lang w:val="en-US"/>
        </w:rPr>
        <w:t>(from “Channels” list),</w:t>
      </w:r>
    </w:p>
    <w:p w:rsidR="00FB460B" w:rsidRPr="00FB460B" w:rsidRDefault="00FB460B" w:rsidP="00E610BA">
      <w:pPr>
        <w:numPr>
          <w:ilvl w:val="0"/>
          <w:numId w:val="40"/>
        </w:numPr>
        <w:ind w:left="993" w:hanging="284"/>
        <w:contextualSpacing/>
        <w:rPr>
          <w:lang w:val="en-US"/>
        </w:rPr>
      </w:pPr>
      <w:r w:rsidRPr="00FB460B">
        <w:rPr>
          <w:b/>
          <w:lang w:val="en-US"/>
        </w:rPr>
        <w:t>“Boundary node P”</w:t>
      </w:r>
      <w:r w:rsidRPr="00FB460B">
        <w:rPr>
          <w:lang w:val="en-US"/>
        </w:rPr>
        <w:t xml:space="preserve"> (from “Nodes” list),</w:t>
      </w:r>
    </w:p>
    <w:p w:rsidR="00FB460B" w:rsidRPr="00FB460B" w:rsidRDefault="00FB460B" w:rsidP="00FB460B">
      <w:pPr>
        <w:rPr>
          <w:lang w:val="en-US"/>
        </w:rPr>
      </w:pPr>
      <w:r w:rsidRPr="00FB460B">
        <w:rPr>
          <w:lang w:val="en-US"/>
        </w:rPr>
        <w:t xml:space="preserve">Image of the </w:t>
      </w:r>
      <w:r w:rsidR="007515FC">
        <w:rPr>
          <w:lang w:val="en-US"/>
        </w:rPr>
        <w:t>block</w:t>
      </w:r>
      <w:r w:rsidRPr="00FB460B">
        <w:rPr>
          <w:lang w:val="en-US"/>
        </w:rPr>
        <w:t>s of the diagram can consists of several interlinked graphic elements, which can be shifted relative to each other.</w:t>
      </w:r>
    </w:p>
    <w:p w:rsidR="00FB460B" w:rsidRPr="00FB460B" w:rsidRDefault="00FB460B" w:rsidP="00FB460B">
      <w:pPr>
        <w:rPr>
          <w:lang w:val="en-US"/>
        </w:rPr>
      </w:pPr>
      <w:r w:rsidRPr="00FB460B">
        <w:rPr>
          <w:lang w:val="en-US"/>
        </w:rPr>
        <w:t xml:space="preserve">On setting an internal node on the diagram, two </w:t>
      </w:r>
      <w:r w:rsidR="007515FC">
        <w:rPr>
          <w:lang w:val="en-US"/>
        </w:rPr>
        <w:t>transducer</w:t>
      </w:r>
      <w:r w:rsidRPr="00FB460B">
        <w:rPr>
          <w:lang w:val="en-US"/>
        </w:rPr>
        <w:t xml:space="preserve">s are synchronously added: pressure </w:t>
      </w:r>
      <w:r w:rsidR="007515FC">
        <w:rPr>
          <w:lang w:val="en-US"/>
        </w:rPr>
        <w:t>transducer</w:t>
      </w:r>
      <w:r w:rsidRPr="00FB460B">
        <w:rPr>
          <w:lang w:val="en-US"/>
        </w:rPr>
        <w:t xml:space="preserve"> and temperature </w:t>
      </w:r>
      <w:r w:rsidR="007515FC">
        <w:rPr>
          <w:lang w:val="en-US"/>
        </w:rPr>
        <w:t>transducer</w:t>
      </w:r>
      <w:r w:rsidRPr="00FB460B">
        <w:rPr>
          <w:lang w:val="en-US"/>
        </w:rPr>
        <w:t xml:space="preserve"> bound to the given node.</w:t>
      </w:r>
    </w:p>
    <w:p w:rsidR="00FB460B" w:rsidRPr="00FB460B" w:rsidRDefault="00FB460B" w:rsidP="00303593">
      <w:pPr>
        <w:pStyle w:val="a4"/>
        <w:rPr>
          <w:lang w:val="en-US"/>
        </w:rPr>
      </w:pPr>
      <w:r w:rsidRPr="00FB460B">
        <w:rPr>
          <w:noProof/>
        </w:rPr>
        <w:drawing>
          <wp:inline distT="0" distB="0" distL="0" distR="0" wp14:anchorId="2132BFCA" wp14:editId="32F45A83">
            <wp:extent cx="5829300" cy="2371725"/>
            <wp:effectExtent l="0" t="0" r="0" b="9525"/>
            <wp:docPr id="7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829300" cy="2371725"/>
                    </a:xfrm>
                    <a:prstGeom prst="rect">
                      <a:avLst/>
                    </a:prstGeom>
                  </pic:spPr>
                </pic:pic>
              </a:graphicData>
            </a:graphic>
          </wp:inline>
        </w:drawing>
      </w:r>
    </w:p>
    <w:p w:rsidR="00FB460B" w:rsidRPr="00FB460B" w:rsidRDefault="00FB460B" w:rsidP="00303593">
      <w:pPr>
        <w:pStyle w:val="a4"/>
        <w:rPr>
          <w:lang w:val="en-US"/>
        </w:rPr>
      </w:pPr>
      <w:r w:rsidRPr="00FB460B">
        <w:rPr>
          <w:noProof/>
        </w:rPr>
        <w:drawing>
          <wp:inline distT="0" distB="0" distL="0" distR="0" wp14:anchorId="63411AEB" wp14:editId="53B2A693">
            <wp:extent cx="4391025" cy="2790825"/>
            <wp:effectExtent l="0" t="0" r="9525" b="9525"/>
            <wp:docPr id="7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91025" cy="2790825"/>
                    </a:xfrm>
                    <a:prstGeom prst="rect">
                      <a:avLst/>
                    </a:prstGeom>
                    <a:noFill/>
                    <a:ln>
                      <a:noFill/>
                    </a:ln>
                  </pic:spPr>
                </pic:pic>
              </a:graphicData>
            </a:graphic>
          </wp:inline>
        </w:drawing>
      </w:r>
    </w:p>
    <w:p w:rsidR="00FB460B" w:rsidRPr="00FB460B" w:rsidRDefault="00030FF0" w:rsidP="00303593">
      <w:pPr>
        <w:pStyle w:val="a4"/>
        <w:rPr>
          <w:lang w:val="en-US"/>
        </w:rPr>
      </w:pPr>
      <w:bookmarkStart w:id="67" w:name="_Ref382395883"/>
      <w:bookmarkStart w:id="68" w:name="_Ref185930838"/>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22</w:t>
      </w:r>
      <w:r w:rsidR="00DA59BD" w:rsidRPr="00FB460B">
        <w:rPr>
          <w:lang w:val="en-US"/>
        </w:rPr>
        <w:fldChar w:fldCharType="end"/>
      </w:r>
      <w:bookmarkEnd w:id="67"/>
      <w:r w:rsidR="00FB460B" w:rsidRPr="00FB460B">
        <w:rPr>
          <w:lang w:val="en-US"/>
        </w:rPr>
        <w:t>. Thermohydraulics model test diagram</w:t>
      </w:r>
    </w:p>
    <w:bookmarkEnd w:id="68"/>
    <w:p w:rsidR="00FB460B" w:rsidRPr="00FB460B" w:rsidRDefault="00FB460B" w:rsidP="00E610BA">
      <w:pPr>
        <w:numPr>
          <w:ilvl w:val="0"/>
          <w:numId w:val="16"/>
        </w:numPr>
        <w:contextualSpacing/>
        <w:rPr>
          <w:lang w:val="en-US"/>
        </w:rPr>
      </w:pPr>
      <w:r w:rsidRPr="00FB460B">
        <w:rPr>
          <w:lang w:val="en-US"/>
        </w:rPr>
        <w:t xml:space="preserve">Unlink successively the elements so that two </w:t>
      </w:r>
      <w:r w:rsidRPr="00FB460B">
        <w:rPr>
          <w:b/>
          <w:lang w:val="en-US"/>
        </w:rPr>
        <w:t>“Straight pipe”</w:t>
      </w:r>
      <w:r w:rsidRPr="00FB460B">
        <w:rPr>
          <w:lang w:val="en-US"/>
        </w:rPr>
        <w:t xml:space="preserve"> elements generate one hydraulic line with an internal node. Boundary nodes P will determine pressure at the boundaries of the given hydraulic line.</w:t>
      </w:r>
    </w:p>
    <w:p w:rsidR="00FB460B" w:rsidRPr="00FB460B" w:rsidRDefault="00FB460B" w:rsidP="00E610BA">
      <w:pPr>
        <w:numPr>
          <w:ilvl w:val="0"/>
          <w:numId w:val="16"/>
        </w:numPr>
        <w:contextualSpacing/>
        <w:rPr>
          <w:lang w:val="en-US"/>
        </w:rPr>
      </w:pPr>
      <w:r w:rsidRPr="00FB460B">
        <w:rPr>
          <w:lang w:val="en-US"/>
        </w:rPr>
        <w:t xml:space="preserve">Place </w:t>
      </w:r>
      <w:r w:rsidRPr="00FB460B">
        <w:rPr>
          <w:b/>
          <w:lang w:val="en-US"/>
        </w:rPr>
        <w:t>“Adjusting valve”</w:t>
      </w:r>
      <w:r w:rsidRPr="00FB460B">
        <w:rPr>
          <w:lang w:val="en-US"/>
        </w:rPr>
        <w:t xml:space="preserve"> element onto the first </w:t>
      </w:r>
      <w:r w:rsidRPr="00FB460B">
        <w:rPr>
          <w:b/>
          <w:lang w:val="en-US"/>
        </w:rPr>
        <w:t>“Straight pipe”</w:t>
      </w:r>
      <w:r w:rsidRPr="00FB460B">
        <w:rPr>
          <w:lang w:val="en-US"/>
        </w:rPr>
        <w:t xml:space="preserve"> element.</w:t>
      </w:r>
    </w:p>
    <w:p w:rsidR="00FB460B" w:rsidRPr="00FB460B" w:rsidRDefault="00FB460B" w:rsidP="00FB460B">
      <w:pPr>
        <w:spacing w:line="240" w:lineRule="auto"/>
        <w:ind w:firstLine="0"/>
        <w:jc w:val="left"/>
        <w:rPr>
          <w:lang w:val="en-US"/>
        </w:rPr>
      </w:pPr>
      <w:r w:rsidRPr="00FB460B">
        <w:rPr>
          <w:lang w:val="en-US"/>
        </w:rPr>
        <w:br w:type="page"/>
      </w:r>
    </w:p>
    <w:p w:rsidR="00FB460B" w:rsidRPr="00FB460B" w:rsidRDefault="00FB460B" w:rsidP="00E610BA">
      <w:pPr>
        <w:numPr>
          <w:ilvl w:val="0"/>
          <w:numId w:val="16"/>
        </w:numPr>
        <w:contextualSpacing/>
        <w:rPr>
          <w:lang w:val="en-US"/>
        </w:rPr>
      </w:pPr>
      <w:r w:rsidRPr="00FB460B">
        <w:rPr>
          <w:lang w:val="en-US"/>
        </w:rPr>
        <w:lastRenderedPageBreak/>
        <w:t xml:space="preserve">Place </w:t>
      </w:r>
      <w:r w:rsidRPr="00FB460B">
        <w:rPr>
          <w:b/>
          <w:lang w:val="en-US"/>
        </w:rPr>
        <w:t>“Adjusting valve”</w:t>
      </w:r>
      <w:r w:rsidRPr="00FB460B">
        <w:rPr>
          <w:lang w:val="en-US"/>
        </w:rPr>
        <w:t xml:space="preserve"> element onto the second </w:t>
      </w:r>
      <w:r w:rsidRPr="00FB460B">
        <w:rPr>
          <w:b/>
          <w:lang w:val="en-US"/>
        </w:rPr>
        <w:t>“Straight pipe”</w:t>
      </w:r>
      <w:r w:rsidRPr="00FB460B">
        <w:rPr>
          <w:lang w:val="en-US"/>
        </w:rPr>
        <w:t xml:space="preserve"> element.</w:t>
      </w:r>
    </w:p>
    <w:p w:rsidR="00FB460B" w:rsidRPr="00FB460B" w:rsidRDefault="00FB460B" w:rsidP="00FB460B">
      <w:pPr>
        <w:rPr>
          <w:lang w:val="en-US"/>
        </w:rPr>
      </w:pPr>
      <w:r w:rsidRPr="00FB460B">
        <w:rPr>
          <w:lang w:val="en-US"/>
        </w:rPr>
        <w:t>As a result, thermohydraulics m</w:t>
      </w:r>
      <w:r w:rsidR="003935A7">
        <w:rPr>
          <w:lang w:val="en-US"/>
        </w:rPr>
        <w:t xml:space="preserve">odel diagram shall resemble the </w:t>
      </w:r>
      <w:r w:rsidR="003935A7">
        <w:rPr>
          <w:lang w:val="en-US"/>
        </w:rPr>
        <w:fldChar w:fldCharType="begin"/>
      </w:r>
      <w:r w:rsidR="003935A7">
        <w:rPr>
          <w:lang w:val="en-US"/>
        </w:rPr>
        <w:instrText xml:space="preserve"> REF _Ref382395883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22</w:t>
      </w:r>
      <w:r w:rsidR="003935A7">
        <w:rPr>
          <w:lang w:val="en-US"/>
        </w:rPr>
        <w:fldChar w:fldCharType="end"/>
      </w:r>
      <w:r w:rsidRPr="00FB460B">
        <w:rPr>
          <w:lang w:val="en-US"/>
        </w:rPr>
        <w:t xml:space="preserve">. </w:t>
      </w:r>
      <w:r w:rsidRPr="00FB460B">
        <w:rPr>
          <w:b/>
          <w:lang w:val="en-US"/>
        </w:rPr>
        <w:t>Note:</w:t>
      </w:r>
      <w:r w:rsidRPr="00FB460B">
        <w:rPr>
          <w:lang w:val="en-US"/>
        </w:rPr>
        <w:t xml:space="preserve"> Images of adjusting valves can be different from the given </w:t>
      </w:r>
      <w:r w:rsidR="00030FF0" w:rsidRPr="00030FF0">
        <w:rPr>
          <w:lang w:val="en-US"/>
        </w:rPr>
        <w:t>Figure</w:t>
      </w:r>
      <w:r w:rsidRPr="00FB460B">
        <w:rPr>
          <w:lang w:val="en-US"/>
        </w:rPr>
        <w:t xml:space="preserve">, while the internal node can be set up on the diagram without </w:t>
      </w:r>
      <w:r w:rsidR="007515FC">
        <w:rPr>
          <w:lang w:val="en-US"/>
        </w:rPr>
        <w:t>block</w:t>
      </w:r>
      <w:r w:rsidRPr="00FB460B">
        <w:rPr>
          <w:lang w:val="en-US"/>
        </w:rPr>
        <w:t xml:space="preserve">s of pressure </w:t>
      </w:r>
      <w:r w:rsidR="007515FC">
        <w:rPr>
          <w:lang w:val="en-US"/>
        </w:rPr>
        <w:t>transducer</w:t>
      </w:r>
      <w:r w:rsidRPr="00FB460B">
        <w:rPr>
          <w:lang w:val="en-US"/>
        </w:rPr>
        <w:t xml:space="preserve"> and temperature </w:t>
      </w:r>
      <w:r w:rsidR="007515FC">
        <w:rPr>
          <w:lang w:val="en-US"/>
        </w:rPr>
        <w:t>transducer</w:t>
      </w:r>
      <w:r w:rsidRPr="00FB460B">
        <w:rPr>
          <w:lang w:val="en-US"/>
        </w:rPr>
        <w:t xml:space="preserve"> type.</w:t>
      </w:r>
    </w:p>
    <w:p w:rsidR="00FB460B" w:rsidRPr="00FB460B" w:rsidRDefault="00FB460B" w:rsidP="001240CB">
      <w:pPr>
        <w:pStyle w:val="2"/>
        <w:rPr>
          <w:lang w:val="en-US"/>
        </w:rPr>
      </w:pPr>
      <w:bookmarkStart w:id="69" w:name="_Toc380653247"/>
      <w:bookmarkStart w:id="70" w:name="_Toc382402613"/>
      <w:r w:rsidRPr="00FB460B">
        <w:rPr>
          <w:lang w:val="en-US"/>
        </w:rPr>
        <w:t>Setting design model parameters</w:t>
      </w:r>
      <w:bookmarkEnd w:id="69"/>
      <w:bookmarkEnd w:id="70"/>
    </w:p>
    <w:p w:rsidR="00FB460B" w:rsidRPr="00FB460B" w:rsidRDefault="00FB460B" w:rsidP="00FB460B">
      <w:pPr>
        <w:rPr>
          <w:lang w:val="en-US"/>
        </w:rPr>
      </w:pPr>
      <w:r w:rsidRPr="00FB460B">
        <w:rPr>
          <w:lang w:val="en-US"/>
        </w:rPr>
        <w:t xml:space="preserve">To ensure correct calculation of a thermohydraulics model geometrical and other properties of </w:t>
      </w:r>
      <w:r w:rsidRPr="00FB460B">
        <w:rPr>
          <w:b/>
          <w:lang w:val="en-US"/>
        </w:rPr>
        <w:t>each</w:t>
      </w:r>
      <w:r w:rsidRPr="00FB460B">
        <w:rPr>
          <w:lang w:val="en-US"/>
        </w:rPr>
        <w:t xml:space="preserve"> diagram </w:t>
      </w:r>
      <w:r w:rsidR="007515FC">
        <w:rPr>
          <w:lang w:val="en-US"/>
        </w:rPr>
        <w:t>block</w:t>
      </w:r>
      <w:r w:rsidRPr="00FB460B">
        <w:rPr>
          <w:lang w:val="en-US"/>
        </w:rPr>
        <w:t xml:space="preserve"> (element) important for calculation shall be set up. For this purpose proceed as follows:</w:t>
      </w:r>
    </w:p>
    <w:p w:rsidR="00FB460B" w:rsidRPr="00FB460B" w:rsidRDefault="00FB460B" w:rsidP="00E610BA">
      <w:pPr>
        <w:numPr>
          <w:ilvl w:val="0"/>
          <w:numId w:val="15"/>
        </w:numPr>
        <w:contextualSpacing/>
        <w:rPr>
          <w:lang w:val="en-US"/>
        </w:rPr>
      </w:pPr>
      <w:r w:rsidRPr="00FB460B">
        <w:rPr>
          <w:lang w:val="en-US"/>
        </w:rPr>
        <w:t>Select a required element.</w:t>
      </w:r>
    </w:p>
    <w:p w:rsidR="00FB460B" w:rsidRPr="00FB460B" w:rsidRDefault="00FB460B" w:rsidP="00E610BA">
      <w:pPr>
        <w:numPr>
          <w:ilvl w:val="0"/>
          <w:numId w:val="15"/>
        </w:numPr>
        <w:contextualSpacing/>
        <w:rPr>
          <w:lang w:val="en-US"/>
        </w:rPr>
      </w:pPr>
      <w:r w:rsidRPr="00FB460B">
        <w:rPr>
          <w:lang w:val="en-US"/>
        </w:rPr>
        <w:t xml:space="preserve">Select </w:t>
      </w:r>
      <w:r w:rsidRPr="00FB460B">
        <w:rPr>
          <w:b/>
          <w:lang w:val="en-US"/>
        </w:rPr>
        <w:t>“Object properties”</w:t>
      </w:r>
      <w:r w:rsidRPr="00FB460B">
        <w:rPr>
          <w:lang w:val="en-US"/>
        </w:rPr>
        <w:t xml:space="preserve"> item in the pop-up menu </w:t>
      </w:r>
      <w:r w:rsidR="00873FBD">
        <w:rPr>
          <w:lang w:val="en-US"/>
        </w:rPr>
        <w:t>(</w:t>
      </w:r>
      <w:r w:rsidR="003935A7">
        <w:rPr>
          <w:lang w:val="en-US"/>
        </w:rPr>
        <w:fldChar w:fldCharType="begin"/>
      </w:r>
      <w:r w:rsidR="003935A7">
        <w:rPr>
          <w:lang w:val="en-US"/>
        </w:rPr>
        <w:instrText xml:space="preserve"> REF _Ref382395898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23</w:t>
      </w:r>
      <w:r w:rsidR="003935A7">
        <w:rPr>
          <w:lang w:val="en-US"/>
        </w:rPr>
        <w:fldChar w:fldCharType="end"/>
      </w:r>
      <w:r w:rsidRPr="00FB460B">
        <w:rPr>
          <w:lang w:val="en-US"/>
        </w:rPr>
        <w:t>).</w:t>
      </w:r>
    </w:p>
    <w:p w:rsidR="00FB460B" w:rsidRPr="00FB460B" w:rsidRDefault="00FB460B" w:rsidP="009670DF">
      <w:pPr>
        <w:pStyle w:val="a4"/>
        <w:rPr>
          <w:lang w:val="en-US"/>
        </w:rPr>
      </w:pPr>
      <w:r w:rsidRPr="00FB460B">
        <w:rPr>
          <w:noProof/>
        </w:rPr>
        <w:drawing>
          <wp:inline distT="0" distB="0" distL="0" distR="0" wp14:anchorId="07AD4340" wp14:editId="1CF9ACAB">
            <wp:extent cx="2762250" cy="3171825"/>
            <wp:effectExtent l="0" t="0" r="0" b="9525"/>
            <wp:docPr id="7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62250" cy="3171825"/>
                    </a:xfrm>
                    <a:prstGeom prst="rect">
                      <a:avLst/>
                    </a:prstGeom>
                    <a:noFill/>
                    <a:ln>
                      <a:noFill/>
                    </a:ln>
                  </pic:spPr>
                </pic:pic>
              </a:graphicData>
            </a:graphic>
          </wp:inline>
        </w:drawing>
      </w:r>
    </w:p>
    <w:p w:rsidR="00FB460B" w:rsidRPr="00FB460B" w:rsidRDefault="00030FF0" w:rsidP="009670DF">
      <w:pPr>
        <w:pStyle w:val="a4"/>
        <w:rPr>
          <w:lang w:val="en-US"/>
        </w:rPr>
      </w:pPr>
      <w:bookmarkStart w:id="71" w:name="_Ref382395898"/>
      <w:bookmarkStart w:id="72" w:name="_Ref185933501"/>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23</w:t>
      </w:r>
      <w:r w:rsidR="00DA59BD" w:rsidRPr="00FB460B">
        <w:rPr>
          <w:lang w:val="en-US"/>
        </w:rPr>
        <w:fldChar w:fldCharType="end"/>
      </w:r>
      <w:bookmarkEnd w:id="71"/>
      <w:r w:rsidR="00FB460B" w:rsidRPr="00FB460B">
        <w:rPr>
          <w:lang w:val="en-US"/>
        </w:rPr>
        <w:t>. Diagram element contextual menu (upper part of the menu)</w:t>
      </w:r>
    </w:p>
    <w:bookmarkEnd w:id="72"/>
    <w:p w:rsidR="00FB460B" w:rsidRPr="00FB460B" w:rsidRDefault="00FB460B" w:rsidP="00FB460B">
      <w:pPr>
        <w:rPr>
          <w:lang w:val="en-US"/>
        </w:rPr>
      </w:pPr>
      <w:r w:rsidRPr="00FB460B">
        <w:rPr>
          <w:lang w:val="en-US"/>
        </w:rPr>
        <w:t xml:space="preserve">Then </w:t>
      </w:r>
      <w:r w:rsidRPr="00FB460B">
        <w:rPr>
          <w:b/>
          <w:lang w:val="en-US"/>
        </w:rPr>
        <w:t>“Properties”</w:t>
      </w:r>
      <w:r w:rsidRPr="00FB460B">
        <w:rPr>
          <w:lang w:val="en-US"/>
        </w:rPr>
        <w:t xml:space="preserve"> dialog window will be displayed, in which properties of the element can be set up. Dialog window for </w:t>
      </w:r>
      <w:r w:rsidRPr="00FB460B">
        <w:rPr>
          <w:b/>
          <w:lang w:val="en-US"/>
        </w:rPr>
        <w:t>“Boundary node P”</w:t>
      </w:r>
      <w:r w:rsidRPr="00FB460B">
        <w:rPr>
          <w:lang w:val="en-US"/>
        </w:rPr>
        <w:t xml:space="preserve"> object is presented below </w:t>
      </w:r>
      <w:r w:rsidR="00873FBD">
        <w:rPr>
          <w:lang w:val="en-US"/>
        </w:rPr>
        <w:t>(</w:t>
      </w:r>
      <w:r w:rsidR="003935A7">
        <w:rPr>
          <w:lang w:val="en-US"/>
        </w:rPr>
        <w:fldChar w:fldCharType="begin"/>
      </w:r>
      <w:r w:rsidR="003935A7">
        <w:rPr>
          <w:lang w:val="en-US"/>
        </w:rPr>
        <w:instrText xml:space="preserve"> REF _Ref382395908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24</w:t>
      </w:r>
      <w:r w:rsidR="003935A7">
        <w:rPr>
          <w:lang w:val="en-US"/>
        </w:rPr>
        <w:fldChar w:fldCharType="end"/>
      </w:r>
      <w:r w:rsidRPr="00FB460B">
        <w:rPr>
          <w:lang w:val="en-US"/>
        </w:rPr>
        <w:t>).</w:t>
      </w:r>
    </w:p>
    <w:p w:rsidR="00FB460B" w:rsidRPr="00FB460B" w:rsidRDefault="00FB460B" w:rsidP="009670DF">
      <w:pPr>
        <w:pStyle w:val="a4"/>
        <w:rPr>
          <w:lang w:val="en-US"/>
        </w:rPr>
      </w:pPr>
      <w:r w:rsidRPr="00FB460B">
        <w:rPr>
          <w:noProof/>
        </w:rPr>
        <w:lastRenderedPageBreak/>
        <w:drawing>
          <wp:inline distT="0" distB="0" distL="0" distR="0" wp14:anchorId="3161DB5D" wp14:editId="12293DF4">
            <wp:extent cx="3476625" cy="4410075"/>
            <wp:effectExtent l="0" t="0" r="9525" b="9525"/>
            <wp:docPr id="7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476625" cy="4410075"/>
                    </a:xfrm>
                    <a:prstGeom prst="rect">
                      <a:avLst/>
                    </a:prstGeom>
                  </pic:spPr>
                </pic:pic>
              </a:graphicData>
            </a:graphic>
          </wp:inline>
        </w:drawing>
      </w:r>
    </w:p>
    <w:p w:rsidR="00FB460B" w:rsidRPr="00FB460B" w:rsidRDefault="00030FF0" w:rsidP="009670DF">
      <w:pPr>
        <w:pStyle w:val="a4"/>
        <w:rPr>
          <w:lang w:val="en-US"/>
        </w:rPr>
      </w:pPr>
      <w:bookmarkStart w:id="73" w:name="_Ref382395908"/>
      <w:bookmarkStart w:id="74" w:name="_Ref187311370"/>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24</w:t>
      </w:r>
      <w:r w:rsidR="00DA59BD" w:rsidRPr="00FB460B">
        <w:rPr>
          <w:lang w:val="en-US"/>
        </w:rPr>
        <w:fldChar w:fldCharType="end"/>
      </w:r>
      <w:bookmarkEnd w:id="73"/>
      <w:r w:rsidR="00FB460B" w:rsidRPr="00FB460B">
        <w:rPr>
          <w:lang w:val="en-US"/>
        </w:rPr>
        <w:t>. “Properties” dialog window for boundary node P</w:t>
      </w:r>
    </w:p>
    <w:bookmarkEnd w:id="74"/>
    <w:p w:rsidR="00FB460B" w:rsidRPr="00FB460B" w:rsidRDefault="00FB460B" w:rsidP="00FB460B">
      <w:pPr>
        <w:rPr>
          <w:lang w:val="en-US"/>
        </w:rPr>
      </w:pPr>
      <w:r w:rsidRPr="00FB460B">
        <w:rPr>
          <w:lang w:val="en-US"/>
        </w:rPr>
        <w:t xml:space="preserve">Set pressure </w:t>
      </w:r>
      <w:r w:rsidRPr="00FB460B">
        <w:rPr>
          <w:b/>
          <w:lang w:val="en-US"/>
        </w:rPr>
        <w:t>“1.5”</w:t>
      </w:r>
      <w:r w:rsidRPr="00FB460B">
        <w:rPr>
          <w:lang w:val="en-US"/>
        </w:rPr>
        <w:t xml:space="preserve"> for the left boundary nodes and </w:t>
      </w:r>
      <w:r w:rsidRPr="00FB460B">
        <w:rPr>
          <w:b/>
          <w:lang w:val="en-US"/>
        </w:rPr>
        <w:t>“1”</w:t>
      </w:r>
      <w:r w:rsidRPr="00FB460B">
        <w:rPr>
          <w:lang w:val="en-US"/>
        </w:rPr>
        <w:t xml:space="preserve"> for the right boundary node. These settings will set up a pressure difference constant at the boundaries of a pipeline being modeled and, thus, availability of flow rate in the pipeline.</w:t>
      </w:r>
    </w:p>
    <w:p w:rsidR="00FB460B" w:rsidRPr="00FB460B" w:rsidRDefault="00FB460B" w:rsidP="00FB460B">
      <w:pPr>
        <w:rPr>
          <w:lang w:val="en-US"/>
        </w:rPr>
      </w:pPr>
      <w:r w:rsidRPr="00FB460B">
        <w:rPr>
          <w:lang w:val="en-US"/>
        </w:rPr>
        <w:t>To ensure correct operation of valves in the diagram the hydraulic pressure in the pipeline section, in which those are installed, shall not be equal to zero. In our example each pipeline has only one section. Set up the resistance for a pipe section as equal to 1 (for both left and right pipelines).</w:t>
      </w:r>
    </w:p>
    <w:p w:rsidR="00FB460B" w:rsidRPr="00FB460B" w:rsidRDefault="00FB460B" w:rsidP="00FB460B">
      <w:pPr>
        <w:rPr>
          <w:lang w:val="en-US"/>
        </w:rPr>
      </w:pPr>
      <w:r w:rsidRPr="00FB460B">
        <w:rPr>
          <w:lang w:val="en-US"/>
        </w:rPr>
        <w:t xml:space="preserve">To this end, activate </w:t>
      </w:r>
      <w:r w:rsidRPr="00FB460B">
        <w:rPr>
          <w:b/>
          <w:lang w:val="en-US"/>
        </w:rPr>
        <w:t>“Properties”</w:t>
      </w:r>
      <w:r w:rsidRPr="00FB460B">
        <w:rPr>
          <w:lang w:val="en-US"/>
        </w:rPr>
        <w:t xml:space="preserve"> window for </w:t>
      </w:r>
      <w:r w:rsidRPr="00FB460B">
        <w:rPr>
          <w:b/>
          <w:lang w:val="en-US"/>
        </w:rPr>
        <w:t>“Straight pipe”</w:t>
      </w:r>
      <w:r w:rsidRPr="00FB460B">
        <w:rPr>
          <w:lang w:val="en-US"/>
        </w:rPr>
        <w:t xml:space="preserve"> element and enter </w:t>
      </w:r>
      <w:r w:rsidRPr="00FB460B">
        <w:rPr>
          <w:b/>
          <w:lang w:val="en-US"/>
        </w:rPr>
        <w:t xml:space="preserve">Self.Count#1 </w:t>
      </w:r>
      <w:r w:rsidRPr="00FB460B">
        <w:rPr>
          <w:lang w:val="en-US"/>
        </w:rPr>
        <w:t xml:space="preserve">string in </w:t>
      </w:r>
      <w:r w:rsidRPr="00FB460B">
        <w:rPr>
          <w:b/>
          <w:lang w:val="en-US"/>
        </w:rPr>
        <w:t>“Direct local resistance”</w:t>
      </w:r>
      <w:r w:rsidRPr="00FB460B">
        <w:rPr>
          <w:lang w:val="en-US"/>
        </w:rPr>
        <w:t xml:space="preserve"> and </w:t>
      </w:r>
      <w:r w:rsidRPr="00FB460B">
        <w:rPr>
          <w:b/>
          <w:lang w:val="en-US"/>
        </w:rPr>
        <w:t>“Reverse local resistance”</w:t>
      </w:r>
      <w:r w:rsidRPr="00FB460B">
        <w:rPr>
          <w:lang w:val="en-US"/>
        </w:rPr>
        <w:t xml:space="preserve"> strings. This string indicates the resistance equal to 1 for all pipe-line sections </w:t>
      </w:r>
      <w:r w:rsidR="00873FBD">
        <w:rPr>
          <w:lang w:val="en-US"/>
        </w:rPr>
        <w:t>(</w:t>
      </w:r>
      <w:r w:rsidR="003935A7">
        <w:rPr>
          <w:lang w:val="en-US"/>
        </w:rPr>
        <w:fldChar w:fldCharType="begin"/>
      </w:r>
      <w:r w:rsidR="003935A7">
        <w:rPr>
          <w:lang w:val="en-US"/>
        </w:rPr>
        <w:instrText xml:space="preserve"> REF _Ref382395920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25</w:t>
      </w:r>
      <w:r w:rsidR="003935A7">
        <w:rPr>
          <w:lang w:val="en-US"/>
        </w:rPr>
        <w:fldChar w:fldCharType="end"/>
      </w:r>
      <w:r w:rsidRPr="00FB460B">
        <w:rPr>
          <w:lang w:val="en-US"/>
        </w:rPr>
        <w:t>).</w:t>
      </w:r>
    </w:p>
    <w:p w:rsidR="00FB460B" w:rsidRPr="00FB460B" w:rsidRDefault="00FB460B" w:rsidP="009670DF">
      <w:pPr>
        <w:pStyle w:val="a4"/>
        <w:rPr>
          <w:lang w:val="en-US"/>
        </w:rPr>
      </w:pPr>
      <w:r w:rsidRPr="00FB460B">
        <w:rPr>
          <w:noProof/>
        </w:rPr>
        <w:lastRenderedPageBreak/>
        <w:drawing>
          <wp:inline distT="0" distB="0" distL="0" distR="0" wp14:anchorId="533A71D6" wp14:editId="042E016D">
            <wp:extent cx="4705350" cy="4562475"/>
            <wp:effectExtent l="0" t="0" r="0" b="9525"/>
            <wp:docPr id="7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705350" cy="4562475"/>
                    </a:xfrm>
                    <a:prstGeom prst="rect">
                      <a:avLst/>
                    </a:prstGeom>
                  </pic:spPr>
                </pic:pic>
              </a:graphicData>
            </a:graphic>
          </wp:inline>
        </w:drawing>
      </w:r>
    </w:p>
    <w:p w:rsidR="00FB460B" w:rsidRPr="00FB460B" w:rsidRDefault="00030FF0" w:rsidP="009670DF">
      <w:pPr>
        <w:pStyle w:val="a4"/>
        <w:rPr>
          <w:lang w:val="en-US"/>
        </w:rPr>
      </w:pPr>
      <w:bookmarkStart w:id="75" w:name="_Ref382395920"/>
      <w:bookmarkStart w:id="76" w:name="_Ref187315085"/>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25</w:t>
      </w:r>
      <w:r w:rsidR="00DA59BD" w:rsidRPr="00FB460B">
        <w:rPr>
          <w:lang w:val="en-US"/>
        </w:rPr>
        <w:fldChar w:fldCharType="end"/>
      </w:r>
      <w:bookmarkEnd w:id="75"/>
      <w:r w:rsidR="00FB460B" w:rsidRPr="00FB460B">
        <w:rPr>
          <w:lang w:val="en-US"/>
        </w:rPr>
        <w:t>. “Properties” dialog window for straight pipe</w:t>
      </w:r>
    </w:p>
    <w:bookmarkEnd w:id="76"/>
    <w:p w:rsidR="00FB460B" w:rsidRPr="00FB460B" w:rsidRDefault="00FB460B" w:rsidP="00FB460B">
      <w:pPr>
        <w:rPr>
          <w:lang w:val="en-US"/>
        </w:rPr>
      </w:pPr>
      <w:r w:rsidRPr="00FB460B">
        <w:rPr>
          <w:lang w:val="en-US"/>
        </w:rPr>
        <w:t xml:space="preserve">Now let us consider valves. We should remind that, when creating the automatics diagram, we used </w:t>
      </w:r>
      <w:r w:rsidRPr="00FB460B">
        <w:rPr>
          <w:b/>
          <w:lang w:val="en-US"/>
        </w:rPr>
        <w:t>“Z1”</w:t>
      </w:r>
      <w:r w:rsidRPr="00FB460B">
        <w:rPr>
          <w:lang w:val="en-US"/>
        </w:rPr>
        <w:t xml:space="preserve"> and </w:t>
      </w:r>
      <w:r w:rsidRPr="00FB460B">
        <w:rPr>
          <w:b/>
          <w:lang w:val="en-US"/>
        </w:rPr>
        <w:t>“Z2”</w:t>
      </w:r>
      <w:r w:rsidRPr="00FB460B">
        <w:rPr>
          <w:lang w:val="en-US"/>
        </w:rPr>
        <w:t xml:space="preserve"> as names of the valves.</w:t>
      </w:r>
    </w:p>
    <w:p w:rsidR="00FB460B" w:rsidRPr="00FB460B" w:rsidRDefault="00FB460B" w:rsidP="001240CB">
      <w:pPr>
        <w:pStyle w:val="2"/>
        <w:rPr>
          <w:lang w:val="en-US"/>
        </w:rPr>
      </w:pPr>
      <w:bookmarkStart w:id="77" w:name="_Toc380653248"/>
      <w:bookmarkStart w:id="78" w:name="_Toc382402614"/>
      <w:r w:rsidRPr="00FB460B">
        <w:rPr>
          <w:lang w:val="en-US"/>
        </w:rPr>
        <w:t>Linking parameters of design elements with database signals</w:t>
      </w:r>
      <w:bookmarkEnd w:id="77"/>
      <w:bookmarkEnd w:id="78"/>
    </w:p>
    <w:p w:rsidR="00FB460B" w:rsidRPr="00FB460B" w:rsidRDefault="00FB460B" w:rsidP="00FB460B">
      <w:pPr>
        <w:rPr>
          <w:lang w:val="en-US"/>
        </w:rPr>
      </w:pPr>
      <w:r w:rsidRPr="00FB460B">
        <w:rPr>
          <w:lang w:val="en-US"/>
        </w:rPr>
        <w:t>After creating the simplest design diagram, parameters of design elements shall be linked with database signals.</w:t>
      </w:r>
    </w:p>
    <w:p w:rsidR="00FB460B" w:rsidRPr="00FB460B" w:rsidRDefault="00FB460B" w:rsidP="00FB460B">
      <w:pPr>
        <w:rPr>
          <w:lang w:val="en-US"/>
        </w:rPr>
      </w:pPr>
      <w:r w:rsidRPr="00FB460B">
        <w:rPr>
          <w:lang w:val="en-US"/>
        </w:rPr>
        <w:t xml:space="preserve">Select the adjusting valve on the diagram and activate the contextual menu (right mouse button). Select </w:t>
      </w:r>
      <w:r w:rsidRPr="00FB460B">
        <w:rPr>
          <w:b/>
          <w:lang w:val="en-US"/>
        </w:rPr>
        <w:t>“Object properties”</w:t>
      </w:r>
      <w:r w:rsidRPr="00FB460B">
        <w:rPr>
          <w:lang w:val="en-US"/>
        </w:rPr>
        <w:t xml:space="preserve"> item in the menu </w:t>
      </w:r>
      <w:r w:rsidR="00873FBD">
        <w:rPr>
          <w:lang w:val="en-US"/>
        </w:rPr>
        <w:t>(</w:t>
      </w:r>
      <w:r w:rsidR="003935A7">
        <w:rPr>
          <w:lang w:val="en-US"/>
        </w:rPr>
        <w:fldChar w:fldCharType="begin"/>
      </w:r>
      <w:r w:rsidR="003935A7">
        <w:rPr>
          <w:lang w:val="en-US"/>
        </w:rPr>
        <w:instrText xml:space="preserve"> REF _Ref382395898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23</w:t>
      </w:r>
      <w:r w:rsidR="003935A7">
        <w:rPr>
          <w:lang w:val="en-US"/>
        </w:rPr>
        <w:fldChar w:fldCharType="end"/>
      </w:r>
      <w:r w:rsidRPr="00FB460B">
        <w:rPr>
          <w:lang w:val="en-US"/>
        </w:rPr>
        <w:t>)</w:t>
      </w:r>
      <w:r w:rsidR="003935A7">
        <w:rPr>
          <w:lang w:val="en-US"/>
        </w:rPr>
        <w:t>.</w:t>
      </w:r>
    </w:p>
    <w:p w:rsidR="00FB460B" w:rsidRPr="00FB460B" w:rsidRDefault="00FB460B" w:rsidP="00FB460B">
      <w:pPr>
        <w:rPr>
          <w:lang w:val="en-US"/>
        </w:rPr>
      </w:pPr>
      <w:r w:rsidRPr="00FB460B">
        <w:rPr>
          <w:lang w:val="en-US"/>
        </w:rPr>
        <w:t xml:space="preserve">After that, parameter edit dialog window will be displayed for an element of </w:t>
      </w:r>
      <w:r w:rsidRPr="00FB460B">
        <w:rPr>
          <w:b/>
          <w:lang w:val="en-US"/>
        </w:rPr>
        <w:t>“Adjusting valve”</w:t>
      </w:r>
      <w:r w:rsidRPr="00FB460B">
        <w:rPr>
          <w:lang w:val="en-US"/>
        </w:rPr>
        <w:t xml:space="preserve"> type as represented in the </w:t>
      </w:r>
      <w:r w:rsidR="00030FF0" w:rsidRPr="00030FF0">
        <w:rPr>
          <w:lang w:val="en-US"/>
        </w:rPr>
        <w:t>Figure</w:t>
      </w:r>
      <w:r w:rsidRPr="00FB460B">
        <w:rPr>
          <w:lang w:val="en-US"/>
        </w:rPr>
        <w:t xml:space="preserve"> below (</w:t>
      </w:r>
      <w:r w:rsidR="003935A7">
        <w:fldChar w:fldCharType="begin"/>
      </w:r>
      <w:r w:rsidR="003935A7">
        <w:rPr>
          <w:lang w:val="en-US"/>
        </w:rPr>
        <w:instrText xml:space="preserve"> REF _Ref382395941 \h </w:instrText>
      </w:r>
      <w:r w:rsidR="003935A7">
        <w:fldChar w:fldCharType="separate"/>
      </w:r>
      <w:r w:rsidR="0011424E" w:rsidRPr="00030FF0">
        <w:rPr>
          <w:lang w:val="en-US"/>
        </w:rPr>
        <w:t>Figure</w:t>
      </w:r>
      <w:r w:rsidR="0011424E" w:rsidRPr="00FB460B">
        <w:rPr>
          <w:lang w:val="en-US"/>
        </w:rPr>
        <w:t xml:space="preserve"> </w:t>
      </w:r>
      <w:r w:rsidR="0011424E">
        <w:rPr>
          <w:noProof/>
          <w:lang w:val="en-US"/>
        </w:rPr>
        <w:t>26</w:t>
      </w:r>
      <w:r w:rsidR="003935A7">
        <w:fldChar w:fldCharType="end"/>
      </w:r>
      <w:r w:rsidRPr="00FB460B">
        <w:rPr>
          <w:lang w:val="en-US"/>
        </w:rPr>
        <w:t>):</w:t>
      </w:r>
    </w:p>
    <w:p w:rsidR="00FB460B" w:rsidRPr="00FB460B" w:rsidRDefault="00FB460B" w:rsidP="009670DF">
      <w:pPr>
        <w:pStyle w:val="a4"/>
        <w:rPr>
          <w:lang w:val="en-US"/>
        </w:rPr>
      </w:pPr>
      <w:r w:rsidRPr="00FB460B">
        <w:rPr>
          <w:noProof/>
        </w:rPr>
        <w:lastRenderedPageBreak/>
        <w:drawing>
          <wp:inline distT="0" distB="0" distL="0" distR="0" wp14:anchorId="73F96E8A" wp14:editId="431289F6">
            <wp:extent cx="4705350" cy="4410075"/>
            <wp:effectExtent l="0" t="0" r="0" b="9525"/>
            <wp:docPr id="7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05350" cy="4410075"/>
                    </a:xfrm>
                    <a:prstGeom prst="rect">
                      <a:avLst/>
                    </a:prstGeom>
                    <a:noFill/>
                    <a:ln>
                      <a:noFill/>
                    </a:ln>
                  </pic:spPr>
                </pic:pic>
              </a:graphicData>
            </a:graphic>
          </wp:inline>
        </w:drawing>
      </w:r>
    </w:p>
    <w:p w:rsidR="00FB460B" w:rsidRPr="00FB460B" w:rsidRDefault="00030FF0" w:rsidP="009670DF">
      <w:pPr>
        <w:pStyle w:val="a4"/>
        <w:rPr>
          <w:lang w:val="en-US"/>
        </w:rPr>
      </w:pPr>
      <w:bookmarkStart w:id="79" w:name="_Ref382395941"/>
      <w:bookmarkStart w:id="80" w:name="_Ref185934498"/>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26</w:t>
      </w:r>
      <w:r w:rsidR="00DA59BD" w:rsidRPr="00FB460B">
        <w:rPr>
          <w:lang w:val="en-US"/>
        </w:rPr>
        <w:fldChar w:fldCharType="end"/>
      </w:r>
      <w:bookmarkEnd w:id="79"/>
      <w:r w:rsidR="00FB460B" w:rsidRPr="00FB460B">
        <w:rPr>
          <w:lang w:val="en-US"/>
        </w:rPr>
        <w:t>. “Adjusting valve” element properties edit dialog window</w:t>
      </w:r>
    </w:p>
    <w:bookmarkEnd w:id="80"/>
    <w:p w:rsidR="00FB460B" w:rsidRPr="00FB460B" w:rsidRDefault="00FB460B" w:rsidP="00FB460B">
      <w:pPr>
        <w:rPr>
          <w:lang w:val="en-US"/>
        </w:rPr>
      </w:pPr>
      <w:r w:rsidRPr="00FB460B">
        <w:rPr>
          <w:lang w:val="en-US"/>
        </w:rPr>
        <w:t xml:space="preserve">Parameters presented in the edit window on </w:t>
      </w:r>
      <w:r w:rsidRPr="00FB460B">
        <w:rPr>
          <w:b/>
          <w:lang w:val="en-US"/>
        </w:rPr>
        <w:t>“Properties”</w:t>
      </w:r>
      <w:r w:rsidRPr="00FB460B">
        <w:rPr>
          <w:lang w:val="en-US"/>
        </w:rPr>
        <w:t xml:space="preserve"> tab </w:t>
      </w:r>
      <w:r w:rsidR="00873FBD">
        <w:rPr>
          <w:lang w:val="en-US"/>
        </w:rPr>
        <w:t>(</w:t>
      </w:r>
      <w:r w:rsidR="003935A7">
        <w:rPr>
          <w:lang w:val="en-US"/>
        </w:rPr>
        <w:fldChar w:fldCharType="begin"/>
      </w:r>
      <w:r w:rsidR="003935A7">
        <w:rPr>
          <w:lang w:val="en-US"/>
        </w:rPr>
        <w:instrText xml:space="preserve"> REF _Ref382395941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26</w:t>
      </w:r>
      <w:r w:rsidR="003935A7">
        <w:rPr>
          <w:lang w:val="en-US"/>
        </w:rPr>
        <w:fldChar w:fldCharType="end"/>
      </w:r>
      <w:r w:rsidRPr="00FB460B">
        <w:rPr>
          <w:lang w:val="en-US"/>
        </w:rPr>
        <w:t>) can be set both by means of numerical values directly in the property editor and by importing from the signal database.</w:t>
      </w:r>
    </w:p>
    <w:p w:rsidR="00FB460B" w:rsidRPr="00FB460B" w:rsidRDefault="00FB460B" w:rsidP="00FB460B">
      <w:pPr>
        <w:rPr>
          <w:lang w:val="en-US"/>
        </w:rPr>
      </w:pPr>
      <w:r w:rsidRPr="00FB460B">
        <w:rPr>
          <w:lang w:val="en-US"/>
        </w:rPr>
        <w:t>To link an object parameter to a database signal select the parameter value in the table (</w:t>
      </w:r>
      <w:r w:rsidRPr="00FB460B">
        <w:rPr>
          <w:b/>
          <w:lang w:val="en-US"/>
        </w:rPr>
        <w:t xml:space="preserve">“Position, %” </w:t>
      </w:r>
      <w:r w:rsidRPr="00FB460B">
        <w:rPr>
          <w:lang w:val="en-US"/>
        </w:rPr>
        <w:t>in this example, delete the numerical value (</w:t>
      </w:r>
      <w:r w:rsidRPr="00FB460B">
        <w:rPr>
          <w:b/>
          <w:lang w:val="en-US"/>
        </w:rPr>
        <w:t>“50”</w:t>
      </w:r>
      <w:r w:rsidRPr="00FB460B">
        <w:rPr>
          <w:lang w:val="en-US"/>
        </w:rPr>
        <w:t xml:space="preserve"> in this example) and press </w:t>
      </w:r>
      <w:r w:rsidRPr="00FB460B">
        <w:rPr>
          <w:b/>
          <w:lang w:val="en-US"/>
        </w:rPr>
        <w:t>“Find value in base”</w:t>
      </w:r>
      <w:r w:rsidRPr="00FB460B">
        <w:rPr>
          <w:lang w:val="en-US"/>
        </w:rPr>
        <w:t xml:space="preserve"> button </w:t>
      </w:r>
      <w:r w:rsidR="00873FBD">
        <w:rPr>
          <w:lang w:val="en-US"/>
        </w:rPr>
        <w:t>(</w:t>
      </w:r>
      <w:r w:rsidR="003935A7">
        <w:rPr>
          <w:lang w:val="en-US"/>
        </w:rPr>
        <w:fldChar w:fldCharType="begin"/>
      </w:r>
      <w:r w:rsidR="003935A7">
        <w:rPr>
          <w:lang w:val="en-US"/>
        </w:rPr>
        <w:instrText xml:space="preserve"> REF _Ref382395941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26</w:t>
      </w:r>
      <w:r w:rsidR="003935A7">
        <w:rPr>
          <w:lang w:val="en-US"/>
        </w:rPr>
        <w:fldChar w:fldCharType="end"/>
      </w:r>
      <w:r w:rsidRPr="00FB460B">
        <w:rPr>
          <w:lang w:val="en-US"/>
        </w:rPr>
        <w:t>).</w:t>
      </w:r>
    </w:p>
    <w:p w:rsidR="00FB460B" w:rsidRPr="00FB460B" w:rsidRDefault="00FB460B" w:rsidP="00FB460B">
      <w:pPr>
        <w:rPr>
          <w:lang w:val="en-US"/>
        </w:rPr>
      </w:pPr>
      <w:r w:rsidRPr="00FB460B">
        <w:rPr>
          <w:lang w:val="en-US"/>
        </w:rPr>
        <w:t xml:space="preserve">On pressing this button, </w:t>
      </w:r>
      <w:r w:rsidRPr="00FB460B">
        <w:rPr>
          <w:b/>
          <w:lang w:val="en-US"/>
        </w:rPr>
        <w:t>“Database editor”</w:t>
      </w:r>
      <w:r w:rsidRPr="00FB460B">
        <w:rPr>
          <w:lang w:val="en-US"/>
        </w:rPr>
        <w:t xml:space="preserve"> dialog window will be activated </w:t>
      </w:r>
      <w:r w:rsidR="00873FBD">
        <w:rPr>
          <w:lang w:val="en-US"/>
        </w:rPr>
        <w:t>(</w:t>
      </w:r>
      <w:r w:rsidR="003935A7">
        <w:rPr>
          <w:lang w:val="en-US"/>
        </w:rPr>
        <w:fldChar w:fldCharType="begin"/>
      </w:r>
      <w:r w:rsidR="003935A7">
        <w:rPr>
          <w:lang w:val="en-US"/>
        </w:rPr>
        <w:instrText xml:space="preserve"> REF _Ref382395965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27</w:t>
      </w:r>
      <w:r w:rsidR="003935A7">
        <w:rPr>
          <w:lang w:val="en-US"/>
        </w:rPr>
        <w:fldChar w:fldCharType="end"/>
      </w:r>
      <w:r w:rsidRPr="00FB460B">
        <w:rPr>
          <w:lang w:val="en-US"/>
        </w:rPr>
        <w:t>). Select successively in the dialog window:</w:t>
      </w:r>
    </w:p>
    <w:p w:rsidR="00FB460B" w:rsidRPr="00FB460B" w:rsidRDefault="00FB460B" w:rsidP="00E610BA">
      <w:pPr>
        <w:numPr>
          <w:ilvl w:val="0"/>
          <w:numId w:val="17"/>
        </w:numPr>
        <w:contextualSpacing/>
        <w:rPr>
          <w:lang w:val="en-US"/>
        </w:rPr>
      </w:pPr>
      <w:r w:rsidRPr="00FB460B">
        <w:rPr>
          <w:b/>
          <w:lang w:val="en-US"/>
        </w:rPr>
        <w:t xml:space="preserve">“Valves” </w:t>
      </w:r>
      <w:r w:rsidRPr="00FB460B">
        <w:rPr>
          <w:lang w:val="en-US"/>
        </w:rPr>
        <w:t>category.</w:t>
      </w:r>
    </w:p>
    <w:p w:rsidR="00FB460B" w:rsidRPr="00FB460B" w:rsidRDefault="00FB460B" w:rsidP="00E610BA">
      <w:pPr>
        <w:numPr>
          <w:ilvl w:val="0"/>
          <w:numId w:val="17"/>
        </w:numPr>
        <w:contextualSpacing/>
        <w:rPr>
          <w:lang w:val="en-US"/>
        </w:rPr>
      </w:pPr>
      <w:r w:rsidRPr="00FB460B">
        <w:rPr>
          <w:lang w:val="en-US"/>
        </w:rPr>
        <w:t xml:space="preserve">Group of </w:t>
      </w:r>
      <w:r w:rsidRPr="00FB460B">
        <w:rPr>
          <w:b/>
          <w:lang w:val="en-US"/>
        </w:rPr>
        <w:t>“Z1”</w:t>
      </w:r>
      <w:r w:rsidRPr="00FB460B">
        <w:rPr>
          <w:lang w:val="en-US"/>
        </w:rPr>
        <w:t xml:space="preserve"> signals for the left valve (</w:t>
      </w:r>
      <w:r w:rsidRPr="00FB460B">
        <w:rPr>
          <w:b/>
          <w:lang w:val="en-US"/>
        </w:rPr>
        <w:t>“Z2”</w:t>
      </w:r>
      <w:r w:rsidRPr="00FB460B">
        <w:rPr>
          <w:lang w:val="en-US"/>
        </w:rPr>
        <w:t xml:space="preserve"> for the right valve).</w:t>
      </w:r>
    </w:p>
    <w:p w:rsidR="00FB460B" w:rsidRPr="00FB460B" w:rsidRDefault="00FB460B" w:rsidP="00E610BA">
      <w:pPr>
        <w:numPr>
          <w:ilvl w:val="0"/>
          <w:numId w:val="17"/>
        </w:numPr>
        <w:contextualSpacing/>
        <w:rPr>
          <w:lang w:val="en-US"/>
        </w:rPr>
      </w:pPr>
      <w:r w:rsidRPr="00FB460B">
        <w:rPr>
          <w:b/>
          <w:lang w:val="en-US"/>
        </w:rPr>
        <w:t xml:space="preserve">“Position” </w:t>
      </w:r>
      <w:r w:rsidRPr="00FB460B">
        <w:rPr>
          <w:lang w:val="en-US"/>
        </w:rPr>
        <w:t>signal</w:t>
      </w:r>
      <w:r w:rsidRPr="00FB460B">
        <w:rPr>
          <w:b/>
          <w:lang w:val="en-US"/>
        </w:rPr>
        <w:t xml:space="preserve"> </w:t>
      </w:r>
      <w:r w:rsidRPr="00FB460B">
        <w:rPr>
          <w:lang w:val="en-US"/>
        </w:rPr>
        <w:t>name.</w:t>
      </w:r>
    </w:p>
    <w:p w:rsidR="00FB460B" w:rsidRPr="00FB460B" w:rsidRDefault="00FB460B" w:rsidP="00FB460B">
      <w:pPr>
        <w:rPr>
          <w:lang w:val="en-US"/>
        </w:rPr>
      </w:pPr>
      <w:r w:rsidRPr="00FB460B">
        <w:rPr>
          <w:lang w:val="en-US"/>
        </w:rPr>
        <w:t xml:space="preserve">In this training exercise the properties of </w:t>
      </w:r>
      <w:r w:rsidRPr="00FB460B">
        <w:rPr>
          <w:b/>
          <w:lang w:val="en-US"/>
        </w:rPr>
        <w:t>“Position, %”</w:t>
      </w:r>
      <w:r w:rsidRPr="00FB460B">
        <w:rPr>
          <w:lang w:val="en-US"/>
        </w:rPr>
        <w:t xml:space="preserve"> object shall be linked with </w:t>
      </w:r>
      <w:r w:rsidRPr="00FB460B">
        <w:rPr>
          <w:b/>
          <w:lang w:val="en-US"/>
        </w:rPr>
        <w:t xml:space="preserve">“Position” </w:t>
      </w:r>
      <w:r w:rsidRPr="00FB460B">
        <w:rPr>
          <w:lang w:val="en-US"/>
        </w:rPr>
        <w:t xml:space="preserve">signal in the database for the valve named </w:t>
      </w:r>
      <w:r w:rsidRPr="00FB460B">
        <w:rPr>
          <w:b/>
          <w:lang w:val="en-US"/>
        </w:rPr>
        <w:t>Z1</w:t>
      </w:r>
      <w:r w:rsidRPr="00FB460B">
        <w:rPr>
          <w:lang w:val="en-US"/>
        </w:rPr>
        <w:t xml:space="preserve"> </w:t>
      </w:r>
      <w:r w:rsidR="00873FBD">
        <w:rPr>
          <w:lang w:val="en-US"/>
        </w:rPr>
        <w:t>(</w:t>
      </w:r>
      <w:r w:rsidR="003935A7">
        <w:rPr>
          <w:lang w:val="en-US"/>
        </w:rPr>
        <w:fldChar w:fldCharType="begin"/>
      </w:r>
      <w:r w:rsidR="003935A7">
        <w:rPr>
          <w:lang w:val="en-US"/>
        </w:rPr>
        <w:instrText xml:space="preserve"> REF _Ref382395965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27</w:t>
      </w:r>
      <w:r w:rsidR="003935A7">
        <w:rPr>
          <w:lang w:val="en-US"/>
        </w:rPr>
        <w:fldChar w:fldCharType="end"/>
      </w:r>
      <w:r w:rsidRPr="00FB460B">
        <w:rPr>
          <w:lang w:val="en-US"/>
        </w:rPr>
        <w:t>).</w:t>
      </w:r>
    </w:p>
    <w:p w:rsidR="00FB460B" w:rsidRPr="00FB460B" w:rsidRDefault="00FB460B" w:rsidP="00FB460B">
      <w:pPr>
        <w:rPr>
          <w:lang w:val="en-US"/>
        </w:rPr>
      </w:pPr>
      <w:r w:rsidRPr="00FB460B">
        <w:rPr>
          <w:lang w:val="en-US"/>
        </w:rPr>
        <w:t xml:space="preserve">Select this signal and press </w:t>
      </w:r>
      <w:r w:rsidRPr="00FB460B">
        <w:rPr>
          <w:b/>
          <w:lang w:val="en-US"/>
        </w:rPr>
        <w:t>“Add”</w:t>
      </w:r>
      <w:r w:rsidRPr="00FB460B">
        <w:rPr>
          <w:lang w:val="en-US"/>
        </w:rPr>
        <w:t xml:space="preserve"> button in “</w:t>
      </w:r>
      <w:r w:rsidRPr="00FB460B">
        <w:rPr>
          <w:b/>
          <w:lang w:val="en-US"/>
        </w:rPr>
        <w:t>Selected data”</w:t>
      </w:r>
      <w:r w:rsidRPr="00FB460B">
        <w:rPr>
          <w:lang w:val="en-US"/>
        </w:rPr>
        <w:t xml:space="preserve"> panel </w:t>
      </w:r>
      <w:r w:rsidR="00873FBD">
        <w:rPr>
          <w:lang w:val="en-US"/>
        </w:rPr>
        <w:t>(</w:t>
      </w:r>
      <w:r w:rsidR="003935A7">
        <w:rPr>
          <w:lang w:val="en-US"/>
        </w:rPr>
        <w:fldChar w:fldCharType="begin"/>
      </w:r>
      <w:r w:rsidR="003935A7">
        <w:rPr>
          <w:lang w:val="en-US"/>
        </w:rPr>
        <w:instrText xml:space="preserve"> REF _Ref382395965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27</w:t>
      </w:r>
      <w:r w:rsidR="003935A7">
        <w:rPr>
          <w:lang w:val="en-US"/>
        </w:rPr>
        <w:fldChar w:fldCharType="end"/>
      </w:r>
      <w:r w:rsidRPr="00FB460B">
        <w:rPr>
          <w:lang w:val="en-US"/>
        </w:rPr>
        <w:t>). Delete available entries, when required.</w:t>
      </w:r>
    </w:p>
    <w:p w:rsidR="00FB460B" w:rsidRPr="00FB460B" w:rsidRDefault="00FB460B" w:rsidP="00FB460B">
      <w:pPr>
        <w:spacing w:line="240" w:lineRule="auto"/>
        <w:ind w:firstLine="0"/>
        <w:jc w:val="left"/>
        <w:rPr>
          <w:lang w:val="en-US"/>
        </w:rPr>
      </w:pPr>
      <w:r w:rsidRPr="00FB460B">
        <w:rPr>
          <w:lang w:val="en-US"/>
        </w:rPr>
        <w:br w:type="page"/>
      </w:r>
    </w:p>
    <w:p w:rsidR="00FB460B" w:rsidRPr="00FB460B" w:rsidRDefault="00FB460B" w:rsidP="00FB460B">
      <w:pPr>
        <w:rPr>
          <w:lang w:val="en-US"/>
        </w:rPr>
      </w:pPr>
      <w:r w:rsidRPr="00FB460B">
        <w:rPr>
          <w:lang w:val="en-US"/>
        </w:rPr>
        <w:lastRenderedPageBreak/>
        <w:t xml:space="preserve">Enter </w:t>
      </w:r>
      <w:r w:rsidRPr="00FB460B">
        <w:rPr>
          <w:b/>
          <w:lang w:val="en-US"/>
        </w:rPr>
        <w:t>“50”</w:t>
      </w:r>
      <w:r w:rsidRPr="00FB460B">
        <w:rPr>
          <w:lang w:val="en-US"/>
        </w:rPr>
        <w:t xml:space="preserve"> value for </w:t>
      </w:r>
      <w:r w:rsidRPr="00FB460B">
        <w:rPr>
          <w:b/>
          <w:lang w:val="en-US"/>
        </w:rPr>
        <w:t>Position</w:t>
      </w:r>
      <w:r w:rsidRPr="00FB460B">
        <w:rPr>
          <w:lang w:val="en-US"/>
        </w:rPr>
        <w:t xml:space="preserve"> signal </w:t>
      </w:r>
      <w:r w:rsidR="00873FBD">
        <w:rPr>
          <w:lang w:val="en-US"/>
        </w:rPr>
        <w:t>(</w:t>
      </w:r>
      <w:r w:rsidR="003935A7">
        <w:rPr>
          <w:lang w:val="en-US"/>
        </w:rPr>
        <w:fldChar w:fldCharType="begin"/>
      </w:r>
      <w:r w:rsidR="003935A7">
        <w:rPr>
          <w:lang w:val="en-US"/>
        </w:rPr>
        <w:instrText xml:space="preserve"> REF _Ref382395965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27</w:t>
      </w:r>
      <w:r w:rsidR="003935A7">
        <w:rPr>
          <w:lang w:val="en-US"/>
        </w:rPr>
        <w:fldChar w:fldCharType="end"/>
      </w:r>
      <w:r w:rsidRPr="00FB460B">
        <w:rPr>
          <w:lang w:val="en-US"/>
        </w:rPr>
        <w:t>). Signal setting in the database will set up the value for valve position as 50% open.</w:t>
      </w:r>
    </w:p>
    <w:p w:rsidR="00FB460B" w:rsidRPr="00FB460B" w:rsidRDefault="00FB460B" w:rsidP="00FB460B">
      <w:pPr>
        <w:rPr>
          <w:lang w:val="en-US"/>
        </w:rPr>
      </w:pPr>
      <w:r w:rsidRPr="00FB460B">
        <w:rPr>
          <w:lang w:val="en-US"/>
        </w:rPr>
        <w:t>A unique name will be generated for this signal consisting of the signal group name and signal name separated by an underline (</w:t>
      </w:r>
      <w:r w:rsidRPr="00FB460B">
        <w:rPr>
          <w:b/>
          <w:lang w:val="en-US"/>
        </w:rPr>
        <w:t>Z1_xq1</w:t>
      </w:r>
      <w:r w:rsidRPr="00FB460B">
        <w:rPr>
          <w:lang w:val="en-US"/>
        </w:rPr>
        <w:t xml:space="preserve"> in this example). Press </w:t>
      </w:r>
      <w:r w:rsidRPr="00FB460B">
        <w:rPr>
          <w:b/>
          <w:lang w:val="en-US"/>
        </w:rPr>
        <w:t>“Ok”</w:t>
      </w:r>
      <w:r w:rsidRPr="00FB460B">
        <w:rPr>
          <w:lang w:val="en-US"/>
        </w:rPr>
        <w:t xml:space="preserve"> button to close the editor window.</w:t>
      </w:r>
    </w:p>
    <w:p w:rsidR="00FB460B" w:rsidRPr="00FB460B" w:rsidRDefault="00FB460B" w:rsidP="009670DF">
      <w:pPr>
        <w:pStyle w:val="a4"/>
        <w:rPr>
          <w:lang w:val="en-US"/>
        </w:rPr>
      </w:pPr>
      <w:r w:rsidRPr="00FB460B">
        <w:rPr>
          <w:noProof/>
        </w:rPr>
        <w:drawing>
          <wp:inline distT="0" distB="0" distL="0" distR="0" wp14:anchorId="39437683" wp14:editId="6C2658C1">
            <wp:extent cx="5934075" cy="2457450"/>
            <wp:effectExtent l="0" t="0" r="9525" b="0"/>
            <wp:docPr id="7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FB460B" w:rsidRPr="00FB460B" w:rsidRDefault="00030FF0" w:rsidP="009670DF">
      <w:pPr>
        <w:pStyle w:val="a4"/>
        <w:rPr>
          <w:lang w:val="en-US"/>
        </w:rPr>
      </w:pPr>
      <w:bookmarkStart w:id="81" w:name="_Ref382395965"/>
      <w:bookmarkStart w:id="82" w:name="_Ref186202650"/>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27</w:t>
      </w:r>
      <w:r w:rsidR="00DA59BD" w:rsidRPr="00FB460B">
        <w:rPr>
          <w:lang w:val="en-US"/>
        </w:rPr>
        <w:fldChar w:fldCharType="end"/>
      </w:r>
      <w:bookmarkEnd w:id="81"/>
      <w:r w:rsidR="00FB460B" w:rsidRPr="00FB460B">
        <w:rPr>
          <w:lang w:val="en-US"/>
        </w:rPr>
        <w:t>. Selection of a signal in database for object properties</w:t>
      </w:r>
    </w:p>
    <w:bookmarkEnd w:id="82"/>
    <w:p w:rsidR="00FB460B" w:rsidRPr="00FB460B" w:rsidRDefault="00FB460B" w:rsidP="00FB460B">
      <w:pPr>
        <w:rPr>
          <w:lang w:val="en-US"/>
        </w:rPr>
      </w:pPr>
      <w:r w:rsidRPr="00FB460B">
        <w:rPr>
          <w:lang w:val="en-US"/>
        </w:rPr>
        <w:t xml:space="preserve">Redo the actions for the second valve, on linking that to a signal of the project database, which is similar but belongs to the signal group named </w:t>
      </w:r>
      <w:r w:rsidRPr="00FB460B">
        <w:rPr>
          <w:b/>
          <w:lang w:val="en-US"/>
        </w:rPr>
        <w:t>“Z2”</w:t>
      </w:r>
      <w:r w:rsidRPr="00FB460B">
        <w:rPr>
          <w:lang w:val="en-US"/>
        </w:rPr>
        <w:t xml:space="preserve">. Properties dialog window for this valve shall be like it is shown in the </w:t>
      </w:r>
      <w:r w:rsidR="003935A7">
        <w:rPr>
          <w:lang w:val="en-US"/>
        </w:rPr>
        <w:fldChar w:fldCharType="begin"/>
      </w:r>
      <w:r w:rsidR="003935A7">
        <w:rPr>
          <w:lang w:val="en-US"/>
        </w:rPr>
        <w:instrText xml:space="preserve"> REF _Ref382395999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28</w:t>
      </w:r>
      <w:r w:rsidR="003935A7">
        <w:rPr>
          <w:lang w:val="en-US"/>
        </w:rPr>
        <w:fldChar w:fldCharType="end"/>
      </w:r>
      <w:r w:rsidRPr="00FB460B">
        <w:rPr>
          <w:lang w:val="en-US"/>
        </w:rPr>
        <w:t>.</w:t>
      </w:r>
    </w:p>
    <w:p w:rsidR="00FB460B" w:rsidRPr="00FB460B" w:rsidRDefault="00FB460B" w:rsidP="00FB460B">
      <w:pPr>
        <w:rPr>
          <w:lang w:val="en-US"/>
        </w:rPr>
      </w:pPr>
      <w:bookmarkStart w:id="83" w:name="_Ref186206849"/>
      <w:r w:rsidRPr="00FB460B">
        <w:rPr>
          <w:lang w:val="en-US"/>
        </w:rPr>
        <w:t>Name of used signal (</w:t>
      </w:r>
      <w:r w:rsidRPr="00FB460B">
        <w:rPr>
          <w:b/>
          <w:lang w:val="en-US"/>
        </w:rPr>
        <w:t>Z1_xq01</w:t>
      </w:r>
      <w:r w:rsidRPr="00FB460B">
        <w:rPr>
          <w:lang w:val="en-US"/>
        </w:rPr>
        <w:t xml:space="preserve"> and </w:t>
      </w:r>
      <w:r w:rsidRPr="00FB460B">
        <w:rPr>
          <w:b/>
          <w:lang w:val="en-US"/>
        </w:rPr>
        <w:t>Z2_xq01</w:t>
      </w:r>
      <w:r w:rsidRPr="00FB460B">
        <w:rPr>
          <w:lang w:val="en-US"/>
        </w:rPr>
        <w:t>) can be also manually entered…</w:t>
      </w:r>
    </w:p>
    <w:p w:rsidR="00FB460B" w:rsidRPr="00FB460B" w:rsidRDefault="00FB460B" w:rsidP="00FB460B">
      <w:pPr>
        <w:spacing w:line="280" w:lineRule="auto"/>
        <w:rPr>
          <w:lang w:val="en-US"/>
        </w:rPr>
      </w:pPr>
    </w:p>
    <w:p w:rsidR="00FB460B" w:rsidRPr="00FB460B" w:rsidRDefault="00FB460B" w:rsidP="00FB460B">
      <w:pPr>
        <w:spacing w:line="280" w:lineRule="auto"/>
        <w:rPr>
          <w:lang w:val="en-US"/>
        </w:rPr>
      </w:pPr>
    </w:p>
    <w:bookmarkEnd w:id="83"/>
    <w:p w:rsidR="00FB460B" w:rsidRPr="00FB460B" w:rsidRDefault="00FB460B" w:rsidP="009670DF">
      <w:pPr>
        <w:pStyle w:val="a4"/>
        <w:rPr>
          <w:lang w:val="en-US"/>
        </w:rPr>
      </w:pPr>
      <w:r w:rsidRPr="00FB460B">
        <w:rPr>
          <w:noProof/>
        </w:rPr>
        <w:lastRenderedPageBreak/>
        <w:drawing>
          <wp:inline distT="0" distB="0" distL="0" distR="0" wp14:anchorId="1627C3CD" wp14:editId="0E8F414E">
            <wp:extent cx="4705350" cy="4410075"/>
            <wp:effectExtent l="0" t="0" r="0" b="9525"/>
            <wp:docPr id="78"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05350" cy="4410075"/>
                    </a:xfrm>
                    <a:prstGeom prst="rect">
                      <a:avLst/>
                    </a:prstGeom>
                    <a:noFill/>
                    <a:ln>
                      <a:noFill/>
                    </a:ln>
                  </pic:spPr>
                </pic:pic>
              </a:graphicData>
            </a:graphic>
          </wp:inline>
        </w:drawing>
      </w:r>
    </w:p>
    <w:p w:rsidR="00FB460B" w:rsidRPr="00FB460B" w:rsidRDefault="00030FF0" w:rsidP="009670DF">
      <w:pPr>
        <w:pStyle w:val="a4"/>
        <w:rPr>
          <w:lang w:val="en-US"/>
        </w:rPr>
      </w:pPr>
      <w:bookmarkStart w:id="84" w:name="_Ref382395999"/>
      <w:bookmarkStart w:id="85" w:name="_Ref255868868"/>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28</w:t>
      </w:r>
      <w:r w:rsidR="00DA59BD" w:rsidRPr="00FB460B">
        <w:rPr>
          <w:lang w:val="en-US"/>
        </w:rPr>
        <w:fldChar w:fldCharType="end"/>
      </w:r>
      <w:bookmarkEnd w:id="84"/>
      <w:r w:rsidR="00FB460B" w:rsidRPr="00FB460B">
        <w:rPr>
          <w:lang w:val="en-US"/>
        </w:rPr>
        <w:t>. Valve properties after linking database Z1_xq01 signal with “Position, %”</w:t>
      </w:r>
    </w:p>
    <w:p w:rsidR="00FB460B" w:rsidRPr="00FB460B" w:rsidRDefault="00FB460B" w:rsidP="001240CB">
      <w:pPr>
        <w:pStyle w:val="2"/>
        <w:rPr>
          <w:lang w:val="en-US"/>
        </w:rPr>
      </w:pPr>
      <w:bookmarkStart w:id="86" w:name="_Toc380653249"/>
      <w:bookmarkStart w:id="87" w:name="_Toc382402615"/>
      <w:bookmarkEnd w:id="85"/>
      <w:r w:rsidRPr="00FB460B">
        <w:rPr>
          <w:lang w:val="en-US"/>
        </w:rPr>
        <w:t>View of thermohydraulics diagram design parameters</w:t>
      </w:r>
      <w:bookmarkEnd w:id="86"/>
      <w:bookmarkEnd w:id="87"/>
    </w:p>
    <w:p w:rsidR="00FB460B" w:rsidRPr="00FB460B" w:rsidRDefault="00FB460B" w:rsidP="00FB460B">
      <w:pPr>
        <w:rPr>
          <w:lang w:val="en-US"/>
        </w:rPr>
      </w:pPr>
      <w:r w:rsidRPr="00FB460B">
        <w:rPr>
          <w:lang w:val="en-US"/>
        </w:rPr>
        <w:t>Each design diagram element contains a set of parameters, which are calculated by means of a code and can be used for analyzing transitional processes and for creating control points of an object (for being used in the control system). These parameters as tabular values as well as curves can be viewed directly during calculation of a thermohydraulics diagram. To view the list of parameters available for every element proceed as follows:</w:t>
      </w:r>
    </w:p>
    <w:p w:rsidR="00FB460B" w:rsidRPr="00FB460B" w:rsidRDefault="00FB460B" w:rsidP="00E610BA">
      <w:pPr>
        <w:numPr>
          <w:ilvl w:val="0"/>
          <w:numId w:val="14"/>
        </w:numPr>
        <w:contextualSpacing/>
        <w:rPr>
          <w:lang w:val="en-US"/>
        </w:rPr>
      </w:pPr>
      <w:r w:rsidRPr="00FB460B">
        <w:rPr>
          <w:lang w:val="en-US"/>
        </w:rPr>
        <w:t>Select a thermohydraulics circuit element.</w:t>
      </w:r>
    </w:p>
    <w:p w:rsidR="00FB460B" w:rsidRPr="00FB460B" w:rsidRDefault="00FB460B" w:rsidP="00E610BA">
      <w:pPr>
        <w:numPr>
          <w:ilvl w:val="0"/>
          <w:numId w:val="14"/>
        </w:numPr>
        <w:contextualSpacing/>
        <w:rPr>
          <w:lang w:val="en-US"/>
        </w:rPr>
      </w:pPr>
      <w:r w:rsidRPr="00FB460B">
        <w:rPr>
          <w:lang w:val="en-US"/>
        </w:rPr>
        <w:t>Press the right mouse button.</w:t>
      </w:r>
    </w:p>
    <w:p w:rsidR="00FB460B" w:rsidRPr="00FB460B" w:rsidRDefault="00FB460B" w:rsidP="00E610BA">
      <w:pPr>
        <w:numPr>
          <w:ilvl w:val="0"/>
          <w:numId w:val="14"/>
        </w:numPr>
        <w:contextualSpacing/>
        <w:rPr>
          <w:lang w:val="en-US"/>
        </w:rPr>
      </w:pPr>
      <w:r w:rsidRPr="00FB460B">
        <w:rPr>
          <w:lang w:val="en-US"/>
        </w:rPr>
        <w:t xml:space="preserve">Select </w:t>
      </w:r>
      <w:r w:rsidRPr="00FB460B">
        <w:rPr>
          <w:b/>
          <w:lang w:val="en-US"/>
        </w:rPr>
        <w:t>“Object parameters”</w:t>
      </w:r>
      <w:r w:rsidRPr="00FB460B">
        <w:rPr>
          <w:lang w:val="en-US"/>
        </w:rPr>
        <w:t xml:space="preserve"> item in the pop-up menu </w:t>
      </w:r>
      <w:r w:rsidR="00873FBD">
        <w:rPr>
          <w:lang w:val="en-US"/>
        </w:rPr>
        <w:t>(</w:t>
      </w:r>
      <w:r w:rsidR="003935A7">
        <w:rPr>
          <w:lang w:val="en-US"/>
        </w:rPr>
        <w:fldChar w:fldCharType="begin"/>
      </w:r>
      <w:r w:rsidR="003935A7">
        <w:rPr>
          <w:lang w:val="en-US"/>
        </w:rPr>
        <w:instrText xml:space="preserve"> REF _Ref382396008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29</w:t>
      </w:r>
      <w:r w:rsidR="003935A7">
        <w:rPr>
          <w:lang w:val="en-US"/>
        </w:rPr>
        <w:fldChar w:fldCharType="end"/>
      </w:r>
      <w:r w:rsidRPr="00FB460B">
        <w:rPr>
          <w:lang w:val="en-US"/>
        </w:rPr>
        <w:t>).</w:t>
      </w:r>
    </w:p>
    <w:p w:rsidR="00FB460B" w:rsidRPr="00FB460B" w:rsidRDefault="00FB460B" w:rsidP="009670DF">
      <w:pPr>
        <w:pStyle w:val="a4"/>
        <w:rPr>
          <w:lang w:val="en-US"/>
        </w:rPr>
      </w:pPr>
      <w:r w:rsidRPr="00FB460B">
        <w:rPr>
          <w:noProof/>
        </w:rPr>
        <w:lastRenderedPageBreak/>
        <w:drawing>
          <wp:inline distT="0" distB="0" distL="0" distR="0" wp14:anchorId="28C8F8CC" wp14:editId="40FD6B13">
            <wp:extent cx="2181225" cy="2438400"/>
            <wp:effectExtent l="0" t="0" r="9525" b="0"/>
            <wp:docPr id="79"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81225" cy="2438400"/>
                    </a:xfrm>
                    <a:prstGeom prst="rect">
                      <a:avLst/>
                    </a:prstGeom>
                    <a:noFill/>
                    <a:ln>
                      <a:noFill/>
                    </a:ln>
                  </pic:spPr>
                </pic:pic>
              </a:graphicData>
            </a:graphic>
          </wp:inline>
        </w:drawing>
      </w:r>
    </w:p>
    <w:p w:rsidR="00FB460B" w:rsidRPr="00FB460B" w:rsidRDefault="00030FF0" w:rsidP="009670DF">
      <w:pPr>
        <w:pStyle w:val="a4"/>
        <w:rPr>
          <w:lang w:val="en-US"/>
        </w:rPr>
      </w:pPr>
      <w:bookmarkStart w:id="88" w:name="_Ref382396008"/>
      <w:bookmarkStart w:id="89" w:name="_Ref187306798"/>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29</w:t>
      </w:r>
      <w:r w:rsidR="00DA59BD" w:rsidRPr="00FB460B">
        <w:rPr>
          <w:lang w:val="en-US"/>
        </w:rPr>
        <w:fldChar w:fldCharType="end"/>
      </w:r>
      <w:bookmarkEnd w:id="88"/>
      <w:r w:rsidR="00FB460B" w:rsidRPr="00FB460B">
        <w:rPr>
          <w:lang w:val="en-US"/>
        </w:rPr>
        <w:t>. System elements pop-up menu</w:t>
      </w:r>
    </w:p>
    <w:bookmarkEnd w:id="89"/>
    <w:p w:rsidR="00FB460B" w:rsidRPr="00FB460B" w:rsidRDefault="00FB460B" w:rsidP="00FB460B">
      <w:pPr>
        <w:rPr>
          <w:lang w:val="en-US"/>
        </w:rPr>
      </w:pPr>
      <w:r w:rsidRPr="00FB460B">
        <w:rPr>
          <w:lang w:val="en-US"/>
        </w:rPr>
        <w:t>Then a window with the list of parameters, which can be obtained using the design code for the given system element, will be displayed.</w:t>
      </w:r>
    </w:p>
    <w:p w:rsidR="00FB460B" w:rsidRPr="00FB460B" w:rsidRDefault="00FB460B" w:rsidP="00FB460B">
      <w:pPr>
        <w:rPr>
          <w:lang w:val="en-US"/>
        </w:rPr>
      </w:pPr>
      <w:r w:rsidRPr="00FB460B">
        <w:rPr>
          <w:lang w:val="en-US"/>
        </w:rPr>
        <w:t xml:space="preserve">Select the internal node on the thermohydraulics diagram </w:t>
      </w:r>
      <w:r w:rsidR="00873FBD">
        <w:rPr>
          <w:lang w:val="en-US"/>
        </w:rPr>
        <w:t>(</w:t>
      </w:r>
      <w:r w:rsidR="003935A7">
        <w:rPr>
          <w:lang w:val="en-US"/>
        </w:rPr>
        <w:fldChar w:fldCharType="begin"/>
      </w:r>
      <w:r w:rsidR="003935A7">
        <w:rPr>
          <w:lang w:val="en-US"/>
        </w:rPr>
        <w:instrText xml:space="preserve"> REF _Ref382396018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30</w:t>
      </w:r>
      <w:r w:rsidR="003935A7">
        <w:rPr>
          <w:lang w:val="en-US"/>
        </w:rPr>
        <w:fldChar w:fldCharType="end"/>
      </w:r>
      <w:r w:rsidRPr="00FB460B">
        <w:rPr>
          <w:lang w:val="en-US"/>
        </w:rPr>
        <w:t>)</w:t>
      </w:r>
    </w:p>
    <w:p w:rsidR="00FB460B" w:rsidRPr="00FB460B" w:rsidRDefault="00FB460B" w:rsidP="009670DF">
      <w:pPr>
        <w:pStyle w:val="a4"/>
        <w:rPr>
          <w:lang w:val="en-US"/>
        </w:rPr>
      </w:pPr>
      <w:r w:rsidRPr="00FB460B">
        <w:rPr>
          <w:noProof/>
        </w:rPr>
        <w:drawing>
          <wp:inline distT="0" distB="0" distL="0" distR="0" wp14:anchorId="55017DE2" wp14:editId="354739F8">
            <wp:extent cx="5829300" cy="2371725"/>
            <wp:effectExtent l="0" t="0" r="0" b="9525"/>
            <wp:docPr id="80"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829300" cy="2371725"/>
                    </a:xfrm>
                    <a:prstGeom prst="rect">
                      <a:avLst/>
                    </a:prstGeom>
                  </pic:spPr>
                </pic:pic>
              </a:graphicData>
            </a:graphic>
          </wp:inline>
        </w:drawing>
      </w:r>
    </w:p>
    <w:p w:rsidR="00FB460B" w:rsidRPr="00FB460B" w:rsidRDefault="00030FF0" w:rsidP="009670DF">
      <w:pPr>
        <w:pStyle w:val="a4"/>
        <w:rPr>
          <w:lang w:val="en-US"/>
        </w:rPr>
      </w:pPr>
      <w:bookmarkStart w:id="90" w:name="_Ref382396018"/>
      <w:bookmarkStart w:id="91" w:name="_Ref187316953"/>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30</w:t>
      </w:r>
      <w:r w:rsidR="00DA59BD" w:rsidRPr="00FB460B">
        <w:rPr>
          <w:lang w:val="en-US"/>
        </w:rPr>
        <w:fldChar w:fldCharType="end"/>
      </w:r>
      <w:bookmarkEnd w:id="90"/>
      <w:r w:rsidR="00FB460B" w:rsidRPr="00FB460B">
        <w:rPr>
          <w:lang w:val="en-US"/>
        </w:rPr>
        <w:t>. Selection of internal node of diagram</w:t>
      </w:r>
    </w:p>
    <w:bookmarkEnd w:id="91"/>
    <w:p w:rsidR="00FB460B" w:rsidRPr="00FB460B" w:rsidRDefault="00FB460B" w:rsidP="00FB460B">
      <w:pPr>
        <w:rPr>
          <w:lang w:val="en-US"/>
        </w:rPr>
      </w:pPr>
      <w:r w:rsidRPr="00FB460B">
        <w:rPr>
          <w:lang w:val="en-US"/>
        </w:rPr>
        <w:t xml:space="preserve">Select </w:t>
      </w:r>
      <w:r w:rsidRPr="00FB460B">
        <w:rPr>
          <w:b/>
          <w:lang w:val="en-US"/>
        </w:rPr>
        <w:t>“Object parameters”</w:t>
      </w:r>
      <w:r w:rsidRPr="00FB460B">
        <w:rPr>
          <w:lang w:val="en-US"/>
        </w:rPr>
        <w:t xml:space="preserve"> item in the pop-up menu </w:t>
      </w:r>
      <w:r w:rsidR="00873FBD">
        <w:rPr>
          <w:lang w:val="en-US"/>
        </w:rPr>
        <w:t>(</w:t>
      </w:r>
      <w:r w:rsidR="003935A7">
        <w:rPr>
          <w:lang w:val="en-US"/>
        </w:rPr>
        <w:fldChar w:fldCharType="begin"/>
      </w:r>
      <w:r w:rsidR="003935A7">
        <w:rPr>
          <w:lang w:val="en-US"/>
        </w:rPr>
        <w:instrText xml:space="preserve"> REF _Ref382396008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29</w:t>
      </w:r>
      <w:r w:rsidR="003935A7">
        <w:rPr>
          <w:lang w:val="en-US"/>
        </w:rPr>
        <w:fldChar w:fldCharType="end"/>
      </w:r>
      <w:r w:rsidRPr="00FB460B">
        <w:rPr>
          <w:lang w:val="en-US"/>
        </w:rPr>
        <w:t>). Dialog window with parameters for the selected element will be displayed (for the internal node, see</w:t>
      </w:r>
      <w:r w:rsidR="003935A7">
        <w:rPr>
          <w:lang w:val="en-US"/>
        </w:rPr>
        <w:t xml:space="preserve"> </w:t>
      </w:r>
      <w:r w:rsidR="003935A7">
        <w:rPr>
          <w:lang w:val="en-US"/>
        </w:rPr>
        <w:fldChar w:fldCharType="begin"/>
      </w:r>
      <w:r w:rsidR="003935A7">
        <w:rPr>
          <w:lang w:val="en-US"/>
        </w:rPr>
        <w:instrText xml:space="preserve"> REF _Ref382396031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31</w:t>
      </w:r>
      <w:r w:rsidR="003935A7">
        <w:rPr>
          <w:lang w:val="en-US"/>
        </w:rPr>
        <w:fldChar w:fldCharType="end"/>
      </w:r>
      <w:r w:rsidRPr="00FB460B">
        <w:rPr>
          <w:lang w:val="en-US"/>
        </w:rPr>
        <w:t>). This window is displaying the list of parameters of an element currently selected on the diagram. While keeping the window open, you can select another element of the diagram and view the list of its parameters.</w:t>
      </w:r>
    </w:p>
    <w:p w:rsidR="00FB460B" w:rsidRPr="00FB460B" w:rsidRDefault="00FB460B" w:rsidP="009670DF">
      <w:pPr>
        <w:pStyle w:val="a4"/>
        <w:rPr>
          <w:lang w:val="en-US"/>
        </w:rPr>
      </w:pPr>
      <w:r w:rsidRPr="00FB460B">
        <w:rPr>
          <w:noProof/>
        </w:rPr>
        <w:lastRenderedPageBreak/>
        <w:drawing>
          <wp:inline distT="0" distB="0" distL="0" distR="0" wp14:anchorId="0887A408" wp14:editId="56AC7E94">
            <wp:extent cx="3467100" cy="2600325"/>
            <wp:effectExtent l="0" t="0" r="0" b="9525"/>
            <wp:docPr id="81"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67100" cy="2600325"/>
                    </a:xfrm>
                    <a:prstGeom prst="rect">
                      <a:avLst/>
                    </a:prstGeom>
                    <a:noFill/>
                    <a:ln>
                      <a:noFill/>
                    </a:ln>
                  </pic:spPr>
                </pic:pic>
              </a:graphicData>
            </a:graphic>
          </wp:inline>
        </w:drawing>
      </w:r>
    </w:p>
    <w:p w:rsidR="00FB460B" w:rsidRPr="00FB460B" w:rsidRDefault="00030FF0" w:rsidP="009670DF">
      <w:pPr>
        <w:pStyle w:val="a4"/>
        <w:rPr>
          <w:lang w:val="en-US"/>
        </w:rPr>
      </w:pPr>
      <w:bookmarkStart w:id="92" w:name="_Ref382396031"/>
      <w:bookmarkStart w:id="93" w:name="_Ref187317305"/>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31</w:t>
      </w:r>
      <w:r w:rsidR="00DA59BD" w:rsidRPr="00FB460B">
        <w:rPr>
          <w:lang w:val="en-US"/>
        </w:rPr>
        <w:fldChar w:fldCharType="end"/>
      </w:r>
      <w:bookmarkEnd w:id="92"/>
      <w:r w:rsidR="00FB460B" w:rsidRPr="00FB460B">
        <w:rPr>
          <w:lang w:val="en-US"/>
        </w:rPr>
        <w:t>. “Parameters” dialog window for internal node of diagram</w:t>
      </w:r>
    </w:p>
    <w:bookmarkEnd w:id="93"/>
    <w:p w:rsidR="00FB460B" w:rsidRPr="00FB460B" w:rsidRDefault="00FB460B" w:rsidP="00FB460B">
      <w:pPr>
        <w:rPr>
          <w:lang w:val="en-US"/>
        </w:rPr>
      </w:pPr>
      <w:r w:rsidRPr="00FB460B">
        <w:rPr>
          <w:lang w:val="en-US"/>
        </w:rPr>
        <w:t xml:space="preserve">Select </w:t>
      </w:r>
      <w:r w:rsidRPr="00FB460B">
        <w:rPr>
          <w:b/>
          <w:lang w:val="en-US"/>
        </w:rPr>
        <w:t xml:space="preserve">“Pressure” </w:t>
      </w:r>
      <w:r w:rsidRPr="00FB460B">
        <w:rPr>
          <w:lang w:val="en-US"/>
        </w:rPr>
        <w:t xml:space="preserve">parameter in the list and press </w:t>
      </w:r>
      <w:r w:rsidRPr="00FB460B">
        <w:rPr>
          <w:b/>
          <w:lang w:val="en-US"/>
        </w:rPr>
        <w:t>“Create graphic”</w:t>
      </w:r>
      <w:r w:rsidRPr="00FB460B">
        <w:rPr>
          <w:lang w:val="en-US"/>
        </w:rPr>
        <w:t xml:space="preserve"> button in the same window (top left) </w:t>
      </w:r>
      <w:r w:rsidR="00873FBD">
        <w:rPr>
          <w:lang w:val="en-US"/>
        </w:rPr>
        <w:t>(</w:t>
      </w:r>
      <w:r w:rsidR="003935A7">
        <w:rPr>
          <w:lang w:val="en-US"/>
        </w:rPr>
        <w:fldChar w:fldCharType="begin"/>
      </w:r>
      <w:r w:rsidR="003935A7">
        <w:rPr>
          <w:lang w:val="en-US"/>
        </w:rPr>
        <w:instrText xml:space="preserve"> REF _Ref382396031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31</w:t>
      </w:r>
      <w:r w:rsidR="003935A7">
        <w:rPr>
          <w:lang w:val="en-US"/>
        </w:rPr>
        <w:fldChar w:fldCharType="end"/>
      </w:r>
      <w:r w:rsidRPr="00FB460B">
        <w:rPr>
          <w:lang w:val="en-US"/>
        </w:rPr>
        <w:t xml:space="preserve">). New </w:t>
      </w:r>
      <w:r w:rsidRPr="00FB460B">
        <w:rPr>
          <w:b/>
          <w:lang w:val="en-US"/>
        </w:rPr>
        <w:t xml:space="preserve">“Time Graphic” </w:t>
      </w:r>
      <w:r w:rsidRPr="00FB460B">
        <w:rPr>
          <w:lang w:val="en-US"/>
        </w:rPr>
        <w:t xml:space="preserve">window will be displayed, in which a change of a selected time parameter will be indicated </w:t>
      </w:r>
      <w:r w:rsidR="00873FBD">
        <w:rPr>
          <w:lang w:val="en-US"/>
        </w:rPr>
        <w:t>(</w:t>
      </w:r>
      <w:r w:rsidR="003935A7">
        <w:rPr>
          <w:lang w:val="en-US"/>
        </w:rPr>
        <w:fldChar w:fldCharType="begin"/>
      </w:r>
      <w:r w:rsidR="003935A7">
        <w:rPr>
          <w:lang w:val="en-US"/>
        </w:rPr>
        <w:instrText xml:space="preserve"> REF _Ref382396046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32</w:t>
      </w:r>
      <w:r w:rsidR="003935A7">
        <w:rPr>
          <w:lang w:val="en-US"/>
        </w:rPr>
        <w:fldChar w:fldCharType="end"/>
      </w:r>
      <w:r w:rsidRPr="00FB460B">
        <w:rPr>
          <w:lang w:val="en-US"/>
        </w:rPr>
        <w:t>).</w:t>
      </w:r>
    </w:p>
    <w:p w:rsidR="00FB460B" w:rsidRPr="00FB460B" w:rsidRDefault="00FB460B" w:rsidP="009670DF">
      <w:pPr>
        <w:pStyle w:val="a4"/>
        <w:rPr>
          <w:lang w:val="en-US"/>
        </w:rPr>
      </w:pPr>
      <w:r w:rsidRPr="00FB460B">
        <w:rPr>
          <w:noProof/>
        </w:rPr>
        <w:drawing>
          <wp:inline distT="0" distB="0" distL="0" distR="0" wp14:anchorId="3280CC08" wp14:editId="122027B3">
            <wp:extent cx="3810000" cy="2895600"/>
            <wp:effectExtent l="0" t="0" r="0" b="0"/>
            <wp:docPr id="82"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3810000" cy="2895600"/>
                    </a:xfrm>
                    <a:prstGeom prst="rect">
                      <a:avLst/>
                    </a:prstGeom>
                  </pic:spPr>
                </pic:pic>
              </a:graphicData>
            </a:graphic>
          </wp:inline>
        </w:drawing>
      </w:r>
    </w:p>
    <w:p w:rsidR="00FB460B" w:rsidRPr="00FB460B" w:rsidRDefault="00030FF0" w:rsidP="009670DF">
      <w:pPr>
        <w:pStyle w:val="a4"/>
        <w:rPr>
          <w:lang w:val="en-US"/>
        </w:rPr>
      </w:pPr>
      <w:bookmarkStart w:id="94" w:name="_Ref382396046"/>
      <w:bookmarkStart w:id="95" w:name="_Ref187320039"/>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32</w:t>
      </w:r>
      <w:r w:rsidR="00DA59BD" w:rsidRPr="00FB460B">
        <w:rPr>
          <w:lang w:val="en-US"/>
        </w:rPr>
        <w:fldChar w:fldCharType="end"/>
      </w:r>
      <w:bookmarkEnd w:id="94"/>
      <w:r w:rsidR="00FB460B" w:rsidRPr="00FB460B">
        <w:rPr>
          <w:lang w:val="en-US"/>
        </w:rPr>
        <w:t>. Time graphic window</w:t>
      </w:r>
    </w:p>
    <w:bookmarkEnd w:id="95"/>
    <w:p w:rsidR="00FB460B" w:rsidRPr="00FB460B" w:rsidRDefault="00FB460B" w:rsidP="00FB460B">
      <w:pPr>
        <w:rPr>
          <w:lang w:val="en-US"/>
        </w:rPr>
      </w:pPr>
      <w:r w:rsidRPr="00FB460B">
        <w:rPr>
          <w:lang w:val="en-US"/>
        </w:rPr>
        <w:t xml:space="preserve">Name of variable on the graphic is generated from the element name and parameter name, which are divided with a dot. For example, name of variable on the graphic for </w:t>
      </w:r>
      <w:r w:rsidRPr="00FB460B">
        <w:rPr>
          <w:b/>
          <w:lang w:val="en-US"/>
        </w:rPr>
        <w:t>“Internal node”</w:t>
      </w:r>
      <w:r w:rsidRPr="00FB460B">
        <w:rPr>
          <w:lang w:val="en-US"/>
        </w:rPr>
        <w:t xml:space="preserve"> element named as </w:t>
      </w:r>
      <w:r w:rsidRPr="00FB460B">
        <w:rPr>
          <w:b/>
          <w:lang w:val="en-US"/>
        </w:rPr>
        <w:t>“U26”</w:t>
      </w:r>
      <w:r w:rsidRPr="00FB460B">
        <w:rPr>
          <w:lang w:val="en-US"/>
        </w:rPr>
        <w:t xml:space="preserve"> and pressure parameter named as </w:t>
      </w:r>
      <w:r w:rsidRPr="00FB460B">
        <w:rPr>
          <w:b/>
          <w:lang w:val="en-US"/>
        </w:rPr>
        <w:t>“p_”</w:t>
      </w:r>
      <w:r w:rsidRPr="00FB460B">
        <w:rPr>
          <w:lang w:val="en-US"/>
        </w:rPr>
        <w:t xml:space="preserve"> is </w:t>
      </w:r>
      <w:r w:rsidRPr="00FB460B">
        <w:rPr>
          <w:b/>
          <w:lang w:val="en-US"/>
        </w:rPr>
        <w:t>“U26.p_”</w:t>
      </w:r>
      <w:r w:rsidRPr="00FB460B">
        <w:rPr>
          <w:lang w:val="en-US"/>
        </w:rPr>
        <w:t xml:space="preserve"> </w:t>
      </w:r>
      <w:r w:rsidR="00873FBD">
        <w:rPr>
          <w:lang w:val="en-US"/>
        </w:rPr>
        <w:t>(</w:t>
      </w:r>
      <w:r w:rsidR="003935A7">
        <w:rPr>
          <w:lang w:val="en-US"/>
        </w:rPr>
        <w:fldChar w:fldCharType="begin"/>
      </w:r>
      <w:r w:rsidR="003935A7">
        <w:rPr>
          <w:lang w:val="en-US"/>
        </w:rPr>
        <w:instrText xml:space="preserve"> REF _Ref382396046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32</w:t>
      </w:r>
      <w:r w:rsidR="003935A7">
        <w:rPr>
          <w:lang w:val="en-US"/>
        </w:rPr>
        <w:fldChar w:fldCharType="end"/>
      </w:r>
      <w:r w:rsidRPr="00FB460B">
        <w:rPr>
          <w:lang w:val="en-US"/>
        </w:rPr>
        <w:t>).</w:t>
      </w:r>
    </w:p>
    <w:p w:rsidR="00FB460B" w:rsidRPr="00FB460B" w:rsidRDefault="00FB460B" w:rsidP="00FB460B">
      <w:pPr>
        <w:rPr>
          <w:lang w:val="en-US"/>
        </w:rPr>
      </w:pPr>
      <w:r w:rsidRPr="00FB460B">
        <w:rPr>
          <w:lang w:val="en-US"/>
        </w:rPr>
        <w:t xml:space="preserve">While keeping </w:t>
      </w:r>
      <w:r w:rsidRPr="00FB460B">
        <w:rPr>
          <w:b/>
          <w:lang w:val="en-US"/>
        </w:rPr>
        <w:t xml:space="preserve">“Parameters” </w:t>
      </w:r>
      <w:r w:rsidRPr="00FB460B">
        <w:rPr>
          <w:lang w:val="en-US"/>
        </w:rPr>
        <w:t xml:space="preserve">dialog window open, select the first (left) </w:t>
      </w:r>
      <w:r w:rsidRPr="00FB460B">
        <w:rPr>
          <w:b/>
          <w:lang w:val="en-US"/>
        </w:rPr>
        <w:t xml:space="preserve">“Straight pipe” </w:t>
      </w:r>
      <w:r w:rsidRPr="00FB460B">
        <w:rPr>
          <w:lang w:val="en-US"/>
        </w:rPr>
        <w:t xml:space="preserve">element on the thermohydraulics diagram </w:t>
      </w:r>
      <w:r w:rsidR="00873FBD">
        <w:rPr>
          <w:lang w:val="en-US"/>
        </w:rPr>
        <w:t>(</w:t>
      </w:r>
      <w:r w:rsidR="003935A7">
        <w:rPr>
          <w:lang w:val="en-US"/>
        </w:rPr>
        <w:fldChar w:fldCharType="begin"/>
      </w:r>
      <w:r w:rsidR="003935A7">
        <w:rPr>
          <w:lang w:val="en-US"/>
        </w:rPr>
        <w:instrText xml:space="preserve"> REF _Ref382396063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33</w:t>
      </w:r>
      <w:r w:rsidR="003935A7">
        <w:rPr>
          <w:lang w:val="en-US"/>
        </w:rPr>
        <w:fldChar w:fldCharType="end"/>
      </w:r>
      <w:r w:rsidRPr="00FB460B">
        <w:rPr>
          <w:lang w:val="en-US"/>
        </w:rPr>
        <w:t>).</w:t>
      </w:r>
    </w:p>
    <w:p w:rsidR="00FB460B" w:rsidRPr="00FB460B" w:rsidRDefault="00FB460B" w:rsidP="00FB460B">
      <w:pPr>
        <w:pStyle w:val="a4"/>
        <w:rPr>
          <w:lang w:val="en-US"/>
        </w:rPr>
      </w:pPr>
      <w:r w:rsidRPr="00FB460B">
        <w:rPr>
          <w:noProof/>
        </w:rPr>
        <w:lastRenderedPageBreak/>
        <w:drawing>
          <wp:inline distT="0" distB="0" distL="0" distR="0" wp14:anchorId="769FBADE" wp14:editId="68D0C35E">
            <wp:extent cx="5120640" cy="1463040"/>
            <wp:effectExtent l="0" t="0" r="3810" b="3810"/>
            <wp:docPr id="83"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20640" cy="1463040"/>
                    </a:xfrm>
                    <a:prstGeom prst="rect">
                      <a:avLst/>
                    </a:prstGeom>
                    <a:noFill/>
                    <a:ln>
                      <a:noFill/>
                    </a:ln>
                  </pic:spPr>
                </pic:pic>
              </a:graphicData>
            </a:graphic>
          </wp:inline>
        </w:drawing>
      </w:r>
    </w:p>
    <w:p w:rsidR="00FB460B" w:rsidRPr="00FB460B" w:rsidRDefault="00030FF0" w:rsidP="00FB460B">
      <w:pPr>
        <w:pStyle w:val="a4"/>
        <w:rPr>
          <w:lang w:val="en-US"/>
        </w:rPr>
      </w:pPr>
      <w:bookmarkStart w:id="96" w:name="_Ref382396063"/>
      <w:bookmarkStart w:id="97" w:name="_Ref187318079"/>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33</w:t>
      </w:r>
      <w:r w:rsidR="00DA59BD" w:rsidRPr="00FB460B">
        <w:rPr>
          <w:lang w:val="en-US"/>
        </w:rPr>
        <w:fldChar w:fldCharType="end"/>
      </w:r>
      <w:bookmarkEnd w:id="96"/>
      <w:r w:rsidR="00FB460B" w:rsidRPr="00FB460B">
        <w:rPr>
          <w:lang w:val="en-US"/>
        </w:rPr>
        <w:t>. Diagram with “Straight pipe” element selected</w:t>
      </w:r>
    </w:p>
    <w:bookmarkEnd w:id="97"/>
    <w:p w:rsidR="00FB460B" w:rsidRPr="00FB460B" w:rsidRDefault="00FB460B" w:rsidP="00FB460B">
      <w:pPr>
        <w:rPr>
          <w:lang w:val="en-US"/>
        </w:rPr>
      </w:pPr>
      <w:r w:rsidRPr="00FB460B">
        <w:rPr>
          <w:lang w:val="en-US"/>
        </w:rPr>
        <w:t xml:space="preserve">Parameters dialog window, at the same time, will display the list of parameters related to the newly selected </w:t>
      </w:r>
      <w:r w:rsidRPr="00FB460B">
        <w:rPr>
          <w:b/>
          <w:lang w:val="en-US"/>
        </w:rPr>
        <w:t xml:space="preserve">“Straight pipe” </w:t>
      </w:r>
      <w:r w:rsidRPr="00FB460B">
        <w:rPr>
          <w:lang w:val="en-US"/>
        </w:rPr>
        <w:t xml:space="preserve">element </w:t>
      </w:r>
      <w:r w:rsidR="00873FBD">
        <w:rPr>
          <w:lang w:val="en-US"/>
        </w:rPr>
        <w:t>(</w:t>
      </w:r>
      <w:r w:rsidR="003935A7">
        <w:rPr>
          <w:lang w:val="en-US"/>
        </w:rPr>
        <w:fldChar w:fldCharType="begin"/>
      </w:r>
      <w:r w:rsidR="003935A7">
        <w:rPr>
          <w:lang w:val="en-US"/>
        </w:rPr>
        <w:instrText xml:space="preserve"> REF _Ref382396070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34</w:t>
      </w:r>
      <w:r w:rsidR="003935A7">
        <w:rPr>
          <w:lang w:val="en-US"/>
        </w:rPr>
        <w:fldChar w:fldCharType="end"/>
      </w:r>
      <w:r w:rsidRPr="00FB460B">
        <w:rPr>
          <w:lang w:val="en-US"/>
        </w:rPr>
        <w:t>).</w:t>
      </w:r>
    </w:p>
    <w:p w:rsidR="00FB460B" w:rsidRPr="00FB460B" w:rsidRDefault="00FB460B" w:rsidP="00FB460B">
      <w:pPr>
        <w:pStyle w:val="a4"/>
        <w:rPr>
          <w:lang w:val="en-US"/>
        </w:rPr>
      </w:pPr>
      <w:r w:rsidRPr="00FB460B">
        <w:rPr>
          <w:noProof/>
        </w:rPr>
        <w:drawing>
          <wp:inline distT="0" distB="0" distL="0" distR="0" wp14:anchorId="2BE3DC91" wp14:editId="5F918456">
            <wp:extent cx="3467100" cy="4905375"/>
            <wp:effectExtent l="0" t="0" r="0" b="9525"/>
            <wp:docPr id="84"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3467100" cy="4905375"/>
                    </a:xfrm>
                    <a:prstGeom prst="rect">
                      <a:avLst/>
                    </a:prstGeom>
                  </pic:spPr>
                </pic:pic>
              </a:graphicData>
            </a:graphic>
          </wp:inline>
        </w:drawing>
      </w:r>
    </w:p>
    <w:p w:rsidR="00FB460B" w:rsidRPr="00FB460B" w:rsidRDefault="00030FF0" w:rsidP="00FB460B">
      <w:pPr>
        <w:pStyle w:val="a4"/>
        <w:rPr>
          <w:lang w:val="en-US"/>
        </w:rPr>
      </w:pPr>
      <w:bookmarkStart w:id="98" w:name="_Ref382396070"/>
      <w:bookmarkStart w:id="99" w:name="_Ref187318957"/>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34</w:t>
      </w:r>
      <w:r w:rsidR="00DA59BD" w:rsidRPr="00FB460B">
        <w:rPr>
          <w:lang w:val="en-US"/>
        </w:rPr>
        <w:fldChar w:fldCharType="end"/>
      </w:r>
      <w:bookmarkEnd w:id="98"/>
      <w:r w:rsidR="00FB460B" w:rsidRPr="00FB460B">
        <w:rPr>
          <w:lang w:val="en-US"/>
        </w:rPr>
        <w:t>. “Parameters” dialog window for straight pipe</w:t>
      </w:r>
    </w:p>
    <w:bookmarkEnd w:id="99"/>
    <w:p w:rsidR="00FB460B" w:rsidRPr="00FB460B" w:rsidRDefault="00FB460B" w:rsidP="00FB460B">
      <w:pPr>
        <w:rPr>
          <w:b/>
          <w:lang w:val="en-US"/>
        </w:rPr>
      </w:pPr>
      <w:r w:rsidRPr="00FB460B">
        <w:rPr>
          <w:lang w:val="en-US"/>
        </w:rPr>
        <w:t xml:space="preserve">Select </w:t>
      </w:r>
      <w:r w:rsidRPr="00FB460B">
        <w:rPr>
          <w:b/>
          <w:lang w:val="en-US"/>
        </w:rPr>
        <w:t>“q (Mass flow)”</w:t>
      </w:r>
      <w:r w:rsidRPr="00FB460B">
        <w:rPr>
          <w:lang w:val="en-US"/>
        </w:rPr>
        <w:t xml:space="preserve"> parameter and press </w:t>
      </w:r>
      <w:r w:rsidRPr="00FB460B">
        <w:rPr>
          <w:b/>
          <w:lang w:val="en-US"/>
        </w:rPr>
        <w:t xml:space="preserve">“Create graphic” </w:t>
      </w:r>
      <w:r w:rsidRPr="00FB460B">
        <w:rPr>
          <w:lang w:val="en-US"/>
        </w:rPr>
        <w:t>button.</w:t>
      </w:r>
    </w:p>
    <w:p w:rsidR="00FB460B" w:rsidRPr="00FB460B" w:rsidRDefault="00FB460B" w:rsidP="00FB460B">
      <w:pPr>
        <w:rPr>
          <w:lang w:val="en-US"/>
        </w:rPr>
      </w:pPr>
      <w:r w:rsidRPr="00FB460B">
        <w:rPr>
          <w:lang w:val="en-US"/>
        </w:rPr>
        <w:t>Activate the calculation task (“</w:t>
      </w:r>
      <w:r w:rsidRPr="00FB460B">
        <w:rPr>
          <w:b/>
          <w:lang w:val="en-US"/>
        </w:rPr>
        <w:t>Calculation</w:t>
      </w:r>
      <w:r w:rsidRPr="00FB460B">
        <w:rPr>
          <w:lang w:val="en-US"/>
        </w:rPr>
        <w:t xml:space="preserve">” item of the main window, </w:t>
      </w:r>
      <w:r w:rsidRPr="00FB460B">
        <w:rPr>
          <w:b/>
          <w:lang w:val="en-US"/>
        </w:rPr>
        <w:t>“Start”</w:t>
      </w:r>
      <w:r w:rsidRPr="00FB460B">
        <w:rPr>
          <w:lang w:val="en-US"/>
        </w:rPr>
        <w:t xml:space="preserve"> sub-item). Calculation task can be also started by pressing </w:t>
      </w:r>
      <w:r w:rsidRPr="00FB460B">
        <w:rPr>
          <w:b/>
          <w:lang w:val="en-US"/>
        </w:rPr>
        <w:t>“F9”</w:t>
      </w:r>
      <w:r w:rsidRPr="00FB460B">
        <w:rPr>
          <w:lang w:val="en-US"/>
        </w:rPr>
        <w:t xml:space="preserve"> key on the keyboard.</w:t>
      </w:r>
    </w:p>
    <w:p w:rsidR="00FB460B" w:rsidRPr="00FB460B" w:rsidRDefault="00FB460B" w:rsidP="00FB460B">
      <w:pPr>
        <w:rPr>
          <w:lang w:val="en-US"/>
        </w:rPr>
      </w:pPr>
      <w:r w:rsidRPr="00FB460B">
        <w:rPr>
          <w:lang w:val="en-US"/>
        </w:rPr>
        <w:t>If the previous actions have been correctly executed then the following values for selected parameters will be set up in the created diagram after a short transitional process:</w:t>
      </w:r>
    </w:p>
    <w:p w:rsidR="00FB460B" w:rsidRPr="00FB460B" w:rsidRDefault="00FB460B" w:rsidP="00FB460B">
      <w:pPr>
        <w:rPr>
          <w:lang w:val="en-US"/>
        </w:rPr>
      </w:pPr>
      <w:r w:rsidRPr="00FB460B">
        <w:rPr>
          <w:lang w:val="en-US"/>
        </w:rPr>
        <w:t>Pressure in the internal node (</w:t>
      </w:r>
      <w:r w:rsidRPr="00FB460B">
        <w:rPr>
          <w:b/>
          <w:lang w:val="en-US"/>
        </w:rPr>
        <w:t>“U26.p_”</w:t>
      </w:r>
      <w:r w:rsidRPr="00FB460B">
        <w:rPr>
          <w:lang w:val="en-US"/>
        </w:rPr>
        <w:t xml:space="preserve">) = 1.25 </w:t>
      </w:r>
      <w:r w:rsidR="00873FBD">
        <w:rPr>
          <w:lang w:val="en-US"/>
        </w:rPr>
        <w:t>(</w:t>
      </w:r>
      <w:r w:rsidR="003935A7">
        <w:rPr>
          <w:lang w:val="en-US"/>
        </w:rPr>
        <w:fldChar w:fldCharType="begin"/>
      </w:r>
      <w:r w:rsidR="003935A7">
        <w:rPr>
          <w:lang w:val="en-US"/>
        </w:rPr>
        <w:instrText xml:space="preserve"> REF _Ref382396077 \h </w:instrText>
      </w:r>
      <w:r w:rsidR="003935A7">
        <w:rPr>
          <w:lang w:val="en-US"/>
        </w:rPr>
      </w:r>
      <w:r w:rsidR="003935A7">
        <w:rPr>
          <w:lang w:val="en-US"/>
        </w:rPr>
        <w:fldChar w:fldCharType="separate"/>
      </w:r>
      <w:r w:rsidR="0011424E" w:rsidRPr="00030FF0">
        <w:rPr>
          <w:lang w:val="en-US"/>
        </w:rPr>
        <w:t>Figure</w:t>
      </w:r>
      <w:r w:rsidR="0011424E" w:rsidRPr="00FB460B">
        <w:rPr>
          <w:lang w:val="en-US"/>
        </w:rPr>
        <w:t xml:space="preserve"> </w:t>
      </w:r>
      <w:r w:rsidR="0011424E">
        <w:rPr>
          <w:noProof/>
          <w:lang w:val="en-US"/>
        </w:rPr>
        <w:t>35</w:t>
      </w:r>
      <w:r w:rsidR="003935A7">
        <w:rPr>
          <w:lang w:val="en-US"/>
        </w:rPr>
        <w:fldChar w:fldCharType="end"/>
      </w:r>
      <w:r w:rsidRPr="00FB460B">
        <w:rPr>
          <w:lang w:val="en-US"/>
        </w:rPr>
        <w:t>),</w:t>
      </w:r>
    </w:p>
    <w:p w:rsidR="00FB460B" w:rsidRPr="00FB460B" w:rsidRDefault="00FB460B" w:rsidP="00FB460B">
      <w:pPr>
        <w:spacing w:line="240" w:lineRule="auto"/>
        <w:ind w:firstLine="0"/>
        <w:jc w:val="left"/>
        <w:rPr>
          <w:lang w:val="en-US"/>
        </w:rPr>
      </w:pPr>
      <w:r w:rsidRPr="00FB460B">
        <w:rPr>
          <w:lang w:val="en-US"/>
        </w:rPr>
        <w:br w:type="page"/>
      </w:r>
    </w:p>
    <w:p w:rsidR="00FB460B" w:rsidRPr="00FB460B" w:rsidRDefault="00FB460B" w:rsidP="00FB460B">
      <w:pPr>
        <w:rPr>
          <w:lang w:val="en-US"/>
        </w:rPr>
      </w:pPr>
      <w:r w:rsidRPr="00FB460B">
        <w:rPr>
          <w:lang w:val="en-US"/>
        </w:rPr>
        <w:lastRenderedPageBreak/>
        <w:t>Mass flow rate in pipe (</w:t>
      </w:r>
      <w:r w:rsidRPr="00FB460B">
        <w:rPr>
          <w:b/>
          <w:lang w:val="en-US"/>
        </w:rPr>
        <w:t>“Tube15.g”</w:t>
      </w:r>
      <w:r w:rsidRPr="00FB460B">
        <w:rPr>
          <w:lang w:val="en-US"/>
        </w:rPr>
        <w:t xml:space="preserve">) = 23.8 </w:t>
      </w:r>
      <w:r w:rsidR="00873FBD">
        <w:rPr>
          <w:lang w:val="en-US"/>
        </w:rPr>
        <w:t>(</w:t>
      </w:r>
      <w:r w:rsidR="003935A7">
        <w:rPr>
          <w:lang w:val="en-US"/>
        </w:rPr>
        <w:fldChar w:fldCharType="begin"/>
      </w:r>
      <w:r w:rsidR="003935A7">
        <w:rPr>
          <w:lang w:val="en-US"/>
        </w:rPr>
        <w:instrText xml:space="preserve"> REF _Ref382396083 \h </w:instrText>
      </w:r>
      <w:r w:rsidR="003935A7">
        <w:rPr>
          <w:lang w:val="en-US"/>
        </w:rPr>
      </w:r>
      <w:r w:rsidR="003935A7">
        <w:rPr>
          <w:lang w:val="en-US"/>
        </w:rPr>
        <w:fldChar w:fldCharType="separate"/>
      </w:r>
      <w:r w:rsidR="0011424E" w:rsidRPr="00030FF0">
        <w:rPr>
          <w:lang w:val="en-US"/>
        </w:rPr>
        <w:t>Figure</w:t>
      </w:r>
      <w:r w:rsidR="0011424E" w:rsidRPr="00590DD8">
        <w:rPr>
          <w:lang w:val="en-US"/>
        </w:rPr>
        <w:t xml:space="preserve"> </w:t>
      </w:r>
      <w:r w:rsidR="0011424E">
        <w:rPr>
          <w:noProof/>
          <w:lang w:val="en-US"/>
        </w:rPr>
        <w:t>36</w:t>
      </w:r>
      <w:r w:rsidR="003935A7">
        <w:rPr>
          <w:lang w:val="en-US"/>
        </w:rPr>
        <w:fldChar w:fldCharType="end"/>
      </w:r>
      <w:r w:rsidRPr="00FB460B">
        <w:rPr>
          <w:lang w:val="en-US"/>
        </w:rPr>
        <w:t>).</w:t>
      </w:r>
    </w:p>
    <w:p w:rsidR="00FB460B" w:rsidRPr="00FB460B" w:rsidRDefault="00FB460B" w:rsidP="00FB460B">
      <w:pPr>
        <w:pStyle w:val="a4"/>
        <w:rPr>
          <w:lang w:val="en-US"/>
        </w:rPr>
      </w:pPr>
      <w:r w:rsidRPr="00FB460B">
        <w:rPr>
          <w:noProof/>
        </w:rPr>
        <w:drawing>
          <wp:inline distT="0" distB="0" distL="0" distR="0" wp14:anchorId="6C8EB307" wp14:editId="397700F0">
            <wp:extent cx="3810000" cy="2895600"/>
            <wp:effectExtent l="0" t="0" r="0" b="0"/>
            <wp:docPr id="86"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3810000" cy="2895600"/>
                    </a:xfrm>
                    <a:prstGeom prst="rect">
                      <a:avLst/>
                    </a:prstGeom>
                  </pic:spPr>
                </pic:pic>
              </a:graphicData>
            </a:graphic>
          </wp:inline>
        </w:drawing>
      </w:r>
    </w:p>
    <w:p w:rsidR="00FB460B" w:rsidRPr="00FB460B" w:rsidRDefault="00030FF0" w:rsidP="00FB460B">
      <w:pPr>
        <w:pStyle w:val="a4"/>
        <w:rPr>
          <w:lang w:val="en-US"/>
        </w:rPr>
      </w:pPr>
      <w:bookmarkStart w:id="100" w:name="_Ref382396077"/>
      <w:bookmarkStart w:id="101" w:name="_Ref187329023"/>
      <w:r w:rsidRPr="00030FF0">
        <w:rPr>
          <w:lang w:val="en-US"/>
        </w:rPr>
        <w:t>Figure</w:t>
      </w:r>
      <w:r w:rsidR="00FB460B" w:rsidRPr="00FB460B">
        <w:rPr>
          <w:lang w:val="en-US"/>
        </w:rPr>
        <w:t xml:space="preserve"> </w:t>
      </w:r>
      <w:r w:rsidR="00DA59BD" w:rsidRPr="00FB460B">
        <w:rPr>
          <w:lang w:val="en-US"/>
        </w:rPr>
        <w:fldChar w:fldCharType="begin"/>
      </w:r>
      <w:r w:rsidR="00FB460B" w:rsidRPr="00FB460B">
        <w:rPr>
          <w:lang w:val="en-US"/>
        </w:rPr>
        <w:instrText xml:space="preserve"> SEQ </w:instrText>
      </w:r>
      <w:r w:rsidR="0016614F">
        <w:rPr>
          <w:lang w:val="en-US"/>
        </w:rPr>
        <w:instrText>Figure</w:instrText>
      </w:r>
      <w:r w:rsidR="00FB460B" w:rsidRPr="00FB460B">
        <w:rPr>
          <w:lang w:val="en-US"/>
        </w:rPr>
        <w:instrText xml:space="preserve"> </w:instrText>
      </w:r>
      <w:r w:rsidR="00DA59BD" w:rsidRPr="00FB460B">
        <w:rPr>
          <w:lang w:val="en-US"/>
        </w:rPr>
        <w:fldChar w:fldCharType="separate"/>
      </w:r>
      <w:r w:rsidR="0011424E">
        <w:rPr>
          <w:noProof/>
          <w:lang w:val="en-US"/>
        </w:rPr>
        <w:t>35</w:t>
      </w:r>
      <w:r w:rsidR="00DA59BD" w:rsidRPr="00FB460B">
        <w:rPr>
          <w:lang w:val="en-US"/>
        </w:rPr>
        <w:fldChar w:fldCharType="end"/>
      </w:r>
      <w:bookmarkEnd w:id="100"/>
      <w:r w:rsidR="00FB460B" w:rsidRPr="00FB460B">
        <w:rPr>
          <w:lang w:val="en-US"/>
        </w:rPr>
        <w:t>. Pressure graphic for internal node of the system</w:t>
      </w:r>
    </w:p>
    <w:bookmarkEnd w:id="101"/>
    <w:p w:rsidR="00FB460B" w:rsidRPr="00FB460B" w:rsidRDefault="00FB460B" w:rsidP="00FB460B">
      <w:pPr>
        <w:pStyle w:val="a4"/>
        <w:rPr>
          <w:lang w:val="en-US"/>
        </w:rPr>
      </w:pPr>
      <w:r w:rsidRPr="00FB460B">
        <w:rPr>
          <w:noProof/>
        </w:rPr>
        <w:drawing>
          <wp:inline distT="0" distB="0" distL="0" distR="0" wp14:anchorId="256BD885" wp14:editId="355E3E48">
            <wp:extent cx="3810000" cy="3810000"/>
            <wp:effectExtent l="0" t="0" r="0" b="0"/>
            <wp:docPr id="89"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3810000" cy="3810000"/>
                    </a:xfrm>
                    <a:prstGeom prst="rect">
                      <a:avLst/>
                    </a:prstGeom>
                  </pic:spPr>
                </pic:pic>
              </a:graphicData>
            </a:graphic>
          </wp:inline>
        </w:drawing>
      </w:r>
    </w:p>
    <w:p w:rsidR="00FB460B" w:rsidRPr="00590DD8" w:rsidRDefault="00030FF0" w:rsidP="00FB460B">
      <w:pPr>
        <w:pStyle w:val="a4"/>
        <w:rPr>
          <w:lang w:val="en-US"/>
        </w:rPr>
      </w:pPr>
      <w:bookmarkStart w:id="102" w:name="_Ref382396083"/>
      <w:bookmarkStart w:id="103" w:name="_Ref187329061"/>
      <w:r w:rsidRPr="00030FF0">
        <w:rPr>
          <w:lang w:val="en-US"/>
        </w:rPr>
        <w:t>Figure</w:t>
      </w:r>
      <w:r w:rsidR="00FB460B" w:rsidRPr="00590DD8">
        <w:rPr>
          <w:lang w:val="en-US"/>
        </w:rPr>
        <w:t xml:space="preserve"> </w:t>
      </w:r>
      <w:r w:rsidR="00DA59BD" w:rsidRPr="00590DD8">
        <w:rPr>
          <w:lang w:val="en-US"/>
        </w:rPr>
        <w:fldChar w:fldCharType="begin"/>
      </w:r>
      <w:r w:rsidR="00FB460B" w:rsidRPr="00590DD8">
        <w:rPr>
          <w:lang w:val="en-US"/>
        </w:rPr>
        <w:instrText xml:space="preserve"> SEQ </w:instrText>
      </w:r>
      <w:r w:rsidR="0016614F">
        <w:rPr>
          <w:lang w:val="en-US"/>
        </w:rPr>
        <w:instrText>Figure</w:instrText>
      </w:r>
      <w:r w:rsidR="00FB460B" w:rsidRPr="00590DD8">
        <w:rPr>
          <w:lang w:val="en-US"/>
        </w:rPr>
        <w:instrText xml:space="preserve"> </w:instrText>
      </w:r>
      <w:r w:rsidR="00DA59BD" w:rsidRPr="00590DD8">
        <w:rPr>
          <w:lang w:val="en-US"/>
        </w:rPr>
        <w:fldChar w:fldCharType="separate"/>
      </w:r>
      <w:r w:rsidR="0011424E">
        <w:rPr>
          <w:noProof/>
          <w:lang w:val="en-US"/>
        </w:rPr>
        <w:t>36</w:t>
      </w:r>
      <w:r w:rsidR="00DA59BD" w:rsidRPr="00590DD8">
        <w:rPr>
          <w:lang w:val="en-US"/>
        </w:rPr>
        <w:fldChar w:fldCharType="end"/>
      </w:r>
      <w:bookmarkEnd w:id="102"/>
      <w:r w:rsidR="00FB460B" w:rsidRPr="00590DD8">
        <w:rPr>
          <w:lang w:val="en-US"/>
        </w:rPr>
        <w:t>. Graphic of mass flow rate in the pipe</w:t>
      </w:r>
    </w:p>
    <w:p w:rsidR="00CD0335" w:rsidRPr="00590DD8" w:rsidRDefault="00CD0335" w:rsidP="00CD0335">
      <w:pPr>
        <w:pStyle w:val="2"/>
        <w:rPr>
          <w:rFonts w:cstheme="minorBidi"/>
          <w:bCs w:val="0"/>
          <w:iCs w:val="0"/>
          <w:szCs w:val="24"/>
          <w:lang w:val="en-US"/>
        </w:rPr>
      </w:pPr>
      <w:bookmarkStart w:id="104" w:name="_Toc382402616"/>
      <w:bookmarkEnd w:id="103"/>
      <w:r w:rsidRPr="00590DD8">
        <w:rPr>
          <w:rFonts w:cstheme="minorBidi"/>
          <w:bCs w:val="0"/>
          <w:iCs w:val="0"/>
          <w:szCs w:val="24"/>
          <w:lang w:val="en-US"/>
        </w:rPr>
        <w:t xml:space="preserve">Addition of </w:t>
      </w:r>
      <w:r w:rsidR="007515FC" w:rsidRPr="00590DD8">
        <w:rPr>
          <w:rFonts w:cstheme="minorBidi"/>
          <w:bCs w:val="0"/>
          <w:iCs w:val="0"/>
          <w:szCs w:val="24"/>
          <w:lang w:val="en-US"/>
        </w:rPr>
        <w:t>transducer</w:t>
      </w:r>
      <w:r w:rsidRPr="00590DD8">
        <w:rPr>
          <w:rFonts w:cstheme="minorBidi"/>
          <w:bCs w:val="0"/>
          <w:iCs w:val="0"/>
          <w:szCs w:val="24"/>
          <w:lang w:val="en-US"/>
        </w:rPr>
        <w:t>s to thermohydraulics elements</w:t>
      </w:r>
      <w:bookmarkEnd w:id="104"/>
    </w:p>
    <w:p w:rsidR="00CD0335" w:rsidRPr="008F4C5A" w:rsidRDefault="00CD0335" w:rsidP="00590DD8">
      <w:pPr>
        <w:rPr>
          <w:lang w:val="en-US"/>
        </w:rPr>
      </w:pPr>
      <w:r>
        <w:rPr>
          <w:lang w:val="en-US"/>
        </w:rPr>
        <w:t>Thermohydraulics</w:t>
      </w:r>
      <w:r w:rsidRPr="008F4C5A">
        <w:rPr>
          <w:lang w:val="en-US"/>
        </w:rPr>
        <w:t xml:space="preserve"> </w:t>
      </w:r>
      <w:r>
        <w:rPr>
          <w:lang w:val="en-US"/>
        </w:rPr>
        <w:t>diagram</w:t>
      </w:r>
      <w:r w:rsidRPr="008F4C5A">
        <w:rPr>
          <w:lang w:val="en-US"/>
        </w:rPr>
        <w:t xml:space="preserve"> </w:t>
      </w:r>
      <w:r>
        <w:rPr>
          <w:lang w:val="en-US"/>
        </w:rPr>
        <w:t>can</w:t>
      </w:r>
      <w:r w:rsidRPr="008F4C5A">
        <w:rPr>
          <w:lang w:val="en-US"/>
        </w:rPr>
        <w:t xml:space="preserve"> </w:t>
      </w:r>
      <w:r>
        <w:rPr>
          <w:lang w:val="en-US"/>
        </w:rPr>
        <w:t>accommodate</w:t>
      </w:r>
      <w:r w:rsidRPr="008F4C5A">
        <w:rPr>
          <w:lang w:val="en-US"/>
        </w:rPr>
        <w:t xml:space="preserve"> </w:t>
      </w:r>
      <w:r>
        <w:rPr>
          <w:lang w:val="en-US"/>
        </w:rPr>
        <w:t>some</w:t>
      </w:r>
      <w:r w:rsidRPr="008F4C5A">
        <w:rPr>
          <w:lang w:val="en-US"/>
        </w:rPr>
        <w:t xml:space="preserve"> </w:t>
      </w:r>
      <w:r>
        <w:rPr>
          <w:lang w:val="en-US"/>
        </w:rPr>
        <w:t>additional</w:t>
      </w:r>
      <w:r w:rsidRPr="008F4C5A">
        <w:rPr>
          <w:lang w:val="en-US"/>
        </w:rPr>
        <w:t xml:space="preserve"> </w:t>
      </w:r>
      <w:r>
        <w:rPr>
          <w:lang w:val="en-US"/>
        </w:rPr>
        <w:t>elements</w:t>
      </w:r>
      <w:r w:rsidRPr="008F4C5A">
        <w:rPr>
          <w:lang w:val="en-US"/>
        </w:rPr>
        <w:t xml:space="preserve">, </w:t>
      </w:r>
      <w:r>
        <w:rPr>
          <w:lang w:val="en-US"/>
        </w:rPr>
        <w:t>i</w:t>
      </w:r>
      <w:r w:rsidRPr="008F4C5A">
        <w:rPr>
          <w:lang w:val="en-US"/>
        </w:rPr>
        <w:t>.</w:t>
      </w:r>
      <w:r>
        <w:rPr>
          <w:lang w:val="en-US"/>
        </w:rPr>
        <w:t>e</w:t>
      </w:r>
      <w:r w:rsidRPr="008F4C5A">
        <w:rPr>
          <w:lang w:val="en-US"/>
        </w:rPr>
        <w:t xml:space="preserve">., </w:t>
      </w:r>
      <w:r w:rsidR="007515FC">
        <w:rPr>
          <w:lang w:val="en-US"/>
        </w:rPr>
        <w:t>transducer</w:t>
      </w:r>
      <w:r>
        <w:rPr>
          <w:lang w:val="en-US"/>
        </w:rPr>
        <w:t>s</w:t>
      </w:r>
      <w:r w:rsidRPr="008F4C5A">
        <w:rPr>
          <w:lang w:val="en-US"/>
        </w:rPr>
        <w:t xml:space="preserve">, </w:t>
      </w:r>
      <w:r>
        <w:rPr>
          <w:lang w:val="en-US"/>
        </w:rPr>
        <w:t>which</w:t>
      </w:r>
      <w:r w:rsidRPr="008F4C5A">
        <w:rPr>
          <w:lang w:val="en-US"/>
        </w:rPr>
        <w:t xml:space="preserve"> </w:t>
      </w:r>
      <w:r>
        <w:rPr>
          <w:lang w:val="en-US"/>
        </w:rPr>
        <w:t>will</w:t>
      </w:r>
      <w:r w:rsidRPr="008F4C5A">
        <w:rPr>
          <w:lang w:val="en-US"/>
        </w:rPr>
        <w:t xml:space="preserve"> </w:t>
      </w:r>
      <w:r>
        <w:rPr>
          <w:lang w:val="en-US"/>
        </w:rPr>
        <w:t>allow</w:t>
      </w:r>
      <w:r w:rsidRPr="008F4C5A">
        <w:rPr>
          <w:lang w:val="en-US"/>
        </w:rPr>
        <w:t xml:space="preserve"> </w:t>
      </w:r>
      <w:r>
        <w:rPr>
          <w:lang w:val="en-US"/>
        </w:rPr>
        <w:t>parameters</w:t>
      </w:r>
      <w:r w:rsidRPr="008F4C5A">
        <w:rPr>
          <w:lang w:val="en-US"/>
        </w:rPr>
        <w:t xml:space="preserve"> </w:t>
      </w:r>
      <w:r>
        <w:rPr>
          <w:lang w:val="en-US"/>
        </w:rPr>
        <w:t>calculated</w:t>
      </w:r>
      <w:r w:rsidRPr="008F4C5A">
        <w:rPr>
          <w:lang w:val="en-US"/>
        </w:rPr>
        <w:t xml:space="preserve"> </w:t>
      </w:r>
      <w:r>
        <w:rPr>
          <w:lang w:val="en-US"/>
        </w:rPr>
        <w:t>by</w:t>
      </w:r>
      <w:r w:rsidRPr="008F4C5A">
        <w:rPr>
          <w:lang w:val="en-US"/>
        </w:rPr>
        <w:t xml:space="preserve"> </w:t>
      </w:r>
      <w:r>
        <w:rPr>
          <w:lang w:val="en-US"/>
        </w:rPr>
        <w:t>means</w:t>
      </w:r>
      <w:r w:rsidRPr="008F4C5A">
        <w:rPr>
          <w:lang w:val="en-US"/>
        </w:rPr>
        <w:t xml:space="preserve"> </w:t>
      </w:r>
      <w:r>
        <w:rPr>
          <w:lang w:val="en-US"/>
        </w:rPr>
        <w:t>of</w:t>
      </w:r>
      <w:r w:rsidRPr="008F4C5A">
        <w:rPr>
          <w:lang w:val="en-US"/>
        </w:rPr>
        <w:t xml:space="preserve"> </w:t>
      </w:r>
      <w:r>
        <w:rPr>
          <w:lang w:val="en-US"/>
        </w:rPr>
        <w:t>a</w:t>
      </w:r>
      <w:r w:rsidRPr="008F4C5A">
        <w:rPr>
          <w:lang w:val="en-US"/>
        </w:rPr>
        <w:t xml:space="preserve"> </w:t>
      </w:r>
      <w:r>
        <w:rPr>
          <w:lang w:val="en-US"/>
        </w:rPr>
        <w:t>thermohydraulics</w:t>
      </w:r>
      <w:r w:rsidRPr="008F4C5A">
        <w:rPr>
          <w:lang w:val="en-US"/>
        </w:rPr>
        <w:t xml:space="preserve"> </w:t>
      </w:r>
      <w:r>
        <w:rPr>
          <w:lang w:val="en-US"/>
        </w:rPr>
        <w:t>code</w:t>
      </w:r>
      <w:r w:rsidRPr="008F4C5A">
        <w:rPr>
          <w:lang w:val="en-US"/>
        </w:rPr>
        <w:t xml:space="preserve"> </w:t>
      </w:r>
      <w:r>
        <w:rPr>
          <w:lang w:val="en-US"/>
        </w:rPr>
        <w:t>to</w:t>
      </w:r>
      <w:r w:rsidRPr="008F4C5A">
        <w:rPr>
          <w:lang w:val="en-US"/>
        </w:rPr>
        <w:t xml:space="preserve"> </w:t>
      </w:r>
      <w:r>
        <w:rPr>
          <w:lang w:val="en-US"/>
        </w:rPr>
        <w:t>be</w:t>
      </w:r>
      <w:r w:rsidRPr="008F4C5A">
        <w:rPr>
          <w:lang w:val="en-US"/>
        </w:rPr>
        <w:t xml:space="preserve"> </w:t>
      </w:r>
      <w:r>
        <w:rPr>
          <w:lang w:val="en-US"/>
        </w:rPr>
        <w:t>read</w:t>
      </w:r>
      <w:r w:rsidRPr="008F4C5A">
        <w:rPr>
          <w:lang w:val="en-US"/>
        </w:rPr>
        <w:t xml:space="preserve"> </w:t>
      </w:r>
      <w:r>
        <w:rPr>
          <w:lang w:val="en-US"/>
        </w:rPr>
        <w:t>out</w:t>
      </w:r>
      <w:r w:rsidRPr="008F4C5A">
        <w:rPr>
          <w:lang w:val="en-US"/>
        </w:rPr>
        <w:t xml:space="preserve"> </w:t>
      </w:r>
      <w:r>
        <w:rPr>
          <w:lang w:val="en-US"/>
        </w:rPr>
        <w:t>and</w:t>
      </w:r>
      <w:r w:rsidRPr="008F4C5A">
        <w:rPr>
          <w:lang w:val="en-US"/>
        </w:rPr>
        <w:t xml:space="preserve"> </w:t>
      </w:r>
      <w:r>
        <w:rPr>
          <w:lang w:val="en-US"/>
        </w:rPr>
        <w:t>then</w:t>
      </w:r>
      <w:r w:rsidRPr="008F4C5A">
        <w:rPr>
          <w:lang w:val="en-US"/>
        </w:rPr>
        <w:t xml:space="preserve"> </w:t>
      </w:r>
      <w:r>
        <w:rPr>
          <w:lang w:val="en-US"/>
        </w:rPr>
        <w:t>recorded</w:t>
      </w:r>
      <w:r w:rsidRPr="008F4C5A">
        <w:rPr>
          <w:lang w:val="en-US"/>
        </w:rPr>
        <w:t xml:space="preserve"> </w:t>
      </w:r>
      <w:r>
        <w:rPr>
          <w:lang w:val="en-US"/>
        </w:rPr>
        <w:t>in</w:t>
      </w:r>
      <w:r w:rsidRPr="008F4C5A">
        <w:rPr>
          <w:lang w:val="en-US"/>
        </w:rPr>
        <w:t xml:space="preserve"> </w:t>
      </w:r>
      <w:r>
        <w:rPr>
          <w:lang w:val="en-US"/>
        </w:rPr>
        <w:t>the</w:t>
      </w:r>
      <w:r w:rsidRPr="008F4C5A">
        <w:rPr>
          <w:lang w:val="en-US"/>
        </w:rPr>
        <w:t xml:space="preserve"> </w:t>
      </w:r>
      <w:r>
        <w:rPr>
          <w:lang w:val="en-US"/>
        </w:rPr>
        <w:t>database</w:t>
      </w:r>
      <w:r w:rsidRPr="008F4C5A">
        <w:rPr>
          <w:lang w:val="en-US"/>
        </w:rPr>
        <w:t xml:space="preserve"> </w:t>
      </w:r>
      <w:r>
        <w:rPr>
          <w:lang w:val="en-US"/>
        </w:rPr>
        <w:t>under</w:t>
      </w:r>
      <w:r w:rsidRPr="008F4C5A">
        <w:rPr>
          <w:lang w:val="en-US"/>
        </w:rPr>
        <w:t xml:space="preserve"> </w:t>
      </w:r>
      <w:r>
        <w:rPr>
          <w:lang w:val="en-US"/>
        </w:rPr>
        <w:t>a</w:t>
      </w:r>
      <w:r w:rsidRPr="008F4C5A">
        <w:rPr>
          <w:lang w:val="en-US"/>
        </w:rPr>
        <w:t xml:space="preserve"> </w:t>
      </w:r>
      <w:r>
        <w:rPr>
          <w:lang w:val="en-US"/>
        </w:rPr>
        <w:t>process</w:t>
      </w:r>
      <w:r w:rsidRPr="008F4C5A">
        <w:rPr>
          <w:lang w:val="en-US"/>
        </w:rPr>
        <w:t xml:space="preserve"> </w:t>
      </w:r>
      <w:r>
        <w:rPr>
          <w:lang w:val="en-US"/>
        </w:rPr>
        <w:t>name</w:t>
      </w:r>
      <w:r w:rsidRPr="008F4C5A">
        <w:rPr>
          <w:lang w:val="en-US"/>
        </w:rPr>
        <w:t xml:space="preserve">. </w:t>
      </w:r>
      <w:r>
        <w:rPr>
          <w:lang w:val="en-US"/>
        </w:rPr>
        <w:t>Each</w:t>
      </w:r>
      <w:r w:rsidRPr="008F4C5A">
        <w:rPr>
          <w:lang w:val="en-US"/>
        </w:rPr>
        <w:t xml:space="preserve"> </w:t>
      </w:r>
      <w:r>
        <w:rPr>
          <w:lang w:val="en-US"/>
        </w:rPr>
        <w:t>element</w:t>
      </w:r>
      <w:r w:rsidRPr="008F4C5A">
        <w:rPr>
          <w:lang w:val="en-US"/>
        </w:rPr>
        <w:t xml:space="preserve"> </w:t>
      </w:r>
      <w:r>
        <w:rPr>
          <w:lang w:val="en-US"/>
        </w:rPr>
        <w:t>of</w:t>
      </w:r>
      <w:r w:rsidRPr="008F4C5A">
        <w:rPr>
          <w:lang w:val="en-US"/>
        </w:rPr>
        <w:t xml:space="preserve"> </w:t>
      </w:r>
      <w:r>
        <w:rPr>
          <w:lang w:val="en-US"/>
        </w:rPr>
        <w:t>the</w:t>
      </w:r>
      <w:r w:rsidRPr="008F4C5A">
        <w:rPr>
          <w:lang w:val="en-US"/>
        </w:rPr>
        <w:t xml:space="preserve"> </w:t>
      </w:r>
      <w:r>
        <w:rPr>
          <w:lang w:val="en-US"/>
        </w:rPr>
        <w:t>design</w:t>
      </w:r>
      <w:r w:rsidRPr="008F4C5A">
        <w:rPr>
          <w:lang w:val="en-US"/>
        </w:rPr>
        <w:t xml:space="preserve"> </w:t>
      </w:r>
      <w:r>
        <w:rPr>
          <w:lang w:val="en-US"/>
        </w:rPr>
        <w:t>diagram</w:t>
      </w:r>
      <w:r w:rsidRPr="008F4C5A">
        <w:rPr>
          <w:lang w:val="en-US"/>
        </w:rPr>
        <w:t xml:space="preserve"> </w:t>
      </w:r>
      <w:r>
        <w:rPr>
          <w:lang w:val="en-US"/>
        </w:rPr>
        <w:t>contains</w:t>
      </w:r>
      <w:r w:rsidRPr="008F4C5A">
        <w:rPr>
          <w:lang w:val="en-US"/>
        </w:rPr>
        <w:t xml:space="preserve"> </w:t>
      </w:r>
      <w:r>
        <w:rPr>
          <w:lang w:val="en-US"/>
        </w:rPr>
        <w:t>a</w:t>
      </w:r>
      <w:r w:rsidRPr="008F4C5A">
        <w:rPr>
          <w:lang w:val="en-US"/>
        </w:rPr>
        <w:t xml:space="preserve"> </w:t>
      </w:r>
      <w:r>
        <w:rPr>
          <w:lang w:val="en-US"/>
        </w:rPr>
        <w:t>set</w:t>
      </w:r>
      <w:r w:rsidRPr="008F4C5A">
        <w:rPr>
          <w:lang w:val="en-US"/>
        </w:rPr>
        <w:t xml:space="preserve"> </w:t>
      </w:r>
      <w:r>
        <w:rPr>
          <w:lang w:val="en-US"/>
        </w:rPr>
        <w:t>of</w:t>
      </w:r>
      <w:r w:rsidRPr="008F4C5A">
        <w:rPr>
          <w:lang w:val="en-US"/>
        </w:rPr>
        <w:t xml:space="preserve"> </w:t>
      </w:r>
      <w:r>
        <w:rPr>
          <w:lang w:val="en-US"/>
        </w:rPr>
        <w:t>parameters</w:t>
      </w:r>
      <w:r w:rsidRPr="008F4C5A">
        <w:rPr>
          <w:lang w:val="en-US"/>
        </w:rPr>
        <w:t xml:space="preserve">, </w:t>
      </w:r>
      <w:r>
        <w:rPr>
          <w:lang w:val="en-US"/>
        </w:rPr>
        <w:t>which</w:t>
      </w:r>
      <w:r w:rsidRPr="008F4C5A">
        <w:rPr>
          <w:lang w:val="en-US"/>
        </w:rPr>
        <w:t xml:space="preserve"> </w:t>
      </w:r>
      <w:r>
        <w:rPr>
          <w:lang w:val="en-US"/>
        </w:rPr>
        <w:t>can</w:t>
      </w:r>
      <w:r w:rsidRPr="008F4C5A">
        <w:rPr>
          <w:lang w:val="en-US"/>
        </w:rPr>
        <w:t xml:space="preserve"> </w:t>
      </w:r>
      <w:r>
        <w:rPr>
          <w:lang w:val="en-US"/>
        </w:rPr>
        <w:t>be</w:t>
      </w:r>
      <w:r w:rsidRPr="008F4C5A">
        <w:rPr>
          <w:lang w:val="en-US"/>
        </w:rPr>
        <w:t xml:space="preserve"> </w:t>
      </w:r>
      <w:r>
        <w:rPr>
          <w:lang w:val="en-US"/>
        </w:rPr>
        <w:t>transmitted</w:t>
      </w:r>
      <w:r w:rsidRPr="008F4C5A">
        <w:rPr>
          <w:lang w:val="en-US"/>
        </w:rPr>
        <w:t xml:space="preserve"> </w:t>
      </w:r>
      <w:r>
        <w:rPr>
          <w:lang w:val="en-US"/>
        </w:rPr>
        <w:t>to</w:t>
      </w:r>
      <w:r w:rsidRPr="008F4C5A">
        <w:rPr>
          <w:lang w:val="en-US"/>
        </w:rPr>
        <w:t xml:space="preserve"> </w:t>
      </w:r>
      <w:r>
        <w:rPr>
          <w:lang w:val="en-US"/>
        </w:rPr>
        <w:t>the</w:t>
      </w:r>
      <w:r w:rsidRPr="008F4C5A">
        <w:rPr>
          <w:lang w:val="en-US"/>
        </w:rPr>
        <w:t xml:space="preserve"> </w:t>
      </w:r>
      <w:r>
        <w:rPr>
          <w:lang w:val="en-US"/>
        </w:rPr>
        <w:t>signal</w:t>
      </w:r>
      <w:r w:rsidRPr="008F4C5A">
        <w:rPr>
          <w:lang w:val="en-US"/>
        </w:rPr>
        <w:t xml:space="preserve"> </w:t>
      </w:r>
      <w:r>
        <w:rPr>
          <w:lang w:val="en-US"/>
        </w:rPr>
        <w:t>database</w:t>
      </w:r>
      <w:r w:rsidRPr="008F4C5A">
        <w:rPr>
          <w:lang w:val="en-US"/>
        </w:rPr>
        <w:t xml:space="preserve"> </w:t>
      </w:r>
      <w:r>
        <w:rPr>
          <w:lang w:val="en-US"/>
        </w:rPr>
        <w:t>by</w:t>
      </w:r>
      <w:r w:rsidRPr="008F4C5A">
        <w:rPr>
          <w:lang w:val="en-US"/>
        </w:rPr>
        <w:t xml:space="preserve"> </w:t>
      </w:r>
      <w:r>
        <w:rPr>
          <w:lang w:val="en-US"/>
        </w:rPr>
        <w:t>means</w:t>
      </w:r>
      <w:r w:rsidRPr="008F4C5A">
        <w:rPr>
          <w:lang w:val="en-US"/>
        </w:rPr>
        <w:t xml:space="preserve"> </w:t>
      </w:r>
      <w:r>
        <w:rPr>
          <w:lang w:val="en-US"/>
        </w:rPr>
        <w:t>of</w:t>
      </w:r>
      <w:r w:rsidRPr="008F4C5A">
        <w:rPr>
          <w:lang w:val="en-US"/>
        </w:rPr>
        <w:t xml:space="preserve"> </w:t>
      </w:r>
      <w:r>
        <w:rPr>
          <w:lang w:val="en-US"/>
        </w:rPr>
        <w:t>the</w:t>
      </w:r>
      <w:r w:rsidRPr="008F4C5A">
        <w:rPr>
          <w:lang w:val="en-US"/>
        </w:rPr>
        <w:t xml:space="preserve"> </w:t>
      </w:r>
      <w:r w:rsidR="007515FC">
        <w:rPr>
          <w:lang w:val="en-US"/>
        </w:rPr>
        <w:t>transducer</w:t>
      </w:r>
      <w:r>
        <w:rPr>
          <w:lang w:val="en-US"/>
        </w:rPr>
        <w:t>s</w:t>
      </w:r>
      <w:r w:rsidRPr="008F4C5A">
        <w:rPr>
          <w:lang w:val="en-US"/>
        </w:rPr>
        <w:t>.</w:t>
      </w:r>
    </w:p>
    <w:p w:rsidR="00CD0335" w:rsidRPr="008F4C5A" w:rsidRDefault="00CD0335" w:rsidP="00590DD8">
      <w:pPr>
        <w:rPr>
          <w:lang w:val="en-US"/>
        </w:rPr>
      </w:pPr>
      <w:r>
        <w:rPr>
          <w:lang w:val="en-US"/>
        </w:rPr>
        <w:lastRenderedPageBreak/>
        <w:t>It</w:t>
      </w:r>
      <w:r w:rsidRPr="008F4C5A">
        <w:rPr>
          <w:lang w:val="en-US"/>
        </w:rPr>
        <w:t xml:space="preserve"> </w:t>
      </w:r>
      <w:r>
        <w:rPr>
          <w:lang w:val="en-US"/>
        </w:rPr>
        <w:t>allows</w:t>
      </w:r>
      <w:r w:rsidRPr="008F4C5A">
        <w:rPr>
          <w:lang w:val="en-US"/>
        </w:rPr>
        <w:t xml:space="preserve"> </w:t>
      </w:r>
      <w:r>
        <w:rPr>
          <w:lang w:val="en-US"/>
        </w:rPr>
        <w:t>a</w:t>
      </w:r>
      <w:r w:rsidRPr="008F4C5A">
        <w:rPr>
          <w:lang w:val="en-US"/>
        </w:rPr>
        <w:t xml:space="preserve"> </w:t>
      </w:r>
      <w:r>
        <w:rPr>
          <w:lang w:val="en-US"/>
        </w:rPr>
        <w:t>mathematical</w:t>
      </w:r>
      <w:r w:rsidRPr="008F4C5A">
        <w:rPr>
          <w:lang w:val="en-US"/>
        </w:rPr>
        <w:t xml:space="preserve"> </w:t>
      </w:r>
      <w:r>
        <w:rPr>
          <w:lang w:val="en-US"/>
        </w:rPr>
        <w:t>model</w:t>
      </w:r>
      <w:r w:rsidRPr="008F4C5A">
        <w:rPr>
          <w:lang w:val="en-US"/>
        </w:rPr>
        <w:t xml:space="preserve"> </w:t>
      </w:r>
      <w:r>
        <w:rPr>
          <w:lang w:val="en-US"/>
        </w:rPr>
        <w:t>of</w:t>
      </w:r>
      <w:r w:rsidRPr="008F4C5A">
        <w:rPr>
          <w:lang w:val="en-US"/>
        </w:rPr>
        <w:t xml:space="preserve"> </w:t>
      </w:r>
      <w:r>
        <w:rPr>
          <w:lang w:val="en-US"/>
        </w:rPr>
        <w:t>the</w:t>
      </w:r>
      <w:r w:rsidRPr="008F4C5A">
        <w:rPr>
          <w:lang w:val="en-US"/>
        </w:rPr>
        <w:t xml:space="preserve"> </w:t>
      </w:r>
      <w:r>
        <w:rPr>
          <w:lang w:val="en-US"/>
        </w:rPr>
        <w:t>control</w:t>
      </w:r>
      <w:r w:rsidRPr="008F4C5A">
        <w:rPr>
          <w:lang w:val="en-US"/>
        </w:rPr>
        <w:t xml:space="preserve"> </w:t>
      </w:r>
      <w:r>
        <w:rPr>
          <w:lang w:val="en-US"/>
        </w:rPr>
        <w:t>system</w:t>
      </w:r>
      <w:r w:rsidRPr="008F4C5A">
        <w:rPr>
          <w:lang w:val="en-US"/>
        </w:rPr>
        <w:t xml:space="preserve"> </w:t>
      </w:r>
      <w:r>
        <w:rPr>
          <w:lang w:val="en-US"/>
        </w:rPr>
        <w:t>receiving</w:t>
      </w:r>
      <w:r w:rsidRPr="008F4C5A">
        <w:rPr>
          <w:lang w:val="en-US"/>
        </w:rPr>
        <w:t xml:space="preserve"> </w:t>
      </w:r>
      <w:r>
        <w:rPr>
          <w:lang w:val="en-US"/>
        </w:rPr>
        <w:t>signals</w:t>
      </w:r>
      <w:r w:rsidRPr="008F4C5A">
        <w:rPr>
          <w:lang w:val="en-US"/>
        </w:rPr>
        <w:t xml:space="preserve"> </w:t>
      </w:r>
      <w:r>
        <w:rPr>
          <w:lang w:val="en-US"/>
        </w:rPr>
        <w:t>from</w:t>
      </w:r>
      <w:r w:rsidRPr="008F4C5A">
        <w:rPr>
          <w:lang w:val="en-US"/>
        </w:rPr>
        <w:t xml:space="preserve"> </w:t>
      </w:r>
      <w:r>
        <w:rPr>
          <w:lang w:val="en-US"/>
        </w:rPr>
        <w:t>the</w:t>
      </w:r>
      <w:r w:rsidRPr="008F4C5A">
        <w:rPr>
          <w:lang w:val="en-US"/>
        </w:rPr>
        <w:t xml:space="preserve"> </w:t>
      </w:r>
      <w:r>
        <w:rPr>
          <w:lang w:val="en-US"/>
        </w:rPr>
        <w:t>hydraulic</w:t>
      </w:r>
      <w:r w:rsidRPr="008F4C5A">
        <w:rPr>
          <w:lang w:val="en-US"/>
        </w:rPr>
        <w:t xml:space="preserve"> </w:t>
      </w:r>
      <w:r>
        <w:rPr>
          <w:lang w:val="en-US"/>
        </w:rPr>
        <w:t>system</w:t>
      </w:r>
      <w:r w:rsidRPr="008F4C5A">
        <w:rPr>
          <w:lang w:val="en-US"/>
        </w:rPr>
        <w:t xml:space="preserve"> </w:t>
      </w:r>
      <w:r w:rsidR="00590DD8">
        <w:rPr>
          <w:lang w:val="en-US"/>
        </w:rPr>
        <w:t>transducers</w:t>
      </w:r>
      <w:r w:rsidR="00590DD8" w:rsidRPr="008F4C5A">
        <w:rPr>
          <w:lang w:val="en-US"/>
        </w:rPr>
        <w:t xml:space="preserve"> to</w:t>
      </w:r>
      <w:r w:rsidRPr="008F4C5A">
        <w:rPr>
          <w:lang w:val="en-US"/>
        </w:rPr>
        <w:t xml:space="preserve"> </w:t>
      </w:r>
      <w:r>
        <w:rPr>
          <w:lang w:val="en-US"/>
        </w:rPr>
        <w:t>be</w:t>
      </w:r>
      <w:r w:rsidRPr="008F4C5A">
        <w:rPr>
          <w:lang w:val="en-US"/>
        </w:rPr>
        <w:t xml:space="preserve"> </w:t>
      </w:r>
      <w:r>
        <w:rPr>
          <w:lang w:val="en-US"/>
        </w:rPr>
        <w:t>created</w:t>
      </w:r>
      <w:r w:rsidRPr="008F4C5A">
        <w:rPr>
          <w:lang w:val="en-US"/>
        </w:rPr>
        <w:t xml:space="preserve"> </w:t>
      </w:r>
      <w:r>
        <w:rPr>
          <w:lang w:val="en-US"/>
        </w:rPr>
        <w:t>in</w:t>
      </w:r>
      <w:r w:rsidRPr="008F4C5A">
        <w:rPr>
          <w:lang w:val="en-US"/>
        </w:rPr>
        <w:t xml:space="preserve"> </w:t>
      </w:r>
      <w:r>
        <w:rPr>
          <w:lang w:val="en-US"/>
        </w:rPr>
        <w:t>full</w:t>
      </w:r>
      <w:r w:rsidRPr="008F4C5A">
        <w:rPr>
          <w:lang w:val="en-US"/>
        </w:rPr>
        <w:t xml:space="preserve"> </w:t>
      </w:r>
      <w:r>
        <w:rPr>
          <w:lang w:val="en-US"/>
        </w:rPr>
        <w:t>accordance</w:t>
      </w:r>
      <w:r w:rsidRPr="008F4C5A">
        <w:rPr>
          <w:lang w:val="en-US"/>
        </w:rPr>
        <w:t xml:space="preserve"> </w:t>
      </w:r>
      <w:r>
        <w:rPr>
          <w:lang w:val="en-US"/>
        </w:rPr>
        <w:t>with</w:t>
      </w:r>
      <w:r w:rsidRPr="008F4C5A">
        <w:rPr>
          <w:lang w:val="en-US"/>
        </w:rPr>
        <w:t xml:space="preserve"> </w:t>
      </w:r>
      <w:r>
        <w:rPr>
          <w:lang w:val="en-US"/>
        </w:rPr>
        <w:t>an</w:t>
      </w:r>
      <w:r w:rsidRPr="008F4C5A">
        <w:rPr>
          <w:lang w:val="en-US"/>
        </w:rPr>
        <w:t xml:space="preserve"> </w:t>
      </w:r>
      <w:r>
        <w:rPr>
          <w:lang w:val="en-US"/>
        </w:rPr>
        <w:t>actual</w:t>
      </w:r>
      <w:r w:rsidRPr="008F4C5A">
        <w:rPr>
          <w:lang w:val="en-US"/>
        </w:rPr>
        <w:t xml:space="preserve"> </w:t>
      </w:r>
      <w:r>
        <w:rPr>
          <w:lang w:val="en-US"/>
        </w:rPr>
        <w:t>object</w:t>
      </w:r>
      <w:r w:rsidRPr="008F4C5A">
        <w:rPr>
          <w:lang w:val="en-US"/>
        </w:rPr>
        <w:t xml:space="preserve">. </w:t>
      </w:r>
    </w:p>
    <w:p w:rsidR="00CD0335" w:rsidRPr="008F4C5A" w:rsidRDefault="00CD0335" w:rsidP="00590DD8">
      <w:pPr>
        <w:rPr>
          <w:lang w:val="en-US"/>
        </w:rPr>
      </w:pPr>
      <w:r>
        <w:rPr>
          <w:lang w:val="en-US"/>
        </w:rPr>
        <w:t>In</w:t>
      </w:r>
      <w:r w:rsidRPr="008F4C5A">
        <w:rPr>
          <w:lang w:val="en-US"/>
        </w:rPr>
        <w:t xml:space="preserve"> </w:t>
      </w:r>
      <w:r>
        <w:rPr>
          <w:lang w:val="en-US"/>
        </w:rPr>
        <w:t>order</w:t>
      </w:r>
      <w:r w:rsidRPr="008F4C5A">
        <w:rPr>
          <w:lang w:val="en-US"/>
        </w:rPr>
        <w:t xml:space="preserve"> </w:t>
      </w:r>
      <w:r>
        <w:rPr>
          <w:lang w:val="en-US"/>
        </w:rPr>
        <w:t>to</w:t>
      </w:r>
      <w:r w:rsidRPr="008F4C5A">
        <w:rPr>
          <w:lang w:val="en-US"/>
        </w:rPr>
        <w:t xml:space="preserve"> </w:t>
      </w:r>
      <w:r>
        <w:rPr>
          <w:lang w:val="en-US"/>
        </w:rPr>
        <w:t>add</w:t>
      </w:r>
      <w:r w:rsidRPr="008F4C5A">
        <w:rPr>
          <w:lang w:val="en-US"/>
        </w:rPr>
        <w:t xml:space="preserve"> </w:t>
      </w:r>
      <w:r>
        <w:rPr>
          <w:lang w:val="en-US"/>
        </w:rPr>
        <w:t>a</w:t>
      </w:r>
      <w:r w:rsidRPr="008F4C5A">
        <w:rPr>
          <w:lang w:val="en-US"/>
        </w:rPr>
        <w:t xml:space="preserve"> </w:t>
      </w:r>
      <w:r w:rsidR="007515FC">
        <w:rPr>
          <w:lang w:val="en-US"/>
        </w:rPr>
        <w:t>transducer</w:t>
      </w:r>
      <w:r w:rsidRPr="008F4C5A">
        <w:rPr>
          <w:lang w:val="en-US"/>
        </w:rPr>
        <w:t xml:space="preserve"> </w:t>
      </w:r>
      <w:r>
        <w:rPr>
          <w:lang w:val="en-US"/>
        </w:rPr>
        <w:t>onto</w:t>
      </w:r>
      <w:r w:rsidRPr="008F4C5A">
        <w:rPr>
          <w:lang w:val="en-US"/>
        </w:rPr>
        <w:t xml:space="preserve"> </w:t>
      </w:r>
      <w:r>
        <w:rPr>
          <w:lang w:val="en-US"/>
        </w:rPr>
        <w:t>an</w:t>
      </w:r>
      <w:r w:rsidRPr="008F4C5A">
        <w:rPr>
          <w:lang w:val="en-US"/>
        </w:rPr>
        <w:t xml:space="preserve"> </w:t>
      </w:r>
      <w:r>
        <w:rPr>
          <w:lang w:val="en-US"/>
        </w:rPr>
        <w:t>element</w:t>
      </w:r>
      <w:r w:rsidRPr="008F4C5A">
        <w:rPr>
          <w:lang w:val="en-US"/>
        </w:rPr>
        <w:t xml:space="preserve"> </w:t>
      </w:r>
      <w:r>
        <w:rPr>
          <w:lang w:val="en-US"/>
        </w:rPr>
        <w:t>of</w:t>
      </w:r>
      <w:r w:rsidRPr="008F4C5A">
        <w:rPr>
          <w:lang w:val="en-US"/>
        </w:rPr>
        <w:t xml:space="preserve"> </w:t>
      </w:r>
      <w:r>
        <w:rPr>
          <w:lang w:val="en-US"/>
        </w:rPr>
        <w:t>the</w:t>
      </w:r>
      <w:r w:rsidRPr="008F4C5A">
        <w:rPr>
          <w:lang w:val="en-US"/>
        </w:rPr>
        <w:t xml:space="preserve"> </w:t>
      </w:r>
      <w:r>
        <w:rPr>
          <w:lang w:val="en-US"/>
        </w:rPr>
        <w:t>thermohydraulics</w:t>
      </w:r>
      <w:r w:rsidRPr="008F4C5A">
        <w:rPr>
          <w:lang w:val="en-US"/>
        </w:rPr>
        <w:t xml:space="preserve"> </w:t>
      </w:r>
      <w:r>
        <w:rPr>
          <w:lang w:val="en-US"/>
        </w:rPr>
        <w:t>diagram</w:t>
      </w:r>
      <w:r w:rsidRPr="008F4C5A">
        <w:rPr>
          <w:lang w:val="en-US"/>
        </w:rPr>
        <w:t xml:space="preserve"> </w:t>
      </w:r>
      <w:r>
        <w:rPr>
          <w:lang w:val="en-US"/>
        </w:rPr>
        <w:t>proceed</w:t>
      </w:r>
      <w:r w:rsidRPr="008F4C5A">
        <w:rPr>
          <w:lang w:val="en-US"/>
        </w:rPr>
        <w:t xml:space="preserve"> </w:t>
      </w:r>
      <w:r>
        <w:rPr>
          <w:lang w:val="en-US"/>
        </w:rPr>
        <w:t>as</w:t>
      </w:r>
      <w:r w:rsidRPr="008F4C5A">
        <w:rPr>
          <w:lang w:val="en-US"/>
        </w:rPr>
        <w:t xml:space="preserve"> </w:t>
      </w:r>
      <w:r>
        <w:rPr>
          <w:lang w:val="en-US"/>
        </w:rPr>
        <w:t>follows</w:t>
      </w:r>
      <w:r w:rsidRPr="008F4C5A">
        <w:rPr>
          <w:lang w:val="en-US"/>
        </w:rPr>
        <w:t>:</w:t>
      </w:r>
    </w:p>
    <w:p w:rsidR="00CD0335" w:rsidRPr="008F4C5A" w:rsidRDefault="00CD0335" w:rsidP="00E610BA">
      <w:pPr>
        <w:pStyle w:val="ae"/>
        <w:numPr>
          <w:ilvl w:val="0"/>
          <w:numId w:val="13"/>
        </w:numPr>
        <w:rPr>
          <w:lang w:val="en-US"/>
        </w:rPr>
      </w:pPr>
      <w:r>
        <w:rPr>
          <w:lang w:val="en-US"/>
        </w:rPr>
        <w:t>Select</w:t>
      </w:r>
      <w:r w:rsidRPr="008F4C5A">
        <w:rPr>
          <w:lang w:val="en-US"/>
        </w:rPr>
        <w:t xml:space="preserve"> “</w:t>
      </w:r>
      <w:r>
        <w:rPr>
          <w:b/>
          <w:lang w:val="en-US"/>
        </w:rPr>
        <w:t>TPP</w:t>
      </w:r>
      <w:r w:rsidRPr="008F4C5A">
        <w:rPr>
          <w:b/>
          <w:lang w:val="en-US"/>
        </w:rPr>
        <w:t xml:space="preserve"> </w:t>
      </w:r>
      <w:r>
        <w:rPr>
          <w:b/>
          <w:lang w:val="en-US"/>
        </w:rPr>
        <w:t>channel</w:t>
      </w:r>
      <w:r w:rsidRPr="008F4C5A">
        <w:rPr>
          <w:b/>
          <w:lang w:val="en-US"/>
        </w:rPr>
        <w:t xml:space="preserve"> </w:t>
      </w:r>
      <w:r>
        <w:rPr>
          <w:b/>
          <w:lang w:val="en-US"/>
        </w:rPr>
        <w:t>flow</w:t>
      </w:r>
      <w:r w:rsidRPr="008F4C5A">
        <w:rPr>
          <w:b/>
          <w:lang w:val="en-US"/>
        </w:rPr>
        <w:t xml:space="preserve"> </w:t>
      </w:r>
      <w:r>
        <w:rPr>
          <w:b/>
          <w:lang w:val="en-US"/>
        </w:rPr>
        <w:t>meter</w:t>
      </w:r>
      <w:r w:rsidRPr="008F4C5A">
        <w:rPr>
          <w:lang w:val="en-US"/>
        </w:rPr>
        <w:t xml:space="preserve">” </w:t>
      </w:r>
      <w:r>
        <w:rPr>
          <w:lang w:val="en-US"/>
        </w:rPr>
        <w:t>element</w:t>
      </w:r>
      <w:r w:rsidRPr="008F4C5A">
        <w:rPr>
          <w:lang w:val="en-US"/>
        </w:rPr>
        <w:t xml:space="preserve"> </w:t>
      </w:r>
      <w:r>
        <w:rPr>
          <w:lang w:val="en-US"/>
        </w:rPr>
        <w:t>from</w:t>
      </w:r>
      <w:r w:rsidRPr="008F4C5A">
        <w:rPr>
          <w:lang w:val="en-US"/>
        </w:rPr>
        <w:t xml:space="preserve"> “</w:t>
      </w:r>
      <w:r>
        <w:rPr>
          <w:b/>
          <w:lang w:val="en-US"/>
        </w:rPr>
        <w:t>TPP</w:t>
      </w:r>
      <w:r w:rsidRPr="008F4C5A">
        <w:rPr>
          <w:b/>
          <w:lang w:val="en-US"/>
        </w:rPr>
        <w:t xml:space="preserve"> </w:t>
      </w:r>
      <w:r w:rsidR="007515FC">
        <w:rPr>
          <w:b/>
          <w:lang w:val="en-US"/>
        </w:rPr>
        <w:t>transducer</w:t>
      </w:r>
      <w:r>
        <w:rPr>
          <w:b/>
          <w:lang w:val="en-US"/>
        </w:rPr>
        <w:t>s</w:t>
      </w:r>
      <w:r w:rsidRPr="008F4C5A">
        <w:rPr>
          <w:lang w:val="en-US"/>
        </w:rPr>
        <w:t xml:space="preserve">” </w:t>
      </w:r>
      <w:r w:rsidR="007515FC">
        <w:rPr>
          <w:lang w:val="en-US"/>
        </w:rPr>
        <w:t>block</w:t>
      </w:r>
      <w:r w:rsidRPr="008F4C5A">
        <w:rPr>
          <w:lang w:val="en-US"/>
        </w:rPr>
        <w:t xml:space="preserve"> </w:t>
      </w:r>
      <w:r>
        <w:rPr>
          <w:lang w:val="en-US"/>
        </w:rPr>
        <w:t>bar</w:t>
      </w:r>
      <w:r w:rsidRPr="008F4C5A">
        <w:rPr>
          <w:lang w:val="en-US"/>
        </w:rPr>
        <w:t xml:space="preserve"> </w:t>
      </w:r>
      <w:r w:rsidR="00873FBD">
        <w:rPr>
          <w:lang w:val="en-US"/>
        </w:rPr>
        <w:t>(</w:t>
      </w:r>
      <w:r w:rsidR="003935A7">
        <w:rPr>
          <w:lang w:val="en-US"/>
        </w:rPr>
        <w:fldChar w:fldCharType="begin"/>
      </w:r>
      <w:r w:rsidR="003935A7">
        <w:rPr>
          <w:lang w:val="en-US"/>
        </w:rPr>
        <w:instrText xml:space="preserve"> REF _Ref382396094 \h </w:instrText>
      </w:r>
      <w:r w:rsidR="003935A7">
        <w:rPr>
          <w:lang w:val="en-US"/>
        </w:rPr>
      </w:r>
      <w:r w:rsidR="003935A7">
        <w:rPr>
          <w:lang w:val="en-US"/>
        </w:rPr>
        <w:fldChar w:fldCharType="separate"/>
      </w:r>
      <w:r w:rsidR="0011424E" w:rsidRPr="00030FF0">
        <w:rPr>
          <w:bCs/>
          <w:lang w:val="en-US"/>
        </w:rPr>
        <w:t>Figure</w:t>
      </w:r>
      <w:r w:rsidR="0011424E" w:rsidRPr="008F4C5A">
        <w:rPr>
          <w:bCs/>
          <w:lang w:val="en-US"/>
        </w:rPr>
        <w:t xml:space="preserve"> </w:t>
      </w:r>
      <w:r w:rsidR="0011424E">
        <w:rPr>
          <w:bCs/>
          <w:noProof/>
          <w:lang w:val="en-US"/>
        </w:rPr>
        <w:t>37</w:t>
      </w:r>
      <w:r w:rsidR="003935A7">
        <w:rPr>
          <w:lang w:val="en-US"/>
        </w:rPr>
        <w:fldChar w:fldCharType="end"/>
      </w:r>
      <w:r w:rsidRPr="008F4C5A">
        <w:rPr>
          <w:lang w:val="en-US"/>
        </w:rPr>
        <w:t>).</w:t>
      </w:r>
    </w:p>
    <w:p w:rsidR="00CD0335" w:rsidRDefault="00CD0335" w:rsidP="00CD0335">
      <w:pPr>
        <w:pStyle w:val="aa"/>
      </w:pPr>
      <w:r>
        <w:rPr>
          <w:noProof/>
        </w:rPr>
        <w:drawing>
          <wp:inline distT="0" distB="0" distL="0" distR="0" wp14:anchorId="7B88336F" wp14:editId="332A1D04">
            <wp:extent cx="5934075" cy="1114425"/>
            <wp:effectExtent l="0" t="0" r="9525" b="9525"/>
            <wp:docPr id="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4075" cy="1114425"/>
                    </a:xfrm>
                    <a:prstGeom prst="rect">
                      <a:avLst/>
                    </a:prstGeom>
                    <a:noFill/>
                    <a:ln>
                      <a:noFill/>
                    </a:ln>
                  </pic:spPr>
                </pic:pic>
              </a:graphicData>
            </a:graphic>
          </wp:inline>
        </w:drawing>
      </w:r>
    </w:p>
    <w:p w:rsidR="00CD0335" w:rsidRPr="008F4C5A" w:rsidRDefault="00030FF0" w:rsidP="00CD0335">
      <w:pPr>
        <w:pStyle w:val="a4"/>
        <w:rPr>
          <w:bCs w:val="0"/>
          <w:szCs w:val="24"/>
          <w:lang w:val="en-US"/>
        </w:rPr>
      </w:pPr>
      <w:bookmarkStart w:id="105" w:name="_Ref382396094"/>
      <w:bookmarkStart w:id="106" w:name="_Ref187330735"/>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37</w:t>
      </w:r>
      <w:r w:rsidR="00DA59BD">
        <w:rPr>
          <w:bCs w:val="0"/>
          <w:szCs w:val="24"/>
        </w:rPr>
        <w:fldChar w:fldCharType="end"/>
      </w:r>
      <w:bookmarkEnd w:id="105"/>
      <w:r w:rsidR="00CD0335" w:rsidRPr="008F4C5A">
        <w:rPr>
          <w:bCs w:val="0"/>
          <w:szCs w:val="24"/>
          <w:lang w:val="en-US"/>
        </w:rPr>
        <w:t xml:space="preserve">. </w:t>
      </w:r>
      <w:r w:rsidR="00CD0335">
        <w:rPr>
          <w:bCs w:val="0"/>
          <w:szCs w:val="24"/>
          <w:lang w:val="en-US"/>
        </w:rPr>
        <w:t>Element</w:t>
      </w:r>
      <w:r w:rsidR="00CD0335" w:rsidRPr="008F4C5A">
        <w:rPr>
          <w:bCs w:val="0"/>
          <w:szCs w:val="24"/>
          <w:lang w:val="en-US"/>
        </w:rPr>
        <w:t xml:space="preserve"> </w:t>
      </w:r>
      <w:r w:rsidR="009D1E9C">
        <w:rPr>
          <w:bCs w:val="0"/>
          <w:szCs w:val="24"/>
          <w:lang w:val="en-US"/>
        </w:rPr>
        <w:t>palette</w:t>
      </w:r>
      <w:r w:rsidR="00CD0335" w:rsidRPr="008F4C5A">
        <w:rPr>
          <w:bCs w:val="0"/>
          <w:szCs w:val="24"/>
          <w:lang w:val="en-US"/>
        </w:rPr>
        <w:t>, “</w:t>
      </w:r>
      <w:r w:rsidR="00CD0335">
        <w:rPr>
          <w:bCs w:val="0"/>
          <w:szCs w:val="24"/>
          <w:lang w:val="en-US"/>
        </w:rPr>
        <w:t>TPP</w:t>
      </w:r>
      <w:r w:rsidR="00CD0335" w:rsidRPr="008F4C5A">
        <w:rPr>
          <w:bCs w:val="0"/>
          <w:szCs w:val="24"/>
          <w:lang w:val="en-US"/>
        </w:rPr>
        <w:t xml:space="preserve"> </w:t>
      </w:r>
      <w:r w:rsidR="00CD0335">
        <w:rPr>
          <w:bCs w:val="0"/>
          <w:szCs w:val="24"/>
          <w:lang w:val="en-US"/>
        </w:rPr>
        <w:t>channel</w:t>
      </w:r>
      <w:r w:rsidR="00CD0335" w:rsidRPr="008F4C5A">
        <w:rPr>
          <w:bCs w:val="0"/>
          <w:szCs w:val="24"/>
          <w:lang w:val="en-US"/>
        </w:rPr>
        <w:t xml:space="preserve"> </w:t>
      </w:r>
      <w:r w:rsidR="00CD0335">
        <w:rPr>
          <w:bCs w:val="0"/>
          <w:szCs w:val="24"/>
          <w:lang w:val="en-US"/>
        </w:rPr>
        <w:t>flow</w:t>
      </w:r>
      <w:r w:rsidR="00CD0335" w:rsidRPr="008F4C5A">
        <w:rPr>
          <w:bCs w:val="0"/>
          <w:szCs w:val="24"/>
          <w:lang w:val="en-US"/>
        </w:rPr>
        <w:t xml:space="preserve"> </w:t>
      </w:r>
      <w:r w:rsidR="00CD0335">
        <w:rPr>
          <w:bCs w:val="0"/>
          <w:szCs w:val="24"/>
          <w:lang w:val="en-US"/>
        </w:rPr>
        <w:t>meter</w:t>
      </w:r>
      <w:r w:rsidR="00CD0335" w:rsidRPr="008F4C5A">
        <w:rPr>
          <w:bCs w:val="0"/>
          <w:szCs w:val="24"/>
          <w:lang w:val="en-US"/>
        </w:rPr>
        <w:t xml:space="preserve">” </w:t>
      </w:r>
      <w:r w:rsidR="007515FC">
        <w:rPr>
          <w:bCs w:val="0"/>
          <w:szCs w:val="24"/>
          <w:lang w:val="en-US"/>
        </w:rPr>
        <w:t>block</w:t>
      </w:r>
    </w:p>
    <w:bookmarkEnd w:id="106"/>
    <w:p w:rsidR="00CD0335" w:rsidRPr="008F4C5A" w:rsidRDefault="00CD0335" w:rsidP="00E610BA">
      <w:pPr>
        <w:pStyle w:val="ae"/>
        <w:numPr>
          <w:ilvl w:val="0"/>
          <w:numId w:val="13"/>
        </w:numPr>
        <w:rPr>
          <w:lang w:val="en-US"/>
        </w:rPr>
      </w:pPr>
      <w:r>
        <w:rPr>
          <w:lang w:val="en-US"/>
        </w:rPr>
        <w:t>Set</w:t>
      </w:r>
      <w:r w:rsidRPr="008F4C5A">
        <w:rPr>
          <w:lang w:val="en-US"/>
        </w:rPr>
        <w:t xml:space="preserve"> </w:t>
      </w:r>
      <w:r>
        <w:rPr>
          <w:lang w:val="en-US"/>
        </w:rPr>
        <w:t>up</w:t>
      </w:r>
      <w:r w:rsidRPr="008F4C5A">
        <w:rPr>
          <w:lang w:val="en-US"/>
        </w:rPr>
        <w:t xml:space="preserve"> </w:t>
      </w:r>
      <w:r>
        <w:rPr>
          <w:lang w:val="en-US"/>
        </w:rPr>
        <w:t>the</w:t>
      </w:r>
      <w:r w:rsidRPr="008F4C5A">
        <w:rPr>
          <w:lang w:val="en-US"/>
        </w:rPr>
        <w:t xml:space="preserve"> </w:t>
      </w:r>
      <w:r>
        <w:rPr>
          <w:lang w:val="en-US"/>
        </w:rPr>
        <w:t>mouse</w:t>
      </w:r>
      <w:r w:rsidRPr="008F4C5A">
        <w:rPr>
          <w:lang w:val="en-US"/>
        </w:rPr>
        <w:t xml:space="preserve"> </w:t>
      </w:r>
      <w:r>
        <w:rPr>
          <w:lang w:val="en-US"/>
        </w:rPr>
        <w:t>cursor</w:t>
      </w:r>
      <w:r w:rsidRPr="008F4C5A">
        <w:rPr>
          <w:lang w:val="en-US"/>
        </w:rPr>
        <w:t xml:space="preserve"> </w:t>
      </w:r>
      <w:r>
        <w:rPr>
          <w:lang w:val="en-US"/>
        </w:rPr>
        <w:t>on</w:t>
      </w:r>
      <w:r w:rsidRPr="008F4C5A">
        <w:rPr>
          <w:lang w:val="en-US"/>
        </w:rPr>
        <w:t xml:space="preserve"> </w:t>
      </w:r>
      <w:r w:rsidRPr="008F4C5A">
        <w:rPr>
          <w:b/>
          <w:lang w:val="en-US"/>
        </w:rPr>
        <w:t>“</w:t>
      </w:r>
      <w:r>
        <w:rPr>
          <w:b/>
          <w:lang w:val="en-US"/>
        </w:rPr>
        <w:t>Tube</w:t>
      </w:r>
      <w:r w:rsidRPr="008F4C5A">
        <w:rPr>
          <w:b/>
          <w:lang w:val="en-US"/>
        </w:rPr>
        <w:t xml:space="preserve"> 15: </w:t>
      </w:r>
      <w:r>
        <w:rPr>
          <w:b/>
          <w:lang w:val="en-US"/>
        </w:rPr>
        <w:t>Straight</w:t>
      </w:r>
      <w:r w:rsidRPr="008F4C5A">
        <w:rPr>
          <w:b/>
          <w:lang w:val="en-US"/>
        </w:rPr>
        <w:t xml:space="preserve"> </w:t>
      </w:r>
      <w:r>
        <w:rPr>
          <w:b/>
          <w:lang w:val="en-US"/>
        </w:rPr>
        <w:t>pipe</w:t>
      </w:r>
      <w:r w:rsidRPr="008F4C5A">
        <w:rPr>
          <w:b/>
          <w:lang w:val="en-US"/>
        </w:rPr>
        <w:t>”</w:t>
      </w:r>
      <w:r w:rsidRPr="008F4C5A">
        <w:rPr>
          <w:lang w:val="en-US"/>
        </w:rPr>
        <w:t>.</w:t>
      </w:r>
    </w:p>
    <w:p w:rsidR="00CD0335" w:rsidRPr="004F0E3F" w:rsidRDefault="00CD0335" w:rsidP="00E610BA">
      <w:pPr>
        <w:pStyle w:val="ae"/>
        <w:numPr>
          <w:ilvl w:val="0"/>
          <w:numId w:val="13"/>
        </w:numPr>
        <w:rPr>
          <w:lang w:val="en-US"/>
        </w:rPr>
      </w:pPr>
      <w:r>
        <w:rPr>
          <w:lang w:val="en-US"/>
        </w:rPr>
        <w:t>Press the left mouse button.</w:t>
      </w:r>
    </w:p>
    <w:p w:rsidR="00CD0335" w:rsidRPr="003B2174" w:rsidRDefault="00CD0335" w:rsidP="00590DD8">
      <w:pPr>
        <w:rPr>
          <w:lang w:val="en-US"/>
        </w:rPr>
      </w:pPr>
      <w:r>
        <w:rPr>
          <w:lang w:val="en-US"/>
        </w:rPr>
        <w:t xml:space="preserve">If positioning is correct the newly added element will receive the name of the </w:t>
      </w:r>
      <w:r w:rsidR="007515FC">
        <w:rPr>
          <w:lang w:val="en-US"/>
        </w:rPr>
        <w:t>block</w:t>
      </w:r>
      <w:r>
        <w:rPr>
          <w:lang w:val="en-US"/>
        </w:rPr>
        <w:t xml:space="preserve"> owner, i.e. </w:t>
      </w:r>
      <w:r w:rsidR="004A2A0B">
        <w:rPr>
          <w:b/>
          <w:lang w:val="en-US"/>
        </w:rPr>
        <w:t>“Tube</w:t>
      </w:r>
      <w:r>
        <w:rPr>
          <w:b/>
          <w:lang w:val="en-US"/>
        </w:rPr>
        <w:t>15”</w:t>
      </w:r>
      <w:r w:rsidRPr="00AA62DF">
        <w:rPr>
          <w:lang w:val="en-US"/>
        </w:rPr>
        <w:t>.</w:t>
      </w:r>
      <w:r>
        <w:rPr>
          <w:lang w:val="en-US"/>
        </w:rPr>
        <w:t xml:space="preserve"> Name of the </w:t>
      </w:r>
      <w:r w:rsidR="007515FC">
        <w:rPr>
          <w:lang w:val="en-US"/>
        </w:rPr>
        <w:t>block</w:t>
      </w:r>
      <w:r>
        <w:rPr>
          <w:lang w:val="en-US"/>
        </w:rPr>
        <w:t xml:space="preserve"> owner will be displayed in a pop-up help on navigating the mouse cursor upon that </w:t>
      </w:r>
      <w:r w:rsidR="00873FBD">
        <w:rPr>
          <w:lang w:val="en-US"/>
        </w:rPr>
        <w:t>(</w:t>
      </w:r>
      <w:r w:rsidR="003935A7">
        <w:rPr>
          <w:lang w:val="en-US"/>
        </w:rPr>
        <w:fldChar w:fldCharType="begin"/>
      </w:r>
      <w:r w:rsidR="003935A7">
        <w:rPr>
          <w:lang w:val="en-US"/>
        </w:rPr>
        <w:instrText xml:space="preserve"> REF _Ref382396101 \h </w:instrText>
      </w:r>
      <w:r w:rsidR="003935A7">
        <w:rPr>
          <w:lang w:val="en-US"/>
        </w:rPr>
      </w:r>
      <w:r w:rsidR="003935A7">
        <w:rPr>
          <w:lang w:val="en-US"/>
        </w:rPr>
        <w:fldChar w:fldCharType="separate"/>
      </w:r>
      <w:r w:rsidR="0011424E" w:rsidRPr="00030FF0">
        <w:rPr>
          <w:bCs/>
          <w:lang w:val="en-US"/>
        </w:rPr>
        <w:t>Figure</w:t>
      </w:r>
      <w:r w:rsidR="0011424E" w:rsidRPr="008F4C5A">
        <w:rPr>
          <w:bCs/>
          <w:lang w:val="en-US"/>
        </w:rPr>
        <w:t xml:space="preserve"> </w:t>
      </w:r>
      <w:r w:rsidR="0011424E">
        <w:rPr>
          <w:bCs/>
          <w:noProof/>
          <w:lang w:val="en-US"/>
        </w:rPr>
        <w:t>38</w:t>
      </w:r>
      <w:r w:rsidR="003935A7">
        <w:rPr>
          <w:lang w:val="en-US"/>
        </w:rPr>
        <w:fldChar w:fldCharType="end"/>
      </w:r>
      <w:r w:rsidRPr="003B2174">
        <w:rPr>
          <w:lang w:val="en-US"/>
        </w:rPr>
        <w:t>).</w:t>
      </w:r>
    </w:p>
    <w:p w:rsidR="00CD0335" w:rsidRDefault="00CD0335" w:rsidP="00CD0335">
      <w:pPr>
        <w:pStyle w:val="aa"/>
      </w:pPr>
      <w:r>
        <w:rPr>
          <w:noProof/>
        </w:rPr>
        <w:drawing>
          <wp:inline distT="0" distB="0" distL="0" distR="0" wp14:anchorId="71A7E74F" wp14:editId="5161BF21">
            <wp:extent cx="5076825" cy="904875"/>
            <wp:effectExtent l="0" t="0" r="9525" b="9525"/>
            <wp:docPr id="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76825" cy="904875"/>
                    </a:xfrm>
                    <a:prstGeom prst="rect">
                      <a:avLst/>
                    </a:prstGeom>
                    <a:noFill/>
                    <a:ln>
                      <a:noFill/>
                    </a:ln>
                  </pic:spPr>
                </pic:pic>
              </a:graphicData>
            </a:graphic>
          </wp:inline>
        </w:drawing>
      </w:r>
    </w:p>
    <w:p w:rsidR="00CD0335" w:rsidRPr="008F4C5A" w:rsidRDefault="00030FF0" w:rsidP="00CD0335">
      <w:pPr>
        <w:pStyle w:val="a4"/>
        <w:rPr>
          <w:bCs w:val="0"/>
          <w:szCs w:val="24"/>
          <w:lang w:val="en-US"/>
        </w:rPr>
      </w:pPr>
      <w:bookmarkStart w:id="107" w:name="_Ref382396101"/>
      <w:bookmarkStart w:id="108" w:name="_Ref187331163"/>
      <w:r w:rsidRPr="00030FF0">
        <w:rPr>
          <w:bCs w:val="0"/>
          <w:szCs w:val="24"/>
          <w:lang w:val="en-US"/>
        </w:rPr>
        <w:t>Figure</w:t>
      </w:r>
      <w:r w:rsidR="00CD0335" w:rsidRPr="008F4C5A">
        <w:rPr>
          <w:bCs w:val="0"/>
          <w:szCs w:val="24"/>
          <w:lang w:val="en-US"/>
        </w:rPr>
        <w:t xml:space="preserve"> </w:t>
      </w:r>
      <w:r w:rsidR="00DA59BD">
        <w:rPr>
          <w:bCs w:val="0"/>
          <w:szCs w:val="24"/>
          <w:lang w:val="en-US"/>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lang w:val="en-US"/>
        </w:rPr>
        <w:fldChar w:fldCharType="separate"/>
      </w:r>
      <w:r w:rsidR="0011424E">
        <w:rPr>
          <w:bCs w:val="0"/>
          <w:noProof/>
          <w:szCs w:val="24"/>
          <w:lang w:val="en-US"/>
        </w:rPr>
        <w:t>38</w:t>
      </w:r>
      <w:r w:rsidR="00DA59BD">
        <w:rPr>
          <w:bCs w:val="0"/>
          <w:szCs w:val="24"/>
          <w:lang w:val="en-US"/>
        </w:rPr>
        <w:fldChar w:fldCharType="end"/>
      </w:r>
      <w:bookmarkEnd w:id="107"/>
      <w:r w:rsidR="00CD0335" w:rsidRPr="008F4C5A">
        <w:rPr>
          <w:bCs w:val="0"/>
          <w:szCs w:val="24"/>
          <w:lang w:val="en-US"/>
        </w:rPr>
        <w:t>. “</w:t>
      </w:r>
      <w:r w:rsidR="00CD0335">
        <w:rPr>
          <w:bCs w:val="0"/>
          <w:szCs w:val="24"/>
          <w:lang w:val="en-US"/>
        </w:rPr>
        <w:t>TPP</w:t>
      </w:r>
      <w:r w:rsidR="00CD0335" w:rsidRPr="008F4C5A">
        <w:rPr>
          <w:bCs w:val="0"/>
          <w:szCs w:val="24"/>
          <w:lang w:val="en-US"/>
        </w:rPr>
        <w:t xml:space="preserve"> </w:t>
      </w:r>
      <w:r w:rsidR="00CD0335">
        <w:rPr>
          <w:bCs w:val="0"/>
          <w:szCs w:val="24"/>
          <w:lang w:val="en-US"/>
        </w:rPr>
        <w:t>channel</w:t>
      </w:r>
      <w:r w:rsidR="00CD0335" w:rsidRPr="008F4C5A">
        <w:rPr>
          <w:bCs w:val="0"/>
          <w:szCs w:val="24"/>
          <w:lang w:val="en-US"/>
        </w:rPr>
        <w:t xml:space="preserve"> </w:t>
      </w:r>
      <w:r w:rsidR="00CD0335">
        <w:rPr>
          <w:bCs w:val="0"/>
          <w:szCs w:val="24"/>
          <w:lang w:val="en-US"/>
        </w:rPr>
        <w:t>flow</w:t>
      </w:r>
      <w:r w:rsidR="00CD0335" w:rsidRPr="008F4C5A">
        <w:rPr>
          <w:bCs w:val="0"/>
          <w:szCs w:val="24"/>
          <w:lang w:val="en-US"/>
        </w:rPr>
        <w:t xml:space="preserve"> </w:t>
      </w:r>
      <w:r w:rsidR="00CD0335">
        <w:rPr>
          <w:bCs w:val="0"/>
          <w:szCs w:val="24"/>
          <w:lang w:val="en-US"/>
        </w:rPr>
        <w:t>meter</w:t>
      </w:r>
      <w:r w:rsidR="00CD0335" w:rsidRPr="008F4C5A">
        <w:rPr>
          <w:bCs w:val="0"/>
          <w:szCs w:val="24"/>
          <w:lang w:val="en-US"/>
        </w:rPr>
        <w:t xml:space="preserve">” </w:t>
      </w:r>
      <w:r w:rsidR="007515FC">
        <w:rPr>
          <w:bCs w:val="0"/>
          <w:szCs w:val="24"/>
          <w:lang w:val="en-US"/>
        </w:rPr>
        <w:t>block</w:t>
      </w:r>
      <w:r w:rsidR="00CD0335" w:rsidRPr="008F4C5A">
        <w:rPr>
          <w:bCs w:val="0"/>
          <w:szCs w:val="24"/>
          <w:lang w:val="en-US"/>
        </w:rPr>
        <w:t xml:space="preserve"> </w:t>
      </w:r>
      <w:r w:rsidR="00CD0335">
        <w:rPr>
          <w:bCs w:val="0"/>
          <w:szCs w:val="24"/>
          <w:lang w:val="en-US"/>
        </w:rPr>
        <w:t>plugged</w:t>
      </w:r>
      <w:r w:rsidR="00CD0335" w:rsidRPr="008F4C5A">
        <w:rPr>
          <w:bCs w:val="0"/>
          <w:szCs w:val="24"/>
          <w:lang w:val="en-US"/>
        </w:rPr>
        <w:t xml:space="preserve"> </w:t>
      </w:r>
      <w:r w:rsidR="00CD0335">
        <w:rPr>
          <w:bCs w:val="0"/>
          <w:szCs w:val="24"/>
          <w:lang w:val="en-US"/>
        </w:rPr>
        <w:t>into</w:t>
      </w:r>
      <w:r w:rsidR="00CD0335" w:rsidRPr="008F4C5A">
        <w:rPr>
          <w:bCs w:val="0"/>
          <w:szCs w:val="24"/>
          <w:lang w:val="en-US"/>
        </w:rPr>
        <w:t xml:space="preserve"> </w:t>
      </w:r>
      <w:r w:rsidR="00590DD8">
        <w:rPr>
          <w:bCs w:val="0"/>
          <w:szCs w:val="24"/>
          <w:lang w:val="en-US"/>
        </w:rPr>
        <w:t>“</w:t>
      </w:r>
      <w:r w:rsidR="00CD0335">
        <w:rPr>
          <w:bCs w:val="0"/>
          <w:szCs w:val="24"/>
          <w:lang w:val="en-US"/>
        </w:rPr>
        <w:t>Straight</w:t>
      </w:r>
      <w:r w:rsidR="00CD0335" w:rsidRPr="008F4C5A">
        <w:rPr>
          <w:bCs w:val="0"/>
          <w:szCs w:val="24"/>
          <w:lang w:val="en-US"/>
        </w:rPr>
        <w:t xml:space="preserve"> </w:t>
      </w:r>
      <w:r w:rsidR="00CD0335">
        <w:rPr>
          <w:bCs w:val="0"/>
          <w:szCs w:val="24"/>
          <w:lang w:val="en-US"/>
        </w:rPr>
        <w:t>pipe</w:t>
      </w:r>
      <w:r w:rsidR="00590DD8">
        <w:rPr>
          <w:bCs w:val="0"/>
          <w:szCs w:val="24"/>
          <w:lang w:val="en-US"/>
        </w:rPr>
        <w:t>”</w:t>
      </w:r>
      <w:r w:rsidR="00CD0335" w:rsidRPr="008F4C5A">
        <w:rPr>
          <w:bCs w:val="0"/>
          <w:szCs w:val="24"/>
          <w:lang w:val="en-US"/>
        </w:rPr>
        <w:t xml:space="preserve"> </w:t>
      </w:r>
      <w:r w:rsidR="007515FC">
        <w:rPr>
          <w:bCs w:val="0"/>
          <w:szCs w:val="24"/>
          <w:lang w:val="en-US"/>
        </w:rPr>
        <w:t>block</w:t>
      </w:r>
    </w:p>
    <w:bookmarkEnd w:id="108"/>
    <w:p w:rsidR="00CD0335" w:rsidRPr="005A56E6" w:rsidRDefault="00CD0335" w:rsidP="00590DD8">
      <w:pPr>
        <w:rPr>
          <w:lang w:val="en-US"/>
        </w:rPr>
      </w:pPr>
      <w:r>
        <w:rPr>
          <w:lang w:val="en-US"/>
        </w:rPr>
        <w:t>After</w:t>
      </w:r>
      <w:r w:rsidRPr="005A56E6">
        <w:rPr>
          <w:lang w:val="en-US"/>
        </w:rPr>
        <w:t xml:space="preserve"> </w:t>
      </w:r>
      <w:r>
        <w:rPr>
          <w:lang w:val="en-US"/>
        </w:rPr>
        <w:t>the</w:t>
      </w:r>
      <w:r w:rsidRPr="005A56E6">
        <w:rPr>
          <w:lang w:val="en-US"/>
        </w:rPr>
        <w:t xml:space="preserve"> </w:t>
      </w:r>
      <w:r w:rsidR="007515FC">
        <w:rPr>
          <w:lang w:val="en-US"/>
        </w:rPr>
        <w:t>block</w:t>
      </w:r>
      <w:r w:rsidRPr="005A56E6">
        <w:rPr>
          <w:lang w:val="en-US"/>
        </w:rPr>
        <w:t xml:space="preserve"> </w:t>
      </w:r>
      <w:r>
        <w:rPr>
          <w:lang w:val="en-US"/>
        </w:rPr>
        <w:t>is</w:t>
      </w:r>
      <w:r w:rsidRPr="005A56E6">
        <w:rPr>
          <w:lang w:val="en-US"/>
        </w:rPr>
        <w:t xml:space="preserve"> </w:t>
      </w:r>
      <w:r>
        <w:rPr>
          <w:lang w:val="en-US"/>
        </w:rPr>
        <w:t>located</w:t>
      </w:r>
      <w:r w:rsidRPr="005A56E6">
        <w:rPr>
          <w:lang w:val="en-US"/>
        </w:rPr>
        <w:t xml:space="preserve"> </w:t>
      </w:r>
      <w:r>
        <w:rPr>
          <w:lang w:val="en-US"/>
        </w:rPr>
        <w:t>on</w:t>
      </w:r>
      <w:r w:rsidRPr="005A56E6">
        <w:rPr>
          <w:lang w:val="en-US"/>
        </w:rPr>
        <w:t xml:space="preserve"> </w:t>
      </w:r>
      <w:r>
        <w:rPr>
          <w:lang w:val="en-US"/>
        </w:rPr>
        <w:t>an</w:t>
      </w:r>
      <w:r w:rsidRPr="005A56E6">
        <w:rPr>
          <w:lang w:val="en-US"/>
        </w:rPr>
        <w:t xml:space="preserve"> </w:t>
      </w:r>
      <w:r>
        <w:rPr>
          <w:lang w:val="en-US"/>
        </w:rPr>
        <w:t>element</w:t>
      </w:r>
      <w:r w:rsidRPr="005A56E6">
        <w:rPr>
          <w:lang w:val="en-US"/>
        </w:rPr>
        <w:t xml:space="preserve"> </w:t>
      </w:r>
      <w:r>
        <w:rPr>
          <w:lang w:val="en-US"/>
        </w:rPr>
        <w:t>of</w:t>
      </w:r>
      <w:r w:rsidRPr="005A56E6">
        <w:rPr>
          <w:lang w:val="en-US"/>
        </w:rPr>
        <w:t xml:space="preserve"> </w:t>
      </w:r>
      <w:r>
        <w:rPr>
          <w:lang w:val="en-US"/>
        </w:rPr>
        <w:t>the</w:t>
      </w:r>
      <w:r w:rsidRPr="005A56E6">
        <w:rPr>
          <w:lang w:val="en-US"/>
        </w:rPr>
        <w:t xml:space="preserve"> </w:t>
      </w:r>
      <w:r>
        <w:rPr>
          <w:lang w:val="en-US"/>
        </w:rPr>
        <w:t>diagram</w:t>
      </w:r>
      <w:r w:rsidRPr="005A56E6">
        <w:rPr>
          <w:lang w:val="en-US"/>
        </w:rPr>
        <w:t xml:space="preserve"> </w:t>
      </w:r>
      <w:r>
        <w:rPr>
          <w:lang w:val="en-US"/>
        </w:rPr>
        <w:t>it</w:t>
      </w:r>
      <w:r w:rsidRPr="005A56E6">
        <w:rPr>
          <w:lang w:val="en-US"/>
        </w:rPr>
        <w:t xml:space="preserve"> </w:t>
      </w:r>
      <w:r>
        <w:rPr>
          <w:lang w:val="en-US"/>
        </w:rPr>
        <w:t>can</w:t>
      </w:r>
      <w:r w:rsidRPr="005A56E6">
        <w:rPr>
          <w:lang w:val="en-US"/>
        </w:rPr>
        <w:t xml:space="preserve"> </w:t>
      </w:r>
      <w:r>
        <w:rPr>
          <w:lang w:val="en-US"/>
        </w:rPr>
        <w:t>be</w:t>
      </w:r>
      <w:r w:rsidRPr="005A56E6">
        <w:rPr>
          <w:lang w:val="en-US"/>
        </w:rPr>
        <w:t xml:space="preserve"> </w:t>
      </w:r>
      <w:r>
        <w:rPr>
          <w:lang w:val="en-US"/>
        </w:rPr>
        <w:t>transferred</w:t>
      </w:r>
      <w:r w:rsidRPr="005A56E6">
        <w:rPr>
          <w:lang w:val="en-US"/>
        </w:rPr>
        <w:t xml:space="preserve"> </w:t>
      </w:r>
      <w:r>
        <w:rPr>
          <w:lang w:val="en-US"/>
        </w:rPr>
        <w:t>to</w:t>
      </w:r>
      <w:r w:rsidRPr="005A56E6">
        <w:rPr>
          <w:lang w:val="en-US"/>
        </w:rPr>
        <w:t xml:space="preserve"> </w:t>
      </w:r>
      <w:r>
        <w:rPr>
          <w:lang w:val="en-US"/>
        </w:rPr>
        <w:t>any</w:t>
      </w:r>
      <w:r w:rsidRPr="005A56E6">
        <w:rPr>
          <w:lang w:val="en-US"/>
        </w:rPr>
        <w:t xml:space="preserve"> </w:t>
      </w:r>
      <w:r>
        <w:rPr>
          <w:lang w:val="en-US"/>
        </w:rPr>
        <w:t>point</w:t>
      </w:r>
      <w:r w:rsidRPr="005A56E6">
        <w:rPr>
          <w:lang w:val="en-US"/>
        </w:rPr>
        <w:t xml:space="preserve"> </w:t>
      </w:r>
      <w:r>
        <w:rPr>
          <w:lang w:val="en-US"/>
        </w:rPr>
        <w:t>of</w:t>
      </w:r>
      <w:r w:rsidRPr="005A56E6">
        <w:rPr>
          <w:lang w:val="en-US"/>
        </w:rPr>
        <w:t xml:space="preserve"> </w:t>
      </w:r>
      <w:r>
        <w:rPr>
          <w:lang w:val="en-US"/>
        </w:rPr>
        <w:t>the</w:t>
      </w:r>
      <w:r w:rsidRPr="005A56E6">
        <w:rPr>
          <w:lang w:val="en-US"/>
        </w:rPr>
        <w:t xml:space="preserve"> </w:t>
      </w:r>
      <w:r>
        <w:rPr>
          <w:lang w:val="en-US"/>
        </w:rPr>
        <w:t>diagram</w:t>
      </w:r>
      <w:r w:rsidRPr="005A56E6">
        <w:rPr>
          <w:lang w:val="en-US"/>
        </w:rPr>
        <w:t xml:space="preserve"> </w:t>
      </w:r>
      <w:r>
        <w:rPr>
          <w:lang w:val="en-US"/>
        </w:rPr>
        <w:t>window</w:t>
      </w:r>
      <w:r w:rsidRPr="005A56E6">
        <w:rPr>
          <w:lang w:val="en-US"/>
        </w:rPr>
        <w:t xml:space="preserve">. </w:t>
      </w:r>
      <w:r>
        <w:rPr>
          <w:lang w:val="en-US"/>
        </w:rPr>
        <w:t>The</w:t>
      </w:r>
      <w:r w:rsidRPr="005A56E6">
        <w:rPr>
          <w:lang w:val="en-US"/>
        </w:rPr>
        <w:t xml:space="preserve"> </w:t>
      </w:r>
      <w:r>
        <w:rPr>
          <w:lang w:val="en-US"/>
        </w:rPr>
        <w:t>link</w:t>
      </w:r>
      <w:r w:rsidRPr="005A56E6">
        <w:rPr>
          <w:lang w:val="en-US"/>
        </w:rPr>
        <w:t xml:space="preserve"> </w:t>
      </w:r>
      <w:r>
        <w:rPr>
          <w:lang w:val="en-US"/>
        </w:rPr>
        <w:t>between</w:t>
      </w:r>
      <w:r w:rsidRPr="005A56E6">
        <w:rPr>
          <w:lang w:val="en-US"/>
        </w:rPr>
        <w:t xml:space="preserve"> </w:t>
      </w:r>
      <w:r>
        <w:rPr>
          <w:lang w:val="en-US"/>
        </w:rPr>
        <w:t>the</w:t>
      </w:r>
      <w:r w:rsidRPr="005A56E6">
        <w:rPr>
          <w:lang w:val="en-US"/>
        </w:rPr>
        <w:t xml:space="preserve"> </w:t>
      </w:r>
      <w:r w:rsidR="007515FC">
        <w:rPr>
          <w:lang w:val="en-US"/>
        </w:rPr>
        <w:t>block</w:t>
      </w:r>
      <w:r w:rsidRPr="005A56E6">
        <w:rPr>
          <w:lang w:val="en-US"/>
        </w:rPr>
        <w:t xml:space="preserve"> (</w:t>
      </w:r>
      <w:r>
        <w:rPr>
          <w:lang w:val="en-US"/>
        </w:rPr>
        <w:t>flow</w:t>
      </w:r>
      <w:r w:rsidRPr="005A56E6">
        <w:rPr>
          <w:lang w:val="en-US"/>
        </w:rPr>
        <w:t xml:space="preserve"> </w:t>
      </w:r>
      <w:r>
        <w:rPr>
          <w:lang w:val="en-US"/>
        </w:rPr>
        <w:t>meter</w:t>
      </w:r>
      <w:r w:rsidRPr="005A56E6">
        <w:rPr>
          <w:lang w:val="en-US"/>
        </w:rPr>
        <w:t xml:space="preserve"> </w:t>
      </w:r>
      <w:r w:rsidR="007515FC">
        <w:rPr>
          <w:lang w:val="en-US"/>
        </w:rPr>
        <w:t>transducer</w:t>
      </w:r>
      <w:r w:rsidRPr="005A56E6">
        <w:rPr>
          <w:lang w:val="en-US"/>
        </w:rPr>
        <w:t xml:space="preserve"> </w:t>
      </w:r>
      <w:r>
        <w:rPr>
          <w:lang w:val="en-US"/>
        </w:rPr>
        <w:t>in</w:t>
      </w:r>
      <w:r w:rsidRPr="005A56E6">
        <w:rPr>
          <w:lang w:val="en-US"/>
        </w:rPr>
        <w:t xml:space="preserve"> </w:t>
      </w:r>
      <w:r>
        <w:rPr>
          <w:lang w:val="en-US"/>
        </w:rPr>
        <w:t>this</w:t>
      </w:r>
      <w:r w:rsidRPr="005A56E6">
        <w:rPr>
          <w:lang w:val="en-US"/>
        </w:rPr>
        <w:t xml:space="preserve"> </w:t>
      </w:r>
      <w:r>
        <w:rPr>
          <w:lang w:val="en-US"/>
        </w:rPr>
        <w:t>case</w:t>
      </w:r>
      <w:r w:rsidRPr="005A56E6">
        <w:rPr>
          <w:lang w:val="en-US"/>
        </w:rPr>
        <w:t xml:space="preserve">) </w:t>
      </w:r>
      <w:r>
        <w:rPr>
          <w:lang w:val="en-US"/>
        </w:rPr>
        <w:t>and</w:t>
      </w:r>
      <w:r w:rsidRPr="005A56E6">
        <w:rPr>
          <w:lang w:val="en-US"/>
        </w:rPr>
        <w:t xml:space="preserve"> </w:t>
      </w:r>
      <w:r>
        <w:rPr>
          <w:lang w:val="en-US"/>
        </w:rPr>
        <w:t>the</w:t>
      </w:r>
      <w:r w:rsidRPr="005A56E6">
        <w:rPr>
          <w:lang w:val="en-US"/>
        </w:rPr>
        <w:t xml:space="preserve"> </w:t>
      </w:r>
      <w:r>
        <w:rPr>
          <w:lang w:val="en-US"/>
        </w:rPr>
        <w:t>owner</w:t>
      </w:r>
      <w:r w:rsidRPr="005A56E6">
        <w:rPr>
          <w:lang w:val="en-US"/>
        </w:rPr>
        <w:t xml:space="preserve"> </w:t>
      </w:r>
      <w:r>
        <w:rPr>
          <w:lang w:val="en-US"/>
        </w:rPr>
        <w:t>anyway</w:t>
      </w:r>
      <w:r w:rsidRPr="005A56E6">
        <w:rPr>
          <w:lang w:val="en-US"/>
        </w:rPr>
        <w:t xml:space="preserve"> </w:t>
      </w:r>
      <w:r>
        <w:rPr>
          <w:lang w:val="en-US"/>
        </w:rPr>
        <w:t>will</w:t>
      </w:r>
      <w:r w:rsidRPr="005A56E6">
        <w:rPr>
          <w:lang w:val="en-US"/>
        </w:rPr>
        <w:t xml:space="preserve"> </w:t>
      </w:r>
      <w:r>
        <w:rPr>
          <w:lang w:val="en-US"/>
        </w:rPr>
        <w:t>remain</w:t>
      </w:r>
      <w:r w:rsidRPr="005A56E6">
        <w:rPr>
          <w:lang w:val="en-US"/>
        </w:rPr>
        <w:t xml:space="preserve"> </w:t>
      </w:r>
      <w:r>
        <w:rPr>
          <w:lang w:val="en-US"/>
        </w:rPr>
        <w:t>unchanged</w:t>
      </w:r>
      <w:r w:rsidRPr="005A56E6">
        <w:rPr>
          <w:lang w:val="en-US"/>
        </w:rPr>
        <w:t>.</w:t>
      </w:r>
    </w:p>
    <w:p w:rsidR="00CD0335" w:rsidRPr="005A56E6" w:rsidRDefault="00CD0335" w:rsidP="00590DD8">
      <w:pPr>
        <w:rPr>
          <w:lang w:val="en-US"/>
        </w:rPr>
      </w:pPr>
      <w:r>
        <w:rPr>
          <w:lang w:val="en-US"/>
        </w:rPr>
        <w:t>To</w:t>
      </w:r>
      <w:r w:rsidRPr="005A56E6">
        <w:rPr>
          <w:lang w:val="en-US"/>
        </w:rPr>
        <w:t xml:space="preserve"> </w:t>
      </w:r>
      <w:r>
        <w:rPr>
          <w:lang w:val="en-US"/>
        </w:rPr>
        <w:t>change</w:t>
      </w:r>
      <w:r w:rsidRPr="005A56E6">
        <w:rPr>
          <w:lang w:val="en-US"/>
        </w:rPr>
        <w:t xml:space="preserve"> </w:t>
      </w:r>
      <w:r>
        <w:rPr>
          <w:lang w:val="en-US"/>
        </w:rPr>
        <w:t>the</w:t>
      </w:r>
      <w:r w:rsidRPr="005A56E6">
        <w:rPr>
          <w:lang w:val="en-US"/>
        </w:rPr>
        <w:t xml:space="preserve"> </w:t>
      </w:r>
      <w:r w:rsidR="007515FC">
        <w:rPr>
          <w:lang w:val="en-US"/>
        </w:rPr>
        <w:t>block</w:t>
      </w:r>
      <w:r w:rsidRPr="005A56E6">
        <w:rPr>
          <w:lang w:val="en-US"/>
        </w:rPr>
        <w:t xml:space="preserve"> </w:t>
      </w:r>
      <w:r>
        <w:rPr>
          <w:lang w:val="en-US"/>
        </w:rPr>
        <w:t>owner</w:t>
      </w:r>
      <w:r w:rsidRPr="005A56E6">
        <w:rPr>
          <w:lang w:val="en-US"/>
        </w:rPr>
        <w:t xml:space="preserve"> </w:t>
      </w:r>
      <w:r>
        <w:rPr>
          <w:lang w:val="en-US"/>
        </w:rPr>
        <w:t>select</w:t>
      </w:r>
      <w:r w:rsidRPr="005A56E6">
        <w:rPr>
          <w:lang w:val="en-US"/>
        </w:rPr>
        <w:t xml:space="preserve"> </w:t>
      </w:r>
      <w:r w:rsidRPr="005A56E6">
        <w:rPr>
          <w:b/>
          <w:lang w:val="en-US"/>
        </w:rPr>
        <w:t>“</w:t>
      </w:r>
      <w:r>
        <w:rPr>
          <w:b/>
          <w:lang w:val="en-US"/>
        </w:rPr>
        <w:t>Actions</w:t>
      </w:r>
      <w:r w:rsidRPr="005A56E6">
        <w:rPr>
          <w:b/>
          <w:lang w:val="en-US"/>
        </w:rPr>
        <w:t>”</w:t>
      </w:r>
      <w:r w:rsidRPr="005A56E6">
        <w:rPr>
          <w:lang w:val="en-US"/>
        </w:rPr>
        <w:t xml:space="preserve"> </w:t>
      </w:r>
      <w:r>
        <w:rPr>
          <w:lang w:val="en-US"/>
        </w:rPr>
        <w:t>item</w:t>
      </w:r>
      <w:r w:rsidRPr="005A56E6">
        <w:rPr>
          <w:lang w:val="en-US"/>
        </w:rPr>
        <w:t xml:space="preserve"> </w:t>
      </w:r>
      <w:r>
        <w:rPr>
          <w:lang w:val="en-US"/>
        </w:rPr>
        <w:t>in</w:t>
      </w:r>
      <w:r w:rsidRPr="005A56E6">
        <w:rPr>
          <w:lang w:val="en-US"/>
        </w:rPr>
        <w:t xml:space="preserve"> </w:t>
      </w:r>
      <w:r>
        <w:rPr>
          <w:lang w:val="en-US"/>
        </w:rPr>
        <w:t>the</w:t>
      </w:r>
      <w:r w:rsidRPr="005A56E6">
        <w:rPr>
          <w:lang w:val="en-US"/>
        </w:rPr>
        <w:t xml:space="preserve"> </w:t>
      </w:r>
      <w:r>
        <w:rPr>
          <w:lang w:val="en-US"/>
        </w:rPr>
        <w:t>pop</w:t>
      </w:r>
      <w:r w:rsidRPr="005A56E6">
        <w:rPr>
          <w:lang w:val="en-US"/>
        </w:rPr>
        <w:t>-</w:t>
      </w:r>
      <w:r>
        <w:rPr>
          <w:lang w:val="en-US"/>
        </w:rPr>
        <w:t>up</w:t>
      </w:r>
      <w:r w:rsidRPr="005A56E6">
        <w:rPr>
          <w:lang w:val="en-US"/>
        </w:rPr>
        <w:t xml:space="preserve"> </w:t>
      </w:r>
      <w:r>
        <w:rPr>
          <w:lang w:val="en-US"/>
        </w:rPr>
        <w:t>menu</w:t>
      </w:r>
      <w:r w:rsidRPr="005A56E6">
        <w:rPr>
          <w:lang w:val="en-US"/>
        </w:rPr>
        <w:t xml:space="preserve"> </w:t>
      </w:r>
      <w:r>
        <w:rPr>
          <w:lang w:val="en-US"/>
        </w:rPr>
        <w:t>and</w:t>
      </w:r>
      <w:r w:rsidRPr="005A56E6">
        <w:rPr>
          <w:lang w:val="en-US"/>
        </w:rPr>
        <w:t xml:space="preserve"> </w:t>
      </w:r>
      <w:r>
        <w:rPr>
          <w:lang w:val="en-US"/>
        </w:rPr>
        <w:t>then</w:t>
      </w:r>
      <w:r w:rsidRPr="005A56E6">
        <w:rPr>
          <w:lang w:val="en-US"/>
        </w:rPr>
        <w:t xml:space="preserve"> “</w:t>
      </w:r>
      <w:r>
        <w:rPr>
          <w:b/>
          <w:lang w:val="en-US"/>
        </w:rPr>
        <w:t>Change</w:t>
      </w:r>
      <w:r w:rsidRPr="005A56E6">
        <w:rPr>
          <w:b/>
          <w:lang w:val="en-US"/>
        </w:rPr>
        <w:t xml:space="preserve"> </w:t>
      </w:r>
      <w:r>
        <w:rPr>
          <w:b/>
          <w:lang w:val="en-US"/>
        </w:rPr>
        <w:t>owner</w:t>
      </w:r>
      <w:r w:rsidRPr="005A56E6">
        <w:rPr>
          <w:b/>
          <w:lang w:val="en-US"/>
        </w:rPr>
        <w:t>”</w:t>
      </w:r>
      <w:r w:rsidRPr="005A56E6">
        <w:rPr>
          <w:lang w:val="en-US"/>
        </w:rPr>
        <w:t xml:space="preserve"> </w:t>
      </w:r>
      <w:r w:rsidR="00873FBD">
        <w:rPr>
          <w:lang w:val="en-US"/>
        </w:rPr>
        <w:t>(</w:t>
      </w:r>
      <w:r w:rsidR="003935A7">
        <w:rPr>
          <w:lang w:val="en-US"/>
        </w:rPr>
        <w:fldChar w:fldCharType="begin"/>
      </w:r>
      <w:r w:rsidR="003935A7">
        <w:rPr>
          <w:lang w:val="en-US"/>
        </w:rPr>
        <w:instrText xml:space="preserve"> REF _Ref382396109 \h </w:instrText>
      </w:r>
      <w:r w:rsidR="003935A7">
        <w:rPr>
          <w:lang w:val="en-US"/>
        </w:rPr>
      </w:r>
      <w:r w:rsidR="003935A7">
        <w:rPr>
          <w:lang w:val="en-US"/>
        </w:rPr>
        <w:fldChar w:fldCharType="separate"/>
      </w:r>
      <w:r w:rsidR="0011424E" w:rsidRPr="00030FF0">
        <w:rPr>
          <w:bCs/>
          <w:lang w:val="en-US"/>
        </w:rPr>
        <w:t>Figure</w:t>
      </w:r>
      <w:r w:rsidR="0011424E" w:rsidRPr="008F4C5A">
        <w:rPr>
          <w:bCs/>
          <w:lang w:val="en-US"/>
        </w:rPr>
        <w:t xml:space="preserve"> </w:t>
      </w:r>
      <w:r w:rsidR="0011424E">
        <w:rPr>
          <w:bCs/>
          <w:noProof/>
          <w:lang w:val="en-US"/>
        </w:rPr>
        <w:t>39</w:t>
      </w:r>
      <w:r w:rsidR="003935A7">
        <w:rPr>
          <w:lang w:val="en-US"/>
        </w:rPr>
        <w:fldChar w:fldCharType="end"/>
      </w:r>
      <w:r w:rsidRPr="005A56E6">
        <w:rPr>
          <w:lang w:val="en-US"/>
        </w:rPr>
        <w:t>).</w:t>
      </w:r>
    </w:p>
    <w:p w:rsidR="00CD0335" w:rsidRPr="009719BB" w:rsidRDefault="00CD0335" w:rsidP="00CD0335">
      <w:pPr>
        <w:pStyle w:val="aa"/>
      </w:pPr>
      <w:r>
        <w:rPr>
          <w:noProof/>
        </w:rPr>
        <w:drawing>
          <wp:inline distT="0" distB="0" distL="0" distR="0" wp14:anchorId="2DEE3187" wp14:editId="25EEC809">
            <wp:extent cx="3552825" cy="1076325"/>
            <wp:effectExtent l="0" t="0" r="9525" b="9525"/>
            <wp:docPr id="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552825" cy="1076325"/>
                    </a:xfrm>
                    <a:prstGeom prst="rect">
                      <a:avLst/>
                    </a:prstGeom>
                    <a:noFill/>
                    <a:ln>
                      <a:noFill/>
                    </a:ln>
                  </pic:spPr>
                </pic:pic>
              </a:graphicData>
            </a:graphic>
          </wp:inline>
        </w:drawing>
      </w:r>
    </w:p>
    <w:p w:rsidR="00CD0335" w:rsidRPr="008F4C5A" w:rsidRDefault="00030FF0" w:rsidP="00CD0335">
      <w:pPr>
        <w:pStyle w:val="a4"/>
        <w:rPr>
          <w:bCs w:val="0"/>
          <w:szCs w:val="24"/>
          <w:lang w:val="en-US"/>
        </w:rPr>
      </w:pPr>
      <w:bookmarkStart w:id="109" w:name="_Ref382396109"/>
      <w:bookmarkStart w:id="110" w:name="_Ref187332946"/>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39</w:t>
      </w:r>
      <w:r w:rsidR="00DA59BD">
        <w:rPr>
          <w:bCs w:val="0"/>
          <w:szCs w:val="24"/>
        </w:rPr>
        <w:fldChar w:fldCharType="end"/>
      </w:r>
      <w:bookmarkEnd w:id="109"/>
      <w:r w:rsidR="00CD0335" w:rsidRPr="008F4C5A">
        <w:rPr>
          <w:bCs w:val="0"/>
          <w:szCs w:val="24"/>
          <w:lang w:val="en-US"/>
        </w:rPr>
        <w:t>. “</w:t>
      </w:r>
      <w:r w:rsidR="00CD0335">
        <w:rPr>
          <w:bCs w:val="0"/>
          <w:szCs w:val="24"/>
          <w:lang w:val="en-US"/>
        </w:rPr>
        <w:t>Actions</w:t>
      </w:r>
      <w:r w:rsidR="00CD0335" w:rsidRPr="008F4C5A">
        <w:rPr>
          <w:bCs w:val="0"/>
          <w:szCs w:val="24"/>
          <w:lang w:val="en-US"/>
        </w:rPr>
        <w:t xml:space="preserve"> → </w:t>
      </w:r>
      <w:r w:rsidR="00CD0335">
        <w:rPr>
          <w:bCs w:val="0"/>
          <w:szCs w:val="24"/>
          <w:lang w:val="en-US"/>
        </w:rPr>
        <w:t>Change</w:t>
      </w:r>
      <w:r w:rsidR="00CD0335" w:rsidRPr="008F4C5A">
        <w:rPr>
          <w:bCs w:val="0"/>
          <w:szCs w:val="24"/>
          <w:lang w:val="en-US"/>
        </w:rPr>
        <w:t xml:space="preserve"> </w:t>
      </w:r>
      <w:r w:rsidR="00CD0335">
        <w:rPr>
          <w:bCs w:val="0"/>
          <w:szCs w:val="24"/>
          <w:lang w:val="en-US"/>
        </w:rPr>
        <w:t>owner</w:t>
      </w:r>
      <w:r w:rsidR="00CD0335" w:rsidRPr="008F4C5A">
        <w:rPr>
          <w:bCs w:val="0"/>
          <w:szCs w:val="24"/>
          <w:lang w:val="en-US"/>
        </w:rPr>
        <w:t xml:space="preserve">” </w:t>
      </w:r>
      <w:r w:rsidR="00CD0335">
        <w:rPr>
          <w:bCs w:val="0"/>
          <w:szCs w:val="24"/>
          <w:lang w:val="en-US"/>
        </w:rPr>
        <w:t>pop</w:t>
      </w:r>
      <w:r w:rsidR="00CD0335" w:rsidRPr="008F4C5A">
        <w:rPr>
          <w:bCs w:val="0"/>
          <w:szCs w:val="24"/>
          <w:lang w:val="en-US"/>
        </w:rPr>
        <w:t>-</w:t>
      </w:r>
      <w:r w:rsidR="00CD0335">
        <w:rPr>
          <w:bCs w:val="0"/>
          <w:szCs w:val="24"/>
          <w:lang w:val="en-US"/>
        </w:rPr>
        <w:t>up</w:t>
      </w:r>
      <w:r w:rsidR="00CD0335" w:rsidRPr="008F4C5A">
        <w:rPr>
          <w:bCs w:val="0"/>
          <w:szCs w:val="24"/>
          <w:lang w:val="en-US"/>
        </w:rPr>
        <w:t xml:space="preserve"> </w:t>
      </w:r>
      <w:r w:rsidR="00CD0335">
        <w:rPr>
          <w:bCs w:val="0"/>
          <w:szCs w:val="24"/>
          <w:lang w:val="en-US"/>
        </w:rPr>
        <w:t>menu</w:t>
      </w:r>
      <w:r w:rsidR="00CD0335" w:rsidRPr="008F4C5A">
        <w:rPr>
          <w:bCs w:val="0"/>
          <w:szCs w:val="24"/>
          <w:lang w:val="en-US"/>
        </w:rPr>
        <w:t xml:space="preserve"> </w:t>
      </w:r>
      <w:r w:rsidR="00CD0335">
        <w:rPr>
          <w:bCs w:val="0"/>
          <w:szCs w:val="24"/>
          <w:lang w:val="en-US"/>
        </w:rPr>
        <w:t>item</w:t>
      </w:r>
    </w:p>
    <w:bookmarkEnd w:id="110"/>
    <w:p w:rsidR="00C726FE" w:rsidRDefault="00C726FE">
      <w:pPr>
        <w:spacing w:line="240" w:lineRule="auto"/>
        <w:ind w:firstLine="0"/>
        <w:jc w:val="left"/>
        <w:rPr>
          <w:lang w:val="en-US"/>
        </w:rPr>
      </w:pPr>
      <w:r>
        <w:rPr>
          <w:lang w:val="en-US"/>
        </w:rPr>
        <w:br w:type="page"/>
      </w:r>
    </w:p>
    <w:p w:rsidR="00CD0335" w:rsidRPr="007515FC" w:rsidRDefault="00CD0335" w:rsidP="00590DD8">
      <w:pPr>
        <w:rPr>
          <w:lang w:val="en-US"/>
        </w:rPr>
      </w:pPr>
      <w:r>
        <w:rPr>
          <w:lang w:val="en-US"/>
        </w:rPr>
        <w:lastRenderedPageBreak/>
        <w:t>Double</w:t>
      </w:r>
      <w:r w:rsidRPr="008F4C5A">
        <w:rPr>
          <w:lang w:val="en-US"/>
        </w:rPr>
        <w:t>-</w:t>
      </w:r>
      <w:r>
        <w:rPr>
          <w:lang w:val="en-US"/>
        </w:rPr>
        <w:t>click</w:t>
      </w:r>
      <w:r w:rsidRPr="008F4C5A">
        <w:rPr>
          <w:lang w:val="en-US"/>
        </w:rPr>
        <w:t xml:space="preserve"> </w:t>
      </w:r>
      <w:r w:rsidRPr="008F4C5A">
        <w:rPr>
          <w:b/>
          <w:lang w:val="en-US"/>
        </w:rPr>
        <w:t>“</w:t>
      </w:r>
      <w:r>
        <w:rPr>
          <w:b/>
          <w:lang w:val="en-US"/>
        </w:rPr>
        <w:t>TPP</w:t>
      </w:r>
      <w:r w:rsidRPr="008F4C5A">
        <w:rPr>
          <w:b/>
          <w:lang w:val="en-US"/>
        </w:rPr>
        <w:t xml:space="preserve"> </w:t>
      </w:r>
      <w:r>
        <w:rPr>
          <w:b/>
          <w:lang w:val="en-US"/>
        </w:rPr>
        <w:t>channel</w:t>
      </w:r>
      <w:r w:rsidRPr="008F4C5A">
        <w:rPr>
          <w:b/>
          <w:lang w:val="en-US"/>
        </w:rPr>
        <w:t xml:space="preserve"> </w:t>
      </w:r>
      <w:r>
        <w:rPr>
          <w:b/>
          <w:lang w:val="en-US"/>
        </w:rPr>
        <w:t>flow</w:t>
      </w:r>
      <w:r w:rsidRPr="008F4C5A">
        <w:rPr>
          <w:b/>
          <w:lang w:val="en-US"/>
        </w:rPr>
        <w:t xml:space="preserve"> </w:t>
      </w:r>
      <w:r>
        <w:rPr>
          <w:b/>
          <w:lang w:val="en-US"/>
        </w:rPr>
        <w:t>meter</w:t>
      </w:r>
      <w:r w:rsidRPr="008F4C5A">
        <w:rPr>
          <w:b/>
          <w:lang w:val="en-US"/>
        </w:rPr>
        <w:t>”</w:t>
      </w:r>
      <w:r w:rsidRPr="008F4C5A">
        <w:rPr>
          <w:lang w:val="en-US"/>
        </w:rPr>
        <w:t xml:space="preserve"> </w:t>
      </w:r>
      <w:r>
        <w:rPr>
          <w:lang w:val="en-US"/>
        </w:rPr>
        <w:t>element</w:t>
      </w:r>
      <w:r w:rsidRPr="008F4C5A">
        <w:rPr>
          <w:lang w:val="en-US"/>
        </w:rPr>
        <w:t xml:space="preserve"> </w:t>
      </w:r>
      <w:r>
        <w:rPr>
          <w:lang w:val="en-US"/>
        </w:rPr>
        <w:t>to</w:t>
      </w:r>
      <w:r w:rsidRPr="008F4C5A">
        <w:rPr>
          <w:lang w:val="en-US"/>
        </w:rPr>
        <w:t xml:space="preserve"> </w:t>
      </w:r>
      <w:r>
        <w:rPr>
          <w:lang w:val="en-US"/>
        </w:rPr>
        <w:t>edit</w:t>
      </w:r>
      <w:r w:rsidRPr="008F4C5A">
        <w:rPr>
          <w:lang w:val="en-US"/>
        </w:rPr>
        <w:t xml:space="preserve"> </w:t>
      </w:r>
      <w:r>
        <w:rPr>
          <w:lang w:val="en-US"/>
        </w:rPr>
        <w:t>the</w:t>
      </w:r>
      <w:r w:rsidRPr="008F4C5A">
        <w:rPr>
          <w:lang w:val="en-US"/>
        </w:rPr>
        <w:t xml:space="preserve"> </w:t>
      </w:r>
      <w:r>
        <w:rPr>
          <w:lang w:val="en-US"/>
        </w:rPr>
        <w:t>control</w:t>
      </w:r>
      <w:r w:rsidRPr="008F4C5A">
        <w:rPr>
          <w:lang w:val="en-US"/>
        </w:rPr>
        <w:t xml:space="preserve"> </w:t>
      </w:r>
      <w:r>
        <w:rPr>
          <w:lang w:val="en-US"/>
        </w:rPr>
        <w:t>point</w:t>
      </w:r>
      <w:r w:rsidRPr="008F4C5A">
        <w:rPr>
          <w:lang w:val="en-US"/>
        </w:rPr>
        <w:t xml:space="preserve">. </w:t>
      </w:r>
      <w:r>
        <w:rPr>
          <w:lang w:val="en-US"/>
        </w:rPr>
        <w:t>Enter</w:t>
      </w:r>
      <w:r w:rsidRPr="008F4C5A">
        <w:rPr>
          <w:lang w:val="en-US"/>
        </w:rPr>
        <w:t xml:space="preserve"> </w:t>
      </w:r>
      <w:r>
        <w:rPr>
          <w:rStyle w:val="Iniiaiieiieoeiue"/>
          <w:lang w:val="en-US"/>
        </w:rPr>
        <w:t>parent</w:t>
      </w:r>
      <w:r w:rsidRPr="008F4C5A">
        <w:rPr>
          <w:rStyle w:val="Iniiaiieiieoeiue"/>
          <w:lang w:val="en-US"/>
        </w:rPr>
        <w:t>.</w:t>
      </w:r>
      <w:r>
        <w:rPr>
          <w:rStyle w:val="Iniiaiieiieoeiue"/>
          <w:lang w:val="en-US"/>
        </w:rPr>
        <w:t>g</w:t>
      </w:r>
      <w:r w:rsidRPr="008F4C5A">
        <w:rPr>
          <w:lang w:val="en-US"/>
        </w:rPr>
        <w:t xml:space="preserve"> </w:t>
      </w:r>
      <w:r>
        <w:rPr>
          <w:lang w:val="en-US"/>
        </w:rPr>
        <w:t>line</w:t>
      </w:r>
      <w:r w:rsidRPr="008F4C5A">
        <w:rPr>
          <w:lang w:val="en-US"/>
        </w:rPr>
        <w:t xml:space="preserve"> </w:t>
      </w:r>
      <w:r>
        <w:rPr>
          <w:lang w:val="en-US"/>
        </w:rPr>
        <w:t>in</w:t>
      </w:r>
      <w:r w:rsidRPr="008F4C5A">
        <w:rPr>
          <w:lang w:val="en-US"/>
        </w:rPr>
        <w:t xml:space="preserve"> </w:t>
      </w:r>
      <w:r w:rsidRPr="008F4C5A">
        <w:rPr>
          <w:b/>
          <w:lang w:val="en-US"/>
        </w:rPr>
        <w:t>“</w:t>
      </w:r>
      <w:r>
        <w:rPr>
          <w:b/>
          <w:lang w:val="en-US"/>
        </w:rPr>
        <w:t>Value</w:t>
      </w:r>
      <w:r w:rsidRPr="008F4C5A">
        <w:rPr>
          <w:b/>
          <w:lang w:val="en-US"/>
        </w:rPr>
        <w:t xml:space="preserve"> (</w:t>
      </w:r>
      <w:r>
        <w:rPr>
          <w:b/>
          <w:lang w:val="en-US"/>
        </w:rPr>
        <w:t>source</w:t>
      </w:r>
      <w:r w:rsidRPr="008F4C5A">
        <w:rPr>
          <w:b/>
          <w:lang w:val="en-US"/>
        </w:rPr>
        <w:t xml:space="preserve">)” </w:t>
      </w:r>
      <w:r>
        <w:rPr>
          <w:lang w:val="en-US"/>
        </w:rPr>
        <w:t>field</w:t>
      </w:r>
      <w:r w:rsidRPr="008F4C5A">
        <w:rPr>
          <w:lang w:val="en-US"/>
        </w:rPr>
        <w:t xml:space="preserve"> </w:t>
      </w:r>
      <w:r>
        <w:rPr>
          <w:lang w:val="en-US"/>
        </w:rPr>
        <w:t>of</w:t>
      </w:r>
      <w:r w:rsidRPr="008F4C5A">
        <w:rPr>
          <w:lang w:val="en-US"/>
        </w:rPr>
        <w:t xml:space="preserve"> </w:t>
      </w:r>
      <w:r>
        <w:rPr>
          <w:lang w:val="en-US"/>
        </w:rPr>
        <w:t>displayed</w:t>
      </w:r>
      <w:r w:rsidRPr="008F4C5A">
        <w:rPr>
          <w:lang w:val="en-US"/>
        </w:rPr>
        <w:t xml:space="preserve"> </w:t>
      </w:r>
      <w:r w:rsidRPr="008F4C5A">
        <w:rPr>
          <w:b/>
          <w:lang w:val="en-US"/>
        </w:rPr>
        <w:t>“</w:t>
      </w:r>
      <w:r>
        <w:rPr>
          <w:b/>
          <w:lang w:val="en-US"/>
        </w:rPr>
        <w:t>Control</w:t>
      </w:r>
      <w:r w:rsidRPr="008F4C5A">
        <w:rPr>
          <w:b/>
          <w:lang w:val="en-US"/>
        </w:rPr>
        <w:t xml:space="preserve"> </w:t>
      </w:r>
      <w:r>
        <w:rPr>
          <w:b/>
          <w:lang w:val="en-US"/>
        </w:rPr>
        <w:t>point</w:t>
      </w:r>
      <w:r w:rsidRPr="008F4C5A">
        <w:rPr>
          <w:b/>
          <w:lang w:val="en-US"/>
        </w:rPr>
        <w:t xml:space="preserve"> </w:t>
      </w:r>
      <w:r>
        <w:rPr>
          <w:b/>
          <w:lang w:val="en-US"/>
        </w:rPr>
        <w:t>editor</w:t>
      </w:r>
      <w:r w:rsidRPr="008F4C5A">
        <w:rPr>
          <w:b/>
          <w:lang w:val="en-US"/>
        </w:rPr>
        <w:t xml:space="preserve">” </w:t>
      </w:r>
      <w:r>
        <w:rPr>
          <w:lang w:val="en-US"/>
        </w:rPr>
        <w:t>dialog</w:t>
      </w:r>
      <w:r w:rsidRPr="008F4C5A">
        <w:rPr>
          <w:lang w:val="en-US"/>
        </w:rPr>
        <w:t xml:space="preserve"> </w:t>
      </w:r>
      <w:r>
        <w:rPr>
          <w:lang w:val="en-US"/>
        </w:rPr>
        <w:t>window</w:t>
      </w:r>
      <w:r w:rsidRPr="008F4C5A">
        <w:rPr>
          <w:lang w:val="en-US"/>
        </w:rPr>
        <w:t xml:space="preserve"> </w:t>
      </w:r>
      <w:r w:rsidR="00873FBD">
        <w:rPr>
          <w:lang w:val="en-US"/>
        </w:rPr>
        <w:t>(</w:t>
      </w:r>
      <w:r w:rsidR="003935A7">
        <w:rPr>
          <w:lang w:val="en-US"/>
        </w:rPr>
        <w:fldChar w:fldCharType="begin"/>
      </w:r>
      <w:r w:rsidR="003935A7">
        <w:rPr>
          <w:lang w:val="en-US"/>
        </w:rPr>
        <w:instrText xml:space="preserve"> REF _Ref382396131 \h </w:instrText>
      </w:r>
      <w:r w:rsidR="003935A7">
        <w:rPr>
          <w:lang w:val="en-US"/>
        </w:rPr>
      </w:r>
      <w:r w:rsidR="003935A7">
        <w:rPr>
          <w:lang w:val="en-US"/>
        </w:rPr>
        <w:fldChar w:fldCharType="separate"/>
      </w:r>
      <w:r w:rsidR="0011424E" w:rsidRPr="00030FF0">
        <w:rPr>
          <w:bCs/>
          <w:lang w:val="en-US"/>
        </w:rPr>
        <w:t>Figure</w:t>
      </w:r>
      <w:r w:rsidR="0011424E" w:rsidRPr="008F4C5A">
        <w:rPr>
          <w:bCs/>
          <w:lang w:val="en-US"/>
        </w:rPr>
        <w:t xml:space="preserve"> </w:t>
      </w:r>
      <w:r w:rsidR="0011424E">
        <w:rPr>
          <w:bCs/>
          <w:noProof/>
          <w:lang w:val="en-US"/>
        </w:rPr>
        <w:t>40</w:t>
      </w:r>
      <w:r w:rsidR="003935A7">
        <w:rPr>
          <w:lang w:val="en-US"/>
        </w:rPr>
        <w:fldChar w:fldCharType="end"/>
      </w:r>
      <w:r w:rsidRPr="008F4C5A">
        <w:rPr>
          <w:lang w:val="en-US"/>
        </w:rPr>
        <w:t xml:space="preserve">). </w:t>
      </w:r>
      <w:r>
        <w:rPr>
          <w:lang w:val="en-US"/>
        </w:rPr>
        <w:t>Value</w:t>
      </w:r>
      <w:r w:rsidRPr="008F4C5A">
        <w:rPr>
          <w:lang w:val="en-US"/>
        </w:rPr>
        <w:t xml:space="preserve"> </w:t>
      </w:r>
      <w:r>
        <w:rPr>
          <w:lang w:val="en-US"/>
        </w:rPr>
        <w:t>of</w:t>
      </w:r>
      <w:r w:rsidRPr="008F4C5A">
        <w:rPr>
          <w:lang w:val="en-US"/>
        </w:rPr>
        <w:t xml:space="preserve"> </w:t>
      </w:r>
      <w:r>
        <w:rPr>
          <w:lang w:val="en-US"/>
        </w:rPr>
        <w:t>the</w:t>
      </w:r>
      <w:r w:rsidRPr="008F4C5A">
        <w:rPr>
          <w:lang w:val="en-US"/>
        </w:rPr>
        <w:t xml:space="preserve"> </w:t>
      </w:r>
      <w:r>
        <w:rPr>
          <w:lang w:val="en-US"/>
        </w:rPr>
        <w:t>line</w:t>
      </w:r>
      <w:r w:rsidRPr="008F4C5A">
        <w:rPr>
          <w:lang w:val="en-US"/>
        </w:rPr>
        <w:t xml:space="preserve"> </w:t>
      </w:r>
      <w:r>
        <w:rPr>
          <w:lang w:val="en-US"/>
        </w:rPr>
        <w:t>is</w:t>
      </w:r>
      <w:r w:rsidRPr="008F4C5A">
        <w:rPr>
          <w:lang w:val="en-US"/>
        </w:rPr>
        <w:t xml:space="preserve"> </w:t>
      </w:r>
      <w:r>
        <w:rPr>
          <w:lang w:val="en-US"/>
        </w:rPr>
        <w:t>generated</w:t>
      </w:r>
      <w:r w:rsidRPr="008F4C5A">
        <w:rPr>
          <w:lang w:val="en-US"/>
        </w:rPr>
        <w:t xml:space="preserve"> </w:t>
      </w:r>
      <w:r>
        <w:rPr>
          <w:lang w:val="en-US"/>
        </w:rPr>
        <w:t>from</w:t>
      </w:r>
      <w:r w:rsidRPr="008F4C5A">
        <w:rPr>
          <w:lang w:val="en-US"/>
        </w:rPr>
        <w:t xml:space="preserve"> </w:t>
      </w:r>
      <w:r>
        <w:rPr>
          <w:lang w:val="en-US"/>
        </w:rPr>
        <w:t>the</w:t>
      </w:r>
      <w:r w:rsidRPr="008F4C5A">
        <w:rPr>
          <w:lang w:val="en-US"/>
        </w:rPr>
        <w:t xml:space="preserve"> </w:t>
      </w:r>
      <w:r>
        <w:rPr>
          <w:lang w:val="en-US"/>
        </w:rPr>
        <w:t>element</w:t>
      </w:r>
      <w:r w:rsidRPr="008F4C5A">
        <w:rPr>
          <w:lang w:val="en-US"/>
        </w:rPr>
        <w:t xml:space="preserve"> </w:t>
      </w:r>
      <w:r>
        <w:rPr>
          <w:lang w:val="en-US"/>
        </w:rPr>
        <w:t>name</w:t>
      </w:r>
      <w:r w:rsidRPr="008F4C5A">
        <w:rPr>
          <w:lang w:val="en-US"/>
        </w:rPr>
        <w:t xml:space="preserve"> (</w:t>
      </w:r>
      <w:r>
        <w:rPr>
          <w:lang w:val="en-US"/>
        </w:rPr>
        <w:t>parent</w:t>
      </w:r>
      <w:r w:rsidRPr="008F4C5A">
        <w:rPr>
          <w:lang w:val="en-US"/>
        </w:rPr>
        <w:t xml:space="preserve">) </w:t>
      </w:r>
      <w:r>
        <w:rPr>
          <w:lang w:val="en-US"/>
        </w:rPr>
        <w:t>and</w:t>
      </w:r>
      <w:r w:rsidRPr="008F4C5A">
        <w:rPr>
          <w:lang w:val="en-US"/>
        </w:rPr>
        <w:t xml:space="preserve"> </w:t>
      </w:r>
      <w:r>
        <w:rPr>
          <w:lang w:val="en-US"/>
        </w:rPr>
        <w:t>parameter</w:t>
      </w:r>
      <w:r w:rsidRPr="008F4C5A">
        <w:rPr>
          <w:lang w:val="en-US"/>
        </w:rPr>
        <w:t xml:space="preserve"> </w:t>
      </w:r>
      <w:r>
        <w:rPr>
          <w:lang w:val="en-US"/>
        </w:rPr>
        <w:t>name</w:t>
      </w:r>
      <w:r w:rsidRPr="008F4C5A">
        <w:rPr>
          <w:lang w:val="en-US"/>
        </w:rPr>
        <w:t xml:space="preserve"> (</w:t>
      </w:r>
      <w:r>
        <w:rPr>
          <w:lang w:val="en-US"/>
        </w:rPr>
        <w:t>g</w:t>
      </w:r>
      <w:r w:rsidRPr="008F4C5A">
        <w:rPr>
          <w:lang w:val="en-US"/>
        </w:rPr>
        <w:t xml:space="preserve">) </w:t>
      </w:r>
      <w:r>
        <w:rPr>
          <w:lang w:val="en-US"/>
        </w:rPr>
        <w:t>separated</w:t>
      </w:r>
      <w:r w:rsidRPr="008F4C5A">
        <w:rPr>
          <w:lang w:val="en-US"/>
        </w:rPr>
        <w:t xml:space="preserve"> </w:t>
      </w:r>
      <w:r>
        <w:rPr>
          <w:lang w:val="en-US"/>
        </w:rPr>
        <w:t>by</w:t>
      </w:r>
      <w:r w:rsidRPr="008F4C5A">
        <w:rPr>
          <w:lang w:val="en-US"/>
        </w:rPr>
        <w:t xml:space="preserve"> </w:t>
      </w:r>
      <w:r>
        <w:rPr>
          <w:lang w:val="en-US"/>
        </w:rPr>
        <w:t>a</w:t>
      </w:r>
      <w:r w:rsidRPr="008F4C5A">
        <w:rPr>
          <w:lang w:val="en-US"/>
        </w:rPr>
        <w:t xml:space="preserve"> </w:t>
      </w:r>
      <w:r>
        <w:rPr>
          <w:lang w:val="en-US"/>
        </w:rPr>
        <w:t>dot</w:t>
      </w:r>
      <w:r w:rsidRPr="008F4C5A">
        <w:rPr>
          <w:lang w:val="en-US"/>
        </w:rPr>
        <w:t xml:space="preserve">. </w:t>
      </w:r>
      <w:r>
        <w:rPr>
          <w:lang w:val="en-US"/>
        </w:rPr>
        <w:t>In</w:t>
      </w:r>
      <w:r w:rsidRPr="008F4C5A">
        <w:rPr>
          <w:lang w:val="en-US"/>
        </w:rPr>
        <w:t xml:space="preserve"> </w:t>
      </w:r>
      <w:r>
        <w:rPr>
          <w:lang w:val="en-US"/>
        </w:rPr>
        <w:t>our</w:t>
      </w:r>
      <w:r w:rsidRPr="008F4C5A">
        <w:rPr>
          <w:lang w:val="en-US"/>
        </w:rPr>
        <w:t xml:space="preserve"> </w:t>
      </w:r>
      <w:r>
        <w:rPr>
          <w:lang w:val="en-US"/>
        </w:rPr>
        <w:t>case</w:t>
      </w:r>
      <w:r w:rsidRPr="008F4C5A">
        <w:rPr>
          <w:lang w:val="en-US"/>
        </w:rPr>
        <w:t xml:space="preserve">, </w:t>
      </w:r>
      <w:r>
        <w:rPr>
          <w:b/>
          <w:lang w:val="en-US"/>
        </w:rPr>
        <w:t>parent</w:t>
      </w:r>
      <w:r w:rsidRPr="008F4C5A">
        <w:rPr>
          <w:lang w:val="en-US"/>
        </w:rPr>
        <w:t xml:space="preserve"> </w:t>
      </w:r>
      <w:r>
        <w:rPr>
          <w:lang w:val="en-US"/>
        </w:rPr>
        <w:t>word</w:t>
      </w:r>
      <w:r w:rsidRPr="008F4C5A">
        <w:rPr>
          <w:lang w:val="en-US"/>
        </w:rPr>
        <w:t xml:space="preserve"> </w:t>
      </w:r>
      <w:r>
        <w:rPr>
          <w:lang w:val="en-US"/>
        </w:rPr>
        <w:t>means</w:t>
      </w:r>
      <w:r w:rsidRPr="008F4C5A">
        <w:rPr>
          <w:lang w:val="en-US"/>
        </w:rPr>
        <w:t xml:space="preserve"> </w:t>
      </w:r>
      <w:r>
        <w:rPr>
          <w:lang w:val="en-US"/>
        </w:rPr>
        <w:t>and</w:t>
      </w:r>
      <w:r w:rsidRPr="008F4C5A">
        <w:rPr>
          <w:lang w:val="en-US"/>
        </w:rPr>
        <w:t xml:space="preserve"> </w:t>
      </w:r>
      <w:r>
        <w:rPr>
          <w:lang w:val="en-US"/>
        </w:rPr>
        <w:t>is</w:t>
      </w:r>
      <w:r w:rsidRPr="008F4C5A">
        <w:rPr>
          <w:lang w:val="en-US"/>
        </w:rPr>
        <w:t xml:space="preserve"> </w:t>
      </w:r>
      <w:r>
        <w:rPr>
          <w:lang w:val="en-US"/>
        </w:rPr>
        <w:t>replaced</w:t>
      </w:r>
      <w:r w:rsidRPr="008F4C5A">
        <w:rPr>
          <w:lang w:val="en-US"/>
        </w:rPr>
        <w:t xml:space="preserve"> </w:t>
      </w:r>
      <w:r>
        <w:rPr>
          <w:lang w:val="en-US"/>
        </w:rPr>
        <w:t>by</w:t>
      </w:r>
      <w:r w:rsidRPr="008F4C5A">
        <w:rPr>
          <w:lang w:val="en-US"/>
        </w:rPr>
        <w:t xml:space="preserve"> </w:t>
      </w:r>
      <w:r>
        <w:rPr>
          <w:lang w:val="en-US"/>
        </w:rPr>
        <w:t>the</w:t>
      </w:r>
      <w:r w:rsidRPr="008F4C5A">
        <w:rPr>
          <w:lang w:val="en-US"/>
        </w:rPr>
        <w:t xml:space="preserve"> </w:t>
      </w:r>
      <w:r>
        <w:rPr>
          <w:lang w:val="en-US"/>
        </w:rPr>
        <w:t>name</w:t>
      </w:r>
      <w:r w:rsidRPr="008F4C5A">
        <w:rPr>
          <w:lang w:val="en-US"/>
        </w:rPr>
        <w:t xml:space="preserve"> </w:t>
      </w:r>
      <w:r>
        <w:rPr>
          <w:lang w:val="en-US"/>
        </w:rPr>
        <w:t>of</w:t>
      </w:r>
      <w:r w:rsidRPr="008F4C5A">
        <w:rPr>
          <w:lang w:val="en-US"/>
        </w:rPr>
        <w:t xml:space="preserve"> </w:t>
      </w:r>
      <w:r w:rsidR="007515FC">
        <w:rPr>
          <w:lang w:val="en-US"/>
        </w:rPr>
        <w:t>block</w:t>
      </w:r>
      <w:r w:rsidRPr="008F4C5A">
        <w:rPr>
          <w:lang w:val="en-US"/>
        </w:rPr>
        <w:t xml:space="preserve"> </w:t>
      </w:r>
      <w:r>
        <w:rPr>
          <w:lang w:val="en-US"/>
        </w:rPr>
        <w:t>owner</w:t>
      </w:r>
      <w:r w:rsidRPr="008F4C5A">
        <w:rPr>
          <w:lang w:val="en-US"/>
        </w:rPr>
        <w:t xml:space="preserve">. </w:t>
      </w:r>
      <w:r>
        <w:rPr>
          <w:rStyle w:val="Iniiaiieiieoeiue"/>
          <w:lang w:val="en-US"/>
        </w:rPr>
        <w:t>Tube</w:t>
      </w:r>
      <w:r w:rsidRPr="007515FC">
        <w:rPr>
          <w:rStyle w:val="Iniiaiieiieoeiue"/>
          <w:lang w:val="en-US"/>
        </w:rPr>
        <w:t>15.</w:t>
      </w:r>
      <w:r>
        <w:rPr>
          <w:rStyle w:val="Iniiaiieiieoeiue"/>
          <w:lang w:val="en-US"/>
        </w:rPr>
        <w:t>g</w:t>
      </w:r>
      <w:r w:rsidRPr="007515FC">
        <w:rPr>
          <w:rStyle w:val="Iniiaiieiieoeiue"/>
          <w:b w:val="0"/>
          <w:lang w:val="en-US"/>
        </w:rPr>
        <w:t xml:space="preserve"> </w:t>
      </w:r>
      <w:r>
        <w:rPr>
          <w:rStyle w:val="Iniiaiieiieoeiue"/>
          <w:b w:val="0"/>
          <w:lang w:val="en-US"/>
        </w:rPr>
        <w:t>entry</w:t>
      </w:r>
      <w:r w:rsidRPr="007515FC">
        <w:rPr>
          <w:rStyle w:val="Iniiaiieiieoeiue"/>
          <w:b w:val="0"/>
          <w:lang w:val="en-US"/>
        </w:rPr>
        <w:t xml:space="preserve"> </w:t>
      </w:r>
      <w:r>
        <w:rPr>
          <w:rStyle w:val="Iniiaiieiieoeiue"/>
          <w:b w:val="0"/>
          <w:lang w:val="en-US"/>
        </w:rPr>
        <w:t>is</w:t>
      </w:r>
      <w:r w:rsidRPr="007515FC">
        <w:rPr>
          <w:rStyle w:val="Iniiaiieiieoeiue"/>
          <w:b w:val="0"/>
          <w:lang w:val="en-US"/>
        </w:rPr>
        <w:t xml:space="preserve"> </w:t>
      </w:r>
      <w:r>
        <w:rPr>
          <w:rStyle w:val="Iniiaiieiieoeiue"/>
          <w:b w:val="0"/>
          <w:lang w:val="en-US"/>
        </w:rPr>
        <w:t>the</w:t>
      </w:r>
      <w:r w:rsidRPr="007515FC">
        <w:rPr>
          <w:rStyle w:val="Iniiaiieiieoeiue"/>
          <w:b w:val="0"/>
          <w:lang w:val="en-US"/>
        </w:rPr>
        <w:t xml:space="preserve"> </w:t>
      </w:r>
      <w:r>
        <w:rPr>
          <w:rStyle w:val="Iniiaiieiieoeiue"/>
          <w:b w:val="0"/>
          <w:lang w:val="en-US"/>
        </w:rPr>
        <w:t>same</w:t>
      </w:r>
      <w:r w:rsidRPr="007515FC">
        <w:rPr>
          <w:rStyle w:val="Iniiaiieiieoeiue"/>
          <w:b w:val="0"/>
          <w:lang w:val="en-US"/>
        </w:rPr>
        <w:t>.</w:t>
      </w:r>
    </w:p>
    <w:p w:rsidR="00CD0335" w:rsidRDefault="00CD0335" w:rsidP="00CD0335">
      <w:pPr>
        <w:pStyle w:val="aa"/>
        <w:rPr>
          <w:noProof/>
        </w:rPr>
      </w:pPr>
      <w:r>
        <w:rPr>
          <w:noProof/>
        </w:rPr>
        <w:drawing>
          <wp:inline distT="0" distB="0" distL="0" distR="0" wp14:anchorId="547CB964" wp14:editId="4FE10D0A">
            <wp:extent cx="3840480" cy="1920240"/>
            <wp:effectExtent l="0" t="0" r="7620" b="3810"/>
            <wp:docPr id="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40480" cy="1920240"/>
                    </a:xfrm>
                    <a:prstGeom prst="rect">
                      <a:avLst/>
                    </a:prstGeom>
                    <a:noFill/>
                    <a:ln>
                      <a:noFill/>
                    </a:ln>
                  </pic:spPr>
                </pic:pic>
              </a:graphicData>
            </a:graphic>
          </wp:inline>
        </w:drawing>
      </w:r>
    </w:p>
    <w:p w:rsidR="00CD0335" w:rsidRPr="008F4C5A" w:rsidRDefault="00030FF0" w:rsidP="00CD0335">
      <w:pPr>
        <w:pStyle w:val="a4"/>
        <w:rPr>
          <w:bCs w:val="0"/>
          <w:szCs w:val="24"/>
          <w:lang w:val="en-US"/>
        </w:rPr>
      </w:pPr>
      <w:bookmarkStart w:id="111" w:name="_Ref382396131"/>
      <w:bookmarkStart w:id="112" w:name="_Ref187334400"/>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40</w:t>
      </w:r>
      <w:r w:rsidR="00DA59BD">
        <w:rPr>
          <w:bCs w:val="0"/>
          <w:szCs w:val="24"/>
        </w:rPr>
        <w:fldChar w:fldCharType="end"/>
      </w:r>
      <w:bookmarkEnd w:id="111"/>
      <w:r w:rsidR="00CD0335" w:rsidRPr="008F4C5A">
        <w:rPr>
          <w:bCs w:val="0"/>
          <w:szCs w:val="24"/>
          <w:lang w:val="en-US"/>
        </w:rPr>
        <w:t>. “</w:t>
      </w:r>
      <w:r w:rsidR="00CD0335">
        <w:rPr>
          <w:bCs w:val="0"/>
          <w:szCs w:val="24"/>
          <w:lang w:val="en-US"/>
        </w:rPr>
        <w:t>Control</w:t>
      </w:r>
      <w:r w:rsidR="00CD0335" w:rsidRPr="008F4C5A">
        <w:rPr>
          <w:bCs w:val="0"/>
          <w:szCs w:val="24"/>
          <w:lang w:val="en-US"/>
        </w:rPr>
        <w:t xml:space="preserve"> </w:t>
      </w:r>
      <w:r w:rsidR="00CD0335">
        <w:rPr>
          <w:bCs w:val="0"/>
          <w:szCs w:val="24"/>
          <w:lang w:val="en-US"/>
        </w:rPr>
        <w:t>point</w:t>
      </w:r>
      <w:r w:rsidR="00CD0335" w:rsidRPr="008F4C5A">
        <w:rPr>
          <w:bCs w:val="0"/>
          <w:szCs w:val="24"/>
          <w:lang w:val="en-US"/>
        </w:rPr>
        <w:t xml:space="preserve"> </w:t>
      </w:r>
      <w:r w:rsidR="00CD0335">
        <w:rPr>
          <w:bCs w:val="0"/>
          <w:szCs w:val="24"/>
          <w:lang w:val="en-US"/>
        </w:rPr>
        <w:t>editor</w:t>
      </w:r>
      <w:r w:rsidR="00CD0335" w:rsidRPr="008F4C5A">
        <w:rPr>
          <w:bCs w:val="0"/>
          <w:szCs w:val="24"/>
          <w:lang w:val="en-US"/>
        </w:rPr>
        <w:t>”</w:t>
      </w:r>
    </w:p>
    <w:bookmarkEnd w:id="112"/>
    <w:p w:rsidR="00CD0335" w:rsidRDefault="00CD0335" w:rsidP="00CD0335">
      <w:pPr>
        <w:spacing w:line="280" w:lineRule="auto"/>
        <w:rPr>
          <w:rStyle w:val="Iniiaiieiieoeiue"/>
          <w:b w:val="0"/>
          <w:lang w:val="en-US"/>
        </w:rPr>
      </w:pPr>
      <w:r>
        <w:rPr>
          <w:lang w:val="en-US"/>
        </w:rPr>
        <w:t>Tick</w:t>
      </w:r>
      <w:r w:rsidRPr="008F4C5A">
        <w:rPr>
          <w:lang w:val="en-US"/>
        </w:rPr>
        <w:t xml:space="preserve"> </w:t>
      </w:r>
      <w:r w:rsidRPr="008F4C5A">
        <w:rPr>
          <w:b/>
          <w:lang w:val="en-US"/>
        </w:rPr>
        <w:t>“</w:t>
      </w:r>
      <w:r>
        <w:rPr>
          <w:b/>
          <w:lang w:val="en-US"/>
        </w:rPr>
        <w:t>Create</w:t>
      </w:r>
      <w:r w:rsidRPr="008F4C5A">
        <w:rPr>
          <w:b/>
          <w:lang w:val="en-US"/>
        </w:rPr>
        <w:t xml:space="preserve"> </w:t>
      </w:r>
      <w:r>
        <w:rPr>
          <w:b/>
          <w:lang w:val="en-US"/>
        </w:rPr>
        <w:t>signals</w:t>
      </w:r>
      <w:r w:rsidRPr="008F4C5A">
        <w:rPr>
          <w:b/>
          <w:lang w:val="en-US"/>
        </w:rPr>
        <w:t xml:space="preserve"> </w:t>
      </w:r>
      <w:r>
        <w:rPr>
          <w:b/>
          <w:lang w:val="en-US"/>
        </w:rPr>
        <w:t>automatical</w:t>
      </w:r>
      <w:r w:rsidRPr="008F4C5A">
        <w:rPr>
          <w:b/>
          <w:lang w:val="en-US"/>
        </w:rPr>
        <w:t xml:space="preserve">” </w:t>
      </w:r>
      <w:r>
        <w:rPr>
          <w:lang w:val="en-US"/>
        </w:rPr>
        <w:t>and</w:t>
      </w:r>
      <w:r w:rsidRPr="008F4C5A">
        <w:rPr>
          <w:b/>
          <w:lang w:val="en-US"/>
        </w:rPr>
        <w:t xml:space="preserve"> “</w:t>
      </w:r>
      <w:r>
        <w:rPr>
          <w:b/>
          <w:lang w:val="en-US"/>
        </w:rPr>
        <w:t>Auto</w:t>
      </w:r>
      <w:r w:rsidRPr="008F4C5A">
        <w:rPr>
          <w:b/>
          <w:lang w:val="en-US"/>
        </w:rPr>
        <w:t xml:space="preserve"> </w:t>
      </w:r>
      <w:r>
        <w:rPr>
          <w:b/>
          <w:lang w:val="en-US"/>
        </w:rPr>
        <w:t>rename</w:t>
      </w:r>
      <w:r w:rsidRPr="008F4C5A">
        <w:rPr>
          <w:b/>
          <w:lang w:val="en-US"/>
        </w:rPr>
        <w:t xml:space="preserve"> </w:t>
      </w:r>
      <w:r>
        <w:rPr>
          <w:b/>
          <w:lang w:val="en-US"/>
        </w:rPr>
        <w:t>signals</w:t>
      </w:r>
      <w:r w:rsidRPr="008F4C5A">
        <w:rPr>
          <w:b/>
          <w:lang w:val="en-US"/>
        </w:rPr>
        <w:t xml:space="preserve">” </w:t>
      </w:r>
      <w:r>
        <w:rPr>
          <w:lang w:val="en-US"/>
        </w:rPr>
        <w:t>fields</w:t>
      </w:r>
      <w:r w:rsidRPr="008F4C5A">
        <w:rPr>
          <w:lang w:val="en-US"/>
        </w:rPr>
        <w:t xml:space="preserve">. </w:t>
      </w:r>
      <w:r>
        <w:rPr>
          <w:lang w:val="en-US"/>
        </w:rPr>
        <w:t>Change</w:t>
      </w:r>
      <w:r w:rsidRPr="008F4C5A">
        <w:rPr>
          <w:lang w:val="en-US"/>
        </w:rPr>
        <w:t xml:space="preserve"> </w:t>
      </w:r>
      <w:r>
        <w:rPr>
          <w:lang w:val="en-US"/>
        </w:rPr>
        <w:t>the</w:t>
      </w:r>
      <w:r w:rsidRPr="008F4C5A">
        <w:rPr>
          <w:lang w:val="en-US"/>
        </w:rPr>
        <w:t xml:space="preserve"> </w:t>
      </w:r>
      <w:r>
        <w:rPr>
          <w:lang w:val="en-US"/>
        </w:rPr>
        <w:t>control</w:t>
      </w:r>
      <w:r w:rsidRPr="008F4C5A">
        <w:rPr>
          <w:lang w:val="en-US"/>
        </w:rPr>
        <w:t xml:space="preserve"> </w:t>
      </w:r>
      <w:r>
        <w:rPr>
          <w:lang w:val="en-US"/>
        </w:rPr>
        <w:t>point</w:t>
      </w:r>
      <w:r w:rsidRPr="008F4C5A">
        <w:rPr>
          <w:lang w:val="en-US"/>
        </w:rPr>
        <w:t xml:space="preserve"> </w:t>
      </w:r>
      <w:r>
        <w:rPr>
          <w:lang w:val="en-US"/>
        </w:rPr>
        <w:t>name</w:t>
      </w:r>
      <w:r w:rsidRPr="008F4C5A">
        <w:rPr>
          <w:lang w:val="en-US"/>
        </w:rPr>
        <w:t xml:space="preserve"> </w:t>
      </w:r>
      <w:r>
        <w:rPr>
          <w:lang w:val="en-US"/>
        </w:rPr>
        <w:t>for</w:t>
      </w:r>
      <w:r w:rsidRPr="008F4C5A">
        <w:rPr>
          <w:lang w:val="en-US"/>
        </w:rPr>
        <w:t xml:space="preserve"> </w:t>
      </w:r>
      <w:r w:rsidRPr="008F4C5A">
        <w:rPr>
          <w:b/>
          <w:lang w:val="en-US"/>
        </w:rPr>
        <w:t>“</w:t>
      </w:r>
      <w:r>
        <w:rPr>
          <w:rStyle w:val="Iniiaiieiieoeiue"/>
          <w:lang w:val="en-US"/>
        </w:rPr>
        <w:t>RT</w:t>
      </w:r>
      <w:r w:rsidRPr="008F4C5A">
        <w:rPr>
          <w:rStyle w:val="Iniiaiieiieoeiue"/>
          <w:lang w:val="en-US"/>
        </w:rPr>
        <w:t>237”</w:t>
      </w:r>
      <w:r w:rsidRPr="008F4C5A">
        <w:rPr>
          <w:rStyle w:val="Iniiaiieiieoeiue"/>
          <w:b w:val="0"/>
          <w:lang w:val="en-US"/>
        </w:rPr>
        <w:t>.</w:t>
      </w:r>
    </w:p>
    <w:p w:rsidR="00AA62DF" w:rsidRPr="001B4EED" w:rsidRDefault="00FD5C67" w:rsidP="00AA62DF">
      <w:pPr>
        <w:rPr>
          <w:highlight w:val="yellow"/>
          <w:lang w:val="en-US"/>
        </w:rPr>
      </w:pPr>
      <w:r>
        <w:rPr>
          <w:lang w:val="en-US"/>
        </w:rPr>
        <w:t>Create</w:t>
      </w:r>
      <w:r w:rsidRPr="008F4C5A">
        <w:rPr>
          <w:lang w:val="en-US"/>
        </w:rPr>
        <w:t xml:space="preserve"> </w:t>
      </w:r>
      <w:r>
        <w:rPr>
          <w:lang w:val="en-US"/>
        </w:rPr>
        <w:t>a</w:t>
      </w:r>
      <w:r w:rsidRPr="008F4C5A">
        <w:rPr>
          <w:lang w:val="en-US"/>
        </w:rPr>
        <w:t xml:space="preserve"> </w:t>
      </w:r>
      <w:r>
        <w:rPr>
          <w:lang w:val="en-US"/>
        </w:rPr>
        <w:t>pressure</w:t>
      </w:r>
      <w:r w:rsidRPr="008F4C5A">
        <w:rPr>
          <w:lang w:val="en-US"/>
        </w:rPr>
        <w:t xml:space="preserve"> </w:t>
      </w:r>
      <w:r>
        <w:rPr>
          <w:lang w:val="en-US"/>
        </w:rPr>
        <w:t>transducer</w:t>
      </w:r>
      <w:r w:rsidRPr="008F4C5A">
        <w:rPr>
          <w:lang w:val="en-US"/>
        </w:rPr>
        <w:t xml:space="preserve"> </w:t>
      </w:r>
      <w:r>
        <w:rPr>
          <w:lang w:val="en-US"/>
        </w:rPr>
        <w:t>for</w:t>
      </w:r>
      <w:r w:rsidRPr="008F4C5A">
        <w:rPr>
          <w:lang w:val="en-US"/>
        </w:rPr>
        <w:t xml:space="preserve"> “</w:t>
      </w:r>
      <w:r>
        <w:rPr>
          <w:lang w:val="en-US"/>
        </w:rPr>
        <w:t>internal</w:t>
      </w:r>
      <w:r w:rsidRPr="008F4C5A">
        <w:rPr>
          <w:lang w:val="en-US"/>
        </w:rPr>
        <w:t xml:space="preserve"> </w:t>
      </w:r>
      <w:r>
        <w:rPr>
          <w:lang w:val="en-US"/>
        </w:rPr>
        <w:t>node</w:t>
      </w:r>
      <w:r w:rsidRPr="00FD5C67">
        <w:rPr>
          <w:lang w:val="en-US"/>
        </w:rPr>
        <w:t>” block</w:t>
      </w:r>
      <w:r w:rsidR="00AA62DF" w:rsidRPr="001B4EED">
        <w:rPr>
          <w:lang w:val="en-US"/>
        </w:rPr>
        <w:t>.</w:t>
      </w:r>
    </w:p>
    <w:p w:rsidR="00CD0335" w:rsidRPr="008F4C5A" w:rsidRDefault="00CD0335" w:rsidP="00E610BA">
      <w:pPr>
        <w:pStyle w:val="ae"/>
        <w:numPr>
          <w:ilvl w:val="0"/>
          <w:numId w:val="12"/>
        </w:numPr>
        <w:rPr>
          <w:lang w:val="en-US"/>
        </w:rPr>
      </w:pPr>
      <w:r>
        <w:rPr>
          <w:lang w:val="en-US"/>
        </w:rPr>
        <w:t>Insert</w:t>
      </w:r>
      <w:r w:rsidRPr="008F4C5A">
        <w:rPr>
          <w:lang w:val="en-US"/>
        </w:rPr>
        <w:t xml:space="preserve"> </w:t>
      </w:r>
      <w:r w:rsidRPr="008F4C5A">
        <w:rPr>
          <w:b/>
          <w:lang w:val="en-US"/>
        </w:rPr>
        <w:t>“</w:t>
      </w:r>
      <w:r>
        <w:rPr>
          <w:b/>
          <w:lang w:val="en-US"/>
        </w:rPr>
        <w:t>TPP</w:t>
      </w:r>
      <w:r w:rsidRPr="008F4C5A">
        <w:rPr>
          <w:b/>
          <w:lang w:val="en-US"/>
        </w:rPr>
        <w:t xml:space="preserve"> </w:t>
      </w:r>
      <w:r>
        <w:rPr>
          <w:b/>
          <w:lang w:val="en-US"/>
        </w:rPr>
        <w:t>node</w:t>
      </w:r>
      <w:r w:rsidRPr="008F4C5A">
        <w:rPr>
          <w:b/>
          <w:lang w:val="en-US"/>
        </w:rPr>
        <w:t xml:space="preserve"> </w:t>
      </w:r>
      <w:r>
        <w:rPr>
          <w:b/>
          <w:lang w:val="en-US"/>
        </w:rPr>
        <w:t>pressure</w:t>
      </w:r>
      <w:r w:rsidRPr="008F4C5A">
        <w:rPr>
          <w:b/>
          <w:lang w:val="en-US"/>
        </w:rPr>
        <w:t xml:space="preserve"> </w:t>
      </w:r>
      <w:r w:rsidR="007515FC">
        <w:rPr>
          <w:b/>
          <w:lang w:val="en-US"/>
        </w:rPr>
        <w:t>transducer</w:t>
      </w:r>
      <w:r w:rsidRPr="008F4C5A">
        <w:rPr>
          <w:b/>
          <w:lang w:val="en-US"/>
        </w:rPr>
        <w:t>”</w:t>
      </w:r>
      <w:r w:rsidRPr="008F4C5A">
        <w:rPr>
          <w:lang w:val="en-US"/>
        </w:rPr>
        <w:t xml:space="preserve"> </w:t>
      </w:r>
      <w:r>
        <w:rPr>
          <w:lang w:val="en-US"/>
        </w:rPr>
        <w:t>into</w:t>
      </w:r>
      <w:r w:rsidRPr="008F4C5A">
        <w:rPr>
          <w:lang w:val="en-US"/>
        </w:rPr>
        <w:t xml:space="preserve"> </w:t>
      </w:r>
      <w:r w:rsidRPr="008F4C5A">
        <w:rPr>
          <w:b/>
          <w:lang w:val="en-US"/>
        </w:rPr>
        <w:t>“</w:t>
      </w:r>
      <w:r>
        <w:rPr>
          <w:b/>
          <w:lang w:val="en-US"/>
        </w:rPr>
        <w:t>Internal</w:t>
      </w:r>
      <w:r w:rsidRPr="008F4C5A">
        <w:rPr>
          <w:b/>
          <w:lang w:val="en-US"/>
        </w:rPr>
        <w:t xml:space="preserve"> </w:t>
      </w:r>
      <w:r>
        <w:rPr>
          <w:b/>
          <w:lang w:val="en-US"/>
        </w:rPr>
        <w:t>node</w:t>
      </w:r>
      <w:r w:rsidRPr="008F4C5A">
        <w:rPr>
          <w:b/>
          <w:lang w:val="en-US"/>
        </w:rPr>
        <w:t>”</w:t>
      </w:r>
      <w:r w:rsidRPr="008F4C5A">
        <w:rPr>
          <w:lang w:val="en-US"/>
        </w:rPr>
        <w:t xml:space="preserve"> </w:t>
      </w:r>
      <w:r>
        <w:rPr>
          <w:lang w:val="en-US"/>
        </w:rPr>
        <w:t>element</w:t>
      </w:r>
      <w:r w:rsidRPr="008F4C5A">
        <w:rPr>
          <w:lang w:val="en-US"/>
        </w:rPr>
        <w:t>.</w:t>
      </w:r>
    </w:p>
    <w:p w:rsidR="00CD0335" w:rsidRPr="008F4C5A" w:rsidRDefault="00CD0335" w:rsidP="00E610BA">
      <w:pPr>
        <w:pStyle w:val="ae"/>
        <w:numPr>
          <w:ilvl w:val="0"/>
          <w:numId w:val="12"/>
        </w:numPr>
        <w:rPr>
          <w:lang w:val="en-US"/>
        </w:rPr>
      </w:pPr>
      <w:r>
        <w:rPr>
          <w:lang w:val="en-US"/>
        </w:rPr>
        <w:t>Set</w:t>
      </w:r>
      <w:r w:rsidRPr="008F4C5A">
        <w:rPr>
          <w:lang w:val="en-US"/>
        </w:rPr>
        <w:t xml:space="preserve"> </w:t>
      </w:r>
      <w:r w:rsidRPr="008F4C5A">
        <w:rPr>
          <w:b/>
          <w:lang w:val="en-US"/>
        </w:rPr>
        <w:t>“</w:t>
      </w:r>
      <w:r>
        <w:rPr>
          <w:rStyle w:val="Iniiaiieiieoeiue"/>
          <w:lang w:val="en-US"/>
        </w:rPr>
        <w:t>RT</w:t>
      </w:r>
      <w:r w:rsidRPr="008F4C5A">
        <w:rPr>
          <w:rStyle w:val="Iniiaiieiieoeiue"/>
          <w:lang w:val="en-US"/>
        </w:rPr>
        <w:t>238”</w:t>
      </w:r>
      <w:r w:rsidRPr="008F4C5A">
        <w:rPr>
          <w:rStyle w:val="Iniiaiieiieoeiue"/>
          <w:b w:val="0"/>
          <w:lang w:val="en-US"/>
        </w:rPr>
        <w:t xml:space="preserve"> </w:t>
      </w:r>
      <w:r>
        <w:rPr>
          <w:rStyle w:val="Iniiaiieiieoeiue"/>
          <w:b w:val="0"/>
          <w:lang w:val="en-US"/>
        </w:rPr>
        <w:t>line</w:t>
      </w:r>
      <w:r w:rsidRPr="008F4C5A">
        <w:rPr>
          <w:rStyle w:val="Iniiaiieiieoeiue"/>
          <w:b w:val="0"/>
          <w:lang w:val="en-US"/>
        </w:rPr>
        <w:t xml:space="preserve"> </w:t>
      </w:r>
      <w:r>
        <w:rPr>
          <w:rStyle w:val="Iniiaiieiieoeiue"/>
          <w:b w:val="0"/>
          <w:lang w:val="en-US"/>
        </w:rPr>
        <w:t>in</w:t>
      </w:r>
      <w:r w:rsidRPr="008F4C5A">
        <w:rPr>
          <w:rStyle w:val="Iniiaiieiieoeiue"/>
          <w:b w:val="0"/>
          <w:lang w:val="en-US"/>
        </w:rPr>
        <w:t xml:space="preserve"> </w:t>
      </w:r>
      <w:r w:rsidRPr="008F4C5A">
        <w:rPr>
          <w:rStyle w:val="Iniiaiieiieoeiue"/>
          <w:lang w:val="en-US"/>
        </w:rPr>
        <w:t>“</w:t>
      </w:r>
      <w:r>
        <w:rPr>
          <w:rStyle w:val="Iniiaiieiieoeiue"/>
          <w:lang w:val="en-US"/>
        </w:rPr>
        <w:t>Control</w:t>
      </w:r>
      <w:r w:rsidRPr="008F4C5A">
        <w:rPr>
          <w:rStyle w:val="Iniiaiieiieoeiue"/>
          <w:lang w:val="en-US"/>
        </w:rPr>
        <w:t xml:space="preserve"> </w:t>
      </w:r>
      <w:r>
        <w:rPr>
          <w:rStyle w:val="Iniiaiieiieoeiue"/>
          <w:lang w:val="en-US"/>
        </w:rPr>
        <w:t>point</w:t>
      </w:r>
      <w:r w:rsidRPr="008F4C5A">
        <w:rPr>
          <w:rStyle w:val="Iniiaiieiieoeiue"/>
          <w:lang w:val="en-US"/>
        </w:rPr>
        <w:t xml:space="preserve"> </w:t>
      </w:r>
      <w:r>
        <w:rPr>
          <w:rStyle w:val="Iniiaiieiieoeiue"/>
          <w:lang w:val="en-US"/>
        </w:rPr>
        <w:t>name</w:t>
      </w:r>
      <w:r w:rsidRPr="008F4C5A">
        <w:rPr>
          <w:rStyle w:val="Iniiaiieiieoeiue"/>
          <w:lang w:val="en-US"/>
        </w:rPr>
        <w:t>”</w:t>
      </w:r>
      <w:r w:rsidRPr="008F4C5A">
        <w:rPr>
          <w:rStyle w:val="Iniiaiieiieoeiue"/>
          <w:b w:val="0"/>
          <w:lang w:val="en-US"/>
        </w:rPr>
        <w:t xml:space="preserve"> </w:t>
      </w:r>
      <w:r>
        <w:rPr>
          <w:rStyle w:val="Iniiaiieiieoeiue"/>
          <w:b w:val="0"/>
          <w:lang w:val="en-US"/>
        </w:rPr>
        <w:t>field</w:t>
      </w:r>
      <w:r w:rsidRPr="008F4C5A">
        <w:rPr>
          <w:rStyle w:val="Iniiaiieiieoeiue"/>
          <w:b w:val="0"/>
          <w:lang w:val="en-US"/>
        </w:rPr>
        <w:t>.</w:t>
      </w:r>
    </w:p>
    <w:p w:rsidR="00CD0335" w:rsidRPr="008F4C5A" w:rsidRDefault="00CD0335" w:rsidP="00E610BA">
      <w:pPr>
        <w:pStyle w:val="ae"/>
        <w:numPr>
          <w:ilvl w:val="0"/>
          <w:numId w:val="12"/>
        </w:numPr>
        <w:rPr>
          <w:lang w:val="en-US"/>
        </w:rPr>
      </w:pPr>
      <w:r>
        <w:rPr>
          <w:lang w:val="en-US"/>
        </w:rPr>
        <w:t>Set</w:t>
      </w:r>
      <w:r w:rsidRPr="008F4C5A">
        <w:rPr>
          <w:lang w:val="en-US"/>
        </w:rPr>
        <w:t xml:space="preserve"> </w:t>
      </w:r>
      <w:r w:rsidRPr="008F4C5A">
        <w:rPr>
          <w:b/>
          <w:lang w:val="en-US"/>
        </w:rPr>
        <w:t>“</w:t>
      </w:r>
      <w:r>
        <w:rPr>
          <w:rStyle w:val="Iniiaiieiieoeiue"/>
          <w:lang w:val="en-US"/>
        </w:rPr>
        <w:t>parent</w:t>
      </w:r>
      <w:r w:rsidRPr="008F4C5A">
        <w:rPr>
          <w:rStyle w:val="Iniiaiieiieoeiue"/>
          <w:lang w:val="en-US"/>
        </w:rPr>
        <w:t>.</w:t>
      </w:r>
      <w:r>
        <w:rPr>
          <w:rStyle w:val="Iniiaiieiieoeiue"/>
          <w:lang w:val="en-US"/>
        </w:rPr>
        <w:t>P</w:t>
      </w:r>
      <w:r w:rsidR="00AA62DF">
        <w:rPr>
          <w:rStyle w:val="Iniiaiieiieoeiue"/>
          <w:lang w:val="en-US"/>
        </w:rPr>
        <w:t>_”</w:t>
      </w:r>
      <w:r w:rsidR="00B41235">
        <w:rPr>
          <w:rStyle w:val="Iniiaiieiieoeiue"/>
          <w:b w:val="0"/>
          <w:lang w:val="en-US"/>
        </w:rPr>
        <w:t xml:space="preserve"> </w:t>
      </w:r>
      <w:r>
        <w:rPr>
          <w:rStyle w:val="Iniiaiieiieoeiue"/>
          <w:b w:val="0"/>
          <w:lang w:val="en-US"/>
        </w:rPr>
        <w:t>line</w:t>
      </w:r>
      <w:r w:rsidRPr="008F4C5A">
        <w:rPr>
          <w:rStyle w:val="Iniiaiieiieoeiue"/>
          <w:b w:val="0"/>
          <w:lang w:val="en-US"/>
        </w:rPr>
        <w:t xml:space="preserve"> </w:t>
      </w:r>
      <w:r>
        <w:rPr>
          <w:rStyle w:val="Iniiaiieiieoeiue"/>
          <w:b w:val="0"/>
          <w:lang w:val="en-US"/>
        </w:rPr>
        <w:t>in</w:t>
      </w:r>
      <w:r w:rsidRPr="008F4C5A">
        <w:rPr>
          <w:rStyle w:val="Iniiaiieiieoeiue"/>
          <w:b w:val="0"/>
          <w:lang w:val="en-US"/>
        </w:rPr>
        <w:t xml:space="preserve"> </w:t>
      </w:r>
      <w:r w:rsidRPr="008F4C5A">
        <w:rPr>
          <w:rStyle w:val="Iniiaiieiieoeiue"/>
          <w:lang w:val="en-US"/>
        </w:rPr>
        <w:t>“</w:t>
      </w:r>
      <w:r>
        <w:rPr>
          <w:rStyle w:val="Iniiaiieiieoeiue"/>
          <w:lang w:val="en-US"/>
        </w:rPr>
        <w:t>Value</w:t>
      </w:r>
      <w:r w:rsidRPr="008F4C5A">
        <w:rPr>
          <w:rStyle w:val="Iniiaiieiieoeiue"/>
          <w:lang w:val="en-US"/>
        </w:rPr>
        <w:t xml:space="preserve"> (</w:t>
      </w:r>
      <w:r>
        <w:rPr>
          <w:rStyle w:val="Iniiaiieiieoeiue"/>
          <w:lang w:val="en-US"/>
        </w:rPr>
        <w:t>Source</w:t>
      </w:r>
      <w:r w:rsidRPr="008F4C5A">
        <w:rPr>
          <w:rStyle w:val="Iniiaiieiieoeiue"/>
          <w:lang w:val="en-US"/>
        </w:rPr>
        <w:t>)”</w:t>
      </w:r>
      <w:r w:rsidRPr="008F4C5A">
        <w:rPr>
          <w:rStyle w:val="Iniiaiieiieoeiue"/>
          <w:b w:val="0"/>
          <w:lang w:val="en-US"/>
        </w:rPr>
        <w:t xml:space="preserve"> </w:t>
      </w:r>
      <w:r>
        <w:rPr>
          <w:rStyle w:val="Iniiaiieiieoeiue"/>
          <w:b w:val="0"/>
          <w:lang w:val="en-US"/>
        </w:rPr>
        <w:t>field</w:t>
      </w:r>
      <w:r w:rsidRPr="008F4C5A">
        <w:rPr>
          <w:rStyle w:val="Iniiaiieiieoeiue"/>
          <w:b w:val="0"/>
          <w:lang w:val="en-US"/>
        </w:rPr>
        <w:t>.</w:t>
      </w:r>
    </w:p>
    <w:p w:rsidR="00CD0335" w:rsidRPr="008F4C5A" w:rsidRDefault="00CD0335" w:rsidP="00E610BA">
      <w:pPr>
        <w:pStyle w:val="ae"/>
        <w:numPr>
          <w:ilvl w:val="0"/>
          <w:numId w:val="12"/>
        </w:numPr>
        <w:rPr>
          <w:lang w:val="en-US"/>
        </w:rPr>
      </w:pPr>
      <w:r>
        <w:rPr>
          <w:lang w:val="en-US"/>
        </w:rPr>
        <w:t>Set</w:t>
      </w:r>
      <w:r w:rsidRPr="008F4C5A">
        <w:rPr>
          <w:lang w:val="en-US"/>
        </w:rPr>
        <w:t xml:space="preserve"> </w:t>
      </w:r>
      <w:r w:rsidRPr="008F4C5A">
        <w:rPr>
          <w:b/>
          <w:lang w:val="en-US"/>
        </w:rPr>
        <w:t>“</w:t>
      </w:r>
      <w:r>
        <w:rPr>
          <w:b/>
          <w:lang w:val="en-US"/>
        </w:rPr>
        <w:t>Pressure</w:t>
      </w:r>
      <w:r w:rsidRPr="008F4C5A">
        <w:rPr>
          <w:b/>
          <w:lang w:val="en-US"/>
        </w:rPr>
        <w:t xml:space="preserve"> </w:t>
      </w:r>
      <w:r>
        <w:rPr>
          <w:b/>
          <w:lang w:val="en-US"/>
        </w:rPr>
        <w:t>of</w:t>
      </w:r>
      <w:r w:rsidRPr="008F4C5A">
        <w:rPr>
          <w:b/>
          <w:lang w:val="en-US"/>
        </w:rPr>
        <w:t xml:space="preserve"> </w:t>
      </w:r>
      <w:r>
        <w:rPr>
          <w:b/>
          <w:lang w:val="en-US"/>
        </w:rPr>
        <w:t>node</w:t>
      </w:r>
      <w:r w:rsidRPr="008F4C5A">
        <w:rPr>
          <w:b/>
          <w:lang w:val="en-US"/>
        </w:rPr>
        <w:t xml:space="preserve">, </w:t>
      </w:r>
      <w:r>
        <w:rPr>
          <w:b/>
          <w:lang w:val="en-US"/>
        </w:rPr>
        <w:t>bar</w:t>
      </w:r>
      <w:r w:rsidRPr="008F4C5A">
        <w:rPr>
          <w:b/>
          <w:lang w:val="en-US"/>
        </w:rPr>
        <w:t xml:space="preserve">” </w:t>
      </w:r>
      <w:r>
        <w:rPr>
          <w:lang w:val="en-US"/>
        </w:rPr>
        <w:t>line</w:t>
      </w:r>
      <w:r w:rsidRPr="008F4C5A">
        <w:rPr>
          <w:lang w:val="en-US"/>
        </w:rPr>
        <w:t xml:space="preserve"> </w:t>
      </w:r>
      <w:r>
        <w:rPr>
          <w:lang w:val="en-US"/>
        </w:rPr>
        <w:t>in</w:t>
      </w:r>
      <w:r w:rsidRPr="008F4C5A">
        <w:rPr>
          <w:b/>
          <w:lang w:val="en-US"/>
        </w:rPr>
        <w:t xml:space="preserve"> “</w:t>
      </w:r>
      <w:r>
        <w:rPr>
          <w:b/>
          <w:lang w:val="en-US"/>
        </w:rPr>
        <w:t>Signal</w:t>
      </w:r>
      <w:r w:rsidRPr="008F4C5A">
        <w:rPr>
          <w:b/>
          <w:lang w:val="en-US"/>
        </w:rPr>
        <w:t xml:space="preserve"> (</w:t>
      </w:r>
      <w:r>
        <w:rPr>
          <w:b/>
          <w:lang w:val="en-US"/>
        </w:rPr>
        <w:t>designation</w:t>
      </w:r>
      <w:r w:rsidRPr="008F4C5A">
        <w:rPr>
          <w:b/>
          <w:lang w:val="en-US"/>
        </w:rPr>
        <w:t xml:space="preserve">)” </w:t>
      </w:r>
      <w:r>
        <w:rPr>
          <w:lang w:val="en-US"/>
        </w:rPr>
        <w:t>field</w:t>
      </w:r>
      <w:r w:rsidRPr="008F4C5A">
        <w:rPr>
          <w:lang w:val="en-US"/>
        </w:rPr>
        <w:t xml:space="preserve"> </w:t>
      </w:r>
      <w:r w:rsidR="00873FBD">
        <w:rPr>
          <w:lang w:val="en-US"/>
        </w:rPr>
        <w:t>(</w:t>
      </w:r>
      <w:r w:rsidR="003935A7">
        <w:rPr>
          <w:lang w:val="en-US"/>
        </w:rPr>
        <w:fldChar w:fldCharType="begin"/>
      </w:r>
      <w:r w:rsidR="003935A7">
        <w:rPr>
          <w:lang w:val="en-US"/>
        </w:rPr>
        <w:instrText xml:space="preserve"> REF _Ref382396138 \h </w:instrText>
      </w:r>
      <w:r w:rsidR="003935A7">
        <w:rPr>
          <w:lang w:val="en-US"/>
        </w:rPr>
      </w:r>
      <w:r w:rsidR="003935A7">
        <w:rPr>
          <w:lang w:val="en-US"/>
        </w:rPr>
        <w:fldChar w:fldCharType="separate"/>
      </w:r>
      <w:r w:rsidR="0011424E" w:rsidRPr="00030FF0">
        <w:rPr>
          <w:bCs/>
          <w:lang w:val="en-US"/>
        </w:rPr>
        <w:t>Figure</w:t>
      </w:r>
      <w:r w:rsidR="0011424E" w:rsidRPr="008F4C5A">
        <w:rPr>
          <w:bCs/>
          <w:lang w:val="en-US"/>
        </w:rPr>
        <w:t xml:space="preserve"> </w:t>
      </w:r>
      <w:r w:rsidR="0011424E">
        <w:rPr>
          <w:bCs/>
          <w:noProof/>
          <w:lang w:val="en-US"/>
        </w:rPr>
        <w:t>41</w:t>
      </w:r>
      <w:r w:rsidR="003935A7">
        <w:rPr>
          <w:lang w:val="en-US"/>
        </w:rPr>
        <w:fldChar w:fldCharType="end"/>
      </w:r>
      <w:r w:rsidRPr="008F4C5A">
        <w:rPr>
          <w:lang w:val="en-US"/>
        </w:rPr>
        <w:t>).</w:t>
      </w:r>
    </w:p>
    <w:p w:rsidR="00CD0335" w:rsidRPr="008F4C5A" w:rsidRDefault="00CD0335" w:rsidP="00AA62DF">
      <w:pPr>
        <w:rPr>
          <w:lang w:val="en-US"/>
        </w:rPr>
      </w:pPr>
      <w:r>
        <w:rPr>
          <w:lang w:val="en-US"/>
        </w:rPr>
        <w:t>Thus</w:t>
      </w:r>
      <w:r w:rsidRPr="008F4C5A">
        <w:rPr>
          <w:lang w:val="en-US"/>
        </w:rPr>
        <w:t xml:space="preserve">, </w:t>
      </w:r>
      <w:r>
        <w:rPr>
          <w:lang w:val="en-US"/>
        </w:rPr>
        <w:t>we</w:t>
      </w:r>
      <w:r w:rsidRPr="008F4C5A">
        <w:rPr>
          <w:lang w:val="en-US"/>
        </w:rPr>
        <w:t xml:space="preserve"> </w:t>
      </w:r>
      <w:r>
        <w:rPr>
          <w:lang w:val="en-US"/>
        </w:rPr>
        <w:t>have</w:t>
      </w:r>
      <w:r w:rsidRPr="008F4C5A">
        <w:rPr>
          <w:lang w:val="en-US"/>
        </w:rPr>
        <w:t xml:space="preserve"> </w:t>
      </w:r>
      <w:r>
        <w:rPr>
          <w:lang w:val="en-US"/>
        </w:rPr>
        <w:t>added</w:t>
      </w:r>
      <w:r w:rsidRPr="008F4C5A">
        <w:rPr>
          <w:lang w:val="en-US"/>
        </w:rPr>
        <w:t xml:space="preserve"> </w:t>
      </w:r>
      <w:r>
        <w:rPr>
          <w:lang w:val="en-US"/>
        </w:rPr>
        <w:t>two</w:t>
      </w:r>
      <w:r w:rsidRPr="008F4C5A">
        <w:rPr>
          <w:lang w:val="en-US"/>
        </w:rPr>
        <w:t xml:space="preserve"> </w:t>
      </w:r>
      <w:r w:rsidR="007515FC">
        <w:rPr>
          <w:lang w:val="en-US"/>
        </w:rPr>
        <w:t>transducer</w:t>
      </w:r>
      <w:r>
        <w:rPr>
          <w:lang w:val="en-US"/>
        </w:rPr>
        <w:t>s</w:t>
      </w:r>
      <w:r w:rsidRPr="008F4C5A">
        <w:rPr>
          <w:lang w:val="en-US"/>
        </w:rPr>
        <w:t xml:space="preserve"> </w:t>
      </w:r>
      <w:r>
        <w:rPr>
          <w:lang w:val="en-US"/>
        </w:rPr>
        <w:t>on</w:t>
      </w:r>
      <w:r w:rsidRPr="008F4C5A">
        <w:rPr>
          <w:lang w:val="en-US"/>
        </w:rPr>
        <w:t xml:space="preserve"> </w:t>
      </w:r>
      <w:r>
        <w:rPr>
          <w:lang w:val="en-US"/>
        </w:rPr>
        <w:t>the</w:t>
      </w:r>
      <w:r w:rsidRPr="008F4C5A">
        <w:rPr>
          <w:lang w:val="en-US"/>
        </w:rPr>
        <w:t xml:space="preserve"> </w:t>
      </w:r>
      <w:r>
        <w:rPr>
          <w:lang w:val="en-US"/>
        </w:rPr>
        <w:t>diagram</w:t>
      </w:r>
      <w:r w:rsidRPr="008F4C5A">
        <w:rPr>
          <w:lang w:val="en-US"/>
        </w:rPr>
        <w:t xml:space="preserve">, </w:t>
      </w:r>
      <w:r>
        <w:rPr>
          <w:lang w:val="en-US"/>
        </w:rPr>
        <w:t>one</w:t>
      </w:r>
      <w:r w:rsidRPr="008F4C5A">
        <w:rPr>
          <w:lang w:val="en-US"/>
        </w:rPr>
        <w:t xml:space="preserve"> </w:t>
      </w:r>
      <w:r>
        <w:rPr>
          <w:lang w:val="en-US"/>
        </w:rPr>
        <w:t>of</w:t>
      </w:r>
      <w:r w:rsidRPr="008F4C5A">
        <w:rPr>
          <w:lang w:val="en-US"/>
        </w:rPr>
        <w:t xml:space="preserve"> </w:t>
      </w:r>
      <w:r>
        <w:rPr>
          <w:lang w:val="en-US"/>
        </w:rPr>
        <w:t>which</w:t>
      </w:r>
      <w:r w:rsidRPr="008F4C5A">
        <w:rPr>
          <w:lang w:val="en-US"/>
        </w:rPr>
        <w:t xml:space="preserve"> (</w:t>
      </w:r>
      <w:r w:rsidRPr="008F4C5A">
        <w:rPr>
          <w:b/>
          <w:lang w:val="en-US"/>
        </w:rPr>
        <w:t>“</w:t>
      </w:r>
      <w:r>
        <w:rPr>
          <w:b/>
          <w:lang w:val="en-US"/>
        </w:rPr>
        <w:t>RT</w:t>
      </w:r>
      <w:r w:rsidRPr="008F4C5A">
        <w:rPr>
          <w:b/>
          <w:lang w:val="en-US"/>
        </w:rPr>
        <w:t>237”</w:t>
      </w:r>
      <w:r w:rsidRPr="008F4C5A">
        <w:rPr>
          <w:lang w:val="en-US"/>
        </w:rPr>
        <w:t xml:space="preserve">) </w:t>
      </w:r>
      <w:r>
        <w:rPr>
          <w:lang w:val="en-US"/>
        </w:rPr>
        <w:t>measures</w:t>
      </w:r>
      <w:r w:rsidRPr="008F4C5A">
        <w:rPr>
          <w:lang w:val="en-US"/>
        </w:rPr>
        <w:t xml:space="preserve"> </w:t>
      </w:r>
      <w:r>
        <w:rPr>
          <w:lang w:val="en-US"/>
        </w:rPr>
        <w:t>flow</w:t>
      </w:r>
      <w:r w:rsidRPr="008F4C5A">
        <w:rPr>
          <w:lang w:val="en-US"/>
        </w:rPr>
        <w:t xml:space="preserve"> </w:t>
      </w:r>
      <w:r>
        <w:rPr>
          <w:lang w:val="en-US"/>
        </w:rPr>
        <w:t>rate</w:t>
      </w:r>
      <w:r w:rsidRPr="008F4C5A">
        <w:rPr>
          <w:lang w:val="en-US"/>
        </w:rPr>
        <w:t xml:space="preserve"> </w:t>
      </w:r>
      <w:r>
        <w:rPr>
          <w:lang w:val="en-US"/>
        </w:rPr>
        <w:t>in</w:t>
      </w:r>
      <w:r w:rsidRPr="008F4C5A">
        <w:rPr>
          <w:lang w:val="en-US"/>
        </w:rPr>
        <w:t xml:space="preserve"> </w:t>
      </w:r>
      <w:r>
        <w:rPr>
          <w:lang w:val="en-US"/>
        </w:rPr>
        <w:t>pipe</w:t>
      </w:r>
      <w:r w:rsidRPr="008F4C5A">
        <w:rPr>
          <w:lang w:val="en-US"/>
        </w:rPr>
        <w:t xml:space="preserve"> </w:t>
      </w:r>
      <w:r>
        <w:rPr>
          <w:lang w:val="en-US"/>
        </w:rPr>
        <w:t>and</w:t>
      </w:r>
      <w:r w:rsidRPr="008F4C5A">
        <w:rPr>
          <w:lang w:val="en-US"/>
        </w:rPr>
        <w:t xml:space="preserve"> </w:t>
      </w:r>
      <w:r>
        <w:rPr>
          <w:lang w:val="en-US"/>
        </w:rPr>
        <w:t>the</w:t>
      </w:r>
      <w:r w:rsidRPr="008F4C5A">
        <w:rPr>
          <w:lang w:val="en-US"/>
        </w:rPr>
        <w:t xml:space="preserve"> </w:t>
      </w:r>
      <w:r>
        <w:rPr>
          <w:lang w:val="en-US"/>
        </w:rPr>
        <w:t>second</w:t>
      </w:r>
      <w:r w:rsidRPr="008F4C5A">
        <w:rPr>
          <w:lang w:val="en-US"/>
        </w:rPr>
        <w:t xml:space="preserve"> </w:t>
      </w:r>
      <w:r>
        <w:rPr>
          <w:lang w:val="en-US"/>
        </w:rPr>
        <w:t>one</w:t>
      </w:r>
      <w:r w:rsidRPr="008F4C5A">
        <w:rPr>
          <w:lang w:val="en-US"/>
        </w:rPr>
        <w:t xml:space="preserve"> (</w:t>
      </w:r>
      <w:r w:rsidR="00590DD8">
        <w:rPr>
          <w:b/>
          <w:lang w:val="en-US"/>
        </w:rPr>
        <w:t>“</w:t>
      </w:r>
      <w:r>
        <w:rPr>
          <w:b/>
          <w:lang w:val="en-US"/>
        </w:rPr>
        <w:t>RT</w:t>
      </w:r>
      <w:r w:rsidRPr="008F4C5A">
        <w:rPr>
          <w:b/>
          <w:lang w:val="en-US"/>
        </w:rPr>
        <w:t>238</w:t>
      </w:r>
      <w:r w:rsidR="00590DD8">
        <w:rPr>
          <w:b/>
          <w:lang w:val="en-US"/>
        </w:rPr>
        <w:t>”</w:t>
      </w:r>
      <w:r w:rsidRPr="008F4C5A">
        <w:rPr>
          <w:lang w:val="en-US"/>
        </w:rPr>
        <w:t xml:space="preserve">) </w:t>
      </w:r>
      <w:r>
        <w:rPr>
          <w:lang w:val="en-US"/>
        </w:rPr>
        <w:t>measure</w:t>
      </w:r>
      <w:r w:rsidR="00B41235">
        <w:rPr>
          <w:lang w:val="en-US"/>
        </w:rPr>
        <w:t>s</w:t>
      </w:r>
      <w:r w:rsidRPr="008F4C5A">
        <w:rPr>
          <w:lang w:val="en-US"/>
        </w:rPr>
        <w:t xml:space="preserve"> </w:t>
      </w:r>
      <w:r>
        <w:rPr>
          <w:lang w:val="en-US"/>
        </w:rPr>
        <w:t>pressure</w:t>
      </w:r>
      <w:r w:rsidRPr="008F4C5A">
        <w:rPr>
          <w:lang w:val="en-US"/>
        </w:rPr>
        <w:t xml:space="preserve"> </w:t>
      </w:r>
      <w:r>
        <w:rPr>
          <w:lang w:val="en-US"/>
        </w:rPr>
        <w:t>in</w:t>
      </w:r>
      <w:r w:rsidRPr="008F4C5A">
        <w:rPr>
          <w:lang w:val="en-US"/>
        </w:rPr>
        <w:t xml:space="preserve"> </w:t>
      </w:r>
      <w:r>
        <w:rPr>
          <w:lang w:val="en-US"/>
        </w:rPr>
        <w:t>internal</w:t>
      </w:r>
      <w:r w:rsidRPr="008F4C5A">
        <w:rPr>
          <w:lang w:val="en-US"/>
        </w:rPr>
        <w:t xml:space="preserve"> </w:t>
      </w:r>
      <w:r>
        <w:rPr>
          <w:lang w:val="en-US"/>
        </w:rPr>
        <w:t>node</w:t>
      </w:r>
      <w:r w:rsidRPr="008F4C5A">
        <w:rPr>
          <w:lang w:val="en-US"/>
        </w:rPr>
        <w:t>.</w:t>
      </w:r>
    </w:p>
    <w:p w:rsidR="00CD0335" w:rsidRDefault="00CD0335" w:rsidP="00CD0335">
      <w:pPr>
        <w:pStyle w:val="aa"/>
        <w:rPr>
          <w:noProof/>
        </w:rPr>
      </w:pPr>
      <w:r>
        <w:rPr>
          <w:noProof/>
        </w:rPr>
        <w:drawing>
          <wp:inline distT="0" distB="0" distL="0" distR="0" wp14:anchorId="07BE1F10" wp14:editId="23BA67E7">
            <wp:extent cx="3810000" cy="1905000"/>
            <wp:effectExtent l="0" t="0" r="0" b="0"/>
            <wp:docPr id="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3810000" cy="1905000"/>
                    </a:xfrm>
                    <a:prstGeom prst="rect">
                      <a:avLst/>
                    </a:prstGeom>
                  </pic:spPr>
                </pic:pic>
              </a:graphicData>
            </a:graphic>
          </wp:inline>
        </w:drawing>
      </w:r>
    </w:p>
    <w:p w:rsidR="00CD0335" w:rsidRPr="008F4C5A" w:rsidRDefault="00030FF0" w:rsidP="00CD0335">
      <w:pPr>
        <w:pStyle w:val="a4"/>
        <w:rPr>
          <w:bCs w:val="0"/>
          <w:szCs w:val="24"/>
          <w:lang w:val="en-US"/>
        </w:rPr>
      </w:pPr>
      <w:bookmarkStart w:id="113" w:name="_Ref382396138"/>
      <w:bookmarkStart w:id="114" w:name="_Ref187336379"/>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41</w:t>
      </w:r>
      <w:r w:rsidR="00DA59BD">
        <w:rPr>
          <w:bCs w:val="0"/>
          <w:szCs w:val="24"/>
        </w:rPr>
        <w:fldChar w:fldCharType="end"/>
      </w:r>
      <w:bookmarkEnd w:id="113"/>
      <w:r w:rsidR="00CD0335" w:rsidRPr="008F4C5A">
        <w:rPr>
          <w:bCs w:val="0"/>
          <w:szCs w:val="24"/>
          <w:lang w:val="en-US"/>
        </w:rPr>
        <w:t>. “</w:t>
      </w:r>
      <w:r w:rsidR="00CD0335">
        <w:rPr>
          <w:bCs w:val="0"/>
          <w:szCs w:val="24"/>
          <w:lang w:val="en-US"/>
        </w:rPr>
        <w:t>Control</w:t>
      </w:r>
      <w:r w:rsidR="00CD0335" w:rsidRPr="008F4C5A">
        <w:rPr>
          <w:bCs w:val="0"/>
          <w:szCs w:val="24"/>
          <w:lang w:val="en-US"/>
        </w:rPr>
        <w:t xml:space="preserve"> </w:t>
      </w:r>
      <w:r w:rsidR="00CD0335">
        <w:rPr>
          <w:bCs w:val="0"/>
          <w:szCs w:val="24"/>
          <w:lang w:val="en-US"/>
        </w:rPr>
        <w:t>point</w:t>
      </w:r>
      <w:r w:rsidR="00CD0335" w:rsidRPr="008F4C5A">
        <w:rPr>
          <w:bCs w:val="0"/>
          <w:szCs w:val="24"/>
          <w:lang w:val="en-US"/>
        </w:rPr>
        <w:t xml:space="preserve"> </w:t>
      </w:r>
      <w:r w:rsidR="00CD0335">
        <w:rPr>
          <w:bCs w:val="0"/>
          <w:szCs w:val="24"/>
          <w:lang w:val="en-US"/>
        </w:rPr>
        <w:t>editor</w:t>
      </w:r>
      <w:r w:rsidR="00590DD8">
        <w:rPr>
          <w:bCs w:val="0"/>
          <w:szCs w:val="24"/>
          <w:lang w:val="en-US"/>
        </w:rPr>
        <w:t>”</w:t>
      </w:r>
      <w:r w:rsidR="00CD0335" w:rsidRPr="008F4C5A">
        <w:rPr>
          <w:bCs w:val="0"/>
          <w:szCs w:val="24"/>
          <w:lang w:val="en-US"/>
        </w:rPr>
        <w:t xml:space="preserve"> </w:t>
      </w:r>
      <w:r w:rsidR="00CD0335">
        <w:rPr>
          <w:bCs w:val="0"/>
          <w:szCs w:val="24"/>
          <w:lang w:val="en-US"/>
        </w:rPr>
        <w:t>window</w:t>
      </w:r>
      <w:r w:rsidR="00CD0335" w:rsidRPr="008F4C5A">
        <w:rPr>
          <w:bCs w:val="0"/>
          <w:szCs w:val="24"/>
          <w:lang w:val="en-US"/>
        </w:rPr>
        <w:t xml:space="preserve"> </w:t>
      </w:r>
      <w:r w:rsidR="00CD0335">
        <w:rPr>
          <w:bCs w:val="0"/>
          <w:szCs w:val="24"/>
          <w:lang w:val="en-US"/>
        </w:rPr>
        <w:t>for</w:t>
      </w:r>
      <w:r w:rsidR="00CD0335" w:rsidRPr="008F4C5A">
        <w:rPr>
          <w:bCs w:val="0"/>
          <w:szCs w:val="24"/>
          <w:lang w:val="en-US"/>
        </w:rPr>
        <w:t xml:space="preserve"> </w:t>
      </w:r>
      <w:r w:rsidR="00CD0335">
        <w:rPr>
          <w:bCs w:val="0"/>
          <w:szCs w:val="24"/>
          <w:lang w:val="en-US"/>
        </w:rPr>
        <w:t>internal</w:t>
      </w:r>
      <w:r w:rsidR="00CD0335" w:rsidRPr="008F4C5A">
        <w:rPr>
          <w:bCs w:val="0"/>
          <w:szCs w:val="24"/>
          <w:lang w:val="en-US"/>
        </w:rPr>
        <w:t xml:space="preserve"> </w:t>
      </w:r>
      <w:r w:rsidR="00CD0335">
        <w:rPr>
          <w:bCs w:val="0"/>
          <w:szCs w:val="24"/>
          <w:lang w:val="en-US"/>
        </w:rPr>
        <w:t>node</w:t>
      </w:r>
      <w:r w:rsidR="00CD0335" w:rsidRPr="008F4C5A">
        <w:rPr>
          <w:bCs w:val="0"/>
          <w:szCs w:val="24"/>
          <w:lang w:val="en-US"/>
        </w:rPr>
        <w:t xml:space="preserve"> </w:t>
      </w:r>
      <w:r w:rsidR="00CD0335">
        <w:rPr>
          <w:bCs w:val="0"/>
          <w:szCs w:val="24"/>
          <w:lang w:val="en-US"/>
        </w:rPr>
        <w:t>pressure</w:t>
      </w:r>
    </w:p>
    <w:bookmarkEnd w:id="114"/>
    <w:p w:rsidR="00CD0335" w:rsidRPr="008F4C5A" w:rsidRDefault="00CD0335" w:rsidP="00CD0335">
      <w:pPr>
        <w:spacing w:line="280" w:lineRule="auto"/>
        <w:rPr>
          <w:lang w:val="en-US"/>
        </w:rPr>
      </w:pPr>
      <w:r>
        <w:rPr>
          <w:lang w:val="en-US"/>
        </w:rPr>
        <w:t>Start</w:t>
      </w:r>
      <w:r w:rsidRPr="008F4C5A">
        <w:rPr>
          <w:lang w:val="en-US"/>
        </w:rPr>
        <w:t xml:space="preserve"> </w:t>
      </w:r>
      <w:r>
        <w:rPr>
          <w:lang w:val="en-US"/>
        </w:rPr>
        <w:t>up</w:t>
      </w:r>
      <w:r w:rsidRPr="008F4C5A">
        <w:rPr>
          <w:lang w:val="en-US"/>
        </w:rPr>
        <w:t xml:space="preserve"> </w:t>
      </w:r>
      <w:r>
        <w:rPr>
          <w:lang w:val="en-US"/>
        </w:rPr>
        <w:t>a</w:t>
      </w:r>
      <w:r w:rsidRPr="008F4C5A">
        <w:rPr>
          <w:lang w:val="en-US"/>
        </w:rPr>
        <w:t xml:space="preserve"> </w:t>
      </w:r>
      <w:r>
        <w:rPr>
          <w:lang w:val="en-US"/>
        </w:rPr>
        <w:t>calculation</w:t>
      </w:r>
      <w:r w:rsidRPr="008F4C5A">
        <w:rPr>
          <w:lang w:val="en-US"/>
        </w:rPr>
        <w:t xml:space="preserve"> </w:t>
      </w:r>
      <w:r>
        <w:rPr>
          <w:lang w:val="en-US"/>
        </w:rPr>
        <w:t>task</w:t>
      </w:r>
      <w:r w:rsidRPr="008F4C5A">
        <w:rPr>
          <w:lang w:val="en-US"/>
        </w:rPr>
        <w:t xml:space="preserve"> </w:t>
      </w:r>
      <w:r>
        <w:rPr>
          <w:lang w:val="en-US"/>
        </w:rPr>
        <w:t>by</w:t>
      </w:r>
      <w:r w:rsidRPr="008F4C5A">
        <w:rPr>
          <w:lang w:val="en-US"/>
        </w:rPr>
        <w:t xml:space="preserve"> </w:t>
      </w:r>
      <w:r>
        <w:rPr>
          <w:lang w:val="en-US"/>
        </w:rPr>
        <w:t>pressing</w:t>
      </w:r>
      <w:r w:rsidRPr="008F4C5A">
        <w:rPr>
          <w:lang w:val="en-US"/>
        </w:rPr>
        <w:t xml:space="preserve"> </w:t>
      </w:r>
      <w:r w:rsidRPr="008F4C5A">
        <w:rPr>
          <w:b/>
          <w:lang w:val="en-US"/>
        </w:rPr>
        <w:t>“</w:t>
      </w:r>
      <w:r>
        <w:rPr>
          <w:b/>
          <w:lang w:val="en-US"/>
        </w:rPr>
        <w:t>Calculation</w:t>
      </w:r>
      <w:r w:rsidRPr="008F4C5A">
        <w:rPr>
          <w:b/>
          <w:lang w:val="en-US"/>
        </w:rPr>
        <w:t>”</w:t>
      </w:r>
      <w:r w:rsidRPr="008F4C5A">
        <w:rPr>
          <w:rStyle w:val="Iniiaiieiieoeiue"/>
          <w:lang w:val="en-US"/>
        </w:rPr>
        <w:t xml:space="preserve"> → “</w:t>
      </w:r>
      <w:r>
        <w:rPr>
          <w:rStyle w:val="Iniiaiieiieoeiue"/>
          <w:lang w:val="en-US"/>
        </w:rPr>
        <w:t>Run</w:t>
      </w:r>
      <w:r w:rsidRPr="008F4C5A">
        <w:rPr>
          <w:rStyle w:val="Iniiaiieiieoeiue"/>
          <w:lang w:val="en-US"/>
        </w:rPr>
        <w:t xml:space="preserve">” </w:t>
      </w:r>
      <w:r>
        <w:rPr>
          <w:lang w:val="en-US"/>
        </w:rPr>
        <w:t>item</w:t>
      </w:r>
      <w:r w:rsidRPr="008F4C5A">
        <w:rPr>
          <w:lang w:val="en-US"/>
        </w:rPr>
        <w:t xml:space="preserve"> </w:t>
      </w:r>
      <w:r>
        <w:rPr>
          <w:lang w:val="en-US"/>
        </w:rPr>
        <w:t>in</w:t>
      </w:r>
      <w:r w:rsidRPr="008F4C5A">
        <w:rPr>
          <w:lang w:val="en-US"/>
        </w:rPr>
        <w:t xml:space="preserve"> </w:t>
      </w:r>
      <w:r>
        <w:rPr>
          <w:lang w:val="en-US"/>
        </w:rPr>
        <w:t>the</w:t>
      </w:r>
      <w:r w:rsidRPr="008F4C5A">
        <w:rPr>
          <w:lang w:val="en-US"/>
        </w:rPr>
        <w:t xml:space="preserve"> </w:t>
      </w:r>
      <w:r>
        <w:rPr>
          <w:lang w:val="en-US"/>
        </w:rPr>
        <w:t>main</w:t>
      </w:r>
      <w:r w:rsidRPr="008F4C5A">
        <w:rPr>
          <w:lang w:val="en-US"/>
        </w:rPr>
        <w:t xml:space="preserve"> </w:t>
      </w:r>
      <w:r>
        <w:rPr>
          <w:lang w:val="en-US"/>
        </w:rPr>
        <w:t>menu</w:t>
      </w:r>
      <w:r w:rsidRPr="008F4C5A">
        <w:rPr>
          <w:lang w:val="en-US"/>
        </w:rPr>
        <w:t>.</w:t>
      </w:r>
    </w:p>
    <w:p w:rsidR="00C726FE" w:rsidRDefault="00C726FE">
      <w:pPr>
        <w:spacing w:line="240" w:lineRule="auto"/>
        <w:ind w:firstLine="0"/>
        <w:jc w:val="left"/>
        <w:rPr>
          <w:lang w:val="en-US"/>
        </w:rPr>
      </w:pPr>
      <w:r>
        <w:rPr>
          <w:lang w:val="en-US"/>
        </w:rPr>
        <w:br w:type="page"/>
      </w:r>
    </w:p>
    <w:p w:rsidR="00CD0335" w:rsidRPr="008F4C5A" w:rsidRDefault="00CD0335" w:rsidP="00AA62DF">
      <w:pPr>
        <w:rPr>
          <w:rStyle w:val="Iniiaiieiieoeiue"/>
          <w:lang w:val="en-US"/>
        </w:rPr>
      </w:pPr>
      <w:r>
        <w:rPr>
          <w:lang w:val="en-US"/>
        </w:rPr>
        <w:lastRenderedPageBreak/>
        <w:t>If</w:t>
      </w:r>
      <w:r w:rsidRPr="008F4C5A">
        <w:rPr>
          <w:lang w:val="en-US"/>
        </w:rPr>
        <w:t xml:space="preserve"> </w:t>
      </w:r>
      <w:r w:rsidR="007515FC">
        <w:rPr>
          <w:lang w:val="en-US"/>
        </w:rPr>
        <w:t>transducer</w:t>
      </w:r>
      <w:r>
        <w:rPr>
          <w:lang w:val="en-US"/>
        </w:rPr>
        <w:t>s</w:t>
      </w:r>
      <w:r w:rsidRPr="008F4C5A">
        <w:rPr>
          <w:lang w:val="en-US"/>
        </w:rPr>
        <w:t xml:space="preserve"> </w:t>
      </w:r>
      <w:r>
        <w:rPr>
          <w:lang w:val="en-US"/>
        </w:rPr>
        <w:t>are</w:t>
      </w:r>
      <w:r w:rsidRPr="008F4C5A">
        <w:rPr>
          <w:lang w:val="en-US"/>
        </w:rPr>
        <w:t xml:space="preserve"> </w:t>
      </w:r>
      <w:r>
        <w:rPr>
          <w:lang w:val="en-US"/>
        </w:rPr>
        <w:t>correctly</w:t>
      </w:r>
      <w:r w:rsidRPr="008F4C5A">
        <w:rPr>
          <w:lang w:val="en-US"/>
        </w:rPr>
        <w:t xml:space="preserve"> </w:t>
      </w:r>
      <w:r>
        <w:rPr>
          <w:lang w:val="en-US"/>
        </w:rPr>
        <w:t>added</w:t>
      </w:r>
      <w:r w:rsidRPr="008F4C5A">
        <w:rPr>
          <w:lang w:val="en-US"/>
        </w:rPr>
        <w:t xml:space="preserve"> </w:t>
      </w:r>
      <w:r>
        <w:rPr>
          <w:lang w:val="en-US"/>
        </w:rPr>
        <w:t>on</w:t>
      </w:r>
      <w:r w:rsidRPr="008F4C5A">
        <w:rPr>
          <w:lang w:val="en-US"/>
        </w:rPr>
        <w:t xml:space="preserve"> </w:t>
      </w:r>
      <w:r>
        <w:rPr>
          <w:lang w:val="en-US"/>
        </w:rPr>
        <w:t>the</w:t>
      </w:r>
      <w:r w:rsidRPr="008F4C5A">
        <w:rPr>
          <w:lang w:val="en-US"/>
        </w:rPr>
        <w:t xml:space="preserve"> </w:t>
      </w:r>
      <w:r>
        <w:rPr>
          <w:lang w:val="en-US"/>
        </w:rPr>
        <w:t>diagram</w:t>
      </w:r>
      <w:r w:rsidRPr="008F4C5A">
        <w:rPr>
          <w:lang w:val="en-US"/>
        </w:rPr>
        <w:t xml:space="preserve"> </w:t>
      </w:r>
      <w:r>
        <w:rPr>
          <w:lang w:val="en-US"/>
        </w:rPr>
        <w:t>then</w:t>
      </w:r>
      <w:r w:rsidRPr="008F4C5A">
        <w:rPr>
          <w:lang w:val="en-US"/>
        </w:rPr>
        <w:t xml:space="preserve"> </w:t>
      </w:r>
      <w:r>
        <w:rPr>
          <w:lang w:val="en-US"/>
        </w:rPr>
        <w:t>two</w:t>
      </w:r>
      <w:r w:rsidRPr="008F4C5A">
        <w:rPr>
          <w:lang w:val="en-US"/>
        </w:rPr>
        <w:t xml:space="preserve"> </w:t>
      </w:r>
      <w:r>
        <w:rPr>
          <w:lang w:val="en-US"/>
        </w:rPr>
        <w:t>new</w:t>
      </w:r>
      <w:r w:rsidRPr="008F4C5A">
        <w:rPr>
          <w:lang w:val="en-US"/>
        </w:rPr>
        <w:t xml:space="preserve"> </w:t>
      </w:r>
      <w:r>
        <w:rPr>
          <w:lang w:val="en-US"/>
        </w:rPr>
        <w:t>groups</w:t>
      </w:r>
      <w:r w:rsidRPr="008F4C5A">
        <w:rPr>
          <w:lang w:val="en-US"/>
        </w:rPr>
        <w:t xml:space="preserve"> </w:t>
      </w:r>
      <w:r>
        <w:rPr>
          <w:lang w:val="en-US"/>
        </w:rPr>
        <w:t>for</w:t>
      </w:r>
      <w:r w:rsidRPr="008F4C5A">
        <w:rPr>
          <w:lang w:val="en-US"/>
        </w:rPr>
        <w:t xml:space="preserve"> </w:t>
      </w:r>
      <w:r w:rsidRPr="008F4C5A">
        <w:rPr>
          <w:rStyle w:val="Iniiaiieiieoeiue"/>
          <w:lang w:val="en-US"/>
        </w:rPr>
        <w:t>“</w:t>
      </w:r>
      <w:r>
        <w:rPr>
          <w:rStyle w:val="Iniiaiieiieoeiue"/>
          <w:lang w:val="en-US"/>
        </w:rPr>
        <w:t>RT</w:t>
      </w:r>
      <w:r w:rsidRPr="008F4C5A">
        <w:rPr>
          <w:rStyle w:val="Iniiaiieiieoeiue"/>
          <w:lang w:val="en-US"/>
        </w:rPr>
        <w:t xml:space="preserve">237” </w:t>
      </w:r>
      <w:r>
        <w:rPr>
          <w:rStyle w:val="Iniiaiieiieoeiue"/>
          <w:b w:val="0"/>
          <w:lang w:val="en-US"/>
        </w:rPr>
        <w:t>and</w:t>
      </w:r>
      <w:r w:rsidRPr="008F4C5A">
        <w:rPr>
          <w:rStyle w:val="Iniiaiieiieoeiue"/>
          <w:lang w:val="en-US"/>
        </w:rPr>
        <w:t xml:space="preserve"> “</w:t>
      </w:r>
      <w:r>
        <w:rPr>
          <w:rStyle w:val="Iniiaiieiieoeiue"/>
          <w:lang w:val="en-US"/>
        </w:rPr>
        <w:t>RT</w:t>
      </w:r>
      <w:r w:rsidRPr="008F4C5A">
        <w:rPr>
          <w:rStyle w:val="Iniiaiieiieoeiue"/>
          <w:lang w:val="en-US"/>
        </w:rPr>
        <w:t xml:space="preserve">238” </w:t>
      </w:r>
      <w:r>
        <w:rPr>
          <w:rStyle w:val="Iniiaiieiieoeiue"/>
          <w:b w:val="0"/>
          <w:lang w:val="en-US"/>
        </w:rPr>
        <w:t>signals</w:t>
      </w:r>
      <w:r w:rsidRPr="008F4C5A">
        <w:rPr>
          <w:rStyle w:val="Iniiaiieiieoeiue"/>
          <w:b w:val="0"/>
          <w:lang w:val="en-US"/>
        </w:rPr>
        <w:t xml:space="preserve"> </w:t>
      </w:r>
      <w:r>
        <w:rPr>
          <w:rStyle w:val="Iniiaiieiieoeiue"/>
          <w:b w:val="0"/>
          <w:lang w:val="en-US"/>
        </w:rPr>
        <w:t>will</w:t>
      </w:r>
      <w:r w:rsidRPr="008F4C5A">
        <w:rPr>
          <w:rStyle w:val="Iniiaiieiieoeiue"/>
          <w:b w:val="0"/>
          <w:lang w:val="en-US"/>
        </w:rPr>
        <w:t xml:space="preserve"> </w:t>
      </w:r>
      <w:r>
        <w:rPr>
          <w:rStyle w:val="Iniiaiieiieoeiue"/>
          <w:b w:val="0"/>
          <w:lang w:val="en-US"/>
        </w:rPr>
        <w:t>appear</w:t>
      </w:r>
      <w:r w:rsidRPr="008F4C5A">
        <w:rPr>
          <w:rStyle w:val="Iniiaiieiieoeiue"/>
          <w:b w:val="0"/>
          <w:lang w:val="en-US"/>
        </w:rPr>
        <w:t xml:space="preserve"> </w:t>
      </w:r>
      <w:r>
        <w:rPr>
          <w:rStyle w:val="Iniiaiieiieoeiue"/>
          <w:b w:val="0"/>
          <w:lang w:val="en-US"/>
        </w:rPr>
        <w:t>in</w:t>
      </w:r>
      <w:r w:rsidRPr="008F4C5A">
        <w:rPr>
          <w:rStyle w:val="Iniiaiieiieoeiue"/>
          <w:b w:val="0"/>
          <w:lang w:val="en-US"/>
        </w:rPr>
        <w:t xml:space="preserve"> </w:t>
      </w:r>
      <w:r>
        <w:rPr>
          <w:rStyle w:val="Iniiaiieiieoeiue"/>
          <w:b w:val="0"/>
          <w:lang w:val="en-US"/>
        </w:rPr>
        <w:t>the</w:t>
      </w:r>
      <w:r w:rsidRPr="008F4C5A">
        <w:rPr>
          <w:rStyle w:val="Iniiaiieiieoeiue"/>
          <w:b w:val="0"/>
          <w:lang w:val="en-US"/>
        </w:rPr>
        <w:t xml:space="preserve"> </w:t>
      </w:r>
      <w:r>
        <w:rPr>
          <w:rStyle w:val="Iniiaiieiieoeiue"/>
          <w:b w:val="0"/>
          <w:lang w:val="en-US"/>
        </w:rPr>
        <w:t>database</w:t>
      </w:r>
      <w:r w:rsidRPr="008F4C5A">
        <w:rPr>
          <w:rStyle w:val="Iniiaiieiieoeiue"/>
          <w:b w:val="0"/>
          <w:lang w:val="en-US"/>
        </w:rPr>
        <w:t xml:space="preserve"> </w:t>
      </w:r>
      <w:r>
        <w:rPr>
          <w:rStyle w:val="Iniiaiieiieoeiue"/>
          <w:b w:val="0"/>
          <w:lang w:val="en-US"/>
        </w:rPr>
        <w:t>in</w:t>
      </w:r>
      <w:r w:rsidRPr="008F4C5A">
        <w:rPr>
          <w:rStyle w:val="Iniiaiieiieoeiue"/>
          <w:lang w:val="en-US"/>
        </w:rPr>
        <w:t xml:space="preserve"> “</w:t>
      </w:r>
      <w:r w:rsidR="007515FC">
        <w:rPr>
          <w:rStyle w:val="Iniiaiieiieoeiue"/>
          <w:lang w:val="en-US"/>
        </w:rPr>
        <w:t>Transducer</w:t>
      </w:r>
      <w:r>
        <w:rPr>
          <w:rStyle w:val="Iniiaiieiieoeiue"/>
          <w:lang w:val="en-US"/>
        </w:rPr>
        <w:t>s</w:t>
      </w:r>
      <w:r w:rsidRPr="008F4C5A">
        <w:rPr>
          <w:rStyle w:val="Iniiaiieiieoeiue"/>
          <w:lang w:val="en-US"/>
        </w:rPr>
        <w:t xml:space="preserve">” </w:t>
      </w:r>
      <w:r>
        <w:rPr>
          <w:rStyle w:val="Iniiaiieiieoeiue"/>
          <w:b w:val="0"/>
          <w:lang w:val="en-US"/>
        </w:rPr>
        <w:t>category</w:t>
      </w:r>
      <w:r w:rsidRPr="008F4C5A">
        <w:rPr>
          <w:rStyle w:val="Iniiaiieiieoeiue"/>
          <w:b w:val="0"/>
          <w:lang w:val="en-US"/>
        </w:rPr>
        <w:t>.</w:t>
      </w:r>
      <w:r w:rsidRPr="008F4C5A">
        <w:rPr>
          <w:lang w:val="en-US"/>
        </w:rPr>
        <w:t xml:space="preserve"> </w:t>
      </w:r>
      <w:r>
        <w:rPr>
          <w:lang w:val="en-US"/>
        </w:rPr>
        <w:t>Activate</w:t>
      </w:r>
      <w:r w:rsidRPr="008F4C5A">
        <w:rPr>
          <w:lang w:val="en-US"/>
        </w:rPr>
        <w:t xml:space="preserve"> </w:t>
      </w:r>
      <w:r>
        <w:rPr>
          <w:lang w:val="en-US"/>
        </w:rPr>
        <w:t>the</w:t>
      </w:r>
      <w:r w:rsidRPr="008F4C5A">
        <w:rPr>
          <w:lang w:val="en-US"/>
        </w:rPr>
        <w:t xml:space="preserve"> </w:t>
      </w:r>
      <w:r>
        <w:rPr>
          <w:lang w:val="en-US"/>
        </w:rPr>
        <w:t>database</w:t>
      </w:r>
      <w:r w:rsidRPr="008F4C5A">
        <w:rPr>
          <w:lang w:val="en-US"/>
        </w:rPr>
        <w:t xml:space="preserve"> </w:t>
      </w:r>
      <w:r>
        <w:rPr>
          <w:lang w:val="en-US"/>
        </w:rPr>
        <w:t>editor</w:t>
      </w:r>
      <w:r w:rsidRPr="008F4C5A">
        <w:rPr>
          <w:lang w:val="en-US"/>
        </w:rPr>
        <w:t xml:space="preserve"> (</w:t>
      </w:r>
      <w:r w:rsidRPr="008F4C5A">
        <w:rPr>
          <w:b/>
          <w:lang w:val="en-US"/>
        </w:rPr>
        <w:t>“</w:t>
      </w:r>
      <w:r>
        <w:rPr>
          <w:b/>
          <w:lang w:val="en-US"/>
        </w:rPr>
        <w:t>Tools</w:t>
      </w:r>
      <w:r w:rsidRPr="008F4C5A">
        <w:rPr>
          <w:b/>
          <w:lang w:val="en-US"/>
        </w:rPr>
        <w:t>”</w:t>
      </w:r>
      <w:r w:rsidRPr="008F4C5A">
        <w:rPr>
          <w:rStyle w:val="Iniiaiieiieoeiue"/>
          <w:lang w:val="en-US"/>
        </w:rPr>
        <w:t xml:space="preserve">→ </w:t>
      </w:r>
      <w:r>
        <w:rPr>
          <w:rStyle w:val="Iniiaiieiieoeiue"/>
          <w:lang w:val="en-US"/>
        </w:rPr>
        <w:t>Database</w:t>
      </w:r>
      <w:r w:rsidRPr="008F4C5A">
        <w:rPr>
          <w:rStyle w:val="Iniiaiieiieoeiue"/>
          <w:lang w:val="en-US"/>
        </w:rPr>
        <w:t>”</w:t>
      </w:r>
      <w:r w:rsidRPr="008F4C5A">
        <w:rPr>
          <w:b/>
          <w:lang w:val="en-US"/>
        </w:rPr>
        <w:t xml:space="preserve"> </w:t>
      </w:r>
      <w:r>
        <w:rPr>
          <w:lang w:val="en-US"/>
        </w:rPr>
        <w:t>item</w:t>
      </w:r>
      <w:r w:rsidRPr="008F4C5A">
        <w:rPr>
          <w:lang w:val="en-US"/>
        </w:rPr>
        <w:t xml:space="preserve"> </w:t>
      </w:r>
      <w:r>
        <w:rPr>
          <w:lang w:val="en-US"/>
        </w:rPr>
        <w:t>of</w:t>
      </w:r>
      <w:r w:rsidRPr="008F4C5A">
        <w:rPr>
          <w:lang w:val="en-US"/>
        </w:rPr>
        <w:t xml:space="preserve"> </w:t>
      </w:r>
      <w:r>
        <w:rPr>
          <w:lang w:val="en-US"/>
        </w:rPr>
        <w:t>the</w:t>
      </w:r>
      <w:r w:rsidRPr="008F4C5A">
        <w:rPr>
          <w:lang w:val="en-US"/>
        </w:rPr>
        <w:t xml:space="preserve"> </w:t>
      </w:r>
      <w:r>
        <w:rPr>
          <w:lang w:val="en-US"/>
        </w:rPr>
        <w:t>program</w:t>
      </w:r>
      <w:r w:rsidRPr="008F4C5A">
        <w:rPr>
          <w:lang w:val="en-US"/>
        </w:rPr>
        <w:t xml:space="preserve"> </w:t>
      </w:r>
      <w:r>
        <w:rPr>
          <w:lang w:val="en-US"/>
        </w:rPr>
        <w:t>main</w:t>
      </w:r>
      <w:r w:rsidRPr="008F4C5A">
        <w:rPr>
          <w:lang w:val="en-US"/>
        </w:rPr>
        <w:t xml:space="preserve"> </w:t>
      </w:r>
      <w:r>
        <w:rPr>
          <w:lang w:val="en-US"/>
        </w:rPr>
        <w:t>menu</w:t>
      </w:r>
      <w:r w:rsidRPr="008F4C5A">
        <w:rPr>
          <w:lang w:val="en-US"/>
        </w:rPr>
        <w:t xml:space="preserve">). </w:t>
      </w:r>
      <w:r>
        <w:rPr>
          <w:lang w:val="en-US"/>
        </w:rPr>
        <w:t>Tick</w:t>
      </w:r>
      <w:r w:rsidRPr="008F4C5A">
        <w:rPr>
          <w:lang w:val="en-US"/>
        </w:rPr>
        <w:t xml:space="preserve"> </w:t>
      </w:r>
      <w:r w:rsidRPr="008F4C5A">
        <w:rPr>
          <w:b/>
          <w:lang w:val="en-US"/>
        </w:rPr>
        <w:t>“</w:t>
      </w:r>
      <w:r>
        <w:rPr>
          <w:b/>
          <w:lang w:val="en-US"/>
        </w:rPr>
        <w:t>Signal</w:t>
      </w:r>
      <w:r w:rsidRPr="008F4C5A">
        <w:rPr>
          <w:b/>
          <w:lang w:val="en-US"/>
        </w:rPr>
        <w:t xml:space="preserve"> </w:t>
      </w:r>
      <w:r>
        <w:rPr>
          <w:b/>
          <w:lang w:val="en-US"/>
        </w:rPr>
        <w:t>view</w:t>
      </w:r>
      <w:r w:rsidRPr="008F4C5A">
        <w:rPr>
          <w:b/>
          <w:lang w:val="en-US"/>
        </w:rPr>
        <w:t xml:space="preserve"> </w:t>
      </w:r>
      <w:r>
        <w:rPr>
          <w:b/>
          <w:lang w:val="en-US"/>
        </w:rPr>
        <w:t>mode</w:t>
      </w:r>
      <w:r w:rsidRPr="008F4C5A">
        <w:rPr>
          <w:b/>
          <w:lang w:val="en-US"/>
        </w:rPr>
        <w:t xml:space="preserve">” </w:t>
      </w:r>
      <w:r>
        <w:rPr>
          <w:lang w:val="en-US"/>
        </w:rPr>
        <w:t>and</w:t>
      </w:r>
      <w:r w:rsidRPr="008F4C5A">
        <w:rPr>
          <w:lang w:val="en-US"/>
        </w:rPr>
        <w:t xml:space="preserve"> </w:t>
      </w:r>
      <w:r w:rsidR="00AA62DF" w:rsidRPr="00AA62DF">
        <w:rPr>
          <w:b/>
          <w:lang w:val="en-US"/>
        </w:rPr>
        <w:t>“</w:t>
      </w:r>
      <w:r w:rsidRPr="00AA62DF">
        <w:rPr>
          <w:b/>
          <w:lang w:val="en-US"/>
        </w:rPr>
        <w:t>Update with interval</w:t>
      </w:r>
      <w:r w:rsidR="00AA62DF" w:rsidRPr="00AA62DF">
        <w:rPr>
          <w:b/>
          <w:lang w:val="en-US"/>
        </w:rPr>
        <w:t>”</w:t>
      </w:r>
      <w:r w:rsidRPr="008F4C5A">
        <w:rPr>
          <w:lang w:val="en-US"/>
        </w:rPr>
        <w:t xml:space="preserve"> </w:t>
      </w:r>
      <w:r>
        <w:rPr>
          <w:lang w:val="en-US"/>
        </w:rPr>
        <w:t>in</w:t>
      </w:r>
      <w:r w:rsidRPr="008F4C5A">
        <w:rPr>
          <w:lang w:val="en-US"/>
        </w:rPr>
        <w:t xml:space="preserve"> </w:t>
      </w:r>
      <w:r w:rsidR="00AA62DF">
        <w:rPr>
          <w:b/>
          <w:lang w:val="en-US"/>
        </w:rPr>
        <w:t>“</w:t>
      </w:r>
      <w:r>
        <w:rPr>
          <w:b/>
          <w:lang w:val="en-US"/>
        </w:rPr>
        <w:t>Signal</w:t>
      </w:r>
      <w:r w:rsidRPr="008F4C5A">
        <w:rPr>
          <w:b/>
          <w:lang w:val="en-US"/>
        </w:rPr>
        <w:t xml:space="preserve"> </w:t>
      </w:r>
      <w:r>
        <w:rPr>
          <w:b/>
          <w:lang w:val="en-US"/>
        </w:rPr>
        <w:t>database</w:t>
      </w:r>
      <w:r w:rsidRPr="008F4C5A">
        <w:rPr>
          <w:b/>
          <w:lang w:val="en-US"/>
        </w:rPr>
        <w:t xml:space="preserve"> </w:t>
      </w:r>
      <w:r>
        <w:rPr>
          <w:b/>
          <w:lang w:val="en-US"/>
        </w:rPr>
        <w:t>editor</w:t>
      </w:r>
      <w:r w:rsidR="00AA62DF">
        <w:rPr>
          <w:b/>
          <w:lang w:val="en-US"/>
        </w:rPr>
        <w:t>”</w:t>
      </w:r>
      <w:r w:rsidRPr="008F4C5A">
        <w:rPr>
          <w:b/>
          <w:lang w:val="en-US"/>
        </w:rPr>
        <w:t xml:space="preserve"> </w:t>
      </w:r>
      <w:r w:rsidR="00873FBD">
        <w:rPr>
          <w:lang w:val="en-US"/>
        </w:rPr>
        <w:t>(</w:t>
      </w:r>
      <w:r w:rsidR="003935A7">
        <w:rPr>
          <w:lang w:val="en-US"/>
        </w:rPr>
        <w:fldChar w:fldCharType="begin"/>
      </w:r>
      <w:r w:rsidR="003935A7">
        <w:rPr>
          <w:lang w:val="en-US"/>
        </w:rPr>
        <w:instrText xml:space="preserve"> REF _Ref382396268 \h </w:instrText>
      </w:r>
      <w:r w:rsidR="003935A7">
        <w:rPr>
          <w:lang w:val="en-US"/>
        </w:rPr>
      </w:r>
      <w:r w:rsidR="003935A7">
        <w:rPr>
          <w:lang w:val="en-US"/>
        </w:rPr>
        <w:fldChar w:fldCharType="separate"/>
      </w:r>
      <w:r w:rsidR="0011424E" w:rsidRPr="00030FF0">
        <w:rPr>
          <w:bCs/>
          <w:lang w:val="en-US"/>
        </w:rPr>
        <w:t>Figure</w:t>
      </w:r>
      <w:r w:rsidR="0011424E" w:rsidRPr="008F4C5A">
        <w:rPr>
          <w:bCs/>
          <w:lang w:val="en-US"/>
        </w:rPr>
        <w:t xml:space="preserve"> </w:t>
      </w:r>
      <w:r w:rsidR="0011424E">
        <w:rPr>
          <w:bCs/>
          <w:noProof/>
          <w:lang w:val="en-US"/>
        </w:rPr>
        <w:t>42</w:t>
      </w:r>
      <w:r w:rsidR="003935A7">
        <w:rPr>
          <w:lang w:val="en-US"/>
        </w:rPr>
        <w:fldChar w:fldCharType="end"/>
      </w:r>
      <w:r w:rsidRPr="008F4C5A">
        <w:rPr>
          <w:lang w:val="en-US"/>
        </w:rPr>
        <w:t xml:space="preserve">). </w:t>
      </w:r>
      <w:r w:rsidRPr="008F4C5A">
        <w:rPr>
          <w:b/>
          <w:lang w:val="en-US"/>
        </w:rPr>
        <w:t>“</w:t>
      </w:r>
      <w:r>
        <w:rPr>
          <w:b/>
          <w:lang w:val="en-US"/>
        </w:rPr>
        <w:t>Database</w:t>
      </w:r>
      <w:r w:rsidRPr="008F4C5A">
        <w:rPr>
          <w:b/>
          <w:lang w:val="en-US"/>
        </w:rPr>
        <w:t xml:space="preserve"> </w:t>
      </w:r>
      <w:r>
        <w:rPr>
          <w:b/>
          <w:lang w:val="en-US"/>
        </w:rPr>
        <w:t>editor</w:t>
      </w:r>
      <w:r w:rsidRPr="008F4C5A">
        <w:rPr>
          <w:b/>
          <w:lang w:val="en-US"/>
        </w:rPr>
        <w:t>”</w:t>
      </w:r>
      <w:r w:rsidRPr="008F4C5A">
        <w:rPr>
          <w:lang w:val="en-US"/>
        </w:rPr>
        <w:t xml:space="preserve"> </w:t>
      </w:r>
      <w:r>
        <w:rPr>
          <w:lang w:val="en-US"/>
        </w:rPr>
        <w:t>in</w:t>
      </w:r>
      <w:r w:rsidRPr="008F4C5A">
        <w:rPr>
          <w:lang w:val="en-US"/>
        </w:rPr>
        <w:t xml:space="preserve"> </w:t>
      </w:r>
      <w:r>
        <w:rPr>
          <w:lang w:val="en-US"/>
        </w:rPr>
        <w:t>this</w:t>
      </w:r>
      <w:r w:rsidRPr="008F4C5A">
        <w:rPr>
          <w:lang w:val="en-US"/>
        </w:rPr>
        <w:t xml:space="preserve"> </w:t>
      </w:r>
      <w:r>
        <w:rPr>
          <w:lang w:val="en-US"/>
        </w:rPr>
        <w:t>mode</w:t>
      </w:r>
      <w:r w:rsidRPr="008F4C5A">
        <w:rPr>
          <w:lang w:val="en-US"/>
        </w:rPr>
        <w:t xml:space="preserve"> </w:t>
      </w:r>
      <w:r>
        <w:rPr>
          <w:lang w:val="en-US"/>
        </w:rPr>
        <w:t>displays</w:t>
      </w:r>
      <w:r w:rsidRPr="008F4C5A">
        <w:rPr>
          <w:lang w:val="en-US"/>
        </w:rPr>
        <w:t xml:space="preserve"> </w:t>
      </w:r>
      <w:r>
        <w:rPr>
          <w:lang w:val="en-US"/>
        </w:rPr>
        <w:t>signal</w:t>
      </w:r>
      <w:r w:rsidRPr="008F4C5A">
        <w:rPr>
          <w:lang w:val="en-US"/>
        </w:rPr>
        <w:t xml:space="preserve"> </w:t>
      </w:r>
      <w:r>
        <w:rPr>
          <w:lang w:val="en-US"/>
        </w:rPr>
        <w:t>values</w:t>
      </w:r>
      <w:r w:rsidRPr="008F4C5A">
        <w:rPr>
          <w:lang w:val="en-US"/>
        </w:rPr>
        <w:t xml:space="preserve"> </w:t>
      </w:r>
      <w:r>
        <w:rPr>
          <w:lang w:val="en-US"/>
        </w:rPr>
        <w:t>calculated</w:t>
      </w:r>
      <w:r w:rsidRPr="008F4C5A">
        <w:rPr>
          <w:lang w:val="en-US"/>
        </w:rPr>
        <w:t xml:space="preserve"> </w:t>
      </w:r>
      <w:r>
        <w:rPr>
          <w:lang w:val="en-US"/>
        </w:rPr>
        <w:t>by</w:t>
      </w:r>
      <w:r w:rsidRPr="008F4C5A">
        <w:rPr>
          <w:lang w:val="en-US"/>
        </w:rPr>
        <w:t xml:space="preserve"> </w:t>
      </w:r>
      <w:r>
        <w:rPr>
          <w:lang w:val="en-US"/>
        </w:rPr>
        <w:t>the</w:t>
      </w:r>
      <w:r w:rsidRPr="008F4C5A">
        <w:rPr>
          <w:lang w:val="en-US"/>
        </w:rPr>
        <w:t xml:space="preserve"> </w:t>
      </w:r>
      <w:r>
        <w:rPr>
          <w:lang w:val="en-US"/>
        </w:rPr>
        <w:t>diagram</w:t>
      </w:r>
      <w:r w:rsidRPr="008F4C5A">
        <w:rPr>
          <w:lang w:val="en-US"/>
        </w:rPr>
        <w:t xml:space="preserve">. </w:t>
      </w:r>
      <w:r>
        <w:rPr>
          <w:lang w:val="en-US"/>
        </w:rPr>
        <w:t>Make</w:t>
      </w:r>
      <w:r w:rsidRPr="008F4C5A">
        <w:rPr>
          <w:lang w:val="en-US"/>
        </w:rPr>
        <w:t xml:space="preserve"> </w:t>
      </w:r>
      <w:r>
        <w:rPr>
          <w:lang w:val="en-US"/>
        </w:rPr>
        <w:t>sure</w:t>
      </w:r>
      <w:r w:rsidRPr="008F4C5A">
        <w:rPr>
          <w:lang w:val="en-US"/>
        </w:rPr>
        <w:t xml:space="preserve"> </w:t>
      </w:r>
      <w:r>
        <w:rPr>
          <w:lang w:val="en-US"/>
        </w:rPr>
        <w:t>that</w:t>
      </w:r>
      <w:r w:rsidRPr="008F4C5A">
        <w:rPr>
          <w:lang w:val="en-US"/>
        </w:rPr>
        <w:t xml:space="preserve"> </w:t>
      </w:r>
      <w:r>
        <w:rPr>
          <w:lang w:val="en-US"/>
        </w:rPr>
        <w:t>the</w:t>
      </w:r>
      <w:r w:rsidRPr="008F4C5A">
        <w:rPr>
          <w:lang w:val="en-US"/>
        </w:rPr>
        <w:t xml:space="preserve"> </w:t>
      </w:r>
      <w:r>
        <w:rPr>
          <w:lang w:val="en-US"/>
        </w:rPr>
        <w:t>values</w:t>
      </w:r>
      <w:r w:rsidRPr="008F4C5A">
        <w:rPr>
          <w:lang w:val="en-US"/>
        </w:rPr>
        <w:t xml:space="preserve"> </w:t>
      </w:r>
      <w:r>
        <w:rPr>
          <w:lang w:val="en-US"/>
        </w:rPr>
        <w:t>given</w:t>
      </w:r>
      <w:r w:rsidRPr="008F4C5A">
        <w:rPr>
          <w:lang w:val="en-US"/>
        </w:rPr>
        <w:t xml:space="preserve"> </w:t>
      </w:r>
      <w:r>
        <w:rPr>
          <w:lang w:val="en-US"/>
        </w:rPr>
        <w:t>in</w:t>
      </w:r>
      <w:r w:rsidRPr="008F4C5A">
        <w:rPr>
          <w:lang w:val="en-US"/>
        </w:rPr>
        <w:t xml:space="preserve"> </w:t>
      </w:r>
      <w:r>
        <w:rPr>
          <w:lang w:val="en-US"/>
        </w:rPr>
        <w:t>the</w:t>
      </w:r>
      <w:r w:rsidRPr="008F4C5A">
        <w:rPr>
          <w:lang w:val="en-US"/>
        </w:rPr>
        <w:t xml:space="preserve"> </w:t>
      </w:r>
      <w:r>
        <w:rPr>
          <w:lang w:val="en-US"/>
        </w:rPr>
        <w:t>table</w:t>
      </w:r>
      <w:r w:rsidRPr="008F4C5A">
        <w:rPr>
          <w:lang w:val="en-US"/>
        </w:rPr>
        <w:t xml:space="preserve"> </w:t>
      </w:r>
      <w:r>
        <w:rPr>
          <w:lang w:val="en-US"/>
        </w:rPr>
        <w:t>for</w:t>
      </w:r>
      <w:r w:rsidRPr="008F4C5A">
        <w:rPr>
          <w:lang w:val="en-US"/>
        </w:rPr>
        <w:t xml:space="preserve"> </w:t>
      </w:r>
      <w:r>
        <w:rPr>
          <w:lang w:val="en-US"/>
        </w:rPr>
        <w:t>control</w:t>
      </w:r>
      <w:r w:rsidRPr="008F4C5A">
        <w:rPr>
          <w:lang w:val="en-US"/>
        </w:rPr>
        <w:t xml:space="preserve"> </w:t>
      </w:r>
      <w:r>
        <w:rPr>
          <w:lang w:val="en-US"/>
        </w:rPr>
        <w:t>points</w:t>
      </w:r>
      <w:r w:rsidRPr="008F4C5A">
        <w:rPr>
          <w:lang w:val="en-US"/>
        </w:rPr>
        <w:t xml:space="preserve"> </w:t>
      </w:r>
      <w:r>
        <w:rPr>
          <w:rStyle w:val="Iniiaiieiieoeiue"/>
          <w:lang w:val="en-US"/>
        </w:rPr>
        <w:t>RT</w:t>
      </w:r>
      <w:r w:rsidRPr="008F4C5A">
        <w:rPr>
          <w:rStyle w:val="Iniiaiieiieoeiue"/>
          <w:lang w:val="en-US"/>
        </w:rPr>
        <w:t>237</w:t>
      </w:r>
      <w:r w:rsidRPr="008F4C5A">
        <w:rPr>
          <w:lang w:val="en-US"/>
        </w:rPr>
        <w:t xml:space="preserve"> </w:t>
      </w:r>
      <w:r>
        <w:rPr>
          <w:lang w:val="en-US"/>
        </w:rPr>
        <w:t>and</w:t>
      </w:r>
      <w:r w:rsidRPr="008F4C5A">
        <w:rPr>
          <w:lang w:val="en-US"/>
        </w:rPr>
        <w:t xml:space="preserve"> </w:t>
      </w:r>
      <w:r>
        <w:rPr>
          <w:rStyle w:val="Iniiaiieiieoeiue"/>
          <w:lang w:val="en-US"/>
        </w:rPr>
        <w:t>RT</w:t>
      </w:r>
      <w:r w:rsidRPr="008F4C5A">
        <w:rPr>
          <w:rStyle w:val="Iniiaiieiieoeiue"/>
          <w:lang w:val="en-US"/>
        </w:rPr>
        <w:t xml:space="preserve">238 </w:t>
      </w:r>
      <w:r>
        <w:rPr>
          <w:rStyle w:val="Iniiaiieiieoeiue"/>
          <w:b w:val="0"/>
          <w:lang w:val="en-US"/>
        </w:rPr>
        <w:t>meet</w:t>
      </w:r>
      <w:r w:rsidRPr="008F4C5A">
        <w:rPr>
          <w:rStyle w:val="Iniiaiieiieoeiue"/>
          <w:b w:val="0"/>
          <w:lang w:val="en-US"/>
        </w:rPr>
        <w:t xml:space="preserve"> </w:t>
      </w:r>
      <w:r>
        <w:rPr>
          <w:rStyle w:val="Iniiaiieiieoeiue"/>
          <w:b w:val="0"/>
          <w:lang w:val="en-US"/>
        </w:rPr>
        <w:t>the</w:t>
      </w:r>
      <w:r w:rsidRPr="008F4C5A">
        <w:rPr>
          <w:rStyle w:val="Iniiaiieiieoeiue"/>
          <w:b w:val="0"/>
          <w:lang w:val="en-US"/>
        </w:rPr>
        <w:t xml:space="preserve"> </w:t>
      </w:r>
      <w:r>
        <w:rPr>
          <w:rStyle w:val="Iniiaiieiieoeiue"/>
          <w:b w:val="0"/>
          <w:lang w:val="en-US"/>
        </w:rPr>
        <w:t>pipe</w:t>
      </w:r>
      <w:r w:rsidRPr="008F4C5A">
        <w:rPr>
          <w:rStyle w:val="Iniiaiieiieoeiue"/>
          <w:b w:val="0"/>
          <w:lang w:val="en-US"/>
        </w:rPr>
        <w:t xml:space="preserve"> </w:t>
      </w:r>
      <w:r>
        <w:rPr>
          <w:rStyle w:val="Iniiaiieiieoeiue"/>
          <w:b w:val="0"/>
          <w:lang w:val="en-US"/>
        </w:rPr>
        <w:t>flow</w:t>
      </w:r>
      <w:r w:rsidRPr="008F4C5A">
        <w:rPr>
          <w:rStyle w:val="Iniiaiieiieoeiue"/>
          <w:b w:val="0"/>
          <w:lang w:val="en-US"/>
        </w:rPr>
        <w:t xml:space="preserve"> </w:t>
      </w:r>
      <w:r>
        <w:rPr>
          <w:rStyle w:val="Iniiaiieiieoeiue"/>
          <w:b w:val="0"/>
          <w:lang w:val="en-US"/>
        </w:rPr>
        <w:t>rate</w:t>
      </w:r>
      <w:r w:rsidRPr="008F4C5A">
        <w:rPr>
          <w:rStyle w:val="Iniiaiieiieoeiue"/>
          <w:b w:val="0"/>
          <w:lang w:val="en-US"/>
        </w:rPr>
        <w:t xml:space="preserve"> </w:t>
      </w:r>
      <w:r>
        <w:rPr>
          <w:rStyle w:val="Iniiaiieiieoeiue"/>
          <w:b w:val="0"/>
          <w:lang w:val="en-US"/>
        </w:rPr>
        <w:t>and</w:t>
      </w:r>
      <w:r w:rsidRPr="008F4C5A">
        <w:rPr>
          <w:rStyle w:val="Iniiaiieiieoeiue"/>
          <w:b w:val="0"/>
          <w:lang w:val="en-US"/>
        </w:rPr>
        <w:t xml:space="preserve"> </w:t>
      </w:r>
      <w:r>
        <w:rPr>
          <w:rStyle w:val="Iniiaiieiieoeiue"/>
          <w:b w:val="0"/>
          <w:lang w:val="en-US"/>
        </w:rPr>
        <w:t>node</w:t>
      </w:r>
      <w:r w:rsidRPr="008F4C5A">
        <w:rPr>
          <w:rStyle w:val="Iniiaiieiieoeiue"/>
          <w:b w:val="0"/>
          <w:lang w:val="en-US"/>
        </w:rPr>
        <w:t xml:space="preserve"> </w:t>
      </w:r>
      <w:r>
        <w:rPr>
          <w:rStyle w:val="Iniiaiieiieoeiue"/>
          <w:b w:val="0"/>
          <w:lang w:val="en-US"/>
        </w:rPr>
        <w:t>pressure</w:t>
      </w:r>
      <w:r w:rsidRPr="008F4C5A">
        <w:rPr>
          <w:rStyle w:val="Iniiaiieiieoeiue"/>
          <w:b w:val="0"/>
          <w:lang w:val="en-US"/>
        </w:rPr>
        <w:t xml:space="preserve"> </w:t>
      </w:r>
      <w:r>
        <w:rPr>
          <w:rStyle w:val="Iniiaiieiieoeiue"/>
          <w:b w:val="0"/>
          <w:lang w:val="en-US"/>
        </w:rPr>
        <w:t>as</w:t>
      </w:r>
      <w:r w:rsidRPr="008F4C5A">
        <w:rPr>
          <w:rStyle w:val="Iniiaiieiieoeiue"/>
          <w:b w:val="0"/>
          <w:lang w:val="en-US"/>
        </w:rPr>
        <w:t xml:space="preserve"> </w:t>
      </w:r>
      <w:r>
        <w:rPr>
          <w:rStyle w:val="Iniiaiieiieoeiue"/>
          <w:b w:val="0"/>
          <w:lang w:val="en-US"/>
        </w:rPr>
        <w:t>per</w:t>
      </w:r>
      <w:r w:rsidRPr="008F4C5A">
        <w:rPr>
          <w:rStyle w:val="Iniiaiieiieoeiue"/>
          <w:b w:val="0"/>
          <w:lang w:val="en-US"/>
        </w:rPr>
        <w:t xml:space="preserve"> </w:t>
      </w:r>
      <w:r>
        <w:rPr>
          <w:rStyle w:val="Iniiaiieiieoeiue"/>
          <w:b w:val="0"/>
          <w:lang w:val="en-US"/>
        </w:rPr>
        <w:t>the</w:t>
      </w:r>
      <w:r w:rsidRPr="008F4C5A">
        <w:rPr>
          <w:rStyle w:val="Iniiaiieiieoeiue"/>
          <w:b w:val="0"/>
          <w:lang w:val="en-US"/>
        </w:rPr>
        <w:t xml:space="preserve"> </w:t>
      </w:r>
      <w:r>
        <w:rPr>
          <w:rStyle w:val="Iniiaiieiieoeiue"/>
          <w:b w:val="0"/>
          <w:lang w:val="en-US"/>
        </w:rPr>
        <w:t>diagram</w:t>
      </w:r>
      <w:r w:rsidRPr="008F4C5A">
        <w:rPr>
          <w:rStyle w:val="Iniiaiieiieoeiue"/>
          <w:b w:val="0"/>
          <w:lang w:val="en-US"/>
        </w:rPr>
        <w:t>.</w:t>
      </w:r>
    </w:p>
    <w:p w:rsidR="00CD0335" w:rsidRPr="008F4C5A" w:rsidRDefault="00CD0335" w:rsidP="00AA62DF">
      <w:pPr>
        <w:rPr>
          <w:lang w:val="en-US"/>
        </w:rPr>
      </w:pPr>
      <w:r>
        <w:rPr>
          <w:lang w:val="en-US"/>
        </w:rPr>
        <w:t>Since</w:t>
      </w:r>
      <w:r w:rsidRPr="008F4C5A">
        <w:rPr>
          <w:lang w:val="en-US"/>
        </w:rPr>
        <w:t xml:space="preserve"> </w:t>
      </w:r>
      <w:r>
        <w:rPr>
          <w:lang w:val="en-US"/>
        </w:rPr>
        <w:t>the</w:t>
      </w:r>
      <w:r w:rsidRPr="008F4C5A">
        <w:rPr>
          <w:lang w:val="en-US"/>
        </w:rPr>
        <w:t xml:space="preserve"> </w:t>
      </w:r>
      <w:r>
        <w:rPr>
          <w:lang w:val="en-US"/>
        </w:rPr>
        <w:t>database</w:t>
      </w:r>
      <w:r w:rsidRPr="008F4C5A">
        <w:rPr>
          <w:lang w:val="en-US"/>
        </w:rPr>
        <w:t xml:space="preserve"> </w:t>
      </w:r>
      <w:r>
        <w:rPr>
          <w:lang w:val="en-US"/>
        </w:rPr>
        <w:t>is</w:t>
      </w:r>
      <w:r w:rsidRPr="008F4C5A">
        <w:rPr>
          <w:lang w:val="en-US"/>
        </w:rPr>
        <w:t xml:space="preserve"> </w:t>
      </w:r>
      <w:r>
        <w:rPr>
          <w:lang w:val="en-US"/>
        </w:rPr>
        <w:t>saved</w:t>
      </w:r>
      <w:r w:rsidRPr="008F4C5A">
        <w:rPr>
          <w:lang w:val="en-US"/>
        </w:rPr>
        <w:t xml:space="preserve"> </w:t>
      </w:r>
      <w:r>
        <w:rPr>
          <w:lang w:val="en-US"/>
        </w:rPr>
        <w:t>in</w:t>
      </w:r>
      <w:r w:rsidRPr="008F4C5A">
        <w:rPr>
          <w:lang w:val="en-US"/>
        </w:rPr>
        <w:t xml:space="preserve"> </w:t>
      </w:r>
      <w:r>
        <w:rPr>
          <w:lang w:val="en-US"/>
        </w:rPr>
        <w:t>our</w:t>
      </w:r>
      <w:r w:rsidRPr="008F4C5A">
        <w:rPr>
          <w:lang w:val="en-US"/>
        </w:rPr>
        <w:t xml:space="preserve"> </w:t>
      </w:r>
      <w:r>
        <w:rPr>
          <w:lang w:val="en-US"/>
        </w:rPr>
        <w:t>example</w:t>
      </w:r>
      <w:r w:rsidRPr="008F4C5A">
        <w:rPr>
          <w:lang w:val="en-US"/>
        </w:rPr>
        <w:t xml:space="preserve"> </w:t>
      </w:r>
      <w:r>
        <w:rPr>
          <w:lang w:val="en-US"/>
        </w:rPr>
        <w:t>along</w:t>
      </w:r>
      <w:r w:rsidRPr="008F4C5A">
        <w:rPr>
          <w:lang w:val="en-US"/>
        </w:rPr>
        <w:t xml:space="preserve"> </w:t>
      </w:r>
      <w:r>
        <w:rPr>
          <w:lang w:val="en-US"/>
        </w:rPr>
        <w:t>with</w:t>
      </w:r>
      <w:r w:rsidRPr="008F4C5A">
        <w:rPr>
          <w:lang w:val="en-US"/>
        </w:rPr>
        <w:t xml:space="preserve"> </w:t>
      </w:r>
      <w:r>
        <w:rPr>
          <w:lang w:val="en-US"/>
        </w:rPr>
        <w:t>saving</w:t>
      </w:r>
      <w:r w:rsidRPr="008F4C5A">
        <w:rPr>
          <w:lang w:val="en-US"/>
        </w:rPr>
        <w:t xml:space="preserve"> </w:t>
      </w:r>
      <w:r>
        <w:rPr>
          <w:lang w:val="en-US"/>
        </w:rPr>
        <w:t>the</w:t>
      </w:r>
      <w:r w:rsidRPr="008F4C5A">
        <w:rPr>
          <w:lang w:val="en-US"/>
        </w:rPr>
        <w:t xml:space="preserve"> </w:t>
      </w:r>
      <w:r>
        <w:rPr>
          <w:lang w:val="en-US"/>
        </w:rPr>
        <w:t>automatics</w:t>
      </w:r>
      <w:r w:rsidRPr="008F4C5A">
        <w:rPr>
          <w:lang w:val="en-US"/>
        </w:rPr>
        <w:t xml:space="preserve"> </w:t>
      </w:r>
      <w:r>
        <w:rPr>
          <w:lang w:val="en-US"/>
        </w:rPr>
        <w:t>system</w:t>
      </w:r>
      <w:r w:rsidRPr="008F4C5A">
        <w:rPr>
          <w:lang w:val="en-US"/>
        </w:rPr>
        <w:t xml:space="preserve"> </w:t>
      </w:r>
      <w:r>
        <w:rPr>
          <w:lang w:val="en-US"/>
        </w:rPr>
        <w:t>the</w:t>
      </w:r>
      <w:r w:rsidRPr="008F4C5A">
        <w:rPr>
          <w:lang w:val="en-US"/>
        </w:rPr>
        <w:t xml:space="preserve"> </w:t>
      </w:r>
      <w:r>
        <w:rPr>
          <w:lang w:val="en-US"/>
        </w:rPr>
        <w:t>signal</w:t>
      </w:r>
      <w:r w:rsidRPr="008F4C5A">
        <w:rPr>
          <w:lang w:val="en-US"/>
        </w:rPr>
        <w:t xml:space="preserve"> </w:t>
      </w:r>
      <w:r>
        <w:rPr>
          <w:lang w:val="en-US"/>
        </w:rPr>
        <w:t>data</w:t>
      </w:r>
      <w:r w:rsidRPr="008F4C5A">
        <w:rPr>
          <w:lang w:val="en-US"/>
        </w:rPr>
        <w:t xml:space="preserve"> </w:t>
      </w:r>
      <w:r>
        <w:rPr>
          <w:lang w:val="en-US"/>
        </w:rPr>
        <w:t>base</w:t>
      </w:r>
      <w:r w:rsidRPr="008F4C5A">
        <w:rPr>
          <w:lang w:val="en-US"/>
        </w:rPr>
        <w:t xml:space="preserve"> </w:t>
      </w:r>
      <w:r>
        <w:rPr>
          <w:lang w:val="en-US"/>
        </w:rPr>
        <w:t>shall</w:t>
      </w:r>
      <w:r w:rsidRPr="008F4C5A">
        <w:rPr>
          <w:lang w:val="en-US"/>
        </w:rPr>
        <w:t xml:space="preserve"> </w:t>
      </w:r>
      <w:r>
        <w:rPr>
          <w:lang w:val="en-US"/>
        </w:rPr>
        <w:t>be</w:t>
      </w:r>
      <w:r w:rsidRPr="008F4C5A">
        <w:rPr>
          <w:lang w:val="en-US"/>
        </w:rPr>
        <w:t xml:space="preserve"> </w:t>
      </w:r>
      <w:r>
        <w:rPr>
          <w:lang w:val="en-US"/>
        </w:rPr>
        <w:t>saved</w:t>
      </w:r>
      <w:r w:rsidRPr="008F4C5A">
        <w:rPr>
          <w:lang w:val="en-US"/>
        </w:rPr>
        <w:t xml:space="preserve"> </w:t>
      </w:r>
      <w:r>
        <w:rPr>
          <w:lang w:val="en-US"/>
        </w:rPr>
        <w:t>manually</w:t>
      </w:r>
      <w:r w:rsidRPr="008F4C5A">
        <w:rPr>
          <w:lang w:val="en-US"/>
        </w:rPr>
        <w:t xml:space="preserve">. </w:t>
      </w:r>
      <w:r>
        <w:rPr>
          <w:lang w:val="en-US"/>
        </w:rPr>
        <w:t>To</w:t>
      </w:r>
      <w:r w:rsidRPr="008F4C5A">
        <w:rPr>
          <w:lang w:val="en-US"/>
        </w:rPr>
        <w:t xml:space="preserve"> </w:t>
      </w:r>
      <w:r>
        <w:rPr>
          <w:lang w:val="en-US"/>
        </w:rPr>
        <w:t>that</w:t>
      </w:r>
      <w:r w:rsidRPr="008F4C5A">
        <w:rPr>
          <w:lang w:val="en-US"/>
        </w:rPr>
        <w:t xml:space="preserve"> </w:t>
      </w:r>
      <w:r>
        <w:rPr>
          <w:lang w:val="en-US"/>
        </w:rPr>
        <w:t>end</w:t>
      </w:r>
      <w:r w:rsidRPr="008F4C5A">
        <w:rPr>
          <w:lang w:val="en-US"/>
        </w:rPr>
        <w:t xml:space="preserve">, </w:t>
      </w:r>
      <w:r>
        <w:rPr>
          <w:lang w:val="en-US"/>
        </w:rPr>
        <w:t>press</w:t>
      </w:r>
      <w:r w:rsidRPr="008F4C5A">
        <w:rPr>
          <w:lang w:val="en-US"/>
        </w:rPr>
        <w:t xml:space="preserve"> </w:t>
      </w:r>
      <w:r>
        <w:rPr>
          <w:lang w:val="en-US"/>
        </w:rPr>
        <w:t>button</w:t>
      </w:r>
      <w:r w:rsidRPr="008F4C5A">
        <w:rPr>
          <w:lang w:val="en-US"/>
        </w:rPr>
        <w:t xml:space="preserve"> “</w:t>
      </w:r>
      <w:r>
        <w:rPr>
          <w:lang w:val="en-US"/>
        </w:rPr>
        <w:t>Save</w:t>
      </w:r>
      <w:r w:rsidRPr="008F4C5A">
        <w:rPr>
          <w:lang w:val="en-US"/>
        </w:rPr>
        <w:t xml:space="preserve">” </w:t>
      </w:r>
      <w:r w:rsidR="00873FBD">
        <w:rPr>
          <w:lang w:val="en-US"/>
        </w:rPr>
        <w:t>(</w:t>
      </w:r>
      <w:r w:rsidR="003935A7">
        <w:rPr>
          <w:lang w:val="en-US"/>
        </w:rPr>
        <w:fldChar w:fldCharType="begin"/>
      </w:r>
      <w:r w:rsidR="003935A7">
        <w:rPr>
          <w:lang w:val="en-US"/>
        </w:rPr>
        <w:instrText xml:space="preserve"> REF _Ref382396268 \h </w:instrText>
      </w:r>
      <w:r w:rsidR="003935A7">
        <w:rPr>
          <w:lang w:val="en-US"/>
        </w:rPr>
      </w:r>
      <w:r w:rsidR="003935A7">
        <w:rPr>
          <w:lang w:val="en-US"/>
        </w:rPr>
        <w:fldChar w:fldCharType="separate"/>
      </w:r>
      <w:r w:rsidR="0011424E" w:rsidRPr="00030FF0">
        <w:rPr>
          <w:bCs/>
          <w:lang w:val="en-US"/>
        </w:rPr>
        <w:t>Figure</w:t>
      </w:r>
      <w:r w:rsidR="0011424E" w:rsidRPr="008F4C5A">
        <w:rPr>
          <w:bCs/>
          <w:lang w:val="en-US"/>
        </w:rPr>
        <w:t xml:space="preserve"> </w:t>
      </w:r>
      <w:r w:rsidR="0011424E">
        <w:rPr>
          <w:bCs/>
          <w:noProof/>
          <w:lang w:val="en-US"/>
        </w:rPr>
        <w:t>42</w:t>
      </w:r>
      <w:r w:rsidR="003935A7">
        <w:rPr>
          <w:lang w:val="en-US"/>
        </w:rPr>
        <w:fldChar w:fldCharType="end"/>
      </w:r>
      <w:r w:rsidRPr="008F4C5A">
        <w:rPr>
          <w:lang w:val="en-US"/>
        </w:rPr>
        <w:t xml:space="preserve">) </w:t>
      </w:r>
      <w:r>
        <w:rPr>
          <w:lang w:val="en-US"/>
        </w:rPr>
        <w:t>and</w:t>
      </w:r>
      <w:r w:rsidRPr="008F4C5A">
        <w:rPr>
          <w:lang w:val="en-US"/>
        </w:rPr>
        <w:t xml:space="preserve"> </w:t>
      </w:r>
      <w:r>
        <w:rPr>
          <w:lang w:val="en-US"/>
        </w:rPr>
        <w:t>the</w:t>
      </w:r>
      <w:r w:rsidRPr="008F4C5A">
        <w:rPr>
          <w:lang w:val="en-US"/>
        </w:rPr>
        <w:t xml:space="preserve"> </w:t>
      </w:r>
      <w:r>
        <w:rPr>
          <w:lang w:val="en-US"/>
        </w:rPr>
        <w:t>database</w:t>
      </w:r>
      <w:r w:rsidRPr="008F4C5A">
        <w:rPr>
          <w:lang w:val="en-US"/>
        </w:rPr>
        <w:t xml:space="preserve"> </w:t>
      </w:r>
      <w:r>
        <w:rPr>
          <w:lang w:val="en-US"/>
        </w:rPr>
        <w:t>will</w:t>
      </w:r>
      <w:r w:rsidRPr="008F4C5A">
        <w:rPr>
          <w:lang w:val="en-US"/>
        </w:rPr>
        <w:t xml:space="preserve"> </w:t>
      </w:r>
      <w:r>
        <w:rPr>
          <w:lang w:val="en-US"/>
        </w:rPr>
        <w:t>be</w:t>
      </w:r>
      <w:r w:rsidRPr="008F4C5A">
        <w:rPr>
          <w:lang w:val="en-US"/>
        </w:rPr>
        <w:t xml:space="preserve"> </w:t>
      </w:r>
      <w:r>
        <w:rPr>
          <w:lang w:val="en-US"/>
        </w:rPr>
        <w:t>saved</w:t>
      </w:r>
      <w:r w:rsidRPr="008F4C5A">
        <w:rPr>
          <w:lang w:val="en-US"/>
        </w:rPr>
        <w:t xml:space="preserve"> </w:t>
      </w:r>
      <w:r>
        <w:rPr>
          <w:lang w:val="en-US"/>
        </w:rPr>
        <w:t>in</w:t>
      </w:r>
      <w:r w:rsidRPr="008F4C5A">
        <w:rPr>
          <w:lang w:val="en-US"/>
        </w:rPr>
        <w:t xml:space="preserve"> </w:t>
      </w:r>
      <w:r>
        <w:rPr>
          <w:lang w:val="en-US"/>
        </w:rPr>
        <w:t>a</w:t>
      </w:r>
      <w:r w:rsidRPr="008F4C5A">
        <w:rPr>
          <w:lang w:val="en-US"/>
        </w:rPr>
        <w:t xml:space="preserve"> </w:t>
      </w:r>
      <w:r>
        <w:rPr>
          <w:lang w:val="en-US"/>
        </w:rPr>
        <w:t>file</w:t>
      </w:r>
      <w:r w:rsidRPr="008F4C5A">
        <w:rPr>
          <w:lang w:val="en-US"/>
        </w:rPr>
        <w:t xml:space="preserve"> </w:t>
      </w:r>
      <w:r>
        <w:rPr>
          <w:lang w:val="en-US"/>
        </w:rPr>
        <w:t>named</w:t>
      </w:r>
      <w:r w:rsidRPr="008F4C5A">
        <w:rPr>
          <w:lang w:val="en-US"/>
        </w:rPr>
        <w:t xml:space="preserve"> </w:t>
      </w:r>
      <w:r>
        <w:rPr>
          <w:lang w:val="en-US"/>
        </w:rPr>
        <w:t>as</w:t>
      </w:r>
      <w:r w:rsidRPr="008F4C5A">
        <w:rPr>
          <w:lang w:val="en-US"/>
        </w:rPr>
        <w:t xml:space="preserve"> </w:t>
      </w:r>
      <w:r w:rsidRPr="008F4C5A">
        <w:rPr>
          <w:b/>
          <w:lang w:val="en-US"/>
        </w:rPr>
        <w:t>“</w:t>
      </w:r>
      <w:r>
        <w:rPr>
          <w:rStyle w:val="Iniiaiieiieoeiue"/>
          <w:lang w:val="en-US"/>
        </w:rPr>
        <w:t>signals</w:t>
      </w:r>
      <w:r w:rsidRPr="008F4C5A">
        <w:rPr>
          <w:rStyle w:val="Iniiaiieiieoeiue"/>
          <w:lang w:val="en-US"/>
        </w:rPr>
        <w:t>.</w:t>
      </w:r>
      <w:r>
        <w:rPr>
          <w:rStyle w:val="Iniiaiieiieoeiue"/>
          <w:lang w:val="en-US"/>
        </w:rPr>
        <w:t>db</w:t>
      </w:r>
      <w:r w:rsidRPr="008F4C5A">
        <w:rPr>
          <w:rStyle w:val="Iniiaiieiieoeiue"/>
          <w:lang w:val="en-US"/>
        </w:rPr>
        <w:t>”</w:t>
      </w:r>
      <w:r w:rsidRPr="008F4C5A">
        <w:rPr>
          <w:rStyle w:val="Iniiaiieiieoeiue"/>
          <w:b w:val="0"/>
          <w:lang w:val="en-US"/>
        </w:rPr>
        <w:t>.</w:t>
      </w:r>
    </w:p>
    <w:p w:rsidR="00CD0335" w:rsidRDefault="00CD0335" w:rsidP="00CD0335">
      <w:pPr>
        <w:pStyle w:val="aa"/>
      </w:pPr>
      <w:r>
        <w:rPr>
          <w:noProof/>
        </w:rPr>
        <w:drawing>
          <wp:inline distT="0" distB="0" distL="0" distR="0" wp14:anchorId="4130E082" wp14:editId="0B21C208">
            <wp:extent cx="5943600" cy="4581525"/>
            <wp:effectExtent l="19050" t="0" r="0" b="0"/>
            <wp:docPr id="1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rsidR="00CD0335" w:rsidRPr="008F4C5A" w:rsidRDefault="00030FF0" w:rsidP="00CD0335">
      <w:pPr>
        <w:pStyle w:val="a4"/>
        <w:rPr>
          <w:bCs w:val="0"/>
          <w:szCs w:val="24"/>
          <w:lang w:val="en-US"/>
        </w:rPr>
      </w:pPr>
      <w:bookmarkStart w:id="115" w:name="_Ref382396268"/>
      <w:bookmarkStart w:id="116" w:name="_Ref187339473"/>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42</w:t>
      </w:r>
      <w:r w:rsidR="00DA59BD">
        <w:rPr>
          <w:bCs w:val="0"/>
          <w:szCs w:val="24"/>
        </w:rPr>
        <w:fldChar w:fldCharType="end"/>
      </w:r>
      <w:bookmarkEnd w:id="115"/>
      <w:r w:rsidR="00CD0335" w:rsidRPr="008F4C5A">
        <w:rPr>
          <w:bCs w:val="0"/>
          <w:szCs w:val="24"/>
          <w:lang w:val="en-US"/>
        </w:rPr>
        <w:t xml:space="preserve">. </w:t>
      </w:r>
      <w:r w:rsidR="00CD0335">
        <w:rPr>
          <w:bCs w:val="0"/>
          <w:szCs w:val="24"/>
          <w:lang w:val="en-US"/>
        </w:rPr>
        <w:t>Database</w:t>
      </w:r>
      <w:r w:rsidR="00CD0335" w:rsidRPr="008F4C5A">
        <w:rPr>
          <w:bCs w:val="0"/>
          <w:szCs w:val="24"/>
          <w:lang w:val="en-US"/>
        </w:rPr>
        <w:t xml:space="preserve"> </w:t>
      </w:r>
      <w:r w:rsidR="00CD0335">
        <w:rPr>
          <w:bCs w:val="0"/>
          <w:szCs w:val="24"/>
          <w:lang w:val="en-US"/>
        </w:rPr>
        <w:t>editor</w:t>
      </w:r>
      <w:r w:rsidR="00CD0335" w:rsidRPr="008F4C5A">
        <w:rPr>
          <w:bCs w:val="0"/>
          <w:szCs w:val="24"/>
          <w:lang w:val="en-US"/>
        </w:rPr>
        <w:t xml:space="preserve"> </w:t>
      </w:r>
      <w:r w:rsidR="00CD0335">
        <w:rPr>
          <w:bCs w:val="0"/>
          <w:szCs w:val="24"/>
          <w:lang w:val="en-US"/>
        </w:rPr>
        <w:t>in</w:t>
      </w:r>
      <w:r w:rsidR="00CD0335" w:rsidRPr="008F4C5A">
        <w:rPr>
          <w:bCs w:val="0"/>
          <w:szCs w:val="24"/>
          <w:lang w:val="en-US"/>
        </w:rPr>
        <w:t xml:space="preserve"> </w:t>
      </w:r>
      <w:r w:rsidR="00CD0335">
        <w:rPr>
          <w:bCs w:val="0"/>
          <w:szCs w:val="24"/>
          <w:lang w:val="en-US"/>
        </w:rPr>
        <w:t>signal</w:t>
      </w:r>
      <w:r w:rsidR="00CD0335" w:rsidRPr="008F4C5A">
        <w:rPr>
          <w:bCs w:val="0"/>
          <w:szCs w:val="24"/>
          <w:lang w:val="en-US"/>
        </w:rPr>
        <w:t xml:space="preserve"> </w:t>
      </w:r>
      <w:r w:rsidR="00CD0335">
        <w:rPr>
          <w:bCs w:val="0"/>
          <w:szCs w:val="24"/>
          <w:lang w:val="en-US"/>
        </w:rPr>
        <w:t>value</w:t>
      </w:r>
      <w:r w:rsidR="00CD0335" w:rsidRPr="008F4C5A">
        <w:rPr>
          <w:bCs w:val="0"/>
          <w:szCs w:val="24"/>
          <w:lang w:val="en-US"/>
        </w:rPr>
        <w:t xml:space="preserve"> </w:t>
      </w:r>
      <w:r w:rsidR="00CD0335">
        <w:rPr>
          <w:bCs w:val="0"/>
          <w:szCs w:val="24"/>
          <w:lang w:val="en-US"/>
        </w:rPr>
        <w:t>view</w:t>
      </w:r>
      <w:r w:rsidR="00CD0335" w:rsidRPr="008F4C5A">
        <w:rPr>
          <w:bCs w:val="0"/>
          <w:szCs w:val="24"/>
          <w:lang w:val="en-US"/>
        </w:rPr>
        <w:t xml:space="preserve"> </w:t>
      </w:r>
      <w:r w:rsidR="00CD0335">
        <w:rPr>
          <w:bCs w:val="0"/>
          <w:szCs w:val="24"/>
          <w:lang w:val="en-US"/>
        </w:rPr>
        <w:t>mode</w:t>
      </w:r>
      <w:r w:rsidR="00CD0335" w:rsidRPr="008F4C5A">
        <w:rPr>
          <w:bCs w:val="0"/>
          <w:szCs w:val="24"/>
          <w:lang w:val="en-US"/>
        </w:rPr>
        <w:t xml:space="preserve"> </w:t>
      </w:r>
      <w:r w:rsidR="00CD0335">
        <w:rPr>
          <w:bCs w:val="0"/>
          <w:szCs w:val="24"/>
          <w:lang w:val="en-US"/>
        </w:rPr>
        <w:t>for</w:t>
      </w:r>
      <w:r w:rsidR="00CD0335" w:rsidRPr="008F4C5A">
        <w:rPr>
          <w:bCs w:val="0"/>
          <w:szCs w:val="24"/>
          <w:lang w:val="en-US"/>
        </w:rPr>
        <w:t xml:space="preserve"> </w:t>
      </w:r>
      <w:r w:rsidR="00CD0335">
        <w:rPr>
          <w:bCs w:val="0"/>
          <w:szCs w:val="24"/>
          <w:lang w:val="en-US"/>
        </w:rPr>
        <w:t>control</w:t>
      </w:r>
      <w:r w:rsidR="00CD0335" w:rsidRPr="008F4C5A">
        <w:rPr>
          <w:bCs w:val="0"/>
          <w:szCs w:val="24"/>
          <w:lang w:val="en-US"/>
        </w:rPr>
        <w:t xml:space="preserve"> </w:t>
      </w:r>
      <w:r w:rsidR="00CD0335">
        <w:rPr>
          <w:bCs w:val="0"/>
          <w:szCs w:val="24"/>
          <w:lang w:val="en-US"/>
        </w:rPr>
        <w:t>point</w:t>
      </w:r>
    </w:p>
    <w:p w:rsidR="00CD0335" w:rsidRPr="005A339C" w:rsidRDefault="00CD0335" w:rsidP="00CD0335">
      <w:pPr>
        <w:pStyle w:val="2"/>
        <w:rPr>
          <w:rFonts w:cstheme="minorBidi"/>
          <w:bCs w:val="0"/>
          <w:iCs w:val="0"/>
          <w:szCs w:val="24"/>
          <w:lang w:val="en-US"/>
        </w:rPr>
      </w:pPr>
      <w:bookmarkStart w:id="117" w:name="_Toc382402617"/>
      <w:bookmarkEnd w:id="116"/>
      <w:r w:rsidRPr="005A339C">
        <w:rPr>
          <w:rFonts w:cstheme="minorBidi"/>
          <w:bCs w:val="0"/>
          <w:iCs w:val="0"/>
          <w:szCs w:val="24"/>
          <w:lang w:val="en-US"/>
        </w:rPr>
        <w:t>Change of valve names on diagram</w:t>
      </w:r>
      <w:bookmarkEnd w:id="117"/>
    </w:p>
    <w:p w:rsidR="00C726FE" w:rsidRDefault="00CD0335" w:rsidP="00AA62DF">
      <w:pPr>
        <w:rPr>
          <w:lang w:val="en-US"/>
        </w:rPr>
      </w:pPr>
      <w:r>
        <w:rPr>
          <w:lang w:val="en-US"/>
        </w:rPr>
        <w:t>Valves</w:t>
      </w:r>
      <w:r w:rsidRPr="008F4C5A">
        <w:rPr>
          <w:lang w:val="en-US"/>
        </w:rPr>
        <w:t xml:space="preserve"> </w:t>
      </w:r>
      <w:r>
        <w:rPr>
          <w:lang w:val="en-US"/>
        </w:rPr>
        <w:t>arranged</w:t>
      </w:r>
      <w:r w:rsidRPr="008F4C5A">
        <w:rPr>
          <w:lang w:val="en-US"/>
        </w:rPr>
        <w:t xml:space="preserve"> </w:t>
      </w:r>
      <w:r>
        <w:rPr>
          <w:lang w:val="en-US"/>
        </w:rPr>
        <w:t>on</w:t>
      </w:r>
      <w:r w:rsidRPr="008F4C5A">
        <w:rPr>
          <w:lang w:val="en-US"/>
        </w:rPr>
        <w:t xml:space="preserve"> </w:t>
      </w:r>
      <w:r>
        <w:rPr>
          <w:lang w:val="en-US"/>
        </w:rPr>
        <w:t>diagram</w:t>
      </w:r>
      <w:r w:rsidRPr="008F4C5A">
        <w:rPr>
          <w:lang w:val="en-US"/>
        </w:rPr>
        <w:t xml:space="preserve"> </w:t>
      </w:r>
      <w:r>
        <w:rPr>
          <w:lang w:val="en-US"/>
        </w:rPr>
        <w:t>have</w:t>
      </w:r>
      <w:r w:rsidRPr="008F4C5A">
        <w:rPr>
          <w:lang w:val="en-US"/>
        </w:rPr>
        <w:t xml:space="preserve"> </w:t>
      </w:r>
      <w:r>
        <w:rPr>
          <w:lang w:val="en-US"/>
        </w:rPr>
        <w:t>by</w:t>
      </w:r>
      <w:r w:rsidRPr="008F4C5A">
        <w:rPr>
          <w:lang w:val="en-US"/>
        </w:rPr>
        <w:t xml:space="preserve"> </w:t>
      </w:r>
      <w:r>
        <w:rPr>
          <w:lang w:val="en-US"/>
        </w:rPr>
        <w:t>default</w:t>
      </w:r>
      <w:r w:rsidRPr="008F4C5A">
        <w:rPr>
          <w:lang w:val="en-US"/>
        </w:rPr>
        <w:t xml:space="preserve"> </w:t>
      </w:r>
      <w:r>
        <w:rPr>
          <w:lang w:val="en-US"/>
        </w:rPr>
        <w:t>names</w:t>
      </w:r>
      <w:r w:rsidRPr="008F4C5A">
        <w:rPr>
          <w:lang w:val="en-US"/>
        </w:rPr>
        <w:t xml:space="preserve"> </w:t>
      </w:r>
      <w:r>
        <w:rPr>
          <w:lang w:val="en-US"/>
        </w:rPr>
        <w:t>corresponding</w:t>
      </w:r>
      <w:r w:rsidRPr="008F4C5A">
        <w:rPr>
          <w:lang w:val="en-US"/>
        </w:rPr>
        <w:t xml:space="preserve"> </w:t>
      </w:r>
      <w:r>
        <w:rPr>
          <w:lang w:val="en-US"/>
        </w:rPr>
        <w:t>to</w:t>
      </w:r>
      <w:r w:rsidRPr="008F4C5A">
        <w:rPr>
          <w:lang w:val="en-US"/>
        </w:rPr>
        <w:t xml:space="preserve"> </w:t>
      </w:r>
      <w:r>
        <w:rPr>
          <w:lang w:val="en-US"/>
        </w:rPr>
        <w:t>some</w:t>
      </w:r>
      <w:r w:rsidRPr="008F4C5A">
        <w:rPr>
          <w:lang w:val="en-US"/>
        </w:rPr>
        <w:t xml:space="preserve"> </w:t>
      </w:r>
      <w:r>
        <w:rPr>
          <w:lang w:val="en-US"/>
        </w:rPr>
        <w:t>equipment</w:t>
      </w:r>
      <w:r w:rsidRPr="008F4C5A">
        <w:rPr>
          <w:lang w:val="en-US"/>
        </w:rPr>
        <w:t xml:space="preserve"> </w:t>
      </w:r>
      <w:r>
        <w:rPr>
          <w:lang w:val="en-US"/>
        </w:rPr>
        <w:t>and</w:t>
      </w:r>
      <w:r w:rsidRPr="008F4C5A">
        <w:rPr>
          <w:lang w:val="en-US"/>
        </w:rPr>
        <w:t xml:space="preserve"> </w:t>
      </w:r>
      <w:r>
        <w:rPr>
          <w:lang w:val="en-US"/>
        </w:rPr>
        <w:t>instrument</w:t>
      </w:r>
      <w:r w:rsidRPr="008F4C5A">
        <w:rPr>
          <w:lang w:val="en-US"/>
        </w:rPr>
        <w:t xml:space="preserve"> </w:t>
      </w:r>
      <w:r>
        <w:rPr>
          <w:lang w:val="en-US"/>
        </w:rPr>
        <w:t>coding</w:t>
      </w:r>
      <w:r w:rsidRPr="008F4C5A">
        <w:rPr>
          <w:lang w:val="en-US"/>
        </w:rPr>
        <w:t xml:space="preserve">. </w:t>
      </w:r>
      <w:r>
        <w:rPr>
          <w:lang w:val="en-US"/>
        </w:rPr>
        <w:t>Software</w:t>
      </w:r>
      <w:r w:rsidRPr="008F4C5A">
        <w:rPr>
          <w:lang w:val="en-US"/>
        </w:rPr>
        <w:t xml:space="preserve"> </w:t>
      </w:r>
      <w:r>
        <w:rPr>
          <w:lang w:val="en-US"/>
        </w:rPr>
        <w:t>complex</w:t>
      </w:r>
      <w:r w:rsidRPr="008F4C5A">
        <w:rPr>
          <w:lang w:val="en-US"/>
        </w:rPr>
        <w:t xml:space="preserve"> </w:t>
      </w:r>
      <w:r>
        <w:rPr>
          <w:lang w:val="en-US"/>
        </w:rPr>
        <w:t>facilities</w:t>
      </w:r>
      <w:r w:rsidRPr="008F4C5A">
        <w:rPr>
          <w:lang w:val="en-US"/>
        </w:rPr>
        <w:t xml:space="preserve"> </w:t>
      </w:r>
      <w:r>
        <w:rPr>
          <w:lang w:val="en-US"/>
        </w:rPr>
        <w:t>allow</w:t>
      </w:r>
      <w:r w:rsidRPr="008F4C5A">
        <w:rPr>
          <w:lang w:val="en-US"/>
        </w:rPr>
        <w:t xml:space="preserve"> </w:t>
      </w:r>
      <w:r>
        <w:rPr>
          <w:lang w:val="en-US"/>
        </w:rPr>
        <w:t>a</w:t>
      </w:r>
      <w:r w:rsidRPr="008F4C5A">
        <w:rPr>
          <w:lang w:val="en-US"/>
        </w:rPr>
        <w:t xml:space="preserve"> </w:t>
      </w:r>
      <w:r>
        <w:rPr>
          <w:lang w:val="en-US"/>
        </w:rPr>
        <w:t>template</w:t>
      </w:r>
      <w:r w:rsidRPr="008F4C5A">
        <w:rPr>
          <w:lang w:val="en-US"/>
        </w:rPr>
        <w:t xml:space="preserve"> </w:t>
      </w:r>
      <w:r>
        <w:rPr>
          <w:lang w:val="en-US"/>
        </w:rPr>
        <w:t>of</w:t>
      </w:r>
      <w:r w:rsidRPr="008F4C5A">
        <w:rPr>
          <w:lang w:val="en-US"/>
        </w:rPr>
        <w:t xml:space="preserve"> </w:t>
      </w:r>
      <w:r>
        <w:rPr>
          <w:lang w:val="en-US"/>
        </w:rPr>
        <w:t>names</w:t>
      </w:r>
      <w:r w:rsidRPr="008F4C5A">
        <w:rPr>
          <w:lang w:val="en-US"/>
        </w:rPr>
        <w:t xml:space="preserve"> </w:t>
      </w:r>
      <w:r>
        <w:rPr>
          <w:lang w:val="en-US"/>
        </w:rPr>
        <w:t>to</w:t>
      </w:r>
      <w:r w:rsidRPr="008F4C5A">
        <w:rPr>
          <w:lang w:val="en-US"/>
        </w:rPr>
        <w:t xml:space="preserve"> </w:t>
      </w:r>
      <w:r>
        <w:rPr>
          <w:lang w:val="en-US"/>
        </w:rPr>
        <w:t>be</w:t>
      </w:r>
      <w:r w:rsidRPr="008F4C5A">
        <w:rPr>
          <w:lang w:val="en-US"/>
        </w:rPr>
        <w:t xml:space="preserve"> </w:t>
      </w:r>
      <w:r>
        <w:rPr>
          <w:lang w:val="en-US"/>
        </w:rPr>
        <w:t>created</w:t>
      </w:r>
      <w:r w:rsidRPr="008F4C5A">
        <w:rPr>
          <w:lang w:val="en-US"/>
        </w:rPr>
        <w:t xml:space="preserve"> </w:t>
      </w:r>
      <w:r>
        <w:rPr>
          <w:lang w:val="en-US"/>
        </w:rPr>
        <w:t>by</w:t>
      </w:r>
      <w:r w:rsidRPr="008F4C5A">
        <w:rPr>
          <w:lang w:val="en-US"/>
        </w:rPr>
        <w:t xml:space="preserve"> </w:t>
      </w:r>
      <w:r>
        <w:rPr>
          <w:lang w:val="en-US"/>
        </w:rPr>
        <w:t>default</w:t>
      </w:r>
      <w:r w:rsidRPr="008F4C5A">
        <w:rPr>
          <w:lang w:val="en-US"/>
        </w:rPr>
        <w:t xml:space="preserve"> </w:t>
      </w:r>
      <w:r>
        <w:rPr>
          <w:lang w:val="en-US"/>
        </w:rPr>
        <w:t>for</w:t>
      </w:r>
      <w:r w:rsidRPr="008F4C5A">
        <w:rPr>
          <w:lang w:val="en-US"/>
        </w:rPr>
        <w:t xml:space="preserve"> </w:t>
      </w:r>
      <w:r>
        <w:rPr>
          <w:lang w:val="en-US"/>
        </w:rPr>
        <w:t>any</w:t>
      </w:r>
      <w:r w:rsidRPr="008F4C5A">
        <w:rPr>
          <w:lang w:val="en-US"/>
        </w:rPr>
        <w:t xml:space="preserve"> </w:t>
      </w:r>
      <w:r>
        <w:rPr>
          <w:lang w:val="en-US"/>
        </w:rPr>
        <w:t>elements</w:t>
      </w:r>
      <w:r w:rsidRPr="008F4C5A">
        <w:rPr>
          <w:lang w:val="en-US"/>
        </w:rPr>
        <w:t xml:space="preserve">. </w:t>
      </w:r>
      <w:r>
        <w:rPr>
          <w:lang w:val="en-US"/>
        </w:rPr>
        <w:t>We</w:t>
      </w:r>
      <w:r w:rsidRPr="008F4C5A">
        <w:rPr>
          <w:lang w:val="en-US"/>
        </w:rPr>
        <w:t xml:space="preserve"> </w:t>
      </w:r>
      <w:r>
        <w:rPr>
          <w:lang w:val="en-US"/>
        </w:rPr>
        <w:t>use</w:t>
      </w:r>
      <w:r w:rsidRPr="008F4C5A">
        <w:rPr>
          <w:lang w:val="en-US"/>
        </w:rPr>
        <w:t xml:space="preserve"> </w:t>
      </w:r>
      <w:r w:rsidRPr="008F4C5A">
        <w:rPr>
          <w:b/>
          <w:lang w:val="en-US"/>
        </w:rPr>
        <w:t>“</w:t>
      </w:r>
      <w:r>
        <w:rPr>
          <w:b/>
          <w:lang w:val="en-US"/>
        </w:rPr>
        <w:t>Z</w:t>
      </w:r>
      <w:r w:rsidRPr="008F4C5A">
        <w:rPr>
          <w:b/>
          <w:lang w:val="en-US"/>
        </w:rPr>
        <w:t xml:space="preserve">1” </w:t>
      </w:r>
      <w:r>
        <w:rPr>
          <w:lang w:val="en-US"/>
        </w:rPr>
        <w:t>and</w:t>
      </w:r>
      <w:r w:rsidRPr="008F4C5A">
        <w:rPr>
          <w:b/>
          <w:lang w:val="en-US"/>
        </w:rPr>
        <w:t xml:space="preserve"> “</w:t>
      </w:r>
      <w:r>
        <w:rPr>
          <w:b/>
          <w:lang w:val="en-US"/>
        </w:rPr>
        <w:t>Z</w:t>
      </w:r>
      <w:r w:rsidRPr="008F4C5A">
        <w:rPr>
          <w:b/>
          <w:lang w:val="en-US"/>
        </w:rPr>
        <w:t xml:space="preserve">2” </w:t>
      </w:r>
      <w:r>
        <w:rPr>
          <w:lang w:val="en-US"/>
        </w:rPr>
        <w:t>names</w:t>
      </w:r>
      <w:r w:rsidRPr="008F4C5A">
        <w:rPr>
          <w:b/>
          <w:lang w:val="en-US"/>
        </w:rPr>
        <w:t xml:space="preserve"> </w:t>
      </w:r>
      <w:r>
        <w:rPr>
          <w:lang w:val="en-US"/>
        </w:rPr>
        <w:t>in</w:t>
      </w:r>
      <w:r w:rsidRPr="008F4C5A">
        <w:rPr>
          <w:lang w:val="en-US"/>
        </w:rPr>
        <w:t xml:space="preserve"> </w:t>
      </w:r>
      <w:r>
        <w:rPr>
          <w:lang w:val="en-US"/>
        </w:rPr>
        <w:t>this</w:t>
      </w:r>
      <w:r w:rsidRPr="008F4C5A">
        <w:rPr>
          <w:lang w:val="en-US"/>
        </w:rPr>
        <w:t xml:space="preserve"> </w:t>
      </w:r>
      <w:r>
        <w:rPr>
          <w:lang w:val="en-US"/>
        </w:rPr>
        <w:t>training</w:t>
      </w:r>
      <w:r w:rsidRPr="008F4C5A">
        <w:rPr>
          <w:lang w:val="en-US"/>
        </w:rPr>
        <w:t xml:space="preserve"> </w:t>
      </w:r>
      <w:r>
        <w:rPr>
          <w:lang w:val="en-US"/>
        </w:rPr>
        <w:t>exercise</w:t>
      </w:r>
      <w:r w:rsidRPr="008F4C5A">
        <w:rPr>
          <w:lang w:val="en-US"/>
        </w:rPr>
        <w:t xml:space="preserve"> </w:t>
      </w:r>
      <w:r>
        <w:rPr>
          <w:lang w:val="en-US"/>
        </w:rPr>
        <w:t>and</w:t>
      </w:r>
      <w:r w:rsidRPr="008F4C5A">
        <w:rPr>
          <w:lang w:val="en-US"/>
        </w:rPr>
        <w:t xml:space="preserve"> </w:t>
      </w:r>
      <w:r>
        <w:rPr>
          <w:lang w:val="en-US"/>
        </w:rPr>
        <w:t>do</w:t>
      </w:r>
      <w:r w:rsidRPr="008F4C5A">
        <w:rPr>
          <w:lang w:val="en-US"/>
        </w:rPr>
        <w:t xml:space="preserve"> </w:t>
      </w:r>
      <w:r>
        <w:rPr>
          <w:lang w:val="en-US"/>
        </w:rPr>
        <w:t>not</w:t>
      </w:r>
      <w:r w:rsidRPr="008F4C5A">
        <w:rPr>
          <w:lang w:val="en-US"/>
        </w:rPr>
        <w:t xml:space="preserve"> </w:t>
      </w:r>
      <w:r>
        <w:rPr>
          <w:lang w:val="en-US"/>
        </w:rPr>
        <w:t>make</w:t>
      </w:r>
      <w:r w:rsidRPr="008F4C5A">
        <w:rPr>
          <w:lang w:val="en-US"/>
        </w:rPr>
        <w:t xml:space="preserve"> </w:t>
      </w:r>
      <w:r>
        <w:rPr>
          <w:lang w:val="en-US"/>
        </w:rPr>
        <w:t>any</w:t>
      </w:r>
      <w:r w:rsidRPr="008F4C5A">
        <w:rPr>
          <w:lang w:val="en-US"/>
        </w:rPr>
        <w:t xml:space="preserve"> </w:t>
      </w:r>
      <w:r>
        <w:rPr>
          <w:lang w:val="en-US"/>
        </w:rPr>
        <w:t>difference</w:t>
      </w:r>
      <w:r w:rsidRPr="008F4C5A">
        <w:rPr>
          <w:lang w:val="en-US"/>
        </w:rPr>
        <w:t xml:space="preserve"> </w:t>
      </w:r>
      <w:r>
        <w:rPr>
          <w:lang w:val="en-US"/>
        </w:rPr>
        <w:t>between</w:t>
      </w:r>
      <w:r w:rsidRPr="008F4C5A">
        <w:rPr>
          <w:lang w:val="en-US"/>
        </w:rPr>
        <w:t xml:space="preserve"> </w:t>
      </w:r>
      <w:r>
        <w:rPr>
          <w:lang w:val="en-US"/>
        </w:rPr>
        <w:t>valves</w:t>
      </w:r>
      <w:r w:rsidRPr="008F4C5A">
        <w:rPr>
          <w:lang w:val="en-US"/>
        </w:rPr>
        <w:t xml:space="preserve"> </w:t>
      </w:r>
      <w:r>
        <w:rPr>
          <w:lang w:val="en-US"/>
        </w:rPr>
        <w:t>and</w:t>
      </w:r>
      <w:r w:rsidRPr="008F4C5A">
        <w:rPr>
          <w:lang w:val="en-US"/>
        </w:rPr>
        <w:t xml:space="preserve"> </w:t>
      </w:r>
      <w:r w:rsidR="00AA62DF">
        <w:rPr>
          <w:lang w:val="en-US"/>
        </w:rPr>
        <w:t>gates</w:t>
      </w:r>
      <w:r w:rsidRPr="008F4C5A">
        <w:rPr>
          <w:lang w:val="en-US"/>
        </w:rPr>
        <w:t xml:space="preserve">. </w:t>
      </w:r>
      <w:r>
        <w:rPr>
          <w:lang w:val="en-US"/>
        </w:rPr>
        <w:t>Prior</w:t>
      </w:r>
      <w:r w:rsidRPr="008F4C5A">
        <w:rPr>
          <w:lang w:val="en-US"/>
        </w:rPr>
        <w:t xml:space="preserve"> </w:t>
      </w:r>
      <w:r>
        <w:rPr>
          <w:lang w:val="en-US"/>
        </w:rPr>
        <w:t>to</w:t>
      </w:r>
      <w:r w:rsidRPr="008F4C5A">
        <w:rPr>
          <w:lang w:val="en-US"/>
        </w:rPr>
        <w:t xml:space="preserve"> </w:t>
      </w:r>
      <w:r>
        <w:rPr>
          <w:lang w:val="en-US"/>
        </w:rPr>
        <w:t>proceeding</w:t>
      </w:r>
      <w:r w:rsidRPr="008F4C5A">
        <w:rPr>
          <w:lang w:val="en-US"/>
        </w:rPr>
        <w:t xml:space="preserve"> </w:t>
      </w:r>
      <w:r>
        <w:rPr>
          <w:lang w:val="en-US"/>
        </w:rPr>
        <w:t>with</w:t>
      </w:r>
      <w:r w:rsidRPr="008F4C5A">
        <w:rPr>
          <w:lang w:val="en-US"/>
        </w:rPr>
        <w:t xml:space="preserve"> </w:t>
      </w:r>
      <w:r>
        <w:rPr>
          <w:lang w:val="en-US"/>
        </w:rPr>
        <w:t>the</w:t>
      </w:r>
      <w:r w:rsidRPr="008F4C5A">
        <w:rPr>
          <w:lang w:val="en-US"/>
        </w:rPr>
        <w:t xml:space="preserve"> </w:t>
      </w:r>
      <w:r>
        <w:rPr>
          <w:lang w:val="en-US"/>
        </w:rPr>
        <w:t>next</w:t>
      </w:r>
      <w:r w:rsidRPr="008F4C5A">
        <w:rPr>
          <w:lang w:val="en-US"/>
        </w:rPr>
        <w:t xml:space="preserve"> </w:t>
      </w:r>
      <w:r>
        <w:rPr>
          <w:lang w:val="en-US"/>
        </w:rPr>
        <w:t>training</w:t>
      </w:r>
      <w:r w:rsidRPr="008F4C5A">
        <w:rPr>
          <w:lang w:val="en-US"/>
        </w:rPr>
        <w:t xml:space="preserve"> </w:t>
      </w:r>
      <w:r>
        <w:rPr>
          <w:lang w:val="en-US"/>
        </w:rPr>
        <w:t>exercise</w:t>
      </w:r>
      <w:r w:rsidRPr="008F4C5A">
        <w:rPr>
          <w:lang w:val="en-US"/>
        </w:rPr>
        <w:t xml:space="preserve"> </w:t>
      </w:r>
      <w:r>
        <w:rPr>
          <w:lang w:val="en-US"/>
        </w:rPr>
        <w:t>change</w:t>
      </w:r>
      <w:r w:rsidRPr="008F4C5A">
        <w:rPr>
          <w:lang w:val="en-US"/>
        </w:rPr>
        <w:t xml:space="preserve"> </w:t>
      </w:r>
      <w:r>
        <w:rPr>
          <w:lang w:val="en-US"/>
        </w:rPr>
        <w:t>valve</w:t>
      </w:r>
      <w:r w:rsidRPr="008F4C5A">
        <w:rPr>
          <w:lang w:val="en-US"/>
        </w:rPr>
        <w:t xml:space="preserve"> </w:t>
      </w:r>
      <w:r>
        <w:rPr>
          <w:lang w:val="en-US"/>
        </w:rPr>
        <w:t>names</w:t>
      </w:r>
      <w:r w:rsidRPr="008F4C5A">
        <w:rPr>
          <w:lang w:val="en-US"/>
        </w:rPr>
        <w:t xml:space="preserve">. </w:t>
      </w:r>
      <w:r w:rsidR="00C726FE">
        <w:rPr>
          <w:lang w:val="en-US"/>
        </w:rPr>
        <w:br w:type="page"/>
      </w:r>
    </w:p>
    <w:p w:rsidR="00CD0335" w:rsidRPr="008F4C5A" w:rsidRDefault="00CD0335" w:rsidP="00CD0335">
      <w:pPr>
        <w:spacing w:line="280" w:lineRule="auto"/>
        <w:rPr>
          <w:lang w:val="en-US"/>
        </w:rPr>
      </w:pPr>
      <w:r>
        <w:rPr>
          <w:lang w:val="en-US"/>
        </w:rPr>
        <w:lastRenderedPageBreak/>
        <w:t>To</w:t>
      </w:r>
      <w:r w:rsidRPr="008F4C5A">
        <w:rPr>
          <w:lang w:val="en-US"/>
        </w:rPr>
        <w:t xml:space="preserve"> </w:t>
      </w:r>
      <w:r>
        <w:rPr>
          <w:lang w:val="en-US"/>
        </w:rPr>
        <w:t>change</w:t>
      </w:r>
      <w:r w:rsidRPr="008F4C5A">
        <w:rPr>
          <w:lang w:val="en-US"/>
        </w:rPr>
        <w:t xml:space="preserve"> </w:t>
      </w:r>
      <w:r>
        <w:rPr>
          <w:lang w:val="en-US"/>
        </w:rPr>
        <w:t>valve</w:t>
      </w:r>
      <w:r w:rsidRPr="008F4C5A">
        <w:rPr>
          <w:lang w:val="en-US"/>
        </w:rPr>
        <w:t xml:space="preserve"> </w:t>
      </w:r>
      <w:r>
        <w:rPr>
          <w:lang w:val="en-US"/>
        </w:rPr>
        <w:t>names</w:t>
      </w:r>
      <w:r w:rsidRPr="008F4C5A">
        <w:rPr>
          <w:lang w:val="en-US"/>
        </w:rPr>
        <w:t xml:space="preserve"> </w:t>
      </w:r>
      <w:r>
        <w:rPr>
          <w:lang w:val="en-US"/>
        </w:rPr>
        <w:t>proceed</w:t>
      </w:r>
      <w:r w:rsidRPr="008F4C5A">
        <w:rPr>
          <w:lang w:val="en-US"/>
        </w:rPr>
        <w:t xml:space="preserve"> </w:t>
      </w:r>
      <w:r>
        <w:rPr>
          <w:lang w:val="en-US"/>
        </w:rPr>
        <w:t>as</w:t>
      </w:r>
      <w:r w:rsidRPr="008F4C5A">
        <w:rPr>
          <w:lang w:val="en-US"/>
        </w:rPr>
        <w:t xml:space="preserve"> </w:t>
      </w:r>
      <w:r>
        <w:rPr>
          <w:lang w:val="en-US"/>
        </w:rPr>
        <w:t>follows</w:t>
      </w:r>
      <w:r w:rsidRPr="008F4C5A">
        <w:rPr>
          <w:lang w:val="en-US"/>
        </w:rPr>
        <w:t>:</w:t>
      </w:r>
    </w:p>
    <w:p w:rsidR="00CD0335" w:rsidRPr="002A269F" w:rsidRDefault="00CD0335" w:rsidP="00E610BA">
      <w:pPr>
        <w:pStyle w:val="ae"/>
        <w:numPr>
          <w:ilvl w:val="0"/>
          <w:numId w:val="11"/>
        </w:numPr>
        <w:rPr>
          <w:lang w:val="en-US"/>
        </w:rPr>
      </w:pPr>
      <w:r>
        <w:rPr>
          <w:lang w:val="en-US"/>
        </w:rPr>
        <w:t>Select the valve on the diagram.</w:t>
      </w:r>
    </w:p>
    <w:p w:rsidR="00CD0335" w:rsidRPr="002A269F" w:rsidRDefault="00CD0335" w:rsidP="00E610BA">
      <w:pPr>
        <w:pStyle w:val="ae"/>
        <w:numPr>
          <w:ilvl w:val="0"/>
          <w:numId w:val="11"/>
        </w:numPr>
        <w:rPr>
          <w:lang w:val="en-US"/>
        </w:rPr>
      </w:pPr>
      <w:r>
        <w:rPr>
          <w:lang w:val="en-US"/>
        </w:rPr>
        <w:t>Press the right mouse button.</w:t>
      </w:r>
    </w:p>
    <w:p w:rsidR="00CD0335" w:rsidRPr="002A269F" w:rsidRDefault="00CD0335" w:rsidP="00E610BA">
      <w:pPr>
        <w:pStyle w:val="ae"/>
        <w:numPr>
          <w:ilvl w:val="0"/>
          <w:numId w:val="11"/>
        </w:numPr>
        <w:rPr>
          <w:lang w:val="en-US"/>
        </w:rPr>
      </w:pPr>
      <w:r>
        <w:rPr>
          <w:lang w:val="en-US"/>
        </w:rPr>
        <w:t xml:space="preserve">Select </w:t>
      </w:r>
      <w:r>
        <w:rPr>
          <w:b/>
          <w:lang w:val="en-US"/>
        </w:rPr>
        <w:t>“Object properties”</w:t>
      </w:r>
      <w:r>
        <w:rPr>
          <w:lang w:val="en-US"/>
        </w:rPr>
        <w:t xml:space="preserve"> item in the pop-up menu.</w:t>
      </w:r>
    </w:p>
    <w:p w:rsidR="00CD0335" w:rsidRPr="002A269F" w:rsidRDefault="00CD0335" w:rsidP="00E610BA">
      <w:pPr>
        <w:pStyle w:val="ae"/>
        <w:numPr>
          <w:ilvl w:val="0"/>
          <w:numId w:val="11"/>
        </w:numPr>
        <w:rPr>
          <w:lang w:val="en-US"/>
        </w:rPr>
      </w:pPr>
      <w:r>
        <w:rPr>
          <w:lang w:val="en-US"/>
        </w:rPr>
        <w:t xml:space="preserve">Go to </w:t>
      </w:r>
      <w:r>
        <w:rPr>
          <w:b/>
          <w:lang w:val="en-US"/>
        </w:rPr>
        <w:t xml:space="preserve">“Common” </w:t>
      </w:r>
      <w:r>
        <w:rPr>
          <w:lang w:val="en-US"/>
        </w:rPr>
        <w:t xml:space="preserve">tab in </w:t>
      </w:r>
      <w:r>
        <w:rPr>
          <w:b/>
          <w:lang w:val="en-US"/>
        </w:rPr>
        <w:t xml:space="preserve">“Properties” </w:t>
      </w:r>
      <w:r>
        <w:rPr>
          <w:lang w:val="en-US"/>
        </w:rPr>
        <w:t>dialog window.</w:t>
      </w:r>
    </w:p>
    <w:p w:rsidR="00CD0335" w:rsidRPr="002A269F" w:rsidRDefault="00CD0335" w:rsidP="00E610BA">
      <w:pPr>
        <w:pStyle w:val="ae"/>
        <w:numPr>
          <w:ilvl w:val="0"/>
          <w:numId w:val="11"/>
        </w:numPr>
        <w:rPr>
          <w:lang w:val="en-US"/>
        </w:rPr>
      </w:pPr>
      <w:r>
        <w:rPr>
          <w:lang w:val="en-US"/>
        </w:rPr>
        <w:t xml:space="preserve">Enter </w:t>
      </w:r>
      <w:r>
        <w:rPr>
          <w:b/>
          <w:lang w:val="en-US"/>
        </w:rPr>
        <w:t>“Z1”</w:t>
      </w:r>
      <w:r>
        <w:rPr>
          <w:lang w:val="en-US"/>
        </w:rPr>
        <w:t xml:space="preserve"> in object name line </w:t>
      </w:r>
      <w:r w:rsidR="00873FBD">
        <w:rPr>
          <w:lang w:val="en-US"/>
        </w:rPr>
        <w:t>(</w:t>
      </w:r>
      <w:r w:rsidR="00AA5C1F">
        <w:rPr>
          <w:lang w:val="en-US"/>
        </w:rPr>
        <w:fldChar w:fldCharType="begin"/>
      </w:r>
      <w:r w:rsidR="00AA5C1F">
        <w:rPr>
          <w:lang w:val="en-US"/>
        </w:rPr>
        <w:instrText xml:space="preserve"> REF _Ref382396296 \h </w:instrText>
      </w:r>
      <w:r w:rsidR="00AA5C1F">
        <w:rPr>
          <w:lang w:val="en-US"/>
        </w:rPr>
      </w:r>
      <w:r w:rsidR="00AA5C1F">
        <w:rPr>
          <w:lang w:val="en-US"/>
        </w:rPr>
        <w:fldChar w:fldCharType="separate"/>
      </w:r>
      <w:r w:rsidR="0011424E" w:rsidRPr="00030FF0">
        <w:rPr>
          <w:bCs/>
          <w:lang w:val="en-US"/>
        </w:rPr>
        <w:t>Figure</w:t>
      </w:r>
      <w:r w:rsidR="0011424E" w:rsidRPr="00F8034B">
        <w:rPr>
          <w:bCs/>
          <w:lang w:val="en-US"/>
        </w:rPr>
        <w:t xml:space="preserve"> </w:t>
      </w:r>
      <w:r w:rsidR="0011424E">
        <w:rPr>
          <w:bCs/>
          <w:noProof/>
          <w:lang w:val="en-US"/>
        </w:rPr>
        <w:t>43</w:t>
      </w:r>
      <w:r w:rsidR="00AA5C1F">
        <w:rPr>
          <w:lang w:val="en-US"/>
        </w:rPr>
        <w:fldChar w:fldCharType="end"/>
      </w:r>
      <w:r w:rsidRPr="002A269F">
        <w:rPr>
          <w:lang w:val="en-US"/>
        </w:rPr>
        <w:t>).</w:t>
      </w:r>
    </w:p>
    <w:p w:rsidR="00CD0335" w:rsidRPr="002A269F" w:rsidRDefault="00CD0335" w:rsidP="00E610BA">
      <w:pPr>
        <w:pStyle w:val="ae"/>
        <w:numPr>
          <w:ilvl w:val="0"/>
          <w:numId w:val="11"/>
        </w:numPr>
        <w:rPr>
          <w:lang w:val="en-US"/>
        </w:rPr>
      </w:pPr>
      <w:r>
        <w:rPr>
          <w:lang w:val="en-US"/>
        </w:rPr>
        <w:t xml:space="preserve">Change the name of the second valve in the same way, </w:t>
      </w:r>
      <w:r>
        <w:rPr>
          <w:b/>
          <w:lang w:val="en-US"/>
        </w:rPr>
        <w:t>“Z2”</w:t>
      </w:r>
      <w:r>
        <w:rPr>
          <w:lang w:val="en-US"/>
        </w:rPr>
        <w:t>.</w:t>
      </w:r>
    </w:p>
    <w:p w:rsidR="00CD0335" w:rsidRDefault="00CD0335" w:rsidP="00CD0335">
      <w:pPr>
        <w:pStyle w:val="aa"/>
      </w:pPr>
      <w:r>
        <w:rPr>
          <w:noProof/>
        </w:rPr>
        <w:drawing>
          <wp:inline distT="0" distB="0" distL="0" distR="0" wp14:anchorId="291D687A" wp14:editId="683DD34E">
            <wp:extent cx="4362450" cy="4410075"/>
            <wp:effectExtent l="0" t="0" r="0" b="9525"/>
            <wp:docPr id="18"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4362450" cy="4410075"/>
                    </a:xfrm>
                    <a:prstGeom prst="rect">
                      <a:avLst/>
                    </a:prstGeom>
                  </pic:spPr>
                </pic:pic>
              </a:graphicData>
            </a:graphic>
          </wp:inline>
        </w:drawing>
      </w:r>
    </w:p>
    <w:p w:rsidR="00CD0335" w:rsidRPr="00F8034B" w:rsidRDefault="00030FF0" w:rsidP="00CD0335">
      <w:pPr>
        <w:pStyle w:val="a4"/>
        <w:rPr>
          <w:bCs w:val="0"/>
          <w:szCs w:val="24"/>
          <w:lang w:val="en-US"/>
        </w:rPr>
      </w:pPr>
      <w:bookmarkStart w:id="118" w:name="_Ref382396296"/>
      <w:bookmarkStart w:id="119" w:name="_Ref205640287"/>
      <w:r w:rsidRPr="00030FF0">
        <w:rPr>
          <w:bCs w:val="0"/>
          <w:szCs w:val="24"/>
          <w:lang w:val="en-US"/>
        </w:rPr>
        <w:t>Figure</w:t>
      </w:r>
      <w:r w:rsidR="00CD0335" w:rsidRPr="00F8034B">
        <w:rPr>
          <w:bCs w:val="0"/>
          <w:szCs w:val="24"/>
          <w:lang w:val="en-US"/>
        </w:rPr>
        <w:t xml:space="preserve"> </w:t>
      </w:r>
      <w:r w:rsidR="00DA59BD">
        <w:rPr>
          <w:bCs w:val="0"/>
          <w:szCs w:val="24"/>
        </w:rPr>
        <w:fldChar w:fldCharType="begin"/>
      </w:r>
      <w:r w:rsidR="00CD0335" w:rsidRPr="00F8034B">
        <w:rPr>
          <w:bCs w:val="0"/>
          <w:szCs w:val="24"/>
          <w:lang w:val="en-US"/>
        </w:rPr>
        <w:instrText xml:space="preserve"> </w:instrText>
      </w:r>
      <w:r w:rsidR="00CD0335">
        <w:rPr>
          <w:bCs w:val="0"/>
          <w:szCs w:val="24"/>
          <w:lang w:val="en-US"/>
        </w:rPr>
        <w:instrText>SEQ</w:instrText>
      </w:r>
      <w:r w:rsidR="00CD0335" w:rsidRPr="00F8034B">
        <w:rPr>
          <w:bCs w:val="0"/>
          <w:szCs w:val="24"/>
          <w:lang w:val="en-US"/>
        </w:rPr>
        <w:instrText xml:space="preserve"> </w:instrText>
      </w:r>
      <w:r w:rsidR="0016614F" w:rsidRPr="004E6E2F">
        <w:rPr>
          <w:bCs w:val="0"/>
          <w:szCs w:val="24"/>
          <w:lang w:val="en-US"/>
        </w:rPr>
        <w:instrText>Figure</w:instrText>
      </w:r>
      <w:r w:rsidR="00CD0335" w:rsidRPr="00F8034B">
        <w:rPr>
          <w:bCs w:val="0"/>
          <w:szCs w:val="24"/>
          <w:lang w:val="en-US"/>
        </w:rPr>
        <w:instrText xml:space="preserve"> </w:instrText>
      </w:r>
      <w:r w:rsidR="00DA59BD">
        <w:rPr>
          <w:bCs w:val="0"/>
          <w:szCs w:val="24"/>
        </w:rPr>
        <w:fldChar w:fldCharType="separate"/>
      </w:r>
      <w:r w:rsidR="0011424E">
        <w:rPr>
          <w:bCs w:val="0"/>
          <w:noProof/>
          <w:szCs w:val="24"/>
          <w:lang w:val="en-US"/>
        </w:rPr>
        <w:t>43</w:t>
      </w:r>
      <w:r w:rsidR="00DA59BD">
        <w:rPr>
          <w:bCs w:val="0"/>
          <w:szCs w:val="24"/>
        </w:rPr>
        <w:fldChar w:fldCharType="end"/>
      </w:r>
      <w:bookmarkEnd w:id="118"/>
      <w:r w:rsidR="00CD0335" w:rsidRPr="00F8034B">
        <w:rPr>
          <w:bCs w:val="0"/>
          <w:szCs w:val="24"/>
          <w:lang w:val="en-US"/>
        </w:rPr>
        <w:t xml:space="preserve">. </w:t>
      </w:r>
      <w:r w:rsidR="00CD0335">
        <w:rPr>
          <w:bCs w:val="0"/>
          <w:szCs w:val="24"/>
          <w:lang w:val="en-US"/>
        </w:rPr>
        <w:t>Change</w:t>
      </w:r>
      <w:r w:rsidR="00CD0335" w:rsidRPr="00F8034B">
        <w:rPr>
          <w:bCs w:val="0"/>
          <w:szCs w:val="24"/>
          <w:lang w:val="en-US"/>
        </w:rPr>
        <w:t xml:space="preserve"> </w:t>
      </w:r>
      <w:r w:rsidR="00CD0335">
        <w:rPr>
          <w:bCs w:val="0"/>
          <w:szCs w:val="24"/>
          <w:lang w:val="en-US"/>
        </w:rPr>
        <w:t>of</w:t>
      </w:r>
      <w:r w:rsidR="00CD0335" w:rsidRPr="00F8034B">
        <w:rPr>
          <w:bCs w:val="0"/>
          <w:szCs w:val="24"/>
          <w:lang w:val="en-US"/>
        </w:rPr>
        <w:t xml:space="preserve"> </w:t>
      </w:r>
      <w:r w:rsidR="00CD0335">
        <w:rPr>
          <w:bCs w:val="0"/>
          <w:szCs w:val="24"/>
          <w:lang w:val="en-US"/>
        </w:rPr>
        <w:t>valve</w:t>
      </w:r>
      <w:r w:rsidR="00CD0335" w:rsidRPr="00F8034B">
        <w:rPr>
          <w:bCs w:val="0"/>
          <w:szCs w:val="24"/>
          <w:lang w:val="en-US"/>
        </w:rPr>
        <w:t xml:space="preserve"> </w:t>
      </w:r>
      <w:r w:rsidR="00CD0335">
        <w:rPr>
          <w:bCs w:val="0"/>
          <w:szCs w:val="24"/>
          <w:lang w:val="en-US"/>
        </w:rPr>
        <w:t>name</w:t>
      </w:r>
    </w:p>
    <w:p w:rsidR="00CD0335" w:rsidRPr="002A269F" w:rsidRDefault="00CD0335" w:rsidP="00CD0335">
      <w:pPr>
        <w:pStyle w:val="1"/>
        <w:rPr>
          <w:rFonts w:cstheme="minorBidi"/>
          <w:bCs w:val="0"/>
          <w:szCs w:val="24"/>
          <w:lang w:val="en-US"/>
        </w:rPr>
      </w:pPr>
      <w:bookmarkStart w:id="120" w:name="_Toc382402618"/>
      <w:bookmarkEnd w:id="119"/>
      <w:r>
        <w:rPr>
          <w:rFonts w:cstheme="minorBidi"/>
          <w:bCs w:val="0"/>
          <w:szCs w:val="24"/>
          <w:lang w:val="en-US"/>
        </w:rPr>
        <w:lastRenderedPageBreak/>
        <w:t>Creation of a simple control algorithm</w:t>
      </w:r>
      <w:bookmarkEnd w:id="120"/>
    </w:p>
    <w:p w:rsidR="00CD0335" w:rsidRPr="005A339C" w:rsidRDefault="00CD0335" w:rsidP="00CD0335">
      <w:pPr>
        <w:pStyle w:val="2"/>
        <w:rPr>
          <w:rFonts w:cstheme="minorBidi"/>
          <w:bCs w:val="0"/>
          <w:iCs w:val="0"/>
          <w:szCs w:val="24"/>
          <w:lang w:val="en-US"/>
        </w:rPr>
      </w:pPr>
      <w:bookmarkStart w:id="121" w:name="_Toc382402619"/>
      <w:r w:rsidRPr="005A339C">
        <w:rPr>
          <w:rFonts w:cstheme="minorBidi"/>
          <w:bCs w:val="0"/>
          <w:iCs w:val="0"/>
          <w:szCs w:val="24"/>
          <w:lang w:val="en-US"/>
        </w:rPr>
        <w:t>Creation of the simplest control algorithm</w:t>
      </w:r>
      <w:bookmarkEnd w:id="121"/>
    </w:p>
    <w:p w:rsidR="00CD0335" w:rsidRPr="00301343" w:rsidRDefault="00E37C4F" w:rsidP="00E37C4F">
      <w:pPr>
        <w:rPr>
          <w:lang w:val="en-US"/>
        </w:rPr>
      </w:pPr>
      <w:r>
        <w:rPr>
          <w:lang w:val="en-US"/>
        </w:rPr>
        <w:t>Open</w:t>
      </w:r>
      <w:r w:rsidR="00CD0335">
        <w:rPr>
          <w:lang w:val="en-US"/>
        </w:rPr>
        <w:t xml:space="preserve"> the file named </w:t>
      </w:r>
      <w:r w:rsidR="00CD0335">
        <w:rPr>
          <w:b/>
          <w:lang w:val="en-US"/>
        </w:rPr>
        <w:t>“</w:t>
      </w:r>
      <w:r w:rsidR="00CD0335">
        <w:rPr>
          <w:rStyle w:val="Iniiaiieiieoeiue"/>
          <w:lang w:val="en-US"/>
        </w:rPr>
        <w:t>Automatics diagram 1.prt”.</w:t>
      </w:r>
      <w:r w:rsidR="00CD0335">
        <w:rPr>
          <w:lang w:val="en-US"/>
        </w:rPr>
        <w:t xml:space="preserve"> This file was created during execution of the first training exercise and adjusted for operation with the database saved in </w:t>
      </w:r>
      <w:r w:rsidR="00CD0335">
        <w:rPr>
          <w:b/>
          <w:lang w:val="en-US"/>
        </w:rPr>
        <w:t>“</w:t>
      </w:r>
      <w:r w:rsidR="00CD0335">
        <w:rPr>
          <w:rStyle w:val="Iniiaiieiieoeiue"/>
          <w:lang w:val="en-US"/>
        </w:rPr>
        <w:t>signals.db”</w:t>
      </w:r>
      <w:r w:rsidR="00CD0335">
        <w:rPr>
          <w:rStyle w:val="Iniiaiieiieoeiue"/>
          <w:b w:val="0"/>
          <w:lang w:val="en-US"/>
        </w:rPr>
        <w:t xml:space="preserve"> file.</w:t>
      </w:r>
      <w:r w:rsidR="00CD0335">
        <w:rPr>
          <w:lang w:val="en-US"/>
        </w:rPr>
        <w:t xml:space="preserve"> Make sure that the database contains signals created during execution of the first training exercise as well as </w:t>
      </w:r>
      <w:r w:rsidR="00CD0335">
        <w:rPr>
          <w:b/>
          <w:lang w:val="en-US"/>
        </w:rPr>
        <w:t>“Control points”</w:t>
      </w:r>
      <w:r w:rsidR="00CD0335">
        <w:rPr>
          <w:lang w:val="en-US"/>
        </w:rPr>
        <w:t xml:space="preserve"> category and groups of </w:t>
      </w:r>
      <w:r w:rsidR="00CD0335">
        <w:rPr>
          <w:b/>
          <w:lang w:val="en-US"/>
        </w:rPr>
        <w:t>“RT237”</w:t>
      </w:r>
      <w:r w:rsidR="00CD0335">
        <w:rPr>
          <w:lang w:val="en-US"/>
        </w:rPr>
        <w:t xml:space="preserve"> and </w:t>
      </w:r>
      <w:r w:rsidR="00CD0335">
        <w:rPr>
          <w:b/>
          <w:lang w:val="en-US"/>
        </w:rPr>
        <w:t>“RT238”</w:t>
      </w:r>
      <w:r w:rsidR="00CD0335">
        <w:rPr>
          <w:lang w:val="en-US"/>
        </w:rPr>
        <w:t xml:space="preserve"> signals created and saved during generation of the thermohydrauli</w:t>
      </w:r>
      <w:r>
        <w:rPr>
          <w:lang w:val="en-US"/>
        </w:rPr>
        <w:t>cs diagram in training exercise </w:t>
      </w:r>
      <w:r w:rsidR="00CD0335">
        <w:rPr>
          <w:lang w:val="en-US"/>
        </w:rPr>
        <w:t>3.</w:t>
      </w:r>
    </w:p>
    <w:p w:rsidR="00CD0335" w:rsidRPr="00301343" w:rsidRDefault="00CD0335" w:rsidP="00E37C4F">
      <w:pPr>
        <w:rPr>
          <w:lang w:val="en-US"/>
        </w:rPr>
      </w:pPr>
      <w:r>
        <w:rPr>
          <w:lang w:val="en-US"/>
        </w:rPr>
        <w:t xml:space="preserve">Go to </w:t>
      </w:r>
      <w:r>
        <w:rPr>
          <w:b/>
          <w:lang w:val="en-US"/>
        </w:rPr>
        <w:t>“Substructures”</w:t>
      </w:r>
      <w:r>
        <w:rPr>
          <w:lang w:val="en-US"/>
        </w:rPr>
        <w:t xml:space="preserve"> tab of the </w:t>
      </w:r>
      <w:r w:rsidR="007515FC">
        <w:rPr>
          <w:lang w:val="en-US"/>
        </w:rPr>
        <w:t>block</w:t>
      </w:r>
      <w:r>
        <w:rPr>
          <w:lang w:val="en-US"/>
        </w:rPr>
        <w:t xml:space="preserve"> palette in the main program window and select </w:t>
      </w:r>
      <w:r>
        <w:rPr>
          <w:b/>
          <w:lang w:val="en-US"/>
        </w:rPr>
        <w:t xml:space="preserve">“Submodel” </w:t>
      </w:r>
      <w:r w:rsidR="007515FC">
        <w:rPr>
          <w:lang w:val="en-US"/>
        </w:rPr>
        <w:t>block</w:t>
      </w:r>
      <w:r>
        <w:rPr>
          <w:lang w:val="en-US"/>
        </w:rPr>
        <w:t xml:space="preserve"> </w:t>
      </w:r>
      <w:r w:rsidR="00873FBD">
        <w:rPr>
          <w:lang w:val="en-US"/>
        </w:rPr>
        <w:t>(</w:t>
      </w:r>
      <w:r w:rsidR="00AA5C1F">
        <w:rPr>
          <w:lang w:val="en-US"/>
        </w:rPr>
        <w:fldChar w:fldCharType="begin"/>
      </w:r>
      <w:r w:rsidR="00AA5C1F">
        <w:rPr>
          <w:lang w:val="en-US"/>
        </w:rPr>
        <w:instrText xml:space="preserve"> REF _Ref382396304 \h </w:instrText>
      </w:r>
      <w:r w:rsidR="00AA5C1F">
        <w:rPr>
          <w:lang w:val="en-US"/>
        </w:rPr>
      </w:r>
      <w:r w:rsidR="00AA5C1F">
        <w:rPr>
          <w:lang w:val="en-US"/>
        </w:rPr>
        <w:fldChar w:fldCharType="separate"/>
      </w:r>
      <w:r w:rsidR="0011424E" w:rsidRPr="00030FF0">
        <w:rPr>
          <w:bCs/>
          <w:lang w:val="en-US"/>
        </w:rPr>
        <w:t>Figure</w:t>
      </w:r>
      <w:r w:rsidR="0011424E" w:rsidRPr="00301343">
        <w:rPr>
          <w:bCs/>
          <w:lang w:val="en-US"/>
        </w:rPr>
        <w:t xml:space="preserve"> </w:t>
      </w:r>
      <w:r w:rsidR="0011424E">
        <w:rPr>
          <w:bCs/>
          <w:noProof/>
          <w:lang w:val="en-US"/>
        </w:rPr>
        <w:t>44</w:t>
      </w:r>
      <w:r w:rsidR="00AA5C1F">
        <w:rPr>
          <w:lang w:val="en-US"/>
        </w:rPr>
        <w:fldChar w:fldCharType="end"/>
      </w:r>
      <w:r w:rsidRPr="00301343">
        <w:rPr>
          <w:lang w:val="en-US"/>
        </w:rPr>
        <w:t>).</w:t>
      </w:r>
    </w:p>
    <w:p w:rsidR="00CD0335" w:rsidRPr="003F630A" w:rsidRDefault="00CD0335" w:rsidP="00CD0335">
      <w:r>
        <w:rPr>
          <w:noProof/>
        </w:rPr>
        <w:drawing>
          <wp:inline distT="0" distB="0" distL="0" distR="0" wp14:anchorId="26E04003" wp14:editId="0404836B">
            <wp:extent cx="4829175" cy="1704975"/>
            <wp:effectExtent l="0" t="0" r="9525" b="9525"/>
            <wp:docPr id="1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29175" cy="1704975"/>
                    </a:xfrm>
                    <a:prstGeom prst="rect">
                      <a:avLst/>
                    </a:prstGeom>
                    <a:noFill/>
                    <a:ln>
                      <a:noFill/>
                    </a:ln>
                  </pic:spPr>
                </pic:pic>
              </a:graphicData>
            </a:graphic>
          </wp:inline>
        </w:drawing>
      </w:r>
    </w:p>
    <w:p w:rsidR="00CD0335" w:rsidRPr="00301343" w:rsidRDefault="00030FF0" w:rsidP="00CD0335">
      <w:pPr>
        <w:pStyle w:val="a4"/>
        <w:rPr>
          <w:bCs w:val="0"/>
          <w:szCs w:val="24"/>
          <w:lang w:val="en-US"/>
        </w:rPr>
      </w:pPr>
      <w:bookmarkStart w:id="122" w:name="_Ref382396304"/>
      <w:bookmarkStart w:id="123" w:name="_Ref255949066"/>
      <w:r w:rsidRPr="00030FF0">
        <w:rPr>
          <w:bCs w:val="0"/>
          <w:szCs w:val="24"/>
          <w:lang w:val="en-US"/>
        </w:rPr>
        <w:t>Figure</w:t>
      </w:r>
      <w:r w:rsidR="00CD0335" w:rsidRPr="00301343">
        <w:rPr>
          <w:bCs w:val="0"/>
          <w:szCs w:val="24"/>
          <w:lang w:val="en-US"/>
        </w:rPr>
        <w:t xml:space="preserve"> </w:t>
      </w:r>
      <w:r w:rsidR="00DA59BD">
        <w:rPr>
          <w:bCs w:val="0"/>
          <w:szCs w:val="24"/>
        </w:rPr>
        <w:fldChar w:fldCharType="begin"/>
      </w:r>
      <w:r w:rsidR="00CD0335" w:rsidRPr="00301343">
        <w:rPr>
          <w:bCs w:val="0"/>
          <w:szCs w:val="24"/>
          <w:lang w:val="en-US"/>
        </w:rPr>
        <w:instrText xml:space="preserve"> </w:instrText>
      </w:r>
      <w:r w:rsidR="00CD0335">
        <w:rPr>
          <w:bCs w:val="0"/>
          <w:szCs w:val="24"/>
          <w:lang w:val="en-US"/>
        </w:rPr>
        <w:instrText>SEQ</w:instrText>
      </w:r>
      <w:r w:rsidR="00CD0335" w:rsidRPr="00301343">
        <w:rPr>
          <w:bCs w:val="0"/>
          <w:szCs w:val="24"/>
          <w:lang w:val="en-US"/>
        </w:rPr>
        <w:instrText xml:space="preserve"> </w:instrText>
      </w:r>
      <w:r w:rsidR="0016614F" w:rsidRPr="00AA151D">
        <w:rPr>
          <w:bCs w:val="0"/>
          <w:szCs w:val="24"/>
          <w:lang w:val="en-US"/>
        </w:rPr>
        <w:instrText>Figure</w:instrText>
      </w:r>
      <w:r w:rsidR="00CD0335" w:rsidRPr="00301343">
        <w:rPr>
          <w:bCs w:val="0"/>
          <w:szCs w:val="24"/>
          <w:lang w:val="en-US"/>
        </w:rPr>
        <w:instrText xml:space="preserve"> </w:instrText>
      </w:r>
      <w:r w:rsidR="00DA59BD">
        <w:rPr>
          <w:bCs w:val="0"/>
          <w:szCs w:val="24"/>
        </w:rPr>
        <w:fldChar w:fldCharType="separate"/>
      </w:r>
      <w:r w:rsidR="0011424E">
        <w:rPr>
          <w:bCs w:val="0"/>
          <w:noProof/>
          <w:szCs w:val="24"/>
          <w:lang w:val="en-US"/>
        </w:rPr>
        <w:t>44</w:t>
      </w:r>
      <w:r w:rsidR="00DA59BD">
        <w:rPr>
          <w:bCs w:val="0"/>
          <w:szCs w:val="24"/>
        </w:rPr>
        <w:fldChar w:fldCharType="end"/>
      </w:r>
      <w:bookmarkEnd w:id="122"/>
      <w:r w:rsidR="00CD0335" w:rsidRPr="00301343">
        <w:rPr>
          <w:bCs w:val="0"/>
          <w:szCs w:val="24"/>
          <w:lang w:val="en-US"/>
        </w:rPr>
        <w:t xml:space="preserve">. </w:t>
      </w:r>
      <w:r w:rsidR="00CD0335">
        <w:rPr>
          <w:bCs w:val="0"/>
          <w:szCs w:val="24"/>
          <w:lang w:val="en-US"/>
        </w:rPr>
        <w:t xml:space="preserve">Selection of “Submodel” </w:t>
      </w:r>
      <w:r w:rsidR="007515FC">
        <w:rPr>
          <w:bCs w:val="0"/>
          <w:szCs w:val="24"/>
          <w:lang w:val="en-US"/>
        </w:rPr>
        <w:t>block</w:t>
      </w:r>
      <w:r w:rsidR="00CD0335">
        <w:rPr>
          <w:bCs w:val="0"/>
          <w:szCs w:val="24"/>
          <w:lang w:val="en-US"/>
        </w:rPr>
        <w:t xml:space="preserve"> in the </w:t>
      </w:r>
      <w:r w:rsidR="007515FC">
        <w:rPr>
          <w:bCs w:val="0"/>
          <w:szCs w:val="24"/>
          <w:lang w:val="en-US"/>
        </w:rPr>
        <w:t>block</w:t>
      </w:r>
      <w:r w:rsidR="00CD0335">
        <w:rPr>
          <w:bCs w:val="0"/>
          <w:szCs w:val="24"/>
          <w:lang w:val="en-US"/>
        </w:rPr>
        <w:t xml:space="preserve"> palette </w:t>
      </w:r>
    </w:p>
    <w:bookmarkEnd w:id="123"/>
    <w:p w:rsidR="00CD0335" w:rsidRPr="00301343" w:rsidRDefault="00CD0335" w:rsidP="00CD0335">
      <w:pPr>
        <w:spacing w:line="280" w:lineRule="auto"/>
        <w:rPr>
          <w:lang w:val="en-US"/>
        </w:rPr>
      </w:pPr>
      <w:r>
        <w:rPr>
          <w:lang w:val="en-US"/>
        </w:rPr>
        <w:t xml:space="preserve">Locate the selected </w:t>
      </w:r>
      <w:r w:rsidR="007515FC">
        <w:rPr>
          <w:lang w:val="en-US"/>
        </w:rPr>
        <w:t>block</w:t>
      </w:r>
      <w:r>
        <w:rPr>
          <w:lang w:val="en-US"/>
        </w:rPr>
        <w:t xml:space="preserve"> on the diagram window </w:t>
      </w:r>
      <w:r w:rsidR="00873FBD">
        <w:rPr>
          <w:lang w:val="en-US"/>
        </w:rPr>
        <w:t>(</w:t>
      </w:r>
      <w:r w:rsidR="00AA5C1F">
        <w:rPr>
          <w:lang w:val="en-US"/>
        </w:rPr>
        <w:fldChar w:fldCharType="begin"/>
      </w:r>
      <w:r w:rsidR="00AA5C1F">
        <w:rPr>
          <w:lang w:val="en-US"/>
        </w:rPr>
        <w:instrText xml:space="preserve"> REF _Ref382396311 \h </w:instrText>
      </w:r>
      <w:r w:rsidR="00AA5C1F">
        <w:rPr>
          <w:lang w:val="en-US"/>
        </w:rPr>
      </w:r>
      <w:r w:rsidR="00AA5C1F">
        <w:rPr>
          <w:lang w:val="en-US"/>
        </w:rPr>
        <w:fldChar w:fldCharType="separate"/>
      </w:r>
      <w:r w:rsidR="0011424E" w:rsidRPr="00030FF0">
        <w:rPr>
          <w:bCs/>
          <w:lang w:val="en-US"/>
        </w:rPr>
        <w:t>Figure</w:t>
      </w:r>
      <w:r w:rsidR="0011424E" w:rsidRPr="008F4C5A">
        <w:rPr>
          <w:bCs/>
          <w:lang w:val="en-US"/>
        </w:rPr>
        <w:t xml:space="preserve"> </w:t>
      </w:r>
      <w:r w:rsidR="0011424E">
        <w:rPr>
          <w:bCs/>
          <w:noProof/>
          <w:lang w:val="en-US"/>
        </w:rPr>
        <w:t>45</w:t>
      </w:r>
      <w:r w:rsidR="00AA5C1F">
        <w:rPr>
          <w:lang w:val="en-US"/>
        </w:rPr>
        <w:fldChar w:fldCharType="end"/>
      </w:r>
      <w:r w:rsidRPr="00301343">
        <w:rPr>
          <w:lang w:val="en-US"/>
        </w:rPr>
        <w:t>):</w:t>
      </w:r>
    </w:p>
    <w:p w:rsidR="00CD0335" w:rsidRDefault="00CD0335" w:rsidP="00CD0335">
      <w:r>
        <w:rPr>
          <w:noProof/>
        </w:rPr>
        <w:drawing>
          <wp:inline distT="0" distB="0" distL="0" distR="0" wp14:anchorId="3C32488F" wp14:editId="701661A0">
            <wp:extent cx="5419725" cy="2524125"/>
            <wp:effectExtent l="0" t="0" r="9525" b="9525"/>
            <wp:docPr id="20"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419725" cy="2524125"/>
                    </a:xfrm>
                    <a:prstGeom prst="rect">
                      <a:avLst/>
                    </a:prstGeom>
                  </pic:spPr>
                </pic:pic>
              </a:graphicData>
            </a:graphic>
          </wp:inline>
        </w:drawing>
      </w:r>
    </w:p>
    <w:p w:rsidR="00CD0335" w:rsidRPr="008F4C5A" w:rsidRDefault="00030FF0" w:rsidP="00CD0335">
      <w:pPr>
        <w:pStyle w:val="a4"/>
        <w:rPr>
          <w:bCs w:val="0"/>
          <w:szCs w:val="24"/>
          <w:lang w:val="en-US"/>
        </w:rPr>
      </w:pPr>
      <w:bookmarkStart w:id="124" w:name="_Ref382396311"/>
      <w:bookmarkStart w:id="125" w:name="_Ref186205418"/>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45</w:t>
      </w:r>
      <w:r w:rsidR="00DA59BD">
        <w:rPr>
          <w:bCs w:val="0"/>
          <w:szCs w:val="24"/>
        </w:rPr>
        <w:fldChar w:fldCharType="end"/>
      </w:r>
      <w:bookmarkEnd w:id="124"/>
      <w:r w:rsidR="00CD0335" w:rsidRPr="008F4C5A">
        <w:rPr>
          <w:bCs w:val="0"/>
          <w:szCs w:val="24"/>
          <w:lang w:val="en-US"/>
        </w:rPr>
        <w:t xml:space="preserve">. </w:t>
      </w:r>
      <w:r w:rsidR="00CD0335">
        <w:rPr>
          <w:bCs w:val="0"/>
          <w:szCs w:val="24"/>
          <w:lang w:val="en-US"/>
        </w:rPr>
        <w:t>Automatics</w:t>
      </w:r>
      <w:r w:rsidR="00CD0335" w:rsidRPr="008F4C5A">
        <w:rPr>
          <w:bCs w:val="0"/>
          <w:szCs w:val="24"/>
          <w:lang w:val="en-US"/>
        </w:rPr>
        <w:t xml:space="preserve"> </w:t>
      </w:r>
      <w:r w:rsidR="00CD0335">
        <w:rPr>
          <w:bCs w:val="0"/>
          <w:szCs w:val="24"/>
          <w:lang w:val="en-US"/>
        </w:rPr>
        <w:t>model</w:t>
      </w:r>
      <w:r w:rsidR="00CD0335" w:rsidRPr="008F4C5A">
        <w:rPr>
          <w:bCs w:val="0"/>
          <w:szCs w:val="24"/>
          <w:lang w:val="en-US"/>
        </w:rPr>
        <w:t xml:space="preserve"> </w:t>
      </w:r>
      <w:r w:rsidR="00CD0335">
        <w:rPr>
          <w:bCs w:val="0"/>
          <w:szCs w:val="24"/>
          <w:lang w:val="en-US"/>
        </w:rPr>
        <w:t>diagram</w:t>
      </w:r>
      <w:r w:rsidR="00CD0335" w:rsidRPr="008F4C5A">
        <w:rPr>
          <w:bCs w:val="0"/>
          <w:szCs w:val="24"/>
          <w:lang w:val="en-US"/>
        </w:rPr>
        <w:t xml:space="preserve"> </w:t>
      </w:r>
      <w:r w:rsidR="00CD0335">
        <w:rPr>
          <w:bCs w:val="0"/>
          <w:szCs w:val="24"/>
          <w:lang w:val="en-US"/>
        </w:rPr>
        <w:t>with</w:t>
      </w:r>
      <w:r w:rsidR="00CD0335" w:rsidRPr="008F4C5A">
        <w:rPr>
          <w:bCs w:val="0"/>
          <w:szCs w:val="24"/>
          <w:lang w:val="en-US"/>
        </w:rPr>
        <w:t xml:space="preserve"> “</w:t>
      </w:r>
      <w:r w:rsidR="00CD0335">
        <w:rPr>
          <w:bCs w:val="0"/>
          <w:szCs w:val="24"/>
          <w:lang w:val="en-US"/>
        </w:rPr>
        <w:t>Submodel</w:t>
      </w:r>
      <w:r w:rsidR="00CD0335" w:rsidRPr="008F4C5A">
        <w:rPr>
          <w:bCs w:val="0"/>
          <w:szCs w:val="24"/>
          <w:lang w:val="en-US"/>
        </w:rPr>
        <w:t xml:space="preserve">” </w:t>
      </w:r>
      <w:r w:rsidR="007515FC">
        <w:rPr>
          <w:bCs w:val="0"/>
          <w:szCs w:val="24"/>
          <w:lang w:val="en-US"/>
        </w:rPr>
        <w:t>block</w:t>
      </w:r>
      <w:r w:rsidR="00CD0335" w:rsidRPr="008F4C5A">
        <w:rPr>
          <w:bCs w:val="0"/>
          <w:szCs w:val="24"/>
          <w:lang w:val="en-US"/>
        </w:rPr>
        <w:t xml:space="preserve"> </w:t>
      </w:r>
      <w:r w:rsidR="00CD0335">
        <w:rPr>
          <w:bCs w:val="0"/>
          <w:szCs w:val="24"/>
          <w:lang w:val="en-US"/>
        </w:rPr>
        <w:t>inserted</w:t>
      </w:r>
    </w:p>
    <w:bookmarkEnd w:id="125"/>
    <w:p w:rsidR="00CD0335" w:rsidRPr="008F4C5A" w:rsidRDefault="00CD0335" w:rsidP="00E37C4F">
      <w:pPr>
        <w:rPr>
          <w:lang w:val="en-US"/>
        </w:rPr>
      </w:pPr>
      <w:r>
        <w:rPr>
          <w:lang w:val="en-US"/>
        </w:rPr>
        <w:t>Double</w:t>
      </w:r>
      <w:r w:rsidRPr="008F4C5A">
        <w:rPr>
          <w:lang w:val="en-US"/>
        </w:rPr>
        <w:t>-</w:t>
      </w:r>
      <w:r>
        <w:rPr>
          <w:lang w:val="en-US"/>
        </w:rPr>
        <w:t>click</w:t>
      </w:r>
      <w:r w:rsidRPr="008F4C5A">
        <w:rPr>
          <w:lang w:val="en-US"/>
        </w:rPr>
        <w:t xml:space="preserve"> </w:t>
      </w:r>
      <w:r w:rsidRPr="008F4C5A">
        <w:rPr>
          <w:b/>
          <w:lang w:val="en-US"/>
        </w:rPr>
        <w:t>“</w:t>
      </w:r>
      <w:r>
        <w:rPr>
          <w:b/>
          <w:lang w:val="en-US"/>
        </w:rPr>
        <w:t>Submodel</w:t>
      </w:r>
      <w:r w:rsidRPr="008F4C5A">
        <w:rPr>
          <w:b/>
          <w:lang w:val="en-US"/>
        </w:rPr>
        <w:t>”</w:t>
      </w:r>
      <w:r w:rsidRPr="008F4C5A">
        <w:rPr>
          <w:lang w:val="en-US"/>
        </w:rPr>
        <w:t xml:space="preserve"> </w:t>
      </w:r>
      <w:r w:rsidR="007515FC">
        <w:rPr>
          <w:lang w:val="en-US"/>
        </w:rPr>
        <w:t>block</w:t>
      </w:r>
      <w:r w:rsidRPr="008F4C5A">
        <w:rPr>
          <w:lang w:val="en-US"/>
        </w:rPr>
        <w:t xml:space="preserve">. </w:t>
      </w:r>
      <w:r>
        <w:rPr>
          <w:lang w:val="en-US"/>
        </w:rPr>
        <w:t>This</w:t>
      </w:r>
      <w:r w:rsidRPr="008F4C5A">
        <w:rPr>
          <w:lang w:val="en-US"/>
        </w:rPr>
        <w:t xml:space="preserve"> </w:t>
      </w:r>
      <w:r>
        <w:rPr>
          <w:lang w:val="en-US"/>
        </w:rPr>
        <w:t>action</w:t>
      </w:r>
      <w:r w:rsidRPr="008F4C5A">
        <w:rPr>
          <w:lang w:val="en-US"/>
        </w:rPr>
        <w:t xml:space="preserve"> </w:t>
      </w:r>
      <w:r>
        <w:rPr>
          <w:lang w:val="en-US"/>
        </w:rPr>
        <w:t>will</w:t>
      </w:r>
      <w:r w:rsidRPr="008F4C5A">
        <w:rPr>
          <w:lang w:val="en-US"/>
        </w:rPr>
        <w:t xml:space="preserve"> </w:t>
      </w:r>
      <w:r>
        <w:rPr>
          <w:lang w:val="en-US"/>
        </w:rPr>
        <w:t>lead</w:t>
      </w:r>
      <w:r w:rsidRPr="008F4C5A">
        <w:rPr>
          <w:lang w:val="en-US"/>
        </w:rPr>
        <w:t xml:space="preserve"> </w:t>
      </w:r>
      <w:r>
        <w:rPr>
          <w:lang w:val="en-US"/>
        </w:rPr>
        <w:t>to</w:t>
      </w:r>
      <w:r w:rsidRPr="008F4C5A">
        <w:rPr>
          <w:lang w:val="en-US"/>
        </w:rPr>
        <w:t xml:space="preserve"> </w:t>
      </w:r>
      <w:r>
        <w:rPr>
          <w:lang w:val="en-US"/>
        </w:rPr>
        <w:t>opening</w:t>
      </w:r>
      <w:r w:rsidRPr="008F4C5A">
        <w:rPr>
          <w:lang w:val="en-US"/>
        </w:rPr>
        <w:t xml:space="preserve"> </w:t>
      </w:r>
      <w:r>
        <w:rPr>
          <w:lang w:val="en-US"/>
        </w:rPr>
        <w:t>of</w:t>
      </w:r>
      <w:r w:rsidRPr="008F4C5A">
        <w:rPr>
          <w:lang w:val="en-US"/>
        </w:rPr>
        <w:t xml:space="preserve"> </w:t>
      </w:r>
      <w:r>
        <w:rPr>
          <w:lang w:val="en-US"/>
        </w:rPr>
        <w:t>the</w:t>
      </w:r>
      <w:r w:rsidRPr="008F4C5A">
        <w:rPr>
          <w:lang w:val="en-US"/>
        </w:rPr>
        <w:t xml:space="preserve"> </w:t>
      </w:r>
      <w:r w:rsidR="007515FC">
        <w:rPr>
          <w:lang w:val="en-US"/>
        </w:rPr>
        <w:t>block</w:t>
      </w:r>
      <w:r w:rsidRPr="008F4C5A">
        <w:rPr>
          <w:lang w:val="en-US"/>
        </w:rPr>
        <w:t xml:space="preserve"> </w:t>
      </w:r>
      <w:r>
        <w:rPr>
          <w:lang w:val="en-US"/>
        </w:rPr>
        <w:t>internal</w:t>
      </w:r>
      <w:r w:rsidRPr="008F4C5A">
        <w:rPr>
          <w:lang w:val="en-US"/>
        </w:rPr>
        <w:t xml:space="preserve"> </w:t>
      </w:r>
      <w:r>
        <w:rPr>
          <w:lang w:val="en-US"/>
        </w:rPr>
        <w:t>structure</w:t>
      </w:r>
      <w:r w:rsidRPr="008F4C5A">
        <w:rPr>
          <w:lang w:val="en-US"/>
        </w:rPr>
        <w:t xml:space="preserve">. </w:t>
      </w:r>
      <w:r>
        <w:rPr>
          <w:lang w:val="en-US"/>
        </w:rPr>
        <w:t>Since</w:t>
      </w:r>
      <w:r w:rsidRPr="008F4C5A">
        <w:rPr>
          <w:lang w:val="en-US"/>
        </w:rPr>
        <w:t xml:space="preserve"> </w:t>
      </w:r>
      <w:r>
        <w:rPr>
          <w:lang w:val="en-US"/>
        </w:rPr>
        <w:t>the</w:t>
      </w:r>
      <w:r w:rsidRPr="008F4C5A">
        <w:rPr>
          <w:lang w:val="en-US"/>
        </w:rPr>
        <w:t xml:space="preserve"> </w:t>
      </w:r>
      <w:r>
        <w:rPr>
          <w:lang w:val="en-US"/>
        </w:rPr>
        <w:t>new</w:t>
      </w:r>
      <w:r w:rsidRPr="008F4C5A">
        <w:rPr>
          <w:lang w:val="en-US"/>
        </w:rPr>
        <w:t xml:space="preserve"> </w:t>
      </w:r>
      <w:r w:rsidR="007515FC">
        <w:rPr>
          <w:lang w:val="en-US"/>
        </w:rPr>
        <w:t>block</w:t>
      </w:r>
      <w:r w:rsidRPr="008F4C5A">
        <w:rPr>
          <w:lang w:val="en-US"/>
        </w:rPr>
        <w:t xml:space="preserve"> </w:t>
      </w:r>
      <w:r>
        <w:rPr>
          <w:lang w:val="en-US"/>
        </w:rPr>
        <w:t>still</w:t>
      </w:r>
      <w:r w:rsidRPr="008F4C5A">
        <w:rPr>
          <w:lang w:val="en-US"/>
        </w:rPr>
        <w:t xml:space="preserve"> </w:t>
      </w:r>
      <w:r>
        <w:rPr>
          <w:lang w:val="en-US"/>
        </w:rPr>
        <w:t>does</w:t>
      </w:r>
      <w:r w:rsidRPr="008F4C5A">
        <w:rPr>
          <w:lang w:val="en-US"/>
        </w:rPr>
        <w:t xml:space="preserve"> </w:t>
      </w:r>
      <w:r>
        <w:rPr>
          <w:lang w:val="en-US"/>
        </w:rPr>
        <w:t>not</w:t>
      </w:r>
      <w:r w:rsidRPr="008F4C5A">
        <w:rPr>
          <w:lang w:val="en-US"/>
        </w:rPr>
        <w:t xml:space="preserve"> </w:t>
      </w:r>
      <w:r>
        <w:rPr>
          <w:lang w:val="en-US"/>
        </w:rPr>
        <w:t>contain</w:t>
      </w:r>
      <w:r w:rsidRPr="008F4C5A">
        <w:rPr>
          <w:lang w:val="en-US"/>
        </w:rPr>
        <w:t xml:space="preserve"> </w:t>
      </w:r>
      <w:r>
        <w:rPr>
          <w:lang w:val="en-US"/>
        </w:rPr>
        <w:t>any</w:t>
      </w:r>
      <w:r w:rsidRPr="008F4C5A">
        <w:rPr>
          <w:lang w:val="en-US"/>
        </w:rPr>
        <w:t xml:space="preserve"> </w:t>
      </w:r>
      <w:r>
        <w:rPr>
          <w:lang w:val="en-US"/>
        </w:rPr>
        <w:t>elements</w:t>
      </w:r>
      <w:r w:rsidRPr="008F4C5A">
        <w:rPr>
          <w:lang w:val="en-US"/>
        </w:rPr>
        <w:t xml:space="preserve">, </w:t>
      </w:r>
      <w:r>
        <w:rPr>
          <w:lang w:val="en-US"/>
        </w:rPr>
        <w:t>an</w:t>
      </w:r>
      <w:r w:rsidRPr="008F4C5A">
        <w:rPr>
          <w:lang w:val="en-US"/>
        </w:rPr>
        <w:t xml:space="preserve"> </w:t>
      </w:r>
      <w:r>
        <w:rPr>
          <w:lang w:val="en-US"/>
        </w:rPr>
        <w:t>empty</w:t>
      </w:r>
      <w:r w:rsidRPr="008F4C5A">
        <w:rPr>
          <w:lang w:val="en-US"/>
        </w:rPr>
        <w:t xml:space="preserve"> </w:t>
      </w:r>
      <w:r>
        <w:rPr>
          <w:lang w:val="en-US"/>
        </w:rPr>
        <w:t>diagram</w:t>
      </w:r>
      <w:r w:rsidRPr="008F4C5A">
        <w:rPr>
          <w:lang w:val="en-US"/>
        </w:rPr>
        <w:t xml:space="preserve"> </w:t>
      </w:r>
      <w:r>
        <w:rPr>
          <w:lang w:val="en-US"/>
        </w:rPr>
        <w:t>window</w:t>
      </w:r>
      <w:r w:rsidRPr="008F4C5A">
        <w:rPr>
          <w:lang w:val="en-US"/>
        </w:rPr>
        <w:t xml:space="preserve"> </w:t>
      </w:r>
      <w:r>
        <w:rPr>
          <w:lang w:val="en-US"/>
        </w:rPr>
        <w:t>will</w:t>
      </w:r>
      <w:r w:rsidRPr="008F4C5A">
        <w:rPr>
          <w:lang w:val="en-US"/>
        </w:rPr>
        <w:t xml:space="preserve"> </w:t>
      </w:r>
      <w:r>
        <w:rPr>
          <w:lang w:val="en-US"/>
        </w:rPr>
        <w:t>be</w:t>
      </w:r>
      <w:r w:rsidRPr="008F4C5A">
        <w:rPr>
          <w:lang w:val="en-US"/>
        </w:rPr>
        <w:t xml:space="preserve"> </w:t>
      </w:r>
      <w:r>
        <w:rPr>
          <w:lang w:val="en-US"/>
        </w:rPr>
        <w:t>activated</w:t>
      </w:r>
      <w:r w:rsidRPr="008F4C5A">
        <w:rPr>
          <w:lang w:val="en-US"/>
        </w:rPr>
        <w:t xml:space="preserve"> </w:t>
      </w:r>
      <w:r w:rsidR="00873FBD">
        <w:rPr>
          <w:lang w:val="en-US"/>
        </w:rPr>
        <w:t>(</w:t>
      </w:r>
      <w:r w:rsidR="00AA5C1F">
        <w:rPr>
          <w:lang w:val="en-US"/>
        </w:rPr>
        <w:fldChar w:fldCharType="begin"/>
      </w:r>
      <w:r w:rsidR="00AA5C1F">
        <w:rPr>
          <w:lang w:val="en-US"/>
        </w:rPr>
        <w:instrText xml:space="preserve"> REF _Ref382396316 \h </w:instrText>
      </w:r>
      <w:r w:rsidR="00AA5C1F">
        <w:rPr>
          <w:lang w:val="en-US"/>
        </w:rPr>
      </w:r>
      <w:r w:rsidR="00AA5C1F">
        <w:rPr>
          <w:lang w:val="en-US"/>
        </w:rPr>
        <w:fldChar w:fldCharType="separate"/>
      </w:r>
      <w:r w:rsidR="0011424E" w:rsidRPr="00030FF0">
        <w:rPr>
          <w:bCs/>
          <w:lang w:val="en-US"/>
        </w:rPr>
        <w:t>Figure</w:t>
      </w:r>
      <w:r w:rsidR="0011424E" w:rsidRPr="008F4C5A">
        <w:rPr>
          <w:bCs/>
          <w:lang w:val="en-US"/>
        </w:rPr>
        <w:t xml:space="preserve"> </w:t>
      </w:r>
      <w:r w:rsidR="0011424E">
        <w:rPr>
          <w:bCs/>
          <w:noProof/>
          <w:lang w:val="en-US"/>
        </w:rPr>
        <w:t>46</w:t>
      </w:r>
      <w:r w:rsidR="00AA5C1F">
        <w:rPr>
          <w:lang w:val="en-US"/>
        </w:rPr>
        <w:fldChar w:fldCharType="end"/>
      </w:r>
      <w:r w:rsidRPr="008F4C5A">
        <w:rPr>
          <w:lang w:val="en-US"/>
        </w:rPr>
        <w:t>).</w:t>
      </w:r>
    </w:p>
    <w:p w:rsidR="00CD0335" w:rsidRDefault="00CD0335" w:rsidP="00CD0335">
      <w:r>
        <w:rPr>
          <w:noProof/>
        </w:rPr>
        <w:lastRenderedPageBreak/>
        <w:drawing>
          <wp:inline distT="0" distB="0" distL="0" distR="0" wp14:anchorId="25AC2280" wp14:editId="57B44737">
            <wp:extent cx="4733925" cy="2524125"/>
            <wp:effectExtent l="0" t="0" r="9525" b="9525"/>
            <wp:docPr id="224"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33925" cy="2524125"/>
                    </a:xfrm>
                    <a:prstGeom prst="rect">
                      <a:avLst/>
                    </a:prstGeom>
                    <a:noFill/>
                    <a:ln>
                      <a:noFill/>
                    </a:ln>
                  </pic:spPr>
                </pic:pic>
              </a:graphicData>
            </a:graphic>
          </wp:inline>
        </w:drawing>
      </w:r>
    </w:p>
    <w:p w:rsidR="00CD0335" w:rsidRPr="008F4C5A" w:rsidRDefault="00030FF0" w:rsidP="00CD0335">
      <w:pPr>
        <w:pStyle w:val="a4"/>
        <w:rPr>
          <w:bCs w:val="0"/>
          <w:szCs w:val="24"/>
          <w:lang w:val="en-US"/>
        </w:rPr>
      </w:pPr>
      <w:bookmarkStart w:id="126" w:name="_Ref382396316"/>
      <w:bookmarkStart w:id="127" w:name="_Ref186205857"/>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46</w:t>
      </w:r>
      <w:r w:rsidR="00DA59BD">
        <w:rPr>
          <w:bCs w:val="0"/>
          <w:szCs w:val="24"/>
        </w:rPr>
        <w:fldChar w:fldCharType="end"/>
      </w:r>
      <w:bookmarkEnd w:id="126"/>
      <w:r w:rsidR="00CD0335" w:rsidRPr="008F4C5A">
        <w:rPr>
          <w:bCs w:val="0"/>
          <w:szCs w:val="24"/>
          <w:lang w:val="en-US"/>
        </w:rPr>
        <w:t>. “</w:t>
      </w:r>
      <w:r w:rsidR="00CD0335">
        <w:rPr>
          <w:bCs w:val="0"/>
          <w:szCs w:val="24"/>
          <w:lang w:val="en-US"/>
        </w:rPr>
        <w:t>Submodel</w:t>
      </w:r>
      <w:r w:rsidR="00CD0335" w:rsidRPr="008F4C5A">
        <w:rPr>
          <w:bCs w:val="0"/>
          <w:szCs w:val="24"/>
          <w:lang w:val="en-US"/>
        </w:rPr>
        <w:t xml:space="preserve">” </w:t>
      </w:r>
      <w:r w:rsidR="007515FC">
        <w:rPr>
          <w:bCs w:val="0"/>
          <w:szCs w:val="24"/>
          <w:lang w:val="en-US"/>
        </w:rPr>
        <w:t>block</w:t>
      </w:r>
      <w:r w:rsidR="00CD0335" w:rsidRPr="008F4C5A">
        <w:rPr>
          <w:bCs w:val="0"/>
          <w:szCs w:val="24"/>
          <w:lang w:val="en-US"/>
        </w:rPr>
        <w:t xml:space="preserve"> </w:t>
      </w:r>
      <w:r w:rsidR="00CD0335">
        <w:rPr>
          <w:bCs w:val="0"/>
          <w:szCs w:val="24"/>
          <w:lang w:val="en-US"/>
        </w:rPr>
        <w:t>internal</w:t>
      </w:r>
      <w:r w:rsidR="00CD0335" w:rsidRPr="008F4C5A">
        <w:rPr>
          <w:bCs w:val="0"/>
          <w:szCs w:val="24"/>
          <w:lang w:val="en-US"/>
        </w:rPr>
        <w:t xml:space="preserve"> </w:t>
      </w:r>
      <w:r w:rsidR="00CD0335">
        <w:rPr>
          <w:bCs w:val="0"/>
          <w:szCs w:val="24"/>
          <w:lang w:val="en-US"/>
        </w:rPr>
        <w:t>structure</w:t>
      </w:r>
      <w:r w:rsidR="00CD0335" w:rsidRPr="008F4C5A">
        <w:rPr>
          <w:bCs w:val="0"/>
          <w:szCs w:val="24"/>
          <w:lang w:val="en-US"/>
        </w:rPr>
        <w:t xml:space="preserve"> </w:t>
      </w:r>
      <w:r w:rsidR="00CD0335">
        <w:rPr>
          <w:bCs w:val="0"/>
          <w:szCs w:val="24"/>
          <w:lang w:val="en-US"/>
        </w:rPr>
        <w:t>diagram</w:t>
      </w:r>
      <w:r w:rsidR="00CD0335" w:rsidRPr="008F4C5A">
        <w:rPr>
          <w:bCs w:val="0"/>
          <w:szCs w:val="24"/>
          <w:lang w:val="en-US"/>
        </w:rPr>
        <w:t xml:space="preserve"> </w:t>
      </w:r>
      <w:r w:rsidR="00CD0335">
        <w:rPr>
          <w:bCs w:val="0"/>
          <w:szCs w:val="24"/>
          <w:lang w:val="en-US"/>
        </w:rPr>
        <w:t>window</w:t>
      </w:r>
    </w:p>
    <w:bookmarkEnd w:id="127"/>
    <w:p w:rsidR="00CD0335" w:rsidRPr="008F4C5A" w:rsidRDefault="00CD0335" w:rsidP="00E37C4F">
      <w:pPr>
        <w:rPr>
          <w:rStyle w:val="Iniiaiieiieoeiue"/>
          <w:lang w:val="en-US"/>
        </w:rPr>
      </w:pPr>
      <w:r>
        <w:rPr>
          <w:lang w:val="en-US"/>
        </w:rPr>
        <w:t>The</w:t>
      </w:r>
      <w:r w:rsidRPr="008F4C5A">
        <w:rPr>
          <w:lang w:val="en-US"/>
        </w:rPr>
        <w:t xml:space="preserve"> </w:t>
      </w:r>
      <w:r>
        <w:rPr>
          <w:lang w:val="en-US"/>
        </w:rPr>
        <w:t>window</w:t>
      </w:r>
      <w:r w:rsidRPr="008F4C5A">
        <w:rPr>
          <w:lang w:val="en-US"/>
        </w:rPr>
        <w:t xml:space="preserve"> </w:t>
      </w:r>
      <w:r>
        <w:rPr>
          <w:lang w:val="en-US"/>
        </w:rPr>
        <w:t>title</w:t>
      </w:r>
      <w:r w:rsidRPr="008F4C5A">
        <w:rPr>
          <w:lang w:val="en-US"/>
        </w:rPr>
        <w:t xml:space="preserve"> </w:t>
      </w:r>
      <w:r>
        <w:rPr>
          <w:lang w:val="en-US"/>
        </w:rPr>
        <w:t>after</w:t>
      </w:r>
      <w:r w:rsidRPr="008F4C5A">
        <w:rPr>
          <w:lang w:val="en-US"/>
        </w:rPr>
        <w:t xml:space="preserve"> </w:t>
      </w:r>
      <w:r>
        <w:rPr>
          <w:lang w:val="en-US"/>
        </w:rPr>
        <w:t>transferring</w:t>
      </w:r>
      <w:r w:rsidRPr="008F4C5A">
        <w:rPr>
          <w:lang w:val="en-US"/>
        </w:rPr>
        <w:t xml:space="preserve"> </w:t>
      </w:r>
      <w:r>
        <w:rPr>
          <w:lang w:val="en-US"/>
        </w:rPr>
        <w:t>to</w:t>
      </w:r>
      <w:r w:rsidRPr="008F4C5A">
        <w:rPr>
          <w:lang w:val="en-US"/>
        </w:rPr>
        <w:t xml:space="preserve"> </w:t>
      </w:r>
      <w:r>
        <w:rPr>
          <w:lang w:val="en-US"/>
        </w:rPr>
        <w:t>the</w:t>
      </w:r>
      <w:r w:rsidRPr="008F4C5A">
        <w:rPr>
          <w:lang w:val="en-US"/>
        </w:rPr>
        <w:t xml:space="preserve"> </w:t>
      </w:r>
      <w:r>
        <w:rPr>
          <w:lang w:val="en-US"/>
        </w:rPr>
        <w:t>submodel</w:t>
      </w:r>
      <w:r w:rsidRPr="008F4C5A">
        <w:rPr>
          <w:lang w:val="en-US"/>
        </w:rPr>
        <w:t xml:space="preserve"> </w:t>
      </w:r>
      <w:r>
        <w:rPr>
          <w:lang w:val="en-US"/>
        </w:rPr>
        <w:t>will</w:t>
      </w:r>
      <w:r w:rsidRPr="008F4C5A">
        <w:rPr>
          <w:lang w:val="en-US"/>
        </w:rPr>
        <w:t xml:space="preserve"> </w:t>
      </w:r>
      <w:r>
        <w:rPr>
          <w:lang w:val="en-US"/>
        </w:rPr>
        <w:t>contain</w:t>
      </w:r>
      <w:r w:rsidRPr="008F4C5A">
        <w:rPr>
          <w:lang w:val="en-US"/>
        </w:rPr>
        <w:t xml:space="preserve"> </w:t>
      </w:r>
      <w:r>
        <w:rPr>
          <w:lang w:val="en-US"/>
        </w:rPr>
        <w:t>the</w:t>
      </w:r>
      <w:r w:rsidRPr="008F4C5A">
        <w:rPr>
          <w:lang w:val="en-US"/>
        </w:rPr>
        <w:t xml:space="preserve"> </w:t>
      </w:r>
      <w:r>
        <w:rPr>
          <w:lang w:val="en-US"/>
        </w:rPr>
        <w:t>project</w:t>
      </w:r>
      <w:r w:rsidRPr="008F4C5A">
        <w:rPr>
          <w:lang w:val="en-US"/>
        </w:rPr>
        <w:t xml:space="preserve"> </w:t>
      </w:r>
      <w:r>
        <w:rPr>
          <w:lang w:val="en-US"/>
        </w:rPr>
        <w:t>file</w:t>
      </w:r>
      <w:r w:rsidRPr="008F4C5A">
        <w:rPr>
          <w:lang w:val="en-US"/>
        </w:rPr>
        <w:t xml:space="preserve"> </w:t>
      </w:r>
      <w:r>
        <w:rPr>
          <w:lang w:val="en-US"/>
        </w:rPr>
        <w:t>name</w:t>
      </w:r>
      <w:r w:rsidRPr="008F4C5A">
        <w:rPr>
          <w:lang w:val="en-US"/>
        </w:rPr>
        <w:t xml:space="preserve"> </w:t>
      </w:r>
      <w:r>
        <w:rPr>
          <w:lang w:val="en-US"/>
        </w:rPr>
        <w:t>and</w:t>
      </w:r>
      <w:r w:rsidRPr="008F4C5A">
        <w:rPr>
          <w:lang w:val="en-US"/>
        </w:rPr>
        <w:t xml:space="preserve"> </w:t>
      </w:r>
      <w:r>
        <w:rPr>
          <w:lang w:val="en-US"/>
        </w:rPr>
        <w:t>submodel</w:t>
      </w:r>
      <w:r w:rsidRPr="008F4C5A">
        <w:rPr>
          <w:lang w:val="en-US"/>
        </w:rPr>
        <w:t xml:space="preserve"> </w:t>
      </w:r>
      <w:r>
        <w:rPr>
          <w:lang w:val="en-US"/>
        </w:rPr>
        <w:t>name</w:t>
      </w:r>
      <w:r w:rsidRPr="008F4C5A">
        <w:rPr>
          <w:lang w:val="en-US"/>
        </w:rPr>
        <w:t xml:space="preserve">, </w:t>
      </w:r>
      <w:r>
        <w:rPr>
          <w:lang w:val="en-US"/>
        </w:rPr>
        <w:t>within</w:t>
      </w:r>
      <w:r w:rsidRPr="008F4C5A">
        <w:rPr>
          <w:lang w:val="en-US"/>
        </w:rPr>
        <w:t xml:space="preserve"> </w:t>
      </w:r>
      <w:r>
        <w:rPr>
          <w:lang w:val="en-US"/>
        </w:rPr>
        <w:t>which</w:t>
      </w:r>
      <w:r w:rsidRPr="008F4C5A">
        <w:rPr>
          <w:lang w:val="en-US"/>
        </w:rPr>
        <w:t xml:space="preserve"> </w:t>
      </w:r>
      <w:r>
        <w:rPr>
          <w:lang w:val="en-US"/>
        </w:rPr>
        <w:t>the</w:t>
      </w:r>
      <w:r w:rsidRPr="008F4C5A">
        <w:rPr>
          <w:lang w:val="en-US"/>
        </w:rPr>
        <w:t xml:space="preserve"> </w:t>
      </w:r>
      <w:r>
        <w:rPr>
          <w:lang w:val="en-US"/>
        </w:rPr>
        <w:t>User</w:t>
      </w:r>
      <w:r w:rsidRPr="008F4C5A">
        <w:rPr>
          <w:lang w:val="en-US"/>
        </w:rPr>
        <w:t xml:space="preserve"> </w:t>
      </w:r>
      <w:r>
        <w:rPr>
          <w:lang w:val="en-US"/>
        </w:rPr>
        <w:t>is</w:t>
      </w:r>
      <w:r w:rsidRPr="008F4C5A">
        <w:rPr>
          <w:lang w:val="en-US"/>
        </w:rPr>
        <w:t xml:space="preserve">. </w:t>
      </w:r>
      <w:r>
        <w:rPr>
          <w:lang w:val="en-US"/>
        </w:rPr>
        <w:t>This</w:t>
      </w:r>
      <w:r w:rsidRPr="008F4C5A">
        <w:rPr>
          <w:lang w:val="en-US"/>
        </w:rPr>
        <w:t xml:space="preserve"> </w:t>
      </w:r>
      <w:r>
        <w:rPr>
          <w:lang w:val="en-US"/>
        </w:rPr>
        <w:t>is</w:t>
      </w:r>
      <w:r w:rsidRPr="008F4C5A">
        <w:rPr>
          <w:lang w:val="en-US"/>
        </w:rPr>
        <w:t xml:space="preserve"> </w:t>
      </w:r>
      <w:r w:rsidRPr="008F4C5A">
        <w:rPr>
          <w:b/>
          <w:lang w:val="en-US"/>
        </w:rPr>
        <w:t>“…</w:t>
      </w:r>
      <w:r>
        <w:rPr>
          <w:b/>
          <w:lang w:val="en-US"/>
        </w:rPr>
        <w:t>Automatics</w:t>
      </w:r>
      <w:r w:rsidRPr="008F4C5A">
        <w:rPr>
          <w:b/>
          <w:lang w:val="en-US"/>
        </w:rPr>
        <w:t xml:space="preserve"> </w:t>
      </w:r>
      <w:r>
        <w:rPr>
          <w:b/>
          <w:lang w:val="en-US"/>
        </w:rPr>
        <w:t>diagram</w:t>
      </w:r>
      <w:r w:rsidRPr="008F4C5A">
        <w:rPr>
          <w:b/>
          <w:lang w:val="en-US"/>
        </w:rPr>
        <w:t xml:space="preserve"> </w:t>
      </w:r>
      <w:r w:rsidRPr="008F4C5A">
        <w:rPr>
          <w:rStyle w:val="Iniiaiieiieoeiue"/>
          <w:lang w:val="en-US"/>
        </w:rPr>
        <w:t>1.</w:t>
      </w:r>
      <w:r>
        <w:rPr>
          <w:rStyle w:val="Iniiaiieiieoeiue"/>
          <w:lang w:val="en-US"/>
        </w:rPr>
        <w:t>prt</w:t>
      </w:r>
      <w:r w:rsidRPr="008F4C5A">
        <w:rPr>
          <w:rStyle w:val="Iniiaiieiieoeiue"/>
          <w:lang w:val="en-US"/>
        </w:rPr>
        <w:t xml:space="preserve">/ </w:t>
      </w:r>
      <w:r>
        <w:rPr>
          <w:rStyle w:val="Iniiaiieiieoeiue"/>
          <w:lang w:val="en-US"/>
        </w:rPr>
        <w:t>Macro</w:t>
      </w:r>
      <w:r w:rsidRPr="008F4C5A">
        <w:rPr>
          <w:rStyle w:val="Iniiaiieiieoeiue"/>
          <w:lang w:val="en-US"/>
        </w:rPr>
        <w:t>6”</w:t>
      </w:r>
      <w:r w:rsidRPr="008F4C5A">
        <w:rPr>
          <w:rStyle w:val="Iniiaiieiieoeiue"/>
          <w:b w:val="0"/>
          <w:lang w:val="en-US"/>
        </w:rPr>
        <w:t xml:space="preserve"> </w:t>
      </w:r>
      <w:r>
        <w:rPr>
          <w:rStyle w:val="Iniiaiieiieoeiue"/>
          <w:b w:val="0"/>
          <w:lang w:val="en-US"/>
        </w:rPr>
        <w:t>in</w:t>
      </w:r>
      <w:r w:rsidRPr="008F4C5A">
        <w:rPr>
          <w:rStyle w:val="Iniiaiieiieoeiue"/>
          <w:b w:val="0"/>
          <w:lang w:val="en-US"/>
        </w:rPr>
        <w:t xml:space="preserve"> </w:t>
      </w:r>
      <w:r>
        <w:rPr>
          <w:rStyle w:val="Iniiaiieiieoeiue"/>
          <w:b w:val="0"/>
          <w:lang w:val="en-US"/>
        </w:rPr>
        <w:t>this</w:t>
      </w:r>
      <w:r w:rsidRPr="008F4C5A">
        <w:rPr>
          <w:rStyle w:val="Iniiaiieiieoeiue"/>
          <w:b w:val="0"/>
          <w:lang w:val="en-US"/>
        </w:rPr>
        <w:t xml:space="preserve"> </w:t>
      </w:r>
      <w:r>
        <w:rPr>
          <w:rStyle w:val="Iniiaiieiieoeiue"/>
          <w:b w:val="0"/>
          <w:lang w:val="en-US"/>
        </w:rPr>
        <w:t>example</w:t>
      </w:r>
      <w:r w:rsidRPr="008F4C5A">
        <w:rPr>
          <w:rStyle w:val="Iniiaiieiieoeiue"/>
          <w:b w:val="0"/>
          <w:lang w:val="en-US"/>
        </w:rPr>
        <w:t xml:space="preserve"> </w:t>
      </w:r>
      <w:r w:rsidR="00873FBD">
        <w:rPr>
          <w:rStyle w:val="Iniiaiieiieoeiue"/>
          <w:b w:val="0"/>
          <w:lang w:val="en-US"/>
        </w:rPr>
        <w:t>(</w:t>
      </w:r>
      <w:r w:rsidR="00AA5C1F">
        <w:rPr>
          <w:lang w:val="en-US"/>
        </w:rPr>
        <w:fldChar w:fldCharType="begin"/>
      </w:r>
      <w:r w:rsidR="00AA5C1F">
        <w:rPr>
          <w:lang w:val="en-US"/>
        </w:rPr>
        <w:instrText xml:space="preserve"> REF _Ref382396316 \h </w:instrText>
      </w:r>
      <w:r w:rsidR="00AA5C1F">
        <w:rPr>
          <w:lang w:val="en-US"/>
        </w:rPr>
      </w:r>
      <w:r w:rsidR="00AA5C1F">
        <w:rPr>
          <w:lang w:val="en-US"/>
        </w:rPr>
        <w:fldChar w:fldCharType="separate"/>
      </w:r>
      <w:r w:rsidR="0011424E" w:rsidRPr="00030FF0">
        <w:rPr>
          <w:bCs/>
          <w:lang w:val="en-US"/>
        </w:rPr>
        <w:t>Figure</w:t>
      </w:r>
      <w:r w:rsidR="0011424E" w:rsidRPr="008F4C5A">
        <w:rPr>
          <w:bCs/>
          <w:lang w:val="en-US"/>
        </w:rPr>
        <w:t xml:space="preserve"> </w:t>
      </w:r>
      <w:r w:rsidR="0011424E">
        <w:rPr>
          <w:bCs/>
          <w:noProof/>
          <w:lang w:val="en-US"/>
        </w:rPr>
        <w:t>46</w:t>
      </w:r>
      <w:r w:rsidR="00AA5C1F">
        <w:rPr>
          <w:lang w:val="en-US"/>
        </w:rPr>
        <w:fldChar w:fldCharType="end"/>
      </w:r>
      <w:r w:rsidRPr="008F4C5A">
        <w:rPr>
          <w:lang w:val="en-US"/>
        </w:rPr>
        <w:t>).</w:t>
      </w:r>
    </w:p>
    <w:p w:rsidR="00CD0335" w:rsidRPr="008F4C5A" w:rsidRDefault="00CD0335" w:rsidP="00E37C4F">
      <w:pPr>
        <w:rPr>
          <w:lang w:val="en-US"/>
        </w:rPr>
      </w:pPr>
      <w:r>
        <w:rPr>
          <w:lang w:val="en-US"/>
        </w:rPr>
        <w:t>Locate</w:t>
      </w:r>
      <w:r w:rsidRPr="008F4C5A">
        <w:rPr>
          <w:lang w:val="en-US"/>
        </w:rPr>
        <w:t xml:space="preserve"> </w:t>
      </w:r>
      <w:r>
        <w:rPr>
          <w:lang w:val="en-US"/>
        </w:rPr>
        <w:t>two</w:t>
      </w:r>
      <w:r w:rsidRPr="008F4C5A">
        <w:rPr>
          <w:lang w:val="en-US"/>
        </w:rPr>
        <w:t xml:space="preserve"> </w:t>
      </w:r>
      <w:r w:rsidRPr="008F4C5A">
        <w:rPr>
          <w:b/>
          <w:lang w:val="en-US"/>
        </w:rPr>
        <w:t>“</w:t>
      </w:r>
      <w:r>
        <w:rPr>
          <w:b/>
          <w:lang w:val="en-US"/>
        </w:rPr>
        <w:t>Signal</w:t>
      </w:r>
      <w:r w:rsidRPr="008F4C5A">
        <w:rPr>
          <w:b/>
          <w:lang w:val="en-US"/>
        </w:rPr>
        <w:t xml:space="preserve"> </w:t>
      </w:r>
      <w:r>
        <w:rPr>
          <w:b/>
          <w:lang w:val="en-US"/>
        </w:rPr>
        <w:t>entering</w:t>
      </w:r>
      <w:r w:rsidRPr="008F4C5A">
        <w:rPr>
          <w:b/>
          <w:lang w:val="en-US"/>
        </w:rPr>
        <w:t xml:space="preserve"> </w:t>
      </w:r>
      <w:r>
        <w:rPr>
          <w:b/>
          <w:lang w:val="en-US"/>
        </w:rPr>
        <w:t>into</w:t>
      </w:r>
      <w:r w:rsidRPr="008F4C5A">
        <w:rPr>
          <w:b/>
          <w:lang w:val="en-US"/>
        </w:rPr>
        <w:t xml:space="preserve"> </w:t>
      </w:r>
      <w:r>
        <w:rPr>
          <w:b/>
          <w:lang w:val="en-US"/>
        </w:rPr>
        <w:t>the</w:t>
      </w:r>
      <w:r w:rsidRPr="008F4C5A">
        <w:rPr>
          <w:b/>
          <w:lang w:val="en-US"/>
        </w:rPr>
        <w:t xml:space="preserve"> </w:t>
      </w:r>
      <w:r>
        <w:rPr>
          <w:b/>
          <w:lang w:val="en-US"/>
        </w:rPr>
        <w:t>list</w:t>
      </w:r>
      <w:r w:rsidRPr="008F4C5A">
        <w:rPr>
          <w:b/>
          <w:lang w:val="en-US"/>
        </w:rPr>
        <w:t xml:space="preserve">” </w:t>
      </w:r>
      <w:r w:rsidR="007515FC">
        <w:rPr>
          <w:lang w:val="en-US"/>
        </w:rPr>
        <w:t>block</w:t>
      </w:r>
      <w:r>
        <w:rPr>
          <w:lang w:val="en-US"/>
        </w:rPr>
        <w:t>s</w:t>
      </w:r>
      <w:r w:rsidRPr="008F4C5A">
        <w:rPr>
          <w:lang w:val="en-US"/>
        </w:rPr>
        <w:t xml:space="preserve"> </w:t>
      </w:r>
      <w:r>
        <w:rPr>
          <w:lang w:val="en-US"/>
        </w:rPr>
        <w:t>and</w:t>
      </w:r>
      <w:r w:rsidRPr="008F4C5A">
        <w:rPr>
          <w:lang w:val="en-US"/>
        </w:rPr>
        <w:t xml:space="preserve"> </w:t>
      </w:r>
      <w:r>
        <w:rPr>
          <w:lang w:val="en-US"/>
        </w:rPr>
        <w:t>one</w:t>
      </w:r>
      <w:r w:rsidRPr="008F4C5A">
        <w:rPr>
          <w:lang w:val="en-US"/>
        </w:rPr>
        <w:t xml:space="preserve"> </w:t>
      </w:r>
      <w:r w:rsidRPr="008F4C5A">
        <w:rPr>
          <w:b/>
          <w:lang w:val="en-US"/>
        </w:rPr>
        <w:t>“</w:t>
      </w:r>
      <w:r>
        <w:rPr>
          <w:b/>
          <w:lang w:val="en-US"/>
        </w:rPr>
        <w:t>Signal</w:t>
      </w:r>
      <w:r w:rsidRPr="008F4C5A">
        <w:rPr>
          <w:b/>
          <w:lang w:val="en-US"/>
        </w:rPr>
        <w:t xml:space="preserve"> </w:t>
      </w:r>
      <w:r>
        <w:rPr>
          <w:b/>
          <w:lang w:val="en-US"/>
        </w:rPr>
        <w:t>reading</w:t>
      </w:r>
      <w:r w:rsidRPr="008F4C5A">
        <w:rPr>
          <w:b/>
          <w:lang w:val="en-US"/>
        </w:rPr>
        <w:t xml:space="preserve"> </w:t>
      </w:r>
      <w:r>
        <w:rPr>
          <w:b/>
          <w:lang w:val="en-US"/>
        </w:rPr>
        <w:t>from</w:t>
      </w:r>
      <w:r w:rsidRPr="008F4C5A">
        <w:rPr>
          <w:b/>
          <w:lang w:val="en-US"/>
        </w:rPr>
        <w:t xml:space="preserve"> </w:t>
      </w:r>
      <w:r>
        <w:rPr>
          <w:b/>
          <w:lang w:val="en-US"/>
        </w:rPr>
        <w:t>the</w:t>
      </w:r>
      <w:r w:rsidRPr="008F4C5A">
        <w:rPr>
          <w:b/>
          <w:lang w:val="en-US"/>
        </w:rPr>
        <w:t xml:space="preserve"> </w:t>
      </w:r>
      <w:r>
        <w:rPr>
          <w:b/>
          <w:lang w:val="en-US"/>
        </w:rPr>
        <w:t>list</w:t>
      </w:r>
      <w:r w:rsidRPr="008F4C5A">
        <w:rPr>
          <w:b/>
          <w:lang w:val="en-US"/>
        </w:rPr>
        <w:t>”</w:t>
      </w:r>
      <w:r w:rsidRPr="008F4C5A">
        <w:rPr>
          <w:lang w:val="en-US"/>
        </w:rPr>
        <w:t xml:space="preserve"> </w:t>
      </w:r>
      <w:r w:rsidR="007515FC">
        <w:rPr>
          <w:lang w:val="en-US"/>
        </w:rPr>
        <w:t>block</w:t>
      </w:r>
      <w:r w:rsidRPr="008F4C5A">
        <w:rPr>
          <w:lang w:val="en-US"/>
        </w:rPr>
        <w:t xml:space="preserve"> </w:t>
      </w:r>
      <w:r>
        <w:rPr>
          <w:lang w:val="en-US"/>
        </w:rPr>
        <w:t>from</w:t>
      </w:r>
      <w:r w:rsidRPr="008F4C5A">
        <w:rPr>
          <w:lang w:val="en-US"/>
        </w:rPr>
        <w:t xml:space="preserve"> </w:t>
      </w:r>
      <w:r w:rsidRPr="008F4C5A">
        <w:rPr>
          <w:b/>
          <w:lang w:val="en-US"/>
        </w:rPr>
        <w:t>“</w:t>
      </w:r>
      <w:r>
        <w:rPr>
          <w:b/>
          <w:lang w:val="en-US"/>
        </w:rPr>
        <w:t>Da</w:t>
      </w:r>
      <w:r w:rsidR="007515FC">
        <w:rPr>
          <w:b/>
          <w:lang w:val="en-US"/>
        </w:rPr>
        <w:t>t</w:t>
      </w:r>
      <w:r>
        <w:rPr>
          <w:b/>
          <w:lang w:val="en-US"/>
        </w:rPr>
        <w:t>a</w:t>
      </w:r>
      <w:r w:rsidRPr="008F4C5A">
        <w:rPr>
          <w:b/>
          <w:lang w:val="en-US"/>
        </w:rPr>
        <w:t xml:space="preserve">” </w:t>
      </w:r>
      <w:r w:rsidR="007515FC">
        <w:rPr>
          <w:lang w:val="en-US"/>
        </w:rPr>
        <w:t>block</w:t>
      </w:r>
      <w:r w:rsidRPr="008F4C5A">
        <w:rPr>
          <w:lang w:val="en-US"/>
        </w:rPr>
        <w:t xml:space="preserve"> </w:t>
      </w:r>
      <w:r>
        <w:rPr>
          <w:lang w:val="en-US"/>
        </w:rPr>
        <w:t>bar</w:t>
      </w:r>
      <w:r w:rsidRPr="008F4C5A">
        <w:rPr>
          <w:lang w:val="en-US"/>
        </w:rPr>
        <w:t xml:space="preserve"> </w:t>
      </w:r>
      <w:r>
        <w:rPr>
          <w:lang w:val="en-US"/>
        </w:rPr>
        <w:t>of</w:t>
      </w:r>
      <w:r w:rsidRPr="008F4C5A">
        <w:rPr>
          <w:lang w:val="en-US"/>
        </w:rPr>
        <w:t xml:space="preserve"> </w:t>
      </w:r>
      <w:r>
        <w:rPr>
          <w:lang w:val="en-US"/>
        </w:rPr>
        <w:t>the</w:t>
      </w:r>
      <w:r w:rsidRPr="008F4C5A">
        <w:rPr>
          <w:lang w:val="en-US"/>
        </w:rPr>
        <w:t xml:space="preserve"> </w:t>
      </w:r>
      <w:r>
        <w:rPr>
          <w:lang w:val="en-US"/>
        </w:rPr>
        <w:t>main</w:t>
      </w:r>
      <w:r w:rsidRPr="008F4C5A">
        <w:rPr>
          <w:lang w:val="en-US"/>
        </w:rPr>
        <w:t xml:space="preserve"> </w:t>
      </w:r>
      <w:r>
        <w:rPr>
          <w:lang w:val="en-US"/>
        </w:rPr>
        <w:t>window</w:t>
      </w:r>
      <w:r w:rsidRPr="008F4C5A">
        <w:rPr>
          <w:lang w:val="en-US"/>
        </w:rPr>
        <w:t xml:space="preserve"> </w:t>
      </w:r>
      <w:r w:rsidR="007515FC">
        <w:rPr>
          <w:lang w:val="en-US"/>
        </w:rPr>
        <w:t>block</w:t>
      </w:r>
      <w:r w:rsidRPr="008F4C5A">
        <w:rPr>
          <w:lang w:val="en-US"/>
        </w:rPr>
        <w:t xml:space="preserve"> </w:t>
      </w:r>
      <w:r>
        <w:rPr>
          <w:lang w:val="en-US"/>
        </w:rPr>
        <w:t>palette</w:t>
      </w:r>
      <w:r w:rsidRPr="008F4C5A">
        <w:rPr>
          <w:lang w:val="en-US"/>
        </w:rPr>
        <w:t xml:space="preserve"> </w:t>
      </w:r>
      <w:r>
        <w:rPr>
          <w:lang w:val="en-US"/>
        </w:rPr>
        <w:t>as</w:t>
      </w:r>
      <w:r w:rsidRPr="008F4C5A">
        <w:rPr>
          <w:lang w:val="en-US"/>
        </w:rPr>
        <w:t xml:space="preserve"> </w:t>
      </w:r>
      <w:r>
        <w:rPr>
          <w:lang w:val="en-US"/>
        </w:rPr>
        <w:t>shown</w:t>
      </w:r>
      <w:r w:rsidRPr="008F4C5A">
        <w:rPr>
          <w:lang w:val="en-US"/>
        </w:rPr>
        <w:t xml:space="preserve"> </w:t>
      </w:r>
      <w:r>
        <w:rPr>
          <w:lang w:val="en-US"/>
        </w:rPr>
        <w:t>in</w:t>
      </w:r>
      <w:r w:rsidRPr="008F4C5A">
        <w:rPr>
          <w:lang w:val="en-US"/>
        </w:rPr>
        <w:t xml:space="preserve"> </w:t>
      </w:r>
      <w:r>
        <w:rPr>
          <w:lang w:val="en-US"/>
        </w:rPr>
        <w:t>the</w:t>
      </w:r>
      <w:r w:rsidRPr="008F4C5A">
        <w:rPr>
          <w:lang w:val="en-US"/>
        </w:rPr>
        <w:t xml:space="preserve"> </w:t>
      </w:r>
      <w:r>
        <w:rPr>
          <w:lang w:val="en-US"/>
        </w:rPr>
        <w:t>next</w:t>
      </w:r>
      <w:r w:rsidRPr="008F4C5A">
        <w:rPr>
          <w:lang w:val="en-US"/>
        </w:rPr>
        <w:t xml:space="preserve"> </w:t>
      </w:r>
      <w:r w:rsidR="00030FF0" w:rsidRPr="00030FF0">
        <w:rPr>
          <w:lang w:val="en-US"/>
        </w:rPr>
        <w:t>Figure</w:t>
      </w:r>
      <w:r w:rsidRPr="008F4C5A">
        <w:rPr>
          <w:lang w:val="en-US"/>
        </w:rPr>
        <w:t xml:space="preserve"> </w:t>
      </w:r>
      <w:r w:rsidR="00873FBD">
        <w:rPr>
          <w:lang w:val="en-US"/>
        </w:rPr>
        <w:t>(</w:t>
      </w:r>
      <w:r w:rsidR="00AA5C1F">
        <w:rPr>
          <w:lang w:val="en-US"/>
        </w:rPr>
        <w:fldChar w:fldCharType="begin"/>
      </w:r>
      <w:r w:rsidR="00AA5C1F">
        <w:rPr>
          <w:lang w:val="en-US"/>
        </w:rPr>
        <w:instrText xml:space="preserve"> REF _Ref382396331 \h </w:instrText>
      </w:r>
      <w:r w:rsidR="00AA5C1F">
        <w:rPr>
          <w:lang w:val="en-US"/>
        </w:rPr>
      </w:r>
      <w:r w:rsidR="00AA5C1F">
        <w:rPr>
          <w:lang w:val="en-US"/>
        </w:rPr>
        <w:fldChar w:fldCharType="separate"/>
      </w:r>
      <w:r w:rsidR="0011424E" w:rsidRPr="00030FF0">
        <w:rPr>
          <w:bCs/>
          <w:lang w:val="en-US"/>
        </w:rPr>
        <w:t>Figure</w:t>
      </w:r>
      <w:r w:rsidR="0011424E" w:rsidRPr="008A3DCE">
        <w:rPr>
          <w:bCs/>
          <w:lang w:val="en-US"/>
        </w:rPr>
        <w:t xml:space="preserve"> </w:t>
      </w:r>
      <w:r w:rsidR="0011424E">
        <w:rPr>
          <w:bCs/>
          <w:noProof/>
          <w:lang w:val="en-US"/>
        </w:rPr>
        <w:t>47</w:t>
      </w:r>
      <w:r w:rsidR="00AA5C1F">
        <w:rPr>
          <w:lang w:val="en-US"/>
        </w:rPr>
        <w:fldChar w:fldCharType="end"/>
      </w:r>
      <w:r w:rsidRPr="008F4C5A">
        <w:rPr>
          <w:lang w:val="en-US"/>
        </w:rPr>
        <w:t>):</w:t>
      </w:r>
    </w:p>
    <w:p w:rsidR="00CD0335" w:rsidRDefault="00CD0335" w:rsidP="00CD0335">
      <w:pPr>
        <w:pStyle w:val="aa"/>
        <w:rPr>
          <w:lang w:val="en-US"/>
        </w:rPr>
      </w:pPr>
      <w:r>
        <w:rPr>
          <w:noProof/>
        </w:rPr>
        <w:drawing>
          <wp:inline distT="0" distB="0" distL="0" distR="0" wp14:anchorId="3A1CE418" wp14:editId="016741C4">
            <wp:extent cx="5286375" cy="2524125"/>
            <wp:effectExtent l="0" t="0" r="9525" b="9525"/>
            <wp:docPr id="225"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286375" cy="2524125"/>
                    </a:xfrm>
                    <a:prstGeom prst="rect">
                      <a:avLst/>
                    </a:prstGeom>
                  </pic:spPr>
                </pic:pic>
              </a:graphicData>
            </a:graphic>
          </wp:inline>
        </w:drawing>
      </w:r>
    </w:p>
    <w:p w:rsidR="00CD0335" w:rsidRPr="008A3DCE" w:rsidRDefault="00030FF0" w:rsidP="00CD0335">
      <w:pPr>
        <w:pStyle w:val="a4"/>
        <w:rPr>
          <w:bCs w:val="0"/>
          <w:szCs w:val="24"/>
          <w:lang w:val="en-US"/>
        </w:rPr>
      </w:pPr>
      <w:bookmarkStart w:id="128" w:name="_Ref382396331"/>
      <w:bookmarkStart w:id="129" w:name="_Ref186207512"/>
      <w:r w:rsidRPr="00030FF0">
        <w:rPr>
          <w:bCs w:val="0"/>
          <w:szCs w:val="24"/>
          <w:lang w:val="en-US"/>
        </w:rPr>
        <w:t>Figure</w:t>
      </w:r>
      <w:r w:rsidR="00CD0335" w:rsidRPr="008A3DCE">
        <w:rPr>
          <w:bCs w:val="0"/>
          <w:szCs w:val="24"/>
          <w:lang w:val="en-US"/>
        </w:rPr>
        <w:t xml:space="preserve"> </w:t>
      </w:r>
      <w:r w:rsidR="00DA59BD">
        <w:rPr>
          <w:bCs w:val="0"/>
          <w:szCs w:val="24"/>
        </w:rPr>
        <w:fldChar w:fldCharType="begin"/>
      </w:r>
      <w:r w:rsidR="00CD0335" w:rsidRPr="008A3DCE">
        <w:rPr>
          <w:bCs w:val="0"/>
          <w:szCs w:val="24"/>
          <w:lang w:val="en-US"/>
        </w:rPr>
        <w:instrText xml:space="preserve"> </w:instrText>
      </w:r>
      <w:r w:rsidR="00CD0335">
        <w:rPr>
          <w:bCs w:val="0"/>
          <w:szCs w:val="24"/>
          <w:lang w:val="en-US"/>
        </w:rPr>
        <w:instrText>SEQ</w:instrText>
      </w:r>
      <w:r w:rsidR="00CD0335" w:rsidRPr="008A3DCE">
        <w:rPr>
          <w:bCs w:val="0"/>
          <w:szCs w:val="24"/>
          <w:lang w:val="en-US"/>
        </w:rPr>
        <w:instrText xml:space="preserve"> </w:instrText>
      </w:r>
      <w:r w:rsidR="0016614F" w:rsidRPr="00AA151D">
        <w:rPr>
          <w:bCs w:val="0"/>
          <w:szCs w:val="24"/>
          <w:lang w:val="en-US"/>
        </w:rPr>
        <w:instrText>Figure</w:instrText>
      </w:r>
      <w:r w:rsidR="00CD0335" w:rsidRPr="008A3DCE">
        <w:rPr>
          <w:bCs w:val="0"/>
          <w:szCs w:val="24"/>
          <w:lang w:val="en-US"/>
        </w:rPr>
        <w:instrText xml:space="preserve"> </w:instrText>
      </w:r>
      <w:r w:rsidR="00DA59BD">
        <w:rPr>
          <w:bCs w:val="0"/>
          <w:szCs w:val="24"/>
        </w:rPr>
        <w:fldChar w:fldCharType="separate"/>
      </w:r>
      <w:r w:rsidR="0011424E">
        <w:rPr>
          <w:bCs w:val="0"/>
          <w:noProof/>
          <w:szCs w:val="24"/>
          <w:lang w:val="en-US"/>
        </w:rPr>
        <w:t>47</w:t>
      </w:r>
      <w:r w:rsidR="00DA59BD">
        <w:rPr>
          <w:bCs w:val="0"/>
          <w:szCs w:val="24"/>
        </w:rPr>
        <w:fldChar w:fldCharType="end"/>
      </w:r>
      <w:bookmarkEnd w:id="128"/>
      <w:r w:rsidR="00CD0335" w:rsidRPr="008A3DCE">
        <w:rPr>
          <w:bCs w:val="0"/>
          <w:szCs w:val="24"/>
          <w:lang w:val="en-US"/>
        </w:rPr>
        <w:t xml:space="preserve">. </w:t>
      </w:r>
      <w:r w:rsidR="00CD0335">
        <w:rPr>
          <w:bCs w:val="0"/>
          <w:szCs w:val="24"/>
          <w:lang w:val="en-US"/>
        </w:rPr>
        <w:t xml:space="preserve">“Signal reading from the list” and “Signal entering into the list” </w:t>
      </w:r>
      <w:r w:rsidR="007515FC">
        <w:rPr>
          <w:bCs w:val="0"/>
          <w:szCs w:val="24"/>
          <w:lang w:val="en-US"/>
        </w:rPr>
        <w:t>block</w:t>
      </w:r>
      <w:r w:rsidR="00CD0335">
        <w:rPr>
          <w:bCs w:val="0"/>
          <w:szCs w:val="24"/>
          <w:lang w:val="en-US"/>
        </w:rPr>
        <w:t>s</w:t>
      </w:r>
    </w:p>
    <w:p w:rsidR="00E37C4F" w:rsidRPr="005A339C" w:rsidRDefault="00E37C4F" w:rsidP="00E37C4F">
      <w:pPr>
        <w:pStyle w:val="2"/>
        <w:rPr>
          <w:rFonts w:cstheme="minorBidi"/>
          <w:bCs w:val="0"/>
          <w:iCs w:val="0"/>
          <w:szCs w:val="24"/>
          <w:lang w:val="en-US"/>
        </w:rPr>
      </w:pPr>
      <w:bookmarkStart w:id="130" w:name="_Toc382402620"/>
      <w:bookmarkEnd w:id="129"/>
      <w:r w:rsidRPr="005A339C">
        <w:rPr>
          <w:rFonts w:cstheme="minorBidi"/>
          <w:bCs w:val="0"/>
          <w:iCs w:val="0"/>
          <w:szCs w:val="24"/>
          <w:lang w:val="en-US"/>
        </w:rPr>
        <w:t>Link of blocks to database signals</w:t>
      </w:r>
      <w:bookmarkEnd w:id="130"/>
    </w:p>
    <w:p w:rsidR="00E37C4F" w:rsidRPr="00BB41CC" w:rsidRDefault="00E37C4F" w:rsidP="00E37C4F">
      <w:pPr>
        <w:rPr>
          <w:lang w:val="en-US"/>
        </w:rPr>
      </w:pPr>
      <w:r>
        <w:rPr>
          <w:lang w:val="en-US"/>
        </w:rPr>
        <w:t>These blocks will transmit data from control algorithms to the signal database and vice versa. To link a block to a particular database signal proceed as follows:</w:t>
      </w:r>
    </w:p>
    <w:p w:rsidR="00E37C4F" w:rsidRPr="00BB41CC" w:rsidRDefault="00E37C4F" w:rsidP="00E610BA">
      <w:pPr>
        <w:pStyle w:val="ae"/>
        <w:numPr>
          <w:ilvl w:val="0"/>
          <w:numId w:val="19"/>
        </w:numPr>
        <w:rPr>
          <w:lang w:val="en-US"/>
        </w:rPr>
      </w:pPr>
      <w:r>
        <w:rPr>
          <w:lang w:val="en-US"/>
        </w:rPr>
        <w:t>Select the block on the diagram window.</w:t>
      </w:r>
    </w:p>
    <w:p w:rsidR="00E37C4F" w:rsidRPr="00BB41CC" w:rsidRDefault="00E37C4F" w:rsidP="00E610BA">
      <w:pPr>
        <w:pStyle w:val="ae"/>
        <w:numPr>
          <w:ilvl w:val="0"/>
          <w:numId w:val="19"/>
        </w:numPr>
        <w:rPr>
          <w:lang w:val="en-US"/>
        </w:rPr>
      </w:pPr>
      <w:r>
        <w:rPr>
          <w:lang w:val="en-US"/>
        </w:rPr>
        <w:t>Press the right mouse button.</w:t>
      </w:r>
    </w:p>
    <w:p w:rsidR="00AE1254" w:rsidRDefault="00AE1254">
      <w:pPr>
        <w:spacing w:line="240" w:lineRule="auto"/>
        <w:ind w:firstLine="0"/>
        <w:jc w:val="left"/>
        <w:rPr>
          <w:lang w:val="en-US"/>
        </w:rPr>
      </w:pPr>
      <w:r>
        <w:rPr>
          <w:lang w:val="en-US"/>
        </w:rPr>
        <w:br w:type="page"/>
      </w:r>
    </w:p>
    <w:p w:rsidR="00CD0335" w:rsidRPr="00BB41CC" w:rsidRDefault="00CD0335" w:rsidP="00E610BA">
      <w:pPr>
        <w:pStyle w:val="ae"/>
        <w:numPr>
          <w:ilvl w:val="0"/>
          <w:numId w:val="19"/>
        </w:numPr>
        <w:rPr>
          <w:lang w:val="en-US"/>
        </w:rPr>
      </w:pPr>
      <w:r>
        <w:rPr>
          <w:lang w:val="en-US"/>
        </w:rPr>
        <w:lastRenderedPageBreak/>
        <w:t xml:space="preserve">Select </w:t>
      </w:r>
      <w:r>
        <w:rPr>
          <w:b/>
          <w:lang w:val="en-US"/>
        </w:rPr>
        <w:t>“Object properties”</w:t>
      </w:r>
      <w:r>
        <w:rPr>
          <w:lang w:val="en-US"/>
        </w:rPr>
        <w:t xml:space="preserve"> item in the pop-up menu </w:t>
      </w:r>
      <w:r w:rsidR="00873FBD">
        <w:rPr>
          <w:lang w:val="en-US"/>
        </w:rPr>
        <w:t>(</w:t>
      </w:r>
      <w:r w:rsidR="00873FBD">
        <w:fldChar w:fldCharType="begin"/>
      </w:r>
      <w:r w:rsidR="00873FBD">
        <w:rPr>
          <w:lang w:val="en-US"/>
        </w:rPr>
        <w:instrText xml:space="preserve"> REF _Ref382396362 \h </w:instrText>
      </w:r>
      <w:r w:rsidR="00873FBD">
        <w:fldChar w:fldCharType="separate"/>
      </w:r>
      <w:r w:rsidR="0011424E" w:rsidRPr="00030FF0">
        <w:rPr>
          <w:bCs/>
          <w:lang w:val="en-US"/>
        </w:rPr>
        <w:t>Figure</w:t>
      </w:r>
      <w:r w:rsidR="0011424E" w:rsidRPr="008F4C5A">
        <w:rPr>
          <w:bCs/>
          <w:lang w:val="en-US"/>
        </w:rPr>
        <w:t xml:space="preserve"> </w:t>
      </w:r>
      <w:r w:rsidR="0011424E">
        <w:rPr>
          <w:bCs/>
          <w:noProof/>
          <w:lang w:val="en-US"/>
        </w:rPr>
        <w:t>48</w:t>
      </w:r>
      <w:r w:rsidR="00873FBD">
        <w:fldChar w:fldCharType="end"/>
      </w:r>
      <w:r w:rsidRPr="00BB41CC">
        <w:rPr>
          <w:lang w:val="en-US"/>
        </w:rPr>
        <w:t>).</w:t>
      </w:r>
    </w:p>
    <w:p w:rsidR="00CD0335" w:rsidRDefault="00CD0335" w:rsidP="00CD0335">
      <w:pPr>
        <w:pStyle w:val="aa"/>
      </w:pPr>
      <w:r>
        <w:rPr>
          <w:noProof/>
        </w:rPr>
        <w:drawing>
          <wp:inline distT="0" distB="0" distL="0" distR="0" wp14:anchorId="7152B5E5" wp14:editId="0D190D27">
            <wp:extent cx="4457700" cy="1323975"/>
            <wp:effectExtent l="0" t="0" r="0" b="9525"/>
            <wp:docPr id="226"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57700" cy="1323975"/>
                    </a:xfrm>
                    <a:prstGeom prst="rect">
                      <a:avLst/>
                    </a:prstGeom>
                    <a:noFill/>
                    <a:ln>
                      <a:noFill/>
                    </a:ln>
                  </pic:spPr>
                </pic:pic>
              </a:graphicData>
            </a:graphic>
          </wp:inline>
        </w:drawing>
      </w:r>
    </w:p>
    <w:p w:rsidR="00CD0335" w:rsidRPr="008F4C5A" w:rsidRDefault="00030FF0" w:rsidP="00CD0335">
      <w:pPr>
        <w:pStyle w:val="a4"/>
        <w:rPr>
          <w:bCs w:val="0"/>
          <w:szCs w:val="24"/>
          <w:lang w:val="en-US"/>
        </w:rPr>
      </w:pPr>
      <w:bookmarkStart w:id="131" w:name="_Ref382396362"/>
      <w:bookmarkStart w:id="132" w:name="_Ref186207937"/>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48</w:t>
      </w:r>
      <w:r w:rsidR="00DA59BD">
        <w:rPr>
          <w:bCs w:val="0"/>
          <w:szCs w:val="24"/>
        </w:rPr>
        <w:fldChar w:fldCharType="end"/>
      </w:r>
      <w:bookmarkEnd w:id="131"/>
      <w:r w:rsidR="00CD0335" w:rsidRPr="008F4C5A">
        <w:rPr>
          <w:bCs w:val="0"/>
          <w:szCs w:val="24"/>
          <w:lang w:val="en-US"/>
        </w:rPr>
        <w:t xml:space="preserve">. </w:t>
      </w:r>
      <w:r w:rsidR="00CD0335">
        <w:rPr>
          <w:bCs w:val="0"/>
          <w:szCs w:val="24"/>
          <w:lang w:val="en-US"/>
        </w:rPr>
        <w:t>Diagram</w:t>
      </w:r>
      <w:r w:rsidR="00CD0335" w:rsidRPr="008F4C5A">
        <w:rPr>
          <w:bCs w:val="0"/>
          <w:szCs w:val="24"/>
          <w:lang w:val="en-US"/>
        </w:rPr>
        <w:t xml:space="preserve"> </w:t>
      </w:r>
      <w:r w:rsidR="00CD0335">
        <w:rPr>
          <w:bCs w:val="0"/>
          <w:szCs w:val="24"/>
          <w:lang w:val="en-US"/>
        </w:rPr>
        <w:t>window</w:t>
      </w:r>
      <w:r w:rsidR="00CD0335" w:rsidRPr="008F4C5A">
        <w:rPr>
          <w:bCs w:val="0"/>
          <w:szCs w:val="24"/>
          <w:lang w:val="en-US"/>
        </w:rPr>
        <w:t xml:space="preserve"> </w:t>
      </w:r>
      <w:r w:rsidR="00CD0335">
        <w:rPr>
          <w:bCs w:val="0"/>
          <w:szCs w:val="24"/>
          <w:lang w:val="en-US"/>
        </w:rPr>
        <w:t>element</w:t>
      </w:r>
      <w:r w:rsidR="00CD0335" w:rsidRPr="008F4C5A">
        <w:rPr>
          <w:bCs w:val="0"/>
          <w:szCs w:val="24"/>
          <w:lang w:val="en-US"/>
        </w:rPr>
        <w:t xml:space="preserve"> </w:t>
      </w:r>
      <w:r w:rsidR="00CD0335">
        <w:rPr>
          <w:bCs w:val="0"/>
          <w:szCs w:val="24"/>
          <w:lang w:val="en-US"/>
        </w:rPr>
        <w:t>contextual</w:t>
      </w:r>
      <w:r w:rsidR="00CD0335" w:rsidRPr="008F4C5A">
        <w:rPr>
          <w:bCs w:val="0"/>
          <w:szCs w:val="24"/>
          <w:lang w:val="en-US"/>
        </w:rPr>
        <w:t xml:space="preserve"> </w:t>
      </w:r>
      <w:r w:rsidR="00CD0335">
        <w:rPr>
          <w:bCs w:val="0"/>
          <w:szCs w:val="24"/>
          <w:lang w:val="en-US"/>
        </w:rPr>
        <w:t>menu</w:t>
      </w:r>
    </w:p>
    <w:bookmarkEnd w:id="132"/>
    <w:p w:rsidR="00CD0335" w:rsidRDefault="00CD0335" w:rsidP="00CD0335">
      <w:pPr>
        <w:pStyle w:val="aa"/>
      </w:pPr>
      <w:r>
        <w:rPr>
          <w:noProof/>
        </w:rPr>
        <w:drawing>
          <wp:inline distT="0" distB="0" distL="0" distR="0" wp14:anchorId="151A5308" wp14:editId="2DF026C9">
            <wp:extent cx="4695825" cy="2390775"/>
            <wp:effectExtent l="0" t="0" r="9525" b="9525"/>
            <wp:docPr id="228"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95825" cy="2390775"/>
                    </a:xfrm>
                    <a:prstGeom prst="rect">
                      <a:avLst/>
                    </a:prstGeom>
                    <a:noFill/>
                    <a:ln>
                      <a:noFill/>
                    </a:ln>
                  </pic:spPr>
                </pic:pic>
              </a:graphicData>
            </a:graphic>
          </wp:inline>
        </w:drawing>
      </w:r>
    </w:p>
    <w:p w:rsidR="00CD0335" w:rsidRPr="008F4C5A" w:rsidRDefault="00030FF0" w:rsidP="00CD0335">
      <w:pPr>
        <w:pStyle w:val="a4"/>
        <w:rPr>
          <w:bCs w:val="0"/>
          <w:szCs w:val="24"/>
          <w:lang w:val="en-US"/>
        </w:rPr>
      </w:pPr>
      <w:bookmarkStart w:id="133" w:name="_Ref382396369"/>
      <w:bookmarkStart w:id="134" w:name="_Ref186208345"/>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49</w:t>
      </w:r>
      <w:r w:rsidR="00DA59BD">
        <w:rPr>
          <w:bCs w:val="0"/>
          <w:szCs w:val="24"/>
        </w:rPr>
        <w:fldChar w:fldCharType="end"/>
      </w:r>
      <w:bookmarkEnd w:id="133"/>
      <w:r w:rsidR="00CD0335" w:rsidRPr="008F4C5A">
        <w:rPr>
          <w:bCs w:val="0"/>
          <w:szCs w:val="24"/>
          <w:lang w:val="en-US"/>
        </w:rPr>
        <w:t>. “</w:t>
      </w:r>
      <w:r w:rsidR="00CD0335">
        <w:rPr>
          <w:bCs w:val="0"/>
          <w:szCs w:val="24"/>
          <w:lang w:val="en-US"/>
        </w:rPr>
        <w:t>Object</w:t>
      </w:r>
      <w:r w:rsidR="00CD0335" w:rsidRPr="008F4C5A">
        <w:rPr>
          <w:bCs w:val="0"/>
          <w:szCs w:val="24"/>
          <w:lang w:val="en-US"/>
        </w:rPr>
        <w:t xml:space="preserve"> </w:t>
      </w:r>
      <w:r w:rsidR="00CD0335">
        <w:rPr>
          <w:bCs w:val="0"/>
          <w:szCs w:val="24"/>
          <w:lang w:val="en-US"/>
        </w:rPr>
        <w:t>properties</w:t>
      </w:r>
      <w:r w:rsidR="00CD0335" w:rsidRPr="008F4C5A">
        <w:rPr>
          <w:bCs w:val="0"/>
          <w:szCs w:val="24"/>
          <w:lang w:val="en-US"/>
        </w:rPr>
        <w:t xml:space="preserve">” </w:t>
      </w:r>
      <w:r w:rsidR="00CD0335">
        <w:rPr>
          <w:bCs w:val="0"/>
          <w:szCs w:val="24"/>
          <w:lang w:val="en-US"/>
        </w:rPr>
        <w:t>dialog</w:t>
      </w:r>
      <w:r w:rsidR="00CD0335" w:rsidRPr="008F4C5A">
        <w:rPr>
          <w:bCs w:val="0"/>
          <w:szCs w:val="24"/>
          <w:lang w:val="en-US"/>
        </w:rPr>
        <w:t xml:space="preserve"> </w:t>
      </w:r>
      <w:r w:rsidR="00CD0335">
        <w:rPr>
          <w:bCs w:val="0"/>
          <w:szCs w:val="24"/>
          <w:lang w:val="en-US"/>
        </w:rPr>
        <w:t>window</w:t>
      </w:r>
      <w:r w:rsidR="00CD0335" w:rsidRPr="008F4C5A">
        <w:rPr>
          <w:bCs w:val="0"/>
          <w:szCs w:val="24"/>
          <w:lang w:val="en-US"/>
        </w:rPr>
        <w:t xml:space="preserve"> </w:t>
      </w:r>
      <w:r w:rsidR="00CD0335">
        <w:rPr>
          <w:bCs w:val="0"/>
          <w:szCs w:val="24"/>
          <w:lang w:val="en-US"/>
        </w:rPr>
        <w:t>for</w:t>
      </w:r>
      <w:r w:rsidR="00CD0335" w:rsidRPr="008F4C5A">
        <w:rPr>
          <w:bCs w:val="0"/>
          <w:szCs w:val="24"/>
          <w:lang w:val="en-US"/>
        </w:rPr>
        <w:t xml:space="preserve"> “</w:t>
      </w:r>
      <w:r w:rsidR="00CD0335">
        <w:rPr>
          <w:bCs w:val="0"/>
          <w:szCs w:val="24"/>
          <w:lang w:val="en-US"/>
        </w:rPr>
        <w:t>Signal</w:t>
      </w:r>
      <w:r w:rsidR="00CD0335" w:rsidRPr="008F4C5A">
        <w:rPr>
          <w:bCs w:val="0"/>
          <w:szCs w:val="24"/>
          <w:lang w:val="en-US"/>
        </w:rPr>
        <w:t xml:space="preserve"> </w:t>
      </w:r>
      <w:r w:rsidR="00CD0335">
        <w:rPr>
          <w:bCs w:val="0"/>
          <w:szCs w:val="24"/>
          <w:lang w:val="en-US"/>
        </w:rPr>
        <w:t>entering</w:t>
      </w:r>
      <w:r w:rsidR="00CD0335" w:rsidRPr="008F4C5A">
        <w:rPr>
          <w:bCs w:val="0"/>
          <w:szCs w:val="24"/>
          <w:lang w:val="en-US"/>
        </w:rPr>
        <w:t xml:space="preserve"> </w:t>
      </w:r>
      <w:r w:rsidR="00CD0335">
        <w:rPr>
          <w:bCs w:val="0"/>
          <w:szCs w:val="24"/>
          <w:lang w:val="en-US"/>
        </w:rPr>
        <w:t>into</w:t>
      </w:r>
      <w:r w:rsidR="00CD0335" w:rsidRPr="008F4C5A">
        <w:rPr>
          <w:bCs w:val="0"/>
          <w:szCs w:val="24"/>
          <w:lang w:val="en-US"/>
        </w:rPr>
        <w:t xml:space="preserve"> </w:t>
      </w:r>
      <w:r w:rsidR="00CD0335">
        <w:rPr>
          <w:bCs w:val="0"/>
          <w:szCs w:val="24"/>
          <w:lang w:val="en-US"/>
        </w:rPr>
        <w:t>the</w:t>
      </w:r>
      <w:r w:rsidR="00CD0335" w:rsidRPr="008F4C5A">
        <w:rPr>
          <w:bCs w:val="0"/>
          <w:szCs w:val="24"/>
          <w:lang w:val="en-US"/>
        </w:rPr>
        <w:t xml:space="preserve"> </w:t>
      </w:r>
      <w:r w:rsidR="00CD0335">
        <w:rPr>
          <w:bCs w:val="0"/>
          <w:szCs w:val="24"/>
          <w:lang w:val="en-US"/>
        </w:rPr>
        <w:t>list</w:t>
      </w:r>
      <w:r w:rsidR="00CD0335" w:rsidRPr="008F4C5A">
        <w:rPr>
          <w:bCs w:val="0"/>
          <w:szCs w:val="24"/>
          <w:lang w:val="en-US"/>
        </w:rPr>
        <w:t xml:space="preserve">” </w:t>
      </w:r>
      <w:r w:rsidR="007515FC">
        <w:rPr>
          <w:bCs w:val="0"/>
          <w:szCs w:val="24"/>
          <w:lang w:val="en-US"/>
        </w:rPr>
        <w:t>block</w:t>
      </w:r>
    </w:p>
    <w:bookmarkEnd w:id="134"/>
    <w:p w:rsidR="00CD0335" w:rsidRPr="008F4C5A" w:rsidRDefault="00CD0335" w:rsidP="00E37C4F">
      <w:pPr>
        <w:rPr>
          <w:lang w:val="en-US"/>
        </w:rPr>
      </w:pPr>
      <w:r>
        <w:rPr>
          <w:lang w:val="en-US"/>
        </w:rPr>
        <w:t>After</w:t>
      </w:r>
      <w:r w:rsidRPr="008F4C5A">
        <w:rPr>
          <w:lang w:val="en-US"/>
        </w:rPr>
        <w:t xml:space="preserve"> </w:t>
      </w:r>
      <w:r>
        <w:rPr>
          <w:lang w:val="en-US"/>
        </w:rPr>
        <w:t>that</w:t>
      </w:r>
      <w:r w:rsidRPr="008F4C5A">
        <w:rPr>
          <w:b/>
          <w:lang w:val="en-US"/>
        </w:rPr>
        <w:t xml:space="preserve"> “</w:t>
      </w:r>
      <w:r>
        <w:rPr>
          <w:b/>
          <w:lang w:val="en-US"/>
        </w:rPr>
        <w:t>Object</w:t>
      </w:r>
      <w:r w:rsidRPr="008F4C5A">
        <w:rPr>
          <w:b/>
          <w:lang w:val="en-US"/>
        </w:rPr>
        <w:t xml:space="preserve"> </w:t>
      </w:r>
      <w:r>
        <w:rPr>
          <w:b/>
          <w:lang w:val="en-US"/>
        </w:rPr>
        <w:t>properties</w:t>
      </w:r>
      <w:r w:rsidRPr="008F4C5A">
        <w:rPr>
          <w:lang w:val="en-US"/>
        </w:rPr>
        <w:t xml:space="preserve">” </w:t>
      </w:r>
      <w:r>
        <w:rPr>
          <w:lang w:val="en-US"/>
        </w:rPr>
        <w:t>dialog</w:t>
      </w:r>
      <w:r w:rsidRPr="008F4C5A">
        <w:rPr>
          <w:lang w:val="en-US"/>
        </w:rPr>
        <w:t xml:space="preserve"> </w:t>
      </w:r>
      <w:r>
        <w:rPr>
          <w:lang w:val="en-US"/>
        </w:rPr>
        <w:t>window</w:t>
      </w:r>
      <w:r w:rsidRPr="008F4C5A">
        <w:rPr>
          <w:lang w:val="en-US"/>
        </w:rPr>
        <w:t xml:space="preserve"> </w:t>
      </w:r>
      <w:r>
        <w:rPr>
          <w:lang w:val="en-US"/>
        </w:rPr>
        <w:t>for</w:t>
      </w:r>
      <w:r w:rsidRPr="008F4C5A">
        <w:rPr>
          <w:lang w:val="en-US"/>
        </w:rPr>
        <w:t xml:space="preserve"> </w:t>
      </w:r>
      <w:r w:rsidRPr="008F4C5A">
        <w:rPr>
          <w:b/>
          <w:lang w:val="en-US"/>
        </w:rPr>
        <w:t>“</w:t>
      </w:r>
      <w:r>
        <w:rPr>
          <w:b/>
          <w:lang w:val="en-US"/>
        </w:rPr>
        <w:t>Signal</w:t>
      </w:r>
      <w:r w:rsidRPr="008F4C5A">
        <w:rPr>
          <w:b/>
          <w:lang w:val="en-US"/>
        </w:rPr>
        <w:t xml:space="preserve"> </w:t>
      </w:r>
      <w:r>
        <w:rPr>
          <w:b/>
          <w:lang w:val="en-US"/>
        </w:rPr>
        <w:t>entering</w:t>
      </w:r>
      <w:r w:rsidRPr="008F4C5A">
        <w:rPr>
          <w:b/>
          <w:lang w:val="en-US"/>
        </w:rPr>
        <w:t xml:space="preserve"> </w:t>
      </w:r>
      <w:r>
        <w:rPr>
          <w:b/>
          <w:lang w:val="en-US"/>
        </w:rPr>
        <w:t>into</w:t>
      </w:r>
      <w:r w:rsidRPr="008F4C5A">
        <w:rPr>
          <w:b/>
          <w:lang w:val="en-US"/>
        </w:rPr>
        <w:t xml:space="preserve"> </w:t>
      </w:r>
      <w:r>
        <w:rPr>
          <w:b/>
          <w:lang w:val="en-US"/>
        </w:rPr>
        <w:t>the</w:t>
      </w:r>
      <w:r w:rsidRPr="008F4C5A">
        <w:rPr>
          <w:b/>
          <w:lang w:val="en-US"/>
        </w:rPr>
        <w:t xml:space="preserve"> </w:t>
      </w:r>
      <w:r>
        <w:rPr>
          <w:b/>
          <w:lang w:val="en-US"/>
        </w:rPr>
        <w:t>list</w:t>
      </w:r>
      <w:r w:rsidRPr="008F4C5A">
        <w:rPr>
          <w:b/>
          <w:lang w:val="en-US"/>
        </w:rPr>
        <w:t xml:space="preserve">” </w:t>
      </w:r>
      <w:r w:rsidR="007515FC">
        <w:rPr>
          <w:lang w:val="en-US"/>
        </w:rPr>
        <w:t>block</w:t>
      </w:r>
      <w:r w:rsidRPr="008F4C5A">
        <w:rPr>
          <w:lang w:val="en-US"/>
        </w:rPr>
        <w:t xml:space="preserve"> </w:t>
      </w:r>
      <w:r>
        <w:rPr>
          <w:lang w:val="en-US"/>
        </w:rPr>
        <w:t>will</w:t>
      </w:r>
      <w:r w:rsidRPr="008F4C5A">
        <w:rPr>
          <w:lang w:val="en-US"/>
        </w:rPr>
        <w:t xml:space="preserve"> </w:t>
      </w:r>
      <w:r>
        <w:rPr>
          <w:lang w:val="en-US"/>
        </w:rPr>
        <w:t>be</w:t>
      </w:r>
      <w:r w:rsidRPr="008F4C5A">
        <w:rPr>
          <w:lang w:val="en-US"/>
        </w:rPr>
        <w:t xml:space="preserve"> </w:t>
      </w:r>
      <w:r>
        <w:rPr>
          <w:lang w:val="en-US"/>
        </w:rPr>
        <w:t>displayed</w:t>
      </w:r>
      <w:r w:rsidRPr="008F4C5A">
        <w:rPr>
          <w:lang w:val="en-US"/>
        </w:rPr>
        <w:t xml:space="preserve">. </w:t>
      </w:r>
      <w:r>
        <w:rPr>
          <w:lang w:val="en-US"/>
        </w:rPr>
        <w:t>Select</w:t>
      </w:r>
      <w:r w:rsidRPr="008F4C5A">
        <w:rPr>
          <w:lang w:val="en-US"/>
        </w:rPr>
        <w:t xml:space="preserve"> </w:t>
      </w:r>
      <w:r w:rsidRPr="008F4C5A">
        <w:rPr>
          <w:b/>
          <w:lang w:val="en-US"/>
        </w:rPr>
        <w:t>“</w:t>
      </w:r>
      <w:r>
        <w:rPr>
          <w:b/>
          <w:lang w:val="en-US"/>
        </w:rPr>
        <w:t>Signal</w:t>
      </w:r>
      <w:r w:rsidRPr="008F4C5A">
        <w:rPr>
          <w:b/>
          <w:lang w:val="en-US"/>
        </w:rPr>
        <w:t xml:space="preserve"> </w:t>
      </w:r>
      <w:r>
        <w:rPr>
          <w:b/>
          <w:lang w:val="en-US"/>
        </w:rPr>
        <w:t>name</w:t>
      </w:r>
      <w:r w:rsidRPr="008F4C5A">
        <w:rPr>
          <w:b/>
          <w:lang w:val="en-US"/>
        </w:rPr>
        <w:t>”</w:t>
      </w:r>
      <w:r w:rsidRPr="008F4C5A">
        <w:rPr>
          <w:lang w:val="en-US"/>
        </w:rPr>
        <w:t xml:space="preserve"> </w:t>
      </w:r>
      <w:r>
        <w:rPr>
          <w:lang w:val="en-US"/>
        </w:rPr>
        <w:t>line</w:t>
      </w:r>
      <w:r w:rsidRPr="008F4C5A">
        <w:rPr>
          <w:lang w:val="en-US"/>
        </w:rPr>
        <w:t xml:space="preserve"> </w:t>
      </w:r>
      <w:r>
        <w:rPr>
          <w:lang w:val="en-US"/>
        </w:rPr>
        <w:t>in</w:t>
      </w:r>
      <w:r w:rsidRPr="008F4C5A">
        <w:rPr>
          <w:lang w:val="en-US"/>
        </w:rPr>
        <w:t xml:space="preserve"> </w:t>
      </w:r>
      <w:r>
        <w:rPr>
          <w:lang w:val="en-US"/>
        </w:rPr>
        <w:t>this</w:t>
      </w:r>
      <w:r w:rsidRPr="008F4C5A">
        <w:rPr>
          <w:lang w:val="en-US"/>
        </w:rPr>
        <w:t xml:space="preserve"> </w:t>
      </w:r>
      <w:r>
        <w:rPr>
          <w:lang w:val="en-US"/>
        </w:rPr>
        <w:t>dialog</w:t>
      </w:r>
      <w:r w:rsidRPr="008F4C5A">
        <w:rPr>
          <w:lang w:val="en-US"/>
        </w:rPr>
        <w:t xml:space="preserve"> </w:t>
      </w:r>
      <w:r>
        <w:rPr>
          <w:lang w:val="en-US"/>
        </w:rPr>
        <w:t>window</w:t>
      </w:r>
      <w:r w:rsidRPr="008F4C5A">
        <w:rPr>
          <w:lang w:val="en-US"/>
        </w:rPr>
        <w:t xml:space="preserve"> </w:t>
      </w:r>
      <w:r>
        <w:rPr>
          <w:lang w:val="en-US"/>
        </w:rPr>
        <w:t>and</w:t>
      </w:r>
      <w:r w:rsidRPr="008F4C5A">
        <w:rPr>
          <w:lang w:val="en-US"/>
        </w:rPr>
        <w:t xml:space="preserve"> </w:t>
      </w:r>
      <w:r>
        <w:rPr>
          <w:lang w:val="en-US"/>
        </w:rPr>
        <w:t>press</w:t>
      </w:r>
      <w:r w:rsidRPr="008F4C5A">
        <w:rPr>
          <w:lang w:val="en-US"/>
        </w:rPr>
        <w:t xml:space="preserve"> </w:t>
      </w:r>
      <w:r w:rsidRPr="008F4C5A">
        <w:rPr>
          <w:b/>
          <w:lang w:val="en-US"/>
        </w:rPr>
        <w:t>“</w:t>
      </w:r>
      <w:r>
        <w:rPr>
          <w:b/>
          <w:lang w:val="en-US"/>
        </w:rPr>
        <w:t>Fill</w:t>
      </w:r>
      <w:r w:rsidRPr="008F4C5A">
        <w:rPr>
          <w:b/>
          <w:lang w:val="en-US"/>
        </w:rPr>
        <w:t xml:space="preserve"> </w:t>
      </w:r>
      <w:r>
        <w:rPr>
          <w:b/>
          <w:lang w:val="en-US"/>
        </w:rPr>
        <w:t>from</w:t>
      </w:r>
      <w:r w:rsidRPr="008F4C5A">
        <w:rPr>
          <w:b/>
          <w:lang w:val="en-US"/>
        </w:rPr>
        <w:t xml:space="preserve"> </w:t>
      </w:r>
      <w:r>
        <w:rPr>
          <w:b/>
          <w:lang w:val="en-US"/>
        </w:rPr>
        <w:t>database</w:t>
      </w:r>
      <w:r w:rsidRPr="008F4C5A">
        <w:rPr>
          <w:b/>
          <w:lang w:val="en-US"/>
        </w:rPr>
        <w:t xml:space="preserve">” </w:t>
      </w:r>
      <w:r>
        <w:rPr>
          <w:lang w:val="en-US"/>
        </w:rPr>
        <w:t>button</w:t>
      </w:r>
      <w:r w:rsidRPr="008F4C5A">
        <w:rPr>
          <w:lang w:val="en-US"/>
        </w:rPr>
        <w:t xml:space="preserve"> </w:t>
      </w:r>
      <w:r>
        <w:rPr>
          <w:lang w:val="en-US"/>
        </w:rPr>
        <w:t>located</w:t>
      </w:r>
      <w:r w:rsidRPr="008F4C5A">
        <w:rPr>
          <w:lang w:val="en-US"/>
        </w:rPr>
        <w:t xml:space="preserve"> </w:t>
      </w:r>
      <w:r>
        <w:rPr>
          <w:lang w:val="en-US"/>
        </w:rPr>
        <w:t>at</w:t>
      </w:r>
      <w:r w:rsidRPr="008F4C5A">
        <w:rPr>
          <w:lang w:val="en-US"/>
        </w:rPr>
        <w:t xml:space="preserve"> </w:t>
      </w:r>
      <w:r>
        <w:rPr>
          <w:lang w:val="en-US"/>
        </w:rPr>
        <w:t>the</w:t>
      </w:r>
      <w:r w:rsidRPr="008F4C5A">
        <w:rPr>
          <w:lang w:val="en-US"/>
        </w:rPr>
        <w:t xml:space="preserve"> </w:t>
      </w:r>
      <w:r>
        <w:rPr>
          <w:lang w:val="en-US"/>
        </w:rPr>
        <w:t>foot</w:t>
      </w:r>
      <w:r w:rsidRPr="008F4C5A">
        <w:rPr>
          <w:lang w:val="en-US"/>
        </w:rPr>
        <w:t xml:space="preserve"> </w:t>
      </w:r>
      <w:r>
        <w:rPr>
          <w:lang w:val="en-US"/>
        </w:rPr>
        <w:t>of</w:t>
      </w:r>
      <w:r w:rsidRPr="008F4C5A">
        <w:rPr>
          <w:lang w:val="en-US"/>
        </w:rPr>
        <w:t xml:space="preserve"> </w:t>
      </w:r>
      <w:r>
        <w:rPr>
          <w:lang w:val="en-US"/>
        </w:rPr>
        <w:t>the</w:t>
      </w:r>
      <w:r w:rsidRPr="008F4C5A">
        <w:rPr>
          <w:lang w:val="en-US"/>
        </w:rPr>
        <w:t xml:space="preserve"> </w:t>
      </w:r>
      <w:r>
        <w:rPr>
          <w:lang w:val="en-US"/>
        </w:rPr>
        <w:t>dialog</w:t>
      </w:r>
      <w:r w:rsidRPr="008F4C5A">
        <w:rPr>
          <w:lang w:val="en-US"/>
        </w:rPr>
        <w:t xml:space="preserve"> </w:t>
      </w:r>
      <w:r>
        <w:rPr>
          <w:lang w:val="en-US"/>
        </w:rPr>
        <w:t>window</w:t>
      </w:r>
      <w:r w:rsidRPr="008F4C5A">
        <w:rPr>
          <w:lang w:val="en-US"/>
        </w:rPr>
        <w:t xml:space="preserve"> </w:t>
      </w:r>
      <w:r w:rsidR="00873FBD">
        <w:rPr>
          <w:lang w:val="en-US"/>
        </w:rPr>
        <w:t>(</w:t>
      </w:r>
      <w:r w:rsidR="00873FBD">
        <w:fldChar w:fldCharType="begin"/>
      </w:r>
      <w:r w:rsidR="00873FBD">
        <w:rPr>
          <w:lang w:val="en-US"/>
        </w:rPr>
        <w:instrText xml:space="preserve"> REF _Ref382396369 \h </w:instrText>
      </w:r>
      <w:r w:rsidR="00873FBD">
        <w:fldChar w:fldCharType="separate"/>
      </w:r>
      <w:r w:rsidR="0011424E" w:rsidRPr="00030FF0">
        <w:rPr>
          <w:bCs/>
          <w:lang w:val="en-US"/>
        </w:rPr>
        <w:t>Figure</w:t>
      </w:r>
      <w:r w:rsidR="0011424E" w:rsidRPr="008F4C5A">
        <w:rPr>
          <w:bCs/>
          <w:lang w:val="en-US"/>
        </w:rPr>
        <w:t xml:space="preserve"> </w:t>
      </w:r>
      <w:r w:rsidR="0011424E">
        <w:rPr>
          <w:bCs/>
          <w:noProof/>
          <w:lang w:val="en-US"/>
        </w:rPr>
        <w:t>49</w:t>
      </w:r>
      <w:r w:rsidR="00873FBD">
        <w:fldChar w:fldCharType="end"/>
      </w:r>
      <w:r w:rsidRPr="008F4C5A">
        <w:rPr>
          <w:lang w:val="en-US"/>
        </w:rPr>
        <w:t>).</w:t>
      </w:r>
    </w:p>
    <w:p w:rsidR="00CD0335" w:rsidRPr="008F4C5A" w:rsidRDefault="00CD0335" w:rsidP="00E37C4F">
      <w:pPr>
        <w:rPr>
          <w:lang w:val="en-US"/>
        </w:rPr>
      </w:pPr>
      <w:r>
        <w:rPr>
          <w:lang w:val="en-US"/>
        </w:rPr>
        <w:t>On</w:t>
      </w:r>
      <w:r w:rsidRPr="008F4C5A">
        <w:rPr>
          <w:lang w:val="en-US"/>
        </w:rPr>
        <w:t xml:space="preserve"> </w:t>
      </w:r>
      <w:r>
        <w:rPr>
          <w:lang w:val="en-US"/>
        </w:rPr>
        <w:t>pressing</w:t>
      </w:r>
      <w:r w:rsidRPr="008F4C5A">
        <w:rPr>
          <w:lang w:val="en-US"/>
        </w:rPr>
        <w:t xml:space="preserve"> </w:t>
      </w:r>
      <w:r>
        <w:rPr>
          <w:lang w:val="en-US"/>
        </w:rPr>
        <w:t>this</w:t>
      </w:r>
      <w:r w:rsidRPr="008F4C5A">
        <w:rPr>
          <w:lang w:val="en-US"/>
        </w:rPr>
        <w:t xml:space="preserve"> </w:t>
      </w:r>
      <w:r>
        <w:rPr>
          <w:lang w:val="en-US"/>
        </w:rPr>
        <w:t>button</w:t>
      </w:r>
      <w:r w:rsidRPr="008F4C5A">
        <w:rPr>
          <w:lang w:val="en-US"/>
        </w:rPr>
        <w:t xml:space="preserve">, </w:t>
      </w:r>
      <w:r w:rsidRPr="008F4C5A">
        <w:rPr>
          <w:b/>
          <w:lang w:val="en-US"/>
        </w:rPr>
        <w:t>“</w:t>
      </w:r>
      <w:r>
        <w:rPr>
          <w:b/>
          <w:lang w:val="en-US"/>
        </w:rPr>
        <w:t>Database</w:t>
      </w:r>
      <w:r w:rsidRPr="008F4C5A">
        <w:rPr>
          <w:b/>
          <w:lang w:val="en-US"/>
        </w:rPr>
        <w:t xml:space="preserve"> </w:t>
      </w:r>
      <w:r>
        <w:rPr>
          <w:b/>
          <w:lang w:val="en-US"/>
        </w:rPr>
        <w:t>editor</w:t>
      </w:r>
      <w:r w:rsidRPr="008F4C5A">
        <w:rPr>
          <w:b/>
          <w:lang w:val="en-US"/>
        </w:rPr>
        <w:t>”</w:t>
      </w:r>
      <w:r w:rsidRPr="008F4C5A">
        <w:rPr>
          <w:lang w:val="en-US"/>
        </w:rPr>
        <w:t xml:space="preserve"> </w:t>
      </w:r>
      <w:r>
        <w:rPr>
          <w:lang w:val="en-US"/>
        </w:rPr>
        <w:t>dialog</w:t>
      </w:r>
      <w:r w:rsidRPr="008F4C5A">
        <w:rPr>
          <w:lang w:val="en-US"/>
        </w:rPr>
        <w:t xml:space="preserve"> </w:t>
      </w:r>
      <w:r>
        <w:rPr>
          <w:lang w:val="en-US"/>
        </w:rPr>
        <w:t>window</w:t>
      </w:r>
      <w:r w:rsidRPr="008F4C5A">
        <w:rPr>
          <w:lang w:val="en-US"/>
        </w:rPr>
        <w:t xml:space="preserve"> </w:t>
      </w:r>
      <w:r>
        <w:rPr>
          <w:lang w:val="en-US"/>
        </w:rPr>
        <w:t>will</w:t>
      </w:r>
      <w:r w:rsidRPr="008F4C5A">
        <w:rPr>
          <w:lang w:val="en-US"/>
        </w:rPr>
        <w:t xml:space="preserve"> </w:t>
      </w:r>
      <w:r>
        <w:rPr>
          <w:lang w:val="en-US"/>
        </w:rPr>
        <w:t>be</w:t>
      </w:r>
      <w:r w:rsidRPr="008F4C5A">
        <w:rPr>
          <w:lang w:val="en-US"/>
        </w:rPr>
        <w:t xml:space="preserve"> </w:t>
      </w:r>
      <w:r>
        <w:rPr>
          <w:lang w:val="en-US"/>
        </w:rPr>
        <w:t>activated</w:t>
      </w:r>
      <w:r w:rsidRPr="008F4C5A">
        <w:rPr>
          <w:lang w:val="en-US"/>
        </w:rPr>
        <w:t xml:space="preserve"> </w:t>
      </w:r>
      <w:r w:rsidR="00873FBD">
        <w:rPr>
          <w:lang w:val="en-US"/>
        </w:rPr>
        <w:t>(</w:t>
      </w:r>
      <w:r w:rsidR="00873FBD">
        <w:fldChar w:fldCharType="begin"/>
      </w:r>
      <w:r w:rsidR="00873FBD">
        <w:rPr>
          <w:lang w:val="en-US"/>
        </w:rPr>
        <w:instrText xml:space="preserve"> REF _Ref382396375 \h </w:instrText>
      </w:r>
      <w:r w:rsidR="00873FBD">
        <w:fldChar w:fldCharType="separate"/>
      </w:r>
      <w:r w:rsidR="0011424E" w:rsidRPr="00030FF0">
        <w:rPr>
          <w:bCs/>
          <w:lang w:val="en-US"/>
        </w:rPr>
        <w:t>Figure</w:t>
      </w:r>
      <w:r w:rsidR="0011424E" w:rsidRPr="007F13F9">
        <w:rPr>
          <w:bCs/>
          <w:lang w:val="en-US"/>
        </w:rPr>
        <w:t xml:space="preserve"> </w:t>
      </w:r>
      <w:r w:rsidR="0011424E">
        <w:rPr>
          <w:bCs/>
          <w:noProof/>
          <w:lang w:val="en-US"/>
        </w:rPr>
        <w:t>50</w:t>
      </w:r>
      <w:r w:rsidR="00873FBD">
        <w:fldChar w:fldCharType="end"/>
      </w:r>
      <w:r w:rsidRPr="008F4C5A">
        <w:rPr>
          <w:lang w:val="en-US"/>
        </w:rPr>
        <w:t xml:space="preserve">). </w:t>
      </w:r>
      <w:r>
        <w:rPr>
          <w:lang w:val="en-US"/>
        </w:rPr>
        <w:t>Database</w:t>
      </w:r>
      <w:r w:rsidRPr="008F4C5A">
        <w:rPr>
          <w:lang w:val="en-US"/>
        </w:rPr>
        <w:t xml:space="preserve"> </w:t>
      </w:r>
      <w:r>
        <w:rPr>
          <w:lang w:val="en-US"/>
        </w:rPr>
        <w:t>signal</w:t>
      </w:r>
      <w:r w:rsidRPr="008F4C5A">
        <w:rPr>
          <w:lang w:val="en-US"/>
        </w:rPr>
        <w:t xml:space="preserve"> </w:t>
      </w:r>
      <w:r>
        <w:rPr>
          <w:lang w:val="en-US"/>
        </w:rPr>
        <w:t>and</w:t>
      </w:r>
      <w:r w:rsidRPr="008F4C5A">
        <w:rPr>
          <w:lang w:val="en-US"/>
        </w:rPr>
        <w:t xml:space="preserve"> </w:t>
      </w:r>
      <w:r>
        <w:rPr>
          <w:lang w:val="en-US"/>
        </w:rPr>
        <w:t>control</w:t>
      </w:r>
      <w:r w:rsidRPr="008F4C5A">
        <w:rPr>
          <w:lang w:val="en-US"/>
        </w:rPr>
        <w:t xml:space="preserve"> </w:t>
      </w:r>
      <w:r>
        <w:rPr>
          <w:lang w:val="en-US"/>
        </w:rPr>
        <w:t>system</w:t>
      </w:r>
      <w:r w:rsidRPr="008F4C5A">
        <w:rPr>
          <w:lang w:val="en-US"/>
        </w:rPr>
        <w:t xml:space="preserve"> </w:t>
      </w:r>
      <w:r>
        <w:rPr>
          <w:lang w:val="en-US"/>
        </w:rPr>
        <w:t>design</w:t>
      </w:r>
      <w:r w:rsidRPr="008F4C5A">
        <w:rPr>
          <w:lang w:val="en-US"/>
        </w:rPr>
        <w:t xml:space="preserve"> </w:t>
      </w:r>
      <w:r>
        <w:rPr>
          <w:lang w:val="en-US"/>
        </w:rPr>
        <w:t>diagram</w:t>
      </w:r>
      <w:r w:rsidRPr="008F4C5A">
        <w:rPr>
          <w:lang w:val="en-US"/>
        </w:rPr>
        <w:t xml:space="preserve"> </w:t>
      </w:r>
      <w:r>
        <w:rPr>
          <w:lang w:val="en-US"/>
        </w:rPr>
        <w:t>values</w:t>
      </w:r>
      <w:r w:rsidRPr="008F4C5A">
        <w:rPr>
          <w:lang w:val="en-US"/>
        </w:rPr>
        <w:t xml:space="preserve"> </w:t>
      </w:r>
      <w:r>
        <w:rPr>
          <w:lang w:val="en-US"/>
        </w:rPr>
        <w:t>are</w:t>
      </w:r>
      <w:r w:rsidRPr="008F4C5A">
        <w:rPr>
          <w:lang w:val="en-US"/>
        </w:rPr>
        <w:t xml:space="preserve"> </w:t>
      </w:r>
      <w:r>
        <w:rPr>
          <w:lang w:val="en-US"/>
        </w:rPr>
        <w:t>adjusted</w:t>
      </w:r>
      <w:r w:rsidRPr="008F4C5A">
        <w:rPr>
          <w:lang w:val="en-US"/>
        </w:rPr>
        <w:t xml:space="preserve"> </w:t>
      </w:r>
      <w:r>
        <w:rPr>
          <w:lang w:val="en-US"/>
        </w:rPr>
        <w:t>in</w:t>
      </w:r>
      <w:r w:rsidRPr="008F4C5A">
        <w:rPr>
          <w:lang w:val="en-US"/>
        </w:rPr>
        <w:t xml:space="preserve"> </w:t>
      </w:r>
      <w:r>
        <w:rPr>
          <w:lang w:val="en-US"/>
        </w:rPr>
        <w:t>this</w:t>
      </w:r>
      <w:r w:rsidRPr="008F4C5A">
        <w:rPr>
          <w:lang w:val="en-US"/>
        </w:rPr>
        <w:t xml:space="preserve"> </w:t>
      </w:r>
      <w:r>
        <w:rPr>
          <w:lang w:val="en-US"/>
        </w:rPr>
        <w:t>dialog</w:t>
      </w:r>
      <w:r w:rsidRPr="008F4C5A">
        <w:rPr>
          <w:lang w:val="en-US"/>
        </w:rPr>
        <w:t xml:space="preserve"> </w:t>
      </w:r>
      <w:r>
        <w:rPr>
          <w:lang w:val="en-US"/>
        </w:rPr>
        <w:t>window</w:t>
      </w:r>
      <w:r w:rsidRPr="008F4C5A">
        <w:rPr>
          <w:lang w:val="en-US"/>
        </w:rPr>
        <w:t xml:space="preserve">. </w:t>
      </w:r>
      <w:r>
        <w:rPr>
          <w:lang w:val="en-US"/>
        </w:rPr>
        <w:t>This</w:t>
      </w:r>
      <w:r w:rsidRPr="008F4C5A">
        <w:rPr>
          <w:lang w:val="en-US"/>
        </w:rPr>
        <w:t xml:space="preserve"> </w:t>
      </w:r>
      <w:r>
        <w:rPr>
          <w:lang w:val="en-US"/>
        </w:rPr>
        <w:t>adjustment</w:t>
      </w:r>
      <w:r w:rsidRPr="008F4C5A">
        <w:rPr>
          <w:lang w:val="en-US"/>
        </w:rPr>
        <w:t xml:space="preserve"> </w:t>
      </w:r>
      <w:r>
        <w:rPr>
          <w:lang w:val="en-US"/>
        </w:rPr>
        <w:t>is</w:t>
      </w:r>
      <w:r w:rsidRPr="008F4C5A">
        <w:rPr>
          <w:lang w:val="en-US"/>
        </w:rPr>
        <w:t xml:space="preserve"> </w:t>
      </w:r>
      <w:r>
        <w:rPr>
          <w:lang w:val="en-US"/>
        </w:rPr>
        <w:t>completely</w:t>
      </w:r>
      <w:r w:rsidRPr="008F4C5A">
        <w:rPr>
          <w:lang w:val="en-US"/>
        </w:rPr>
        <w:t xml:space="preserve"> </w:t>
      </w:r>
      <w:r>
        <w:rPr>
          <w:lang w:val="en-US"/>
        </w:rPr>
        <w:t>the</w:t>
      </w:r>
      <w:r w:rsidRPr="008F4C5A">
        <w:rPr>
          <w:lang w:val="en-US"/>
        </w:rPr>
        <w:t xml:space="preserve"> </w:t>
      </w:r>
      <w:r>
        <w:rPr>
          <w:lang w:val="en-US"/>
        </w:rPr>
        <w:t>same</w:t>
      </w:r>
      <w:r w:rsidRPr="008F4C5A">
        <w:rPr>
          <w:lang w:val="en-US"/>
        </w:rPr>
        <w:t xml:space="preserve"> </w:t>
      </w:r>
      <w:r>
        <w:rPr>
          <w:lang w:val="en-US"/>
        </w:rPr>
        <w:t>as</w:t>
      </w:r>
      <w:r w:rsidRPr="008F4C5A">
        <w:rPr>
          <w:lang w:val="en-US"/>
        </w:rPr>
        <w:t xml:space="preserve"> </w:t>
      </w:r>
      <w:r>
        <w:rPr>
          <w:lang w:val="en-US"/>
        </w:rPr>
        <w:t>the</w:t>
      </w:r>
      <w:r w:rsidRPr="008F4C5A">
        <w:rPr>
          <w:lang w:val="en-US"/>
        </w:rPr>
        <w:t xml:space="preserve"> </w:t>
      </w:r>
      <w:r>
        <w:rPr>
          <w:lang w:val="en-US"/>
        </w:rPr>
        <w:t>one</w:t>
      </w:r>
      <w:r w:rsidRPr="008F4C5A">
        <w:rPr>
          <w:lang w:val="en-US"/>
        </w:rPr>
        <w:t xml:space="preserve"> </w:t>
      </w:r>
      <w:r>
        <w:rPr>
          <w:lang w:val="en-US"/>
        </w:rPr>
        <w:t>executed</w:t>
      </w:r>
      <w:r w:rsidRPr="008F4C5A">
        <w:rPr>
          <w:lang w:val="en-US"/>
        </w:rPr>
        <w:t xml:space="preserve"> </w:t>
      </w:r>
      <w:r>
        <w:rPr>
          <w:lang w:val="en-US"/>
        </w:rPr>
        <w:t>for</w:t>
      </w:r>
      <w:r w:rsidRPr="008F4C5A">
        <w:rPr>
          <w:lang w:val="en-US"/>
        </w:rPr>
        <w:t xml:space="preserve"> </w:t>
      </w:r>
      <w:r>
        <w:rPr>
          <w:lang w:val="en-US"/>
        </w:rPr>
        <w:t>the</w:t>
      </w:r>
      <w:r w:rsidRPr="008F4C5A">
        <w:rPr>
          <w:lang w:val="en-US"/>
        </w:rPr>
        <w:t xml:space="preserve"> </w:t>
      </w:r>
      <w:r>
        <w:rPr>
          <w:lang w:val="en-US"/>
        </w:rPr>
        <w:t>thermohydraulics</w:t>
      </w:r>
      <w:r w:rsidRPr="008F4C5A">
        <w:rPr>
          <w:lang w:val="en-US"/>
        </w:rPr>
        <w:t xml:space="preserve"> </w:t>
      </w:r>
      <w:r>
        <w:rPr>
          <w:lang w:val="en-US"/>
        </w:rPr>
        <w:t>model</w:t>
      </w:r>
      <w:r w:rsidRPr="008F4C5A">
        <w:rPr>
          <w:lang w:val="en-US"/>
        </w:rPr>
        <w:t xml:space="preserve"> </w:t>
      </w:r>
      <w:r>
        <w:rPr>
          <w:lang w:val="en-US"/>
        </w:rPr>
        <w:t>in</w:t>
      </w:r>
      <w:r w:rsidRPr="008F4C5A">
        <w:rPr>
          <w:lang w:val="en-US"/>
        </w:rPr>
        <w:t xml:space="preserve"> </w:t>
      </w:r>
      <w:r>
        <w:rPr>
          <w:lang w:val="en-US"/>
        </w:rPr>
        <w:t>training</w:t>
      </w:r>
      <w:r w:rsidRPr="008F4C5A">
        <w:rPr>
          <w:lang w:val="en-US"/>
        </w:rPr>
        <w:t xml:space="preserve"> </w:t>
      </w:r>
      <w:r>
        <w:rPr>
          <w:lang w:val="en-US"/>
        </w:rPr>
        <w:t>exercise</w:t>
      </w:r>
      <w:r w:rsidRPr="008F4C5A">
        <w:rPr>
          <w:lang w:val="en-US"/>
        </w:rPr>
        <w:t xml:space="preserve"> 3: </w:t>
      </w:r>
      <w:r>
        <w:rPr>
          <w:lang w:val="en-US"/>
        </w:rPr>
        <w:t>select</w:t>
      </w:r>
      <w:r w:rsidRPr="008F4C5A">
        <w:rPr>
          <w:lang w:val="en-US"/>
        </w:rPr>
        <w:t xml:space="preserve"> </w:t>
      </w:r>
      <w:r>
        <w:rPr>
          <w:lang w:val="en-US"/>
        </w:rPr>
        <w:t>successively</w:t>
      </w:r>
      <w:r w:rsidRPr="008F4C5A">
        <w:rPr>
          <w:lang w:val="en-US"/>
        </w:rPr>
        <w:t xml:space="preserve"> </w:t>
      </w:r>
      <w:r>
        <w:rPr>
          <w:lang w:val="en-US"/>
        </w:rPr>
        <w:t>in</w:t>
      </w:r>
      <w:r w:rsidRPr="008F4C5A">
        <w:rPr>
          <w:lang w:val="en-US"/>
        </w:rPr>
        <w:t xml:space="preserve"> </w:t>
      </w:r>
      <w:r>
        <w:rPr>
          <w:lang w:val="en-US"/>
        </w:rPr>
        <w:t>the</w:t>
      </w:r>
      <w:r w:rsidRPr="008F4C5A">
        <w:rPr>
          <w:lang w:val="en-US"/>
        </w:rPr>
        <w:t xml:space="preserve"> </w:t>
      </w:r>
      <w:r>
        <w:rPr>
          <w:lang w:val="en-US"/>
        </w:rPr>
        <w:t>dialog</w:t>
      </w:r>
      <w:r w:rsidRPr="008F4C5A">
        <w:rPr>
          <w:lang w:val="en-US"/>
        </w:rPr>
        <w:t xml:space="preserve"> </w:t>
      </w:r>
      <w:r>
        <w:rPr>
          <w:lang w:val="en-US"/>
        </w:rPr>
        <w:t>window</w:t>
      </w:r>
      <w:r w:rsidRPr="008F4C5A">
        <w:rPr>
          <w:lang w:val="en-US"/>
        </w:rPr>
        <w:t>:</w:t>
      </w:r>
    </w:p>
    <w:p w:rsidR="00CD0335" w:rsidRDefault="00CD0335" w:rsidP="00E610BA">
      <w:pPr>
        <w:pStyle w:val="ae"/>
        <w:numPr>
          <w:ilvl w:val="0"/>
          <w:numId w:val="18"/>
        </w:numPr>
      </w:pPr>
      <w:r>
        <w:rPr>
          <w:b/>
          <w:lang w:val="en-US"/>
        </w:rPr>
        <w:t>“Category”</w:t>
      </w:r>
      <w:r>
        <w:rPr>
          <w:lang w:val="en-US"/>
        </w:rPr>
        <w:t>.</w:t>
      </w:r>
    </w:p>
    <w:p w:rsidR="00CD0335" w:rsidRDefault="00CD0335" w:rsidP="00E610BA">
      <w:pPr>
        <w:pStyle w:val="ae"/>
        <w:numPr>
          <w:ilvl w:val="0"/>
          <w:numId w:val="18"/>
        </w:numPr>
      </w:pPr>
      <w:r>
        <w:rPr>
          <w:b/>
          <w:lang w:val="en-US"/>
        </w:rPr>
        <w:t>“Signal group”.</w:t>
      </w:r>
    </w:p>
    <w:p w:rsidR="00CD0335" w:rsidRDefault="00E37C4F" w:rsidP="00E610BA">
      <w:pPr>
        <w:pStyle w:val="ae"/>
        <w:numPr>
          <w:ilvl w:val="0"/>
          <w:numId w:val="18"/>
        </w:numPr>
      </w:pPr>
      <w:r>
        <w:rPr>
          <w:b/>
          <w:lang w:val="en-US"/>
        </w:rPr>
        <w:t>“</w:t>
      </w:r>
      <w:r w:rsidR="00CD0335">
        <w:rPr>
          <w:b/>
          <w:lang w:val="en-US"/>
        </w:rPr>
        <w:t xml:space="preserve">Signal </w:t>
      </w:r>
      <w:r>
        <w:rPr>
          <w:b/>
          <w:lang w:val="en-US"/>
        </w:rPr>
        <w:t>name</w:t>
      </w:r>
      <w:r w:rsidR="00CD0335">
        <w:rPr>
          <w:lang w:val="en-US"/>
        </w:rPr>
        <w:t>”.</w:t>
      </w:r>
    </w:p>
    <w:p w:rsidR="00E37C4F" w:rsidRDefault="00E37C4F" w:rsidP="00E37C4F">
      <w:pPr>
        <w:rPr>
          <w:lang w:val="en-US"/>
        </w:rPr>
      </w:pPr>
      <w:r>
        <w:rPr>
          <w:lang w:val="en-US"/>
        </w:rPr>
        <w:t>In</w:t>
      </w:r>
      <w:r w:rsidRPr="008F4C5A">
        <w:rPr>
          <w:lang w:val="en-US"/>
        </w:rPr>
        <w:t xml:space="preserve"> </w:t>
      </w:r>
      <w:r>
        <w:rPr>
          <w:lang w:val="en-US"/>
        </w:rPr>
        <w:t>this</w:t>
      </w:r>
      <w:r w:rsidRPr="008F4C5A">
        <w:rPr>
          <w:lang w:val="en-US"/>
        </w:rPr>
        <w:t xml:space="preserve"> </w:t>
      </w:r>
      <w:r>
        <w:rPr>
          <w:lang w:val="en-US"/>
        </w:rPr>
        <w:t>training</w:t>
      </w:r>
      <w:r w:rsidRPr="008F4C5A">
        <w:rPr>
          <w:lang w:val="en-US"/>
        </w:rPr>
        <w:t xml:space="preserve"> </w:t>
      </w:r>
      <w:r>
        <w:rPr>
          <w:lang w:val="en-US"/>
        </w:rPr>
        <w:t>exercise</w:t>
      </w:r>
      <w:r w:rsidRPr="008F4C5A">
        <w:rPr>
          <w:lang w:val="en-US"/>
        </w:rPr>
        <w:t xml:space="preserve"> </w:t>
      </w:r>
      <w:r>
        <w:rPr>
          <w:lang w:val="en-US"/>
        </w:rPr>
        <w:t>the</w:t>
      </w:r>
      <w:r w:rsidRPr="008F4C5A">
        <w:rPr>
          <w:lang w:val="en-US"/>
        </w:rPr>
        <w:t xml:space="preserve"> </w:t>
      </w:r>
      <w:r>
        <w:rPr>
          <w:lang w:val="en-US"/>
        </w:rPr>
        <w:t>properties</w:t>
      </w:r>
      <w:r w:rsidRPr="008F4C5A">
        <w:rPr>
          <w:lang w:val="en-US"/>
        </w:rPr>
        <w:t xml:space="preserve"> </w:t>
      </w:r>
      <w:r>
        <w:rPr>
          <w:lang w:val="en-US"/>
        </w:rPr>
        <w:t>of</w:t>
      </w:r>
      <w:r w:rsidRPr="008F4C5A">
        <w:rPr>
          <w:lang w:val="en-US"/>
        </w:rPr>
        <w:t xml:space="preserve"> </w:t>
      </w:r>
      <w:r w:rsidRPr="008F4C5A">
        <w:rPr>
          <w:b/>
          <w:lang w:val="en-US"/>
        </w:rPr>
        <w:t>“</w:t>
      </w:r>
      <w:r>
        <w:rPr>
          <w:b/>
          <w:lang w:val="en-US"/>
        </w:rPr>
        <w:t>State</w:t>
      </w:r>
      <w:r w:rsidRPr="008F4C5A">
        <w:rPr>
          <w:b/>
          <w:lang w:val="en-US"/>
        </w:rPr>
        <w:t>”</w:t>
      </w:r>
      <w:r w:rsidRPr="008F4C5A">
        <w:rPr>
          <w:lang w:val="en-US"/>
        </w:rPr>
        <w:t xml:space="preserve"> </w:t>
      </w:r>
      <w:r>
        <w:rPr>
          <w:lang w:val="en-US"/>
        </w:rPr>
        <w:t>object</w:t>
      </w:r>
      <w:r w:rsidRPr="008F4C5A">
        <w:rPr>
          <w:lang w:val="en-US"/>
        </w:rPr>
        <w:t xml:space="preserve"> </w:t>
      </w:r>
      <w:r>
        <w:rPr>
          <w:lang w:val="en-US"/>
        </w:rPr>
        <w:t>shall</w:t>
      </w:r>
      <w:r w:rsidRPr="008F4C5A">
        <w:rPr>
          <w:lang w:val="en-US"/>
        </w:rPr>
        <w:t xml:space="preserve"> </w:t>
      </w:r>
      <w:r>
        <w:rPr>
          <w:lang w:val="en-US"/>
        </w:rPr>
        <w:t>be</w:t>
      </w:r>
      <w:r w:rsidRPr="008F4C5A">
        <w:rPr>
          <w:lang w:val="en-US"/>
        </w:rPr>
        <w:t xml:space="preserve"> </w:t>
      </w:r>
      <w:r>
        <w:rPr>
          <w:lang w:val="en-US"/>
        </w:rPr>
        <w:t>linked</w:t>
      </w:r>
      <w:r w:rsidRPr="008F4C5A">
        <w:rPr>
          <w:lang w:val="en-US"/>
        </w:rPr>
        <w:t xml:space="preserve"> </w:t>
      </w:r>
      <w:r>
        <w:rPr>
          <w:lang w:val="en-US"/>
        </w:rPr>
        <w:t>with</w:t>
      </w:r>
      <w:r w:rsidRPr="008F4C5A">
        <w:rPr>
          <w:lang w:val="en-US"/>
        </w:rPr>
        <w:t xml:space="preserve"> </w:t>
      </w:r>
      <w:r w:rsidRPr="008F4C5A">
        <w:rPr>
          <w:b/>
          <w:lang w:val="en-US"/>
        </w:rPr>
        <w:t>“</w:t>
      </w:r>
      <w:r>
        <w:rPr>
          <w:b/>
          <w:lang w:val="en-US"/>
        </w:rPr>
        <w:t>Position</w:t>
      </w:r>
      <w:r w:rsidRPr="008F4C5A">
        <w:rPr>
          <w:b/>
          <w:lang w:val="en-US"/>
        </w:rPr>
        <w:t xml:space="preserve">” </w:t>
      </w:r>
      <w:r>
        <w:rPr>
          <w:lang w:val="en-US"/>
        </w:rPr>
        <w:t>signal</w:t>
      </w:r>
      <w:r w:rsidRPr="008F4C5A">
        <w:rPr>
          <w:lang w:val="en-US"/>
        </w:rPr>
        <w:t xml:space="preserve"> </w:t>
      </w:r>
      <w:r>
        <w:rPr>
          <w:lang w:val="en-US"/>
        </w:rPr>
        <w:t>in</w:t>
      </w:r>
      <w:r w:rsidRPr="008F4C5A">
        <w:rPr>
          <w:lang w:val="en-US"/>
        </w:rPr>
        <w:t xml:space="preserve"> </w:t>
      </w:r>
      <w:r>
        <w:rPr>
          <w:lang w:val="en-US"/>
        </w:rPr>
        <w:t>the</w:t>
      </w:r>
      <w:r w:rsidRPr="008F4C5A">
        <w:rPr>
          <w:lang w:val="en-US"/>
        </w:rPr>
        <w:t xml:space="preserve"> </w:t>
      </w:r>
      <w:r>
        <w:rPr>
          <w:lang w:val="en-US"/>
        </w:rPr>
        <w:t>database</w:t>
      </w:r>
      <w:r w:rsidRPr="008F4C5A">
        <w:rPr>
          <w:lang w:val="en-US"/>
        </w:rPr>
        <w:t xml:space="preserve"> </w:t>
      </w:r>
      <w:r>
        <w:rPr>
          <w:lang w:val="en-US"/>
        </w:rPr>
        <w:t>for</w:t>
      </w:r>
      <w:r w:rsidRPr="008F4C5A">
        <w:rPr>
          <w:lang w:val="en-US"/>
        </w:rPr>
        <w:t xml:space="preserve"> </w:t>
      </w:r>
      <w:r>
        <w:rPr>
          <w:lang w:val="en-US"/>
        </w:rPr>
        <w:t>the</w:t>
      </w:r>
      <w:r w:rsidRPr="008F4C5A">
        <w:rPr>
          <w:lang w:val="en-US"/>
        </w:rPr>
        <w:t xml:space="preserve"> </w:t>
      </w:r>
      <w:r>
        <w:rPr>
          <w:lang w:val="en-US"/>
        </w:rPr>
        <w:t>valve</w:t>
      </w:r>
      <w:r w:rsidRPr="008F4C5A">
        <w:rPr>
          <w:lang w:val="en-US"/>
        </w:rPr>
        <w:t xml:space="preserve"> </w:t>
      </w:r>
      <w:r>
        <w:rPr>
          <w:lang w:val="en-US"/>
        </w:rPr>
        <w:t>named</w:t>
      </w:r>
      <w:r w:rsidRPr="008F4C5A">
        <w:rPr>
          <w:lang w:val="en-US"/>
        </w:rPr>
        <w:t xml:space="preserve"> </w:t>
      </w:r>
      <w:r>
        <w:rPr>
          <w:rStyle w:val="Iniiaiieiieoeiue"/>
          <w:lang w:val="en-US"/>
        </w:rPr>
        <w:t>Z</w:t>
      </w:r>
      <w:r w:rsidRPr="008F4C5A">
        <w:rPr>
          <w:rStyle w:val="Iniiaiieiieoeiue"/>
          <w:lang w:val="en-US"/>
        </w:rPr>
        <w:t>1</w:t>
      </w:r>
      <w:r w:rsidRPr="008F4C5A">
        <w:rPr>
          <w:rStyle w:val="Iniiaiieiieoeiue"/>
          <w:b w:val="0"/>
          <w:lang w:val="en-US"/>
        </w:rPr>
        <w:t xml:space="preserve"> </w:t>
      </w:r>
      <w:r w:rsidR="00873FBD">
        <w:rPr>
          <w:rStyle w:val="Iniiaiieiieoeiue"/>
          <w:b w:val="0"/>
          <w:lang w:val="en-US"/>
        </w:rPr>
        <w:t>(</w:t>
      </w:r>
      <w:r w:rsidR="00873FBD">
        <w:fldChar w:fldCharType="begin"/>
      </w:r>
      <w:r w:rsidR="00873FBD">
        <w:rPr>
          <w:rStyle w:val="Iniiaiieiieoeiue"/>
          <w:b w:val="0"/>
          <w:lang w:val="en-US"/>
        </w:rPr>
        <w:instrText xml:space="preserve"> REF _Ref382396375 \h </w:instrText>
      </w:r>
      <w:r w:rsidR="00873FBD">
        <w:fldChar w:fldCharType="separate"/>
      </w:r>
      <w:r w:rsidR="0011424E" w:rsidRPr="00030FF0">
        <w:rPr>
          <w:bCs/>
          <w:lang w:val="en-US"/>
        </w:rPr>
        <w:t>Figure</w:t>
      </w:r>
      <w:r w:rsidR="0011424E" w:rsidRPr="007F13F9">
        <w:rPr>
          <w:bCs/>
          <w:lang w:val="en-US"/>
        </w:rPr>
        <w:t xml:space="preserve"> </w:t>
      </w:r>
      <w:r w:rsidR="0011424E">
        <w:rPr>
          <w:bCs/>
          <w:noProof/>
          <w:lang w:val="en-US"/>
        </w:rPr>
        <w:t>50</w:t>
      </w:r>
      <w:r w:rsidR="00873FBD">
        <w:fldChar w:fldCharType="end"/>
      </w:r>
      <w:r w:rsidRPr="008F4C5A">
        <w:rPr>
          <w:lang w:val="en-US"/>
        </w:rPr>
        <w:t xml:space="preserve">). </w:t>
      </w:r>
      <w:r>
        <w:rPr>
          <w:lang w:val="en-US"/>
        </w:rPr>
        <w:t>Select</w:t>
      </w:r>
      <w:r w:rsidRPr="008F4C5A">
        <w:rPr>
          <w:lang w:val="en-US"/>
        </w:rPr>
        <w:t xml:space="preserve"> </w:t>
      </w:r>
      <w:r>
        <w:rPr>
          <w:lang w:val="en-US"/>
        </w:rPr>
        <w:t>this</w:t>
      </w:r>
      <w:r w:rsidRPr="008F4C5A">
        <w:rPr>
          <w:lang w:val="en-US"/>
        </w:rPr>
        <w:t xml:space="preserve"> </w:t>
      </w:r>
      <w:r>
        <w:rPr>
          <w:lang w:val="en-US"/>
        </w:rPr>
        <w:t>signal</w:t>
      </w:r>
      <w:r w:rsidRPr="008F4C5A">
        <w:rPr>
          <w:lang w:val="en-US"/>
        </w:rPr>
        <w:t xml:space="preserve"> </w:t>
      </w:r>
      <w:r>
        <w:rPr>
          <w:lang w:val="en-US"/>
        </w:rPr>
        <w:t>and</w:t>
      </w:r>
      <w:r w:rsidRPr="008F4C5A">
        <w:rPr>
          <w:lang w:val="en-US"/>
        </w:rPr>
        <w:t xml:space="preserve"> </w:t>
      </w:r>
      <w:r>
        <w:rPr>
          <w:lang w:val="en-US"/>
        </w:rPr>
        <w:t>press</w:t>
      </w:r>
      <w:r w:rsidRPr="008F4C5A">
        <w:rPr>
          <w:lang w:val="en-US"/>
        </w:rPr>
        <w:t xml:space="preserve"> </w:t>
      </w:r>
      <w:r>
        <w:rPr>
          <w:b/>
          <w:lang w:val="en-US"/>
        </w:rPr>
        <w:t>“Add”</w:t>
      </w:r>
      <w:r w:rsidRPr="008F4C5A">
        <w:rPr>
          <w:lang w:val="en-US"/>
        </w:rPr>
        <w:t xml:space="preserve"> </w:t>
      </w:r>
      <w:r>
        <w:rPr>
          <w:lang w:val="en-US"/>
        </w:rPr>
        <w:t>button</w:t>
      </w:r>
      <w:r w:rsidRPr="008F4C5A">
        <w:rPr>
          <w:lang w:val="en-US"/>
        </w:rPr>
        <w:t xml:space="preserve"> </w:t>
      </w:r>
      <w:r>
        <w:rPr>
          <w:lang w:val="en-US"/>
        </w:rPr>
        <w:t>in</w:t>
      </w:r>
      <w:r w:rsidRPr="008F4C5A">
        <w:rPr>
          <w:lang w:val="en-US"/>
        </w:rPr>
        <w:t xml:space="preserve"> </w:t>
      </w:r>
      <w:r>
        <w:rPr>
          <w:b/>
          <w:lang w:val="en-US"/>
        </w:rPr>
        <w:t>“Selected</w:t>
      </w:r>
      <w:r w:rsidRPr="008F4C5A">
        <w:rPr>
          <w:b/>
          <w:lang w:val="en-US"/>
        </w:rPr>
        <w:t xml:space="preserve"> </w:t>
      </w:r>
      <w:r>
        <w:rPr>
          <w:b/>
          <w:lang w:val="en-US"/>
        </w:rPr>
        <w:t>data”</w:t>
      </w:r>
      <w:r w:rsidRPr="008F4C5A">
        <w:rPr>
          <w:lang w:val="en-US"/>
        </w:rPr>
        <w:t xml:space="preserve"> </w:t>
      </w:r>
      <w:r>
        <w:rPr>
          <w:lang w:val="en-US"/>
        </w:rPr>
        <w:t>panel</w:t>
      </w:r>
      <w:r w:rsidRPr="008F4C5A">
        <w:rPr>
          <w:lang w:val="en-US"/>
        </w:rPr>
        <w:t xml:space="preserve"> </w:t>
      </w:r>
      <w:r w:rsidR="00873FBD">
        <w:rPr>
          <w:lang w:val="en-US"/>
        </w:rPr>
        <w:t>(</w:t>
      </w:r>
      <w:r w:rsidR="00873FBD">
        <w:fldChar w:fldCharType="begin"/>
      </w:r>
      <w:r w:rsidR="00873FBD">
        <w:rPr>
          <w:lang w:val="en-US"/>
        </w:rPr>
        <w:instrText xml:space="preserve"> REF _Ref382396375 \h </w:instrText>
      </w:r>
      <w:r w:rsidR="00873FBD">
        <w:fldChar w:fldCharType="separate"/>
      </w:r>
      <w:r w:rsidR="0011424E" w:rsidRPr="00030FF0">
        <w:rPr>
          <w:bCs/>
          <w:lang w:val="en-US"/>
        </w:rPr>
        <w:t>Figure</w:t>
      </w:r>
      <w:r w:rsidR="0011424E" w:rsidRPr="007F13F9">
        <w:rPr>
          <w:bCs/>
          <w:lang w:val="en-US"/>
        </w:rPr>
        <w:t xml:space="preserve"> </w:t>
      </w:r>
      <w:r w:rsidR="0011424E">
        <w:rPr>
          <w:bCs/>
          <w:noProof/>
          <w:lang w:val="en-US"/>
        </w:rPr>
        <w:t>50</w:t>
      </w:r>
      <w:r w:rsidR="00873FBD">
        <w:fldChar w:fldCharType="end"/>
      </w:r>
      <w:r w:rsidRPr="008F4C5A">
        <w:rPr>
          <w:lang w:val="en-US"/>
        </w:rPr>
        <w:t xml:space="preserve">). </w:t>
      </w:r>
      <w:r>
        <w:rPr>
          <w:lang w:val="en-US"/>
        </w:rPr>
        <w:t>Delete</w:t>
      </w:r>
      <w:r w:rsidRPr="008F4C5A">
        <w:rPr>
          <w:lang w:val="en-US"/>
        </w:rPr>
        <w:t xml:space="preserve"> </w:t>
      </w:r>
      <w:r>
        <w:rPr>
          <w:lang w:val="en-US"/>
        </w:rPr>
        <w:t>available</w:t>
      </w:r>
      <w:r w:rsidRPr="008F4C5A">
        <w:rPr>
          <w:lang w:val="en-US"/>
        </w:rPr>
        <w:t xml:space="preserve"> </w:t>
      </w:r>
      <w:r>
        <w:rPr>
          <w:lang w:val="en-US"/>
        </w:rPr>
        <w:t>entries</w:t>
      </w:r>
      <w:r w:rsidRPr="008F4C5A">
        <w:rPr>
          <w:lang w:val="en-US"/>
        </w:rPr>
        <w:t xml:space="preserve">, </w:t>
      </w:r>
      <w:r>
        <w:rPr>
          <w:lang w:val="en-US"/>
        </w:rPr>
        <w:t>when</w:t>
      </w:r>
      <w:r w:rsidRPr="008F4C5A">
        <w:rPr>
          <w:lang w:val="en-US"/>
        </w:rPr>
        <w:t xml:space="preserve"> </w:t>
      </w:r>
      <w:r>
        <w:rPr>
          <w:lang w:val="en-US"/>
        </w:rPr>
        <w:t>required</w:t>
      </w:r>
      <w:r w:rsidRPr="008F4C5A">
        <w:rPr>
          <w:lang w:val="en-US"/>
        </w:rPr>
        <w:t>.</w:t>
      </w:r>
    </w:p>
    <w:p w:rsidR="00AE1254" w:rsidRDefault="00AE1254">
      <w:pPr>
        <w:spacing w:line="240" w:lineRule="auto"/>
        <w:ind w:firstLine="0"/>
        <w:jc w:val="left"/>
        <w:rPr>
          <w:lang w:val="en-US"/>
        </w:rPr>
      </w:pPr>
      <w:r>
        <w:rPr>
          <w:lang w:val="en-US"/>
        </w:rPr>
        <w:br w:type="page"/>
      </w:r>
    </w:p>
    <w:p w:rsidR="00CD0335" w:rsidRDefault="00CD0335" w:rsidP="00E37C4F">
      <w:r>
        <w:rPr>
          <w:lang w:val="en-US"/>
        </w:rPr>
        <w:lastRenderedPageBreak/>
        <w:t>A</w:t>
      </w:r>
      <w:r w:rsidRPr="008F4C5A">
        <w:rPr>
          <w:lang w:val="en-US"/>
        </w:rPr>
        <w:t xml:space="preserve"> </w:t>
      </w:r>
      <w:r>
        <w:rPr>
          <w:lang w:val="en-US"/>
        </w:rPr>
        <w:t>unique</w:t>
      </w:r>
      <w:r w:rsidRPr="008F4C5A">
        <w:rPr>
          <w:lang w:val="en-US"/>
        </w:rPr>
        <w:t xml:space="preserve"> </w:t>
      </w:r>
      <w:r>
        <w:rPr>
          <w:lang w:val="en-US"/>
        </w:rPr>
        <w:t>name</w:t>
      </w:r>
      <w:r w:rsidRPr="008F4C5A">
        <w:rPr>
          <w:lang w:val="en-US"/>
        </w:rPr>
        <w:t xml:space="preserve"> </w:t>
      </w:r>
      <w:r>
        <w:rPr>
          <w:lang w:val="en-US"/>
        </w:rPr>
        <w:t>will</w:t>
      </w:r>
      <w:r w:rsidRPr="008F4C5A">
        <w:rPr>
          <w:lang w:val="en-US"/>
        </w:rPr>
        <w:t xml:space="preserve"> </w:t>
      </w:r>
      <w:r>
        <w:rPr>
          <w:lang w:val="en-US"/>
        </w:rPr>
        <w:t>be</w:t>
      </w:r>
      <w:r w:rsidRPr="008F4C5A">
        <w:rPr>
          <w:lang w:val="en-US"/>
        </w:rPr>
        <w:t xml:space="preserve"> </w:t>
      </w:r>
      <w:r>
        <w:rPr>
          <w:lang w:val="en-US"/>
        </w:rPr>
        <w:t>generated</w:t>
      </w:r>
      <w:r w:rsidRPr="008F4C5A">
        <w:rPr>
          <w:lang w:val="en-US"/>
        </w:rPr>
        <w:t xml:space="preserve"> </w:t>
      </w:r>
      <w:r>
        <w:rPr>
          <w:lang w:val="en-US"/>
        </w:rPr>
        <w:t>for</w:t>
      </w:r>
      <w:r w:rsidRPr="008F4C5A">
        <w:rPr>
          <w:lang w:val="en-US"/>
        </w:rPr>
        <w:t xml:space="preserve"> </w:t>
      </w:r>
      <w:r>
        <w:rPr>
          <w:lang w:val="en-US"/>
        </w:rPr>
        <w:t>this</w:t>
      </w:r>
      <w:r w:rsidRPr="008F4C5A">
        <w:rPr>
          <w:lang w:val="en-US"/>
        </w:rPr>
        <w:t xml:space="preserve"> </w:t>
      </w:r>
      <w:r>
        <w:rPr>
          <w:lang w:val="en-US"/>
        </w:rPr>
        <w:t>signal</w:t>
      </w:r>
      <w:r w:rsidRPr="008F4C5A">
        <w:rPr>
          <w:lang w:val="en-US"/>
        </w:rPr>
        <w:t xml:space="preserve"> </w:t>
      </w:r>
      <w:r>
        <w:rPr>
          <w:lang w:val="en-US"/>
        </w:rPr>
        <w:t>consisting</w:t>
      </w:r>
      <w:r w:rsidRPr="008F4C5A">
        <w:rPr>
          <w:lang w:val="en-US"/>
        </w:rPr>
        <w:t xml:space="preserve"> </w:t>
      </w:r>
      <w:r>
        <w:rPr>
          <w:lang w:val="en-US"/>
        </w:rPr>
        <w:t>of</w:t>
      </w:r>
      <w:r w:rsidRPr="008F4C5A">
        <w:rPr>
          <w:lang w:val="en-US"/>
        </w:rPr>
        <w:t xml:space="preserve"> </w:t>
      </w:r>
      <w:r>
        <w:rPr>
          <w:lang w:val="en-US"/>
        </w:rPr>
        <w:t>the</w:t>
      </w:r>
      <w:r w:rsidRPr="008F4C5A">
        <w:rPr>
          <w:lang w:val="en-US"/>
        </w:rPr>
        <w:t xml:space="preserve"> </w:t>
      </w:r>
      <w:r>
        <w:rPr>
          <w:lang w:val="en-US"/>
        </w:rPr>
        <w:t>signal</w:t>
      </w:r>
      <w:r w:rsidRPr="008F4C5A">
        <w:rPr>
          <w:lang w:val="en-US"/>
        </w:rPr>
        <w:t xml:space="preserve"> </w:t>
      </w:r>
      <w:r>
        <w:rPr>
          <w:lang w:val="en-US"/>
        </w:rPr>
        <w:t>group</w:t>
      </w:r>
      <w:r w:rsidRPr="008F4C5A">
        <w:rPr>
          <w:lang w:val="en-US"/>
        </w:rPr>
        <w:t xml:space="preserve"> </w:t>
      </w:r>
      <w:r>
        <w:rPr>
          <w:lang w:val="en-US"/>
        </w:rPr>
        <w:t>name</w:t>
      </w:r>
      <w:r w:rsidRPr="008F4C5A">
        <w:rPr>
          <w:lang w:val="en-US"/>
        </w:rPr>
        <w:t xml:space="preserve"> </w:t>
      </w:r>
      <w:r>
        <w:rPr>
          <w:lang w:val="en-US"/>
        </w:rPr>
        <w:t>and</w:t>
      </w:r>
      <w:r w:rsidRPr="008F4C5A">
        <w:rPr>
          <w:lang w:val="en-US"/>
        </w:rPr>
        <w:t xml:space="preserve"> </w:t>
      </w:r>
      <w:r>
        <w:rPr>
          <w:lang w:val="en-US"/>
        </w:rPr>
        <w:t>signal</w:t>
      </w:r>
      <w:r w:rsidRPr="008F4C5A">
        <w:rPr>
          <w:lang w:val="en-US"/>
        </w:rPr>
        <w:t xml:space="preserve"> </w:t>
      </w:r>
      <w:r>
        <w:rPr>
          <w:lang w:val="en-US"/>
        </w:rPr>
        <w:t>name</w:t>
      </w:r>
      <w:r w:rsidRPr="008F4C5A">
        <w:rPr>
          <w:lang w:val="en-US"/>
        </w:rPr>
        <w:t xml:space="preserve"> </w:t>
      </w:r>
      <w:r>
        <w:rPr>
          <w:lang w:val="en-US"/>
        </w:rPr>
        <w:t>separated</w:t>
      </w:r>
      <w:r w:rsidRPr="008F4C5A">
        <w:rPr>
          <w:lang w:val="en-US"/>
        </w:rPr>
        <w:t xml:space="preserve"> </w:t>
      </w:r>
      <w:r>
        <w:rPr>
          <w:lang w:val="en-US"/>
        </w:rPr>
        <w:t>by</w:t>
      </w:r>
      <w:r w:rsidRPr="008F4C5A">
        <w:rPr>
          <w:lang w:val="en-US"/>
        </w:rPr>
        <w:t xml:space="preserve"> </w:t>
      </w:r>
      <w:r>
        <w:rPr>
          <w:lang w:val="en-US"/>
        </w:rPr>
        <w:t>an</w:t>
      </w:r>
      <w:r w:rsidRPr="008F4C5A">
        <w:rPr>
          <w:lang w:val="en-US"/>
        </w:rPr>
        <w:t xml:space="preserve"> </w:t>
      </w:r>
      <w:r>
        <w:rPr>
          <w:lang w:val="en-US"/>
        </w:rPr>
        <w:t>underline</w:t>
      </w:r>
      <w:r w:rsidRPr="008F4C5A">
        <w:rPr>
          <w:lang w:val="en-US"/>
        </w:rPr>
        <w:t xml:space="preserve"> (</w:t>
      </w:r>
      <w:r>
        <w:rPr>
          <w:rStyle w:val="Iniiaiieiieoeiue"/>
          <w:lang w:val="en-US"/>
        </w:rPr>
        <w:t>Z</w:t>
      </w:r>
      <w:r w:rsidRPr="008F4C5A">
        <w:rPr>
          <w:rStyle w:val="Iniiaiieiieoeiue"/>
          <w:lang w:val="en-US"/>
        </w:rPr>
        <w:t>1_</w:t>
      </w:r>
      <w:r>
        <w:rPr>
          <w:rStyle w:val="Iniiaiieiieoeiue"/>
          <w:lang w:val="en-US"/>
        </w:rPr>
        <w:t>xq</w:t>
      </w:r>
      <w:r w:rsidRPr="008F4C5A">
        <w:rPr>
          <w:rStyle w:val="Iniiaiieiieoeiue"/>
          <w:lang w:val="en-US"/>
        </w:rPr>
        <w:t>1</w:t>
      </w:r>
      <w:r w:rsidRPr="008F4C5A">
        <w:rPr>
          <w:rStyle w:val="Iniiaiieiieoeiue"/>
          <w:b w:val="0"/>
          <w:lang w:val="en-US"/>
        </w:rPr>
        <w:t xml:space="preserve"> </w:t>
      </w:r>
      <w:r>
        <w:rPr>
          <w:rStyle w:val="Iniiaiieiieoeiue"/>
          <w:b w:val="0"/>
          <w:lang w:val="en-US"/>
        </w:rPr>
        <w:t>in</w:t>
      </w:r>
      <w:r w:rsidRPr="008F4C5A">
        <w:rPr>
          <w:rStyle w:val="Iniiaiieiieoeiue"/>
          <w:b w:val="0"/>
          <w:lang w:val="en-US"/>
        </w:rPr>
        <w:t xml:space="preserve"> </w:t>
      </w:r>
      <w:r>
        <w:rPr>
          <w:rStyle w:val="Iniiaiieiieoeiue"/>
          <w:b w:val="0"/>
          <w:lang w:val="en-US"/>
        </w:rPr>
        <w:t>this</w:t>
      </w:r>
      <w:r w:rsidRPr="008F4C5A">
        <w:rPr>
          <w:rStyle w:val="Iniiaiieiieoeiue"/>
          <w:b w:val="0"/>
          <w:lang w:val="en-US"/>
        </w:rPr>
        <w:t xml:space="preserve"> </w:t>
      </w:r>
      <w:r>
        <w:rPr>
          <w:rStyle w:val="Iniiaiieiieoeiue"/>
          <w:b w:val="0"/>
          <w:lang w:val="en-US"/>
        </w:rPr>
        <w:t>example</w:t>
      </w:r>
      <w:r w:rsidRPr="008F4C5A">
        <w:rPr>
          <w:rStyle w:val="Iniiaiieiieoeiue"/>
          <w:b w:val="0"/>
          <w:lang w:val="en-US"/>
        </w:rPr>
        <w:t>).</w:t>
      </w:r>
      <w:r w:rsidRPr="008F4C5A">
        <w:rPr>
          <w:lang w:val="en-US"/>
        </w:rPr>
        <w:t xml:space="preserve"> </w:t>
      </w:r>
      <w:r>
        <w:rPr>
          <w:lang w:val="en-US"/>
        </w:rPr>
        <w:t>Press</w:t>
      </w:r>
      <w:r w:rsidRPr="007F13F9">
        <w:t xml:space="preserve"> </w:t>
      </w:r>
      <w:r w:rsidRPr="007F13F9">
        <w:rPr>
          <w:b/>
        </w:rPr>
        <w:t>“</w:t>
      </w:r>
      <w:r>
        <w:rPr>
          <w:b/>
          <w:lang w:val="en-US"/>
        </w:rPr>
        <w:t>Ok</w:t>
      </w:r>
      <w:r w:rsidRPr="007F13F9">
        <w:rPr>
          <w:b/>
        </w:rPr>
        <w:t>”</w:t>
      </w:r>
      <w:r w:rsidRPr="007F13F9">
        <w:t xml:space="preserve"> </w:t>
      </w:r>
      <w:r>
        <w:rPr>
          <w:lang w:val="en-US"/>
        </w:rPr>
        <w:t>button</w:t>
      </w:r>
      <w:r w:rsidRPr="007F13F9">
        <w:t xml:space="preserve"> </w:t>
      </w:r>
      <w:r>
        <w:rPr>
          <w:lang w:val="en-US"/>
        </w:rPr>
        <w:t>to</w:t>
      </w:r>
      <w:r w:rsidRPr="007F13F9">
        <w:t xml:space="preserve"> </w:t>
      </w:r>
      <w:r>
        <w:rPr>
          <w:lang w:val="en-US"/>
        </w:rPr>
        <w:t>close</w:t>
      </w:r>
      <w:r w:rsidRPr="007F13F9">
        <w:t xml:space="preserve"> </w:t>
      </w:r>
      <w:r>
        <w:rPr>
          <w:lang w:val="en-US"/>
        </w:rPr>
        <w:t>the</w:t>
      </w:r>
      <w:r w:rsidRPr="007F13F9">
        <w:t xml:space="preserve"> </w:t>
      </w:r>
      <w:r>
        <w:rPr>
          <w:lang w:val="en-US"/>
        </w:rPr>
        <w:t>editor</w:t>
      </w:r>
      <w:r w:rsidRPr="007F13F9">
        <w:t xml:space="preserve"> </w:t>
      </w:r>
      <w:r>
        <w:rPr>
          <w:lang w:val="en-US"/>
        </w:rPr>
        <w:t>window</w:t>
      </w:r>
      <w:r w:rsidRPr="007F13F9">
        <w:t>.</w:t>
      </w:r>
    </w:p>
    <w:p w:rsidR="00CD0335" w:rsidRPr="003813C4" w:rsidRDefault="00CD0335" w:rsidP="00CD0335">
      <w:pPr>
        <w:pStyle w:val="aa"/>
      </w:pPr>
      <w:r>
        <w:rPr>
          <w:noProof/>
        </w:rPr>
        <w:drawing>
          <wp:inline distT="0" distB="0" distL="0" distR="0" wp14:anchorId="710CAE6E" wp14:editId="0E8CA1C2">
            <wp:extent cx="5934075" cy="3686175"/>
            <wp:effectExtent l="0" t="0" r="9525" b="9525"/>
            <wp:docPr id="229"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CD0335" w:rsidRPr="007F13F9" w:rsidRDefault="00030FF0" w:rsidP="00CD0335">
      <w:pPr>
        <w:pStyle w:val="a4"/>
        <w:rPr>
          <w:bCs w:val="0"/>
          <w:szCs w:val="24"/>
          <w:lang w:val="en-US"/>
        </w:rPr>
      </w:pPr>
      <w:bookmarkStart w:id="135" w:name="_Ref382396375"/>
      <w:bookmarkStart w:id="136" w:name="_Ref186208789"/>
      <w:r w:rsidRPr="00030FF0">
        <w:rPr>
          <w:bCs w:val="0"/>
          <w:szCs w:val="24"/>
          <w:lang w:val="en-US"/>
        </w:rPr>
        <w:t>Figure</w:t>
      </w:r>
      <w:r w:rsidR="00CD0335" w:rsidRPr="007F13F9">
        <w:rPr>
          <w:bCs w:val="0"/>
          <w:szCs w:val="24"/>
          <w:lang w:val="en-US"/>
        </w:rPr>
        <w:t xml:space="preserve"> </w:t>
      </w:r>
      <w:r w:rsidR="00DA59BD">
        <w:rPr>
          <w:bCs w:val="0"/>
          <w:szCs w:val="24"/>
        </w:rPr>
        <w:fldChar w:fldCharType="begin"/>
      </w:r>
      <w:r w:rsidR="00CD0335" w:rsidRPr="007F13F9">
        <w:rPr>
          <w:bCs w:val="0"/>
          <w:szCs w:val="24"/>
          <w:lang w:val="en-US"/>
        </w:rPr>
        <w:instrText xml:space="preserve"> </w:instrText>
      </w:r>
      <w:r w:rsidR="00CD0335">
        <w:rPr>
          <w:bCs w:val="0"/>
          <w:szCs w:val="24"/>
          <w:lang w:val="en-US"/>
        </w:rPr>
        <w:instrText>SEQ</w:instrText>
      </w:r>
      <w:r w:rsidR="00CD0335" w:rsidRPr="007F13F9">
        <w:rPr>
          <w:bCs w:val="0"/>
          <w:szCs w:val="24"/>
          <w:lang w:val="en-US"/>
        </w:rPr>
        <w:instrText xml:space="preserve"> </w:instrText>
      </w:r>
      <w:r w:rsidR="0016614F" w:rsidRPr="00AA151D">
        <w:rPr>
          <w:bCs w:val="0"/>
          <w:szCs w:val="24"/>
          <w:lang w:val="en-US"/>
        </w:rPr>
        <w:instrText>Figure</w:instrText>
      </w:r>
      <w:r w:rsidR="00CD0335" w:rsidRPr="007F13F9">
        <w:rPr>
          <w:bCs w:val="0"/>
          <w:szCs w:val="24"/>
          <w:lang w:val="en-US"/>
        </w:rPr>
        <w:instrText xml:space="preserve"> </w:instrText>
      </w:r>
      <w:r w:rsidR="00DA59BD">
        <w:rPr>
          <w:bCs w:val="0"/>
          <w:szCs w:val="24"/>
        </w:rPr>
        <w:fldChar w:fldCharType="separate"/>
      </w:r>
      <w:r w:rsidR="0011424E">
        <w:rPr>
          <w:bCs w:val="0"/>
          <w:noProof/>
          <w:szCs w:val="24"/>
          <w:lang w:val="en-US"/>
        </w:rPr>
        <w:t>50</w:t>
      </w:r>
      <w:r w:rsidR="00DA59BD">
        <w:rPr>
          <w:bCs w:val="0"/>
          <w:szCs w:val="24"/>
        </w:rPr>
        <w:fldChar w:fldCharType="end"/>
      </w:r>
      <w:bookmarkEnd w:id="135"/>
      <w:r w:rsidR="00CD0335" w:rsidRPr="007F13F9">
        <w:rPr>
          <w:bCs w:val="0"/>
          <w:szCs w:val="24"/>
          <w:lang w:val="en-US"/>
        </w:rPr>
        <w:t xml:space="preserve">. </w:t>
      </w:r>
      <w:r w:rsidR="00CD0335">
        <w:rPr>
          <w:bCs w:val="0"/>
          <w:szCs w:val="24"/>
          <w:lang w:val="en-US"/>
        </w:rPr>
        <w:t>Selection of a signal in database for object properties</w:t>
      </w:r>
    </w:p>
    <w:bookmarkEnd w:id="136"/>
    <w:p w:rsidR="00CD0335" w:rsidRPr="007F13F9" w:rsidRDefault="00CD0335" w:rsidP="00E37C4F">
      <w:pPr>
        <w:rPr>
          <w:rStyle w:val="Iniiaiieiieoeiue"/>
          <w:lang w:val="en-US"/>
        </w:rPr>
      </w:pPr>
      <w:r>
        <w:rPr>
          <w:lang w:val="en-US"/>
        </w:rPr>
        <w:t xml:space="preserve">Signal name selected in the dialog window is displayed in the diagram window within a relevant </w:t>
      </w:r>
      <w:r w:rsidR="007515FC">
        <w:rPr>
          <w:lang w:val="en-US"/>
        </w:rPr>
        <w:t>block</w:t>
      </w:r>
      <w:r>
        <w:rPr>
          <w:lang w:val="en-US"/>
        </w:rPr>
        <w:t xml:space="preserve">. Adjust the second </w:t>
      </w:r>
      <w:r>
        <w:rPr>
          <w:b/>
          <w:lang w:val="en-US"/>
        </w:rPr>
        <w:t>“Signal entering into the list”</w:t>
      </w:r>
      <w:r>
        <w:rPr>
          <w:lang w:val="en-US"/>
        </w:rPr>
        <w:t xml:space="preserve"> </w:t>
      </w:r>
      <w:r w:rsidR="007515FC">
        <w:rPr>
          <w:lang w:val="en-US"/>
        </w:rPr>
        <w:t>block</w:t>
      </w:r>
      <w:r>
        <w:rPr>
          <w:lang w:val="en-US"/>
        </w:rPr>
        <w:t xml:space="preserve"> for the same database signal related, however, to the </w:t>
      </w:r>
      <w:r w:rsidR="00E37C4F">
        <w:rPr>
          <w:lang w:val="en-US"/>
        </w:rPr>
        <w:t>valve</w:t>
      </w:r>
      <w:r>
        <w:rPr>
          <w:lang w:val="en-US"/>
        </w:rPr>
        <w:t xml:space="preserve"> named as </w:t>
      </w:r>
      <w:r>
        <w:rPr>
          <w:b/>
          <w:lang w:val="en-US"/>
        </w:rPr>
        <w:t>“Z2”</w:t>
      </w:r>
      <w:r>
        <w:rPr>
          <w:lang w:val="en-US"/>
        </w:rPr>
        <w:t>.</w:t>
      </w:r>
    </w:p>
    <w:p w:rsidR="00CD0335" w:rsidRPr="004157F0" w:rsidRDefault="00CD0335" w:rsidP="00E37C4F">
      <w:pPr>
        <w:rPr>
          <w:lang w:val="en-US"/>
        </w:rPr>
      </w:pPr>
      <w:r>
        <w:rPr>
          <w:lang w:val="en-US"/>
        </w:rPr>
        <w:t xml:space="preserve">Link </w:t>
      </w:r>
      <w:r>
        <w:rPr>
          <w:b/>
          <w:lang w:val="en-US"/>
        </w:rPr>
        <w:t>“Signal reading from the list”</w:t>
      </w:r>
      <w:r>
        <w:rPr>
          <w:lang w:val="en-US"/>
        </w:rPr>
        <w:t xml:space="preserve"> </w:t>
      </w:r>
      <w:r w:rsidR="007515FC">
        <w:rPr>
          <w:lang w:val="en-US"/>
        </w:rPr>
        <w:t>block</w:t>
      </w:r>
      <w:r>
        <w:rPr>
          <w:lang w:val="en-US"/>
        </w:rPr>
        <w:t xml:space="preserve"> with </w:t>
      </w:r>
      <w:r>
        <w:rPr>
          <w:b/>
          <w:lang w:val="en-US"/>
        </w:rPr>
        <w:t>“Node pressure”</w:t>
      </w:r>
      <w:r>
        <w:rPr>
          <w:lang w:val="en-US"/>
        </w:rPr>
        <w:t xml:space="preserve"> database signal belonging to </w:t>
      </w:r>
      <w:r>
        <w:rPr>
          <w:b/>
          <w:lang w:val="en-US"/>
        </w:rPr>
        <w:t>“</w:t>
      </w:r>
      <w:r w:rsidR="007515FC">
        <w:rPr>
          <w:b/>
          <w:lang w:val="en-US"/>
        </w:rPr>
        <w:t>Transducer</w:t>
      </w:r>
      <w:r>
        <w:rPr>
          <w:b/>
          <w:lang w:val="en-US"/>
        </w:rPr>
        <w:t>s”</w:t>
      </w:r>
      <w:r>
        <w:rPr>
          <w:lang w:val="en-US"/>
        </w:rPr>
        <w:t xml:space="preserve"> categories and groups of </w:t>
      </w:r>
      <w:r>
        <w:rPr>
          <w:rStyle w:val="Iniiaiieiieoeiue"/>
          <w:lang w:val="en-US"/>
        </w:rPr>
        <w:t xml:space="preserve">RT238 </w:t>
      </w:r>
      <w:r>
        <w:rPr>
          <w:lang w:val="en-US"/>
        </w:rPr>
        <w:t>signals.</w:t>
      </w:r>
    </w:p>
    <w:p w:rsidR="00CD0335" w:rsidRPr="004157F0" w:rsidRDefault="00CD0335" w:rsidP="00E37C4F">
      <w:pPr>
        <w:rPr>
          <w:lang w:val="en-US"/>
        </w:rPr>
      </w:pPr>
      <w:r>
        <w:rPr>
          <w:lang w:val="en-US"/>
        </w:rPr>
        <w:t xml:space="preserve">If all actions are correctly executed then captions on </w:t>
      </w:r>
      <w:r w:rsidR="007515FC">
        <w:rPr>
          <w:lang w:val="en-US"/>
        </w:rPr>
        <w:t>block</w:t>
      </w:r>
      <w:r>
        <w:rPr>
          <w:lang w:val="en-US"/>
        </w:rPr>
        <w:t xml:space="preserve">s shall appear about in the same way as shown in the next </w:t>
      </w:r>
      <w:r w:rsidR="00030FF0" w:rsidRPr="00030FF0">
        <w:rPr>
          <w:lang w:val="en-US"/>
        </w:rPr>
        <w:t>Figure</w:t>
      </w:r>
      <w:r>
        <w:rPr>
          <w:lang w:val="en-US"/>
        </w:rPr>
        <w:t xml:space="preserve"> </w:t>
      </w:r>
      <w:r w:rsidR="00873FBD">
        <w:rPr>
          <w:lang w:val="en-US"/>
        </w:rPr>
        <w:t>(</w:t>
      </w:r>
      <w:r w:rsidR="00873FBD">
        <w:fldChar w:fldCharType="begin"/>
      </w:r>
      <w:r w:rsidR="00873FBD">
        <w:rPr>
          <w:lang w:val="en-US"/>
        </w:rPr>
        <w:instrText xml:space="preserve"> REF _Ref382396394 \h </w:instrText>
      </w:r>
      <w:r w:rsidR="00873FBD">
        <w:fldChar w:fldCharType="separate"/>
      </w:r>
      <w:r w:rsidR="0011424E" w:rsidRPr="00030FF0">
        <w:rPr>
          <w:bCs/>
          <w:lang w:val="en-US"/>
        </w:rPr>
        <w:t>Figure</w:t>
      </w:r>
      <w:r w:rsidR="0011424E" w:rsidRPr="008F4C5A">
        <w:rPr>
          <w:bCs/>
          <w:lang w:val="en-US"/>
        </w:rPr>
        <w:t xml:space="preserve"> </w:t>
      </w:r>
      <w:r w:rsidR="0011424E">
        <w:rPr>
          <w:bCs/>
          <w:noProof/>
          <w:lang w:val="en-US"/>
        </w:rPr>
        <w:t>51</w:t>
      </w:r>
      <w:r w:rsidR="00873FBD">
        <w:fldChar w:fldCharType="end"/>
      </w:r>
      <w:r w:rsidRPr="004157F0">
        <w:rPr>
          <w:lang w:val="en-US"/>
        </w:rPr>
        <w:t>):</w:t>
      </w:r>
    </w:p>
    <w:p w:rsidR="00CD0335" w:rsidRDefault="00CD0335" w:rsidP="00CD0335">
      <w:pPr>
        <w:pStyle w:val="aa"/>
      </w:pPr>
      <w:r>
        <w:rPr>
          <w:noProof/>
        </w:rPr>
        <w:drawing>
          <wp:inline distT="0" distB="0" distL="0" distR="0" wp14:anchorId="44264341" wp14:editId="0AEEDBCC">
            <wp:extent cx="5286375" cy="2343150"/>
            <wp:effectExtent l="0" t="0" r="9525" b="0"/>
            <wp:docPr id="230"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5286375" cy="2343150"/>
                    </a:xfrm>
                    <a:prstGeom prst="rect">
                      <a:avLst/>
                    </a:prstGeom>
                  </pic:spPr>
                </pic:pic>
              </a:graphicData>
            </a:graphic>
          </wp:inline>
        </w:drawing>
      </w:r>
    </w:p>
    <w:p w:rsidR="00CD0335" w:rsidRPr="008F4C5A" w:rsidRDefault="00030FF0" w:rsidP="00CD0335">
      <w:pPr>
        <w:pStyle w:val="a4"/>
        <w:rPr>
          <w:bCs w:val="0"/>
          <w:szCs w:val="24"/>
          <w:lang w:val="en-US"/>
        </w:rPr>
      </w:pPr>
      <w:bookmarkStart w:id="137" w:name="_Ref382396394"/>
      <w:bookmarkStart w:id="138" w:name="_Ref186210208"/>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51</w:t>
      </w:r>
      <w:r w:rsidR="00DA59BD">
        <w:rPr>
          <w:bCs w:val="0"/>
          <w:szCs w:val="24"/>
        </w:rPr>
        <w:fldChar w:fldCharType="end"/>
      </w:r>
      <w:bookmarkEnd w:id="137"/>
      <w:r w:rsidR="00CD0335" w:rsidRPr="008F4C5A">
        <w:rPr>
          <w:bCs w:val="0"/>
          <w:szCs w:val="24"/>
          <w:lang w:val="en-US"/>
        </w:rPr>
        <w:t xml:space="preserve">. </w:t>
      </w:r>
      <w:r w:rsidR="00CD0335">
        <w:rPr>
          <w:bCs w:val="0"/>
          <w:szCs w:val="24"/>
          <w:lang w:val="en-US"/>
        </w:rPr>
        <w:t>Submodel</w:t>
      </w:r>
      <w:r w:rsidR="00CD0335" w:rsidRPr="008F4C5A">
        <w:rPr>
          <w:bCs w:val="0"/>
          <w:szCs w:val="24"/>
          <w:lang w:val="en-US"/>
        </w:rPr>
        <w:t xml:space="preserve"> </w:t>
      </w:r>
      <w:r w:rsidR="00CD0335">
        <w:rPr>
          <w:bCs w:val="0"/>
          <w:szCs w:val="24"/>
          <w:lang w:val="en-US"/>
        </w:rPr>
        <w:t>diagram</w:t>
      </w:r>
      <w:r w:rsidR="00CD0335" w:rsidRPr="008F4C5A">
        <w:rPr>
          <w:bCs w:val="0"/>
          <w:szCs w:val="24"/>
          <w:lang w:val="en-US"/>
        </w:rPr>
        <w:t xml:space="preserve"> </w:t>
      </w:r>
      <w:r w:rsidR="00CD0335">
        <w:rPr>
          <w:bCs w:val="0"/>
          <w:szCs w:val="24"/>
          <w:lang w:val="en-US"/>
        </w:rPr>
        <w:t>after</w:t>
      </w:r>
      <w:r w:rsidR="00CD0335" w:rsidRPr="008F4C5A">
        <w:rPr>
          <w:bCs w:val="0"/>
          <w:szCs w:val="24"/>
          <w:lang w:val="en-US"/>
        </w:rPr>
        <w:t xml:space="preserve"> </w:t>
      </w:r>
      <w:r w:rsidR="00CD0335">
        <w:rPr>
          <w:bCs w:val="0"/>
          <w:szCs w:val="24"/>
          <w:lang w:val="en-US"/>
        </w:rPr>
        <w:t>linking</w:t>
      </w:r>
      <w:r w:rsidR="00CD0335" w:rsidRPr="008F4C5A">
        <w:rPr>
          <w:bCs w:val="0"/>
          <w:szCs w:val="24"/>
          <w:lang w:val="en-US"/>
        </w:rPr>
        <w:t xml:space="preserve"> </w:t>
      </w:r>
      <w:r w:rsidR="00CD0335">
        <w:rPr>
          <w:bCs w:val="0"/>
          <w:szCs w:val="24"/>
          <w:lang w:val="en-US"/>
        </w:rPr>
        <w:t>the</w:t>
      </w:r>
      <w:r w:rsidR="00CD0335" w:rsidRPr="008F4C5A">
        <w:rPr>
          <w:bCs w:val="0"/>
          <w:szCs w:val="24"/>
          <w:lang w:val="en-US"/>
        </w:rPr>
        <w:t xml:space="preserve"> </w:t>
      </w:r>
      <w:r w:rsidR="007515FC">
        <w:rPr>
          <w:bCs w:val="0"/>
          <w:szCs w:val="24"/>
          <w:lang w:val="en-US"/>
        </w:rPr>
        <w:t>block</w:t>
      </w:r>
      <w:r w:rsidR="00CD0335" w:rsidRPr="008F4C5A">
        <w:rPr>
          <w:bCs w:val="0"/>
          <w:szCs w:val="24"/>
          <w:lang w:val="en-US"/>
        </w:rPr>
        <w:t xml:space="preserve"> </w:t>
      </w:r>
      <w:r w:rsidR="00CD0335">
        <w:rPr>
          <w:bCs w:val="0"/>
          <w:szCs w:val="24"/>
          <w:lang w:val="en-US"/>
        </w:rPr>
        <w:t>properties</w:t>
      </w:r>
      <w:r w:rsidR="00CD0335" w:rsidRPr="008F4C5A">
        <w:rPr>
          <w:bCs w:val="0"/>
          <w:szCs w:val="24"/>
          <w:lang w:val="en-US"/>
        </w:rPr>
        <w:t xml:space="preserve"> </w:t>
      </w:r>
      <w:r w:rsidR="00CD0335">
        <w:rPr>
          <w:bCs w:val="0"/>
          <w:szCs w:val="24"/>
          <w:lang w:val="en-US"/>
        </w:rPr>
        <w:t>with</w:t>
      </w:r>
      <w:r w:rsidR="00CD0335" w:rsidRPr="008F4C5A">
        <w:rPr>
          <w:bCs w:val="0"/>
          <w:szCs w:val="24"/>
          <w:lang w:val="en-US"/>
        </w:rPr>
        <w:t xml:space="preserve"> </w:t>
      </w:r>
      <w:r w:rsidR="00CD0335">
        <w:rPr>
          <w:bCs w:val="0"/>
          <w:szCs w:val="24"/>
          <w:lang w:val="en-US"/>
        </w:rPr>
        <w:t>the</w:t>
      </w:r>
      <w:r w:rsidR="00CD0335" w:rsidRPr="008F4C5A">
        <w:rPr>
          <w:bCs w:val="0"/>
          <w:szCs w:val="24"/>
          <w:lang w:val="en-US"/>
        </w:rPr>
        <w:t xml:space="preserve"> </w:t>
      </w:r>
      <w:r w:rsidR="00CD0335">
        <w:rPr>
          <w:bCs w:val="0"/>
          <w:szCs w:val="24"/>
          <w:lang w:val="en-US"/>
        </w:rPr>
        <w:t>signal</w:t>
      </w:r>
      <w:r w:rsidR="00CD0335" w:rsidRPr="008F4C5A">
        <w:rPr>
          <w:bCs w:val="0"/>
          <w:szCs w:val="24"/>
          <w:lang w:val="en-US"/>
        </w:rPr>
        <w:t xml:space="preserve"> </w:t>
      </w:r>
      <w:r w:rsidR="00CD0335">
        <w:rPr>
          <w:bCs w:val="0"/>
          <w:szCs w:val="24"/>
          <w:lang w:val="en-US"/>
        </w:rPr>
        <w:t>database</w:t>
      </w:r>
    </w:p>
    <w:p w:rsidR="00CD0335" w:rsidRPr="005A339C" w:rsidRDefault="00CD0335" w:rsidP="00CD0335">
      <w:pPr>
        <w:pStyle w:val="2"/>
        <w:rPr>
          <w:rFonts w:cstheme="minorBidi"/>
          <w:bCs w:val="0"/>
          <w:iCs w:val="0"/>
          <w:szCs w:val="24"/>
          <w:lang w:val="en-US"/>
        </w:rPr>
      </w:pPr>
      <w:bookmarkStart w:id="139" w:name="_Toc382402621"/>
      <w:bookmarkEnd w:id="138"/>
      <w:r w:rsidRPr="005A339C">
        <w:rPr>
          <w:rFonts w:cstheme="minorBidi"/>
          <w:bCs w:val="0"/>
          <w:iCs w:val="0"/>
          <w:szCs w:val="24"/>
          <w:lang w:val="en-US"/>
        </w:rPr>
        <w:lastRenderedPageBreak/>
        <w:t>Creation of the simplest control diagram</w:t>
      </w:r>
      <w:bookmarkEnd w:id="139"/>
    </w:p>
    <w:p w:rsidR="00CD0335" w:rsidRPr="004157F0" w:rsidRDefault="00CD0335" w:rsidP="00E37C4F">
      <w:pPr>
        <w:rPr>
          <w:lang w:val="en-US"/>
        </w:rPr>
      </w:pPr>
      <w:r>
        <w:rPr>
          <w:lang w:val="en-US"/>
        </w:rPr>
        <w:t xml:space="preserve">Locate additionally </w:t>
      </w:r>
      <w:r>
        <w:rPr>
          <w:b/>
          <w:lang w:val="en-US"/>
        </w:rPr>
        <w:t xml:space="preserve">“Constant” </w:t>
      </w:r>
      <w:r w:rsidR="007515FC">
        <w:rPr>
          <w:lang w:val="en-US"/>
        </w:rPr>
        <w:t>block</w:t>
      </w:r>
      <w:r>
        <w:rPr>
          <w:lang w:val="en-US"/>
        </w:rPr>
        <w:t xml:space="preserve"> from </w:t>
      </w:r>
      <w:r>
        <w:rPr>
          <w:b/>
          <w:lang w:val="en-US"/>
        </w:rPr>
        <w:t xml:space="preserve">“Sources” </w:t>
      </w:r>
      <w:r>
        <w:rPr>
          <w:lang w:val="en-US"/>
        </w:rPr>
        <w:t xml:space="preserve">tab on the diagram. Set the value of </w:t>
      </w:r>
      <w:r w:rsidR="007515FC">
        <w:rPr>
          <w:lang w:val="en-US"/>
        </w:rPr>
        <w:t>block</w:t>
      </w:r>
      <w:r>
        <w:rPr>
          <w:lang w:val="en-US"/>
        </w:rPr>
        <w:t xml:space="preserve"> properties as equal to </w:t>
      </w:r>
      <w:r w:rsidRPr="00E37C4F">
        <w:rPr>
          <w:b/>
          <w:lang w:val="en-US"/>
        </w:rPr>
        <w:t>“1.4”</w:t>
      </w:r>
      <w:r>
        <w:rPr>
          <w:lang w:val="en-US"/>
        </w:rPr>
        <w:t>.</w:t>
      </w:r>
    </w:p>
    <w:p w:rsidR="00CD0335" w:rsidRPr="004157F0" w:rsidRDefault="00CD0335" w:rsidP="00E37C4F">
      <w:pPr>
        <w:rPr>
          <w:lang w:val="en-US"/>
        </w:rPr>
      </w:pPr>
      <w:r>
        <w:rPr>
          <w:lang w:val="en-US"/>
        </w:rPr>
        <w:t xml:space="preserve">Locate </w:t>
      </w:r>
      <w:r>
        <w:rPr>
          <w:b/>
          <w:lang w:val="en-US"/>
        </w:rPr>
        <w:t xml:space="preserve">“Step” </w:t>
      </w:r>
      <w:r w:rsidR="007515FC">
        <w:rPr>
          <w:lang w:val="en-US"/>
        </w:rPr>
        <w:t>block</w:t>
      </w:r>
      <w:r>
        <w:rPr>
          <w:lang w:val="en-US"/>
        </w:rPr>
        <w:t xml:space="preserve"> from </w:t>
      </w:r>
      <w:r>
        <w:rPr>
          <w:b/>
          <w:lang w:val="en-US"/>
        </w:rPr>
        <w:t xml:space="preserve">“Sources” </w:t>
      </w:r>
      <w:r>
        <w:rPr>
          <w:lang w:val="en-US"/>
        </w:rPr>
        <w:t xml:space="preserve">tab on the diagram. Set the following values for the </w:t>
      </w:r>
      <w:r w:rsidR="007515FC">
        <w:rPr>
          <w:lang w:val="en-US"/>
        </w:rPr>
        <w:t>block</w:t>
      </w:r>
      <w:r>
        <w:rPr>
          <w:lang w:val="en-US"/>
        </w:rPr>
        <w:t xml:space="preserve"> properties:</w:t>
      </w:r>
    </w:p>
    <w:p w:rsidR="00CD0335" w:rsidRDefault="00CD0335" w:rsidP="00E610BA">
      <w:pPr>
        <w:pStyle w:val="ae"/>
        <w:numPr>
          <w:ilvl w:val="0"/>
          <w:numId w:val="28"/>
        </w:numPr>
        <w:rPr>
          <w:b/>
        </w:rPr>
      </w:pPr>
      <w:r>
        <w:rPr>
          <w:lang w:val="en-US"/>
        </w:rPr>
        <w:t xml:space="preserve">Response time </w:t>
      </w:r>
      <w:r w:rsidRPr="00E37C4F">
        <w:rPr>
          <w:b/>
          <w:lang w:val="en-US"/>
        </w:rPr>
        <w:t>100</w:t>
      </w:r>
      <w:r>
        <w:rPr>
          <w:lang w:val="en-US"/>
        </w:rPr>
        <w:t>;</w:t>
      </w:r>
    </w:p>
    <w:p w:rsidR="00CD0335" w:rsidRDefault="00CD0335" w:rsidP="00E610BA">
      <w:pPr>
        <w:pStyle w:val="ae"/>
        <w:numPr>
          <w:ilvl w:val="0"/>
          <w:numId w:val="28"/>
        </w:numPr>
        <w:rPr>
          <w:b/>
        </w:rPr>
      </w:pPr>
      <w:r>
        <w:rPr>
          <w:lang w:val="en-US"/>
        </w:rPr>
        <w:t xml:space="preserve">Initial state </w:t>
      </w:r>
      <w:r w:rsidRPr="00E37C4F">
        <w:rPr>
          <w:b/>
          <w:lang w:val="en-US"/>
        </w:rPr>
        <w:t>50</w:t>
      </w:r>
      <w:r>
        <w:rPr>
          <w:lang w:val="en-US"/>
        </w:rPr>
        <w:t>;</w:t>
      </w:r>
    </w:p>
    <w:p w:rsidR="00CD0335" w:rsidRDefault="00CD0335" w:rsidP="00E610BA">
      <w:pPr>
        <w:pStyle w:val="ae"/>
        <w:numPr>
          <w:ilvl w:val="0"/>
          <w:numId w:val="28"/>
        </w:numPr>
        <w:rPr>
          <w:b/>
        </w:rPr>
      </w:pPr>
      <w:r>
        <w:rPr>
          <w:lang w:val="en-US"/>
        </w:rPr>
        <w:t xml:space="preserve">Final state </w:t>
      </w:r>
      <w:r w:rsidRPr="00E37C4F">
        <w:rPr>
          <w:b/>
          <w:lang w:val="en-US"/>
        </w:rPr>
        <w:t>10</w:t>
      </w:r>
      <w:r>
        <w:rPr>
          <w:lang w:val="en-US"/>
        </w:rPr>
        <w:t>.</w:t>
      </w:r>
    </w:p>
    <w:p w:rsidR="00CD0335" w:rsidRPr="008F4C5A" w:rsidRDefault="00CD0335" w:rsidP="00E37C4F">
      <w:pPr>
        <w:rPr>
          <w:lang w:val="en-US"/>
        </w:rPr>
      </w:pPr>
      <w:r>
        <w:rPr>
          <w:lang w:val="en-US"/>
        </w:rPr>
        <w:t>Locate</w:t>
      </w:r>
      <w:r w:rsidRPr="008F4C5A">
        <w:rPr>
          <w:lang w:val="en-US"/>
        </w:rPr>
        <w:t xml:space="preserve"> </w:t>
      </w:r>
      <w:r w:rsidRPr="008F4C5A">
        <w:rPr>
          <w:b/>
          <w:lang w:val="en-US"/>
        </w:rPr>
        <w:t>“</w:t>
      </w:r>
      <w:r>
        <w:rPr>
          <w:b/>
          <w:lang w:val="en-US"/>
        </w:rPr>
        <w:t>Comparator</w:t>
      </w:r>
      <w:r w:rsidRPr="008F4C5A">
        <w:rPr>
          <w:b/>
          <w:lang w:val="en-US"/>
        </w:rPr>
        <w:t xml:space="preserve">” </w:t>
      </w:r>
      <w:r w:rsidR="007515FC">
        <w:rPr>
          <w:lang w:val="en-US"/>
        </w:rPr>
        <w:t>block</w:t>
      </w:r>
      <w:r w:rsidRPr="008F4C5A">
        <w:rPr>
          <w:lang w:val="en-US"/>
        </w:rPr>
        <w:t xml:space="preserve"> </w:t>
      </w:r>
      <w:r>
        <w:rPr>
          <w:lang w:val="en-US"/>
        </w:rPr>
        <w:t>from</w:t>
      </w:r>
      <w:r w:rsidRPr="008F4C5A">
        <w:rPr>
          <w:lang w:val="en-US"/>
        </w:rPr>
        <w:t xml:space="preserve"> </w:t>
      </w:r>
      <w:r w:rsidRPr="008F4C5A">
        <w:rPr>
          <w:b/>
          <w:lang w:val="en-US"/>
        </w:rPr>
        <w:t>“</w:t>
      </w:r>
      <w:r>
        <w:rPr>
          <w:b/>
          <w:lang w:val="en-US"/>
        </w:rPr>
        <w:t>Operators</w:t>
      </w:r>
      <w:r w:rsidRPr="008F4C5A">
        <w:rPr>
          <w:b/>
          <w:lang w:val="en-US"/>
        </w:rPr>
        <w:t xml:space="preserve">” </w:t>
      </w:r>
      <w:r>
        <w:rPr>
          <w:lang w:val="en-US"/>
        </w:rPr>
        <w:t>tab</w:t>
      </w:r>
      <w:r w:rsidRPr="008F4C5A">
        <w:rPr>
          <w:lang w:val="en-US"/>
        </w:rPr>
        <w:t xml:space="preserve"> </w:t>
      </w:r>
      <w:r>
        <w:rPr>
          <w:lang w:val="en-US"/>
        </w:rPr>
        <w:t>on</w:t>
      </w:r>
      <w:r w:rsidRPr="008F4C5A">
        <w:rPr>
          <w:lang w:val="en-US"/>
        </w:rPr>
        <w:t xml:space="preserve"> </w:t>
      </w:r>
      <w:r>
        <w:rPr>
          <w:lang w:val="en-US"/>
        </w:rPr>
        <w:t>the</w:t>
      </w:r>
      <w:r w:rsidRPr="008F4C5A">
        <w:rPr>
          <w:lang w:val="en-US"/>
        </w:rPr>
        <w:t xml:space="preserve"> </w:t>
      </w:r>
      <w:r>
        <w:rPr>
          <w:lang w:val="en-US"/>
        </w:rPr>
        <w:t>diagram</w:t>
      </w:r>
      <w:r w:rsidRPr="008F4C5A">
        <w:rPr>
          <w:lang w:val="en-US"/>
        </w:rPr>
        <w:t>.</w:t>
      </w:r>
    </w:p>
    <w:p w:rsidR="00CD0335" w:rsidRPr="007515FC" w:rsidRDefault="00CD0335" w:rsidP="00E37C4F">
      <w:pPr>
        <w:rPr>
          <w:lang w:val="en-US"/>
        </w:rPr>
      </w:pPr>
      <w:r>
        <w:rPr>
          <w:lang w:val="en-US"/>
        </w:rPr>
        <w:t>Locate</w:t>
      </w:r>
      <w:r w:rsidRPr="008F4C5A">
        <w:rPr>
          <w:lang w:val="en-US"/>
        </w:rPr>
        <w:t xml:space="preserve"> </w:t>
      </w:r>
      <w:r w:rsidRPr="008F4C5A">
        <w:rPr>
          <w:b/>
          <w:lang w:val="en-US"/>
        </w:rPr>
        <w:t>“</w:t>
      </w:r>
      <w:r>
        <w:rPr>
          <w:b/>
          <w:lang w:val="en-US"/>
        </w:rPr>
        <w:t>Limited</w:t>
      </w:r>
      <w:r w:rsidRPr="008F4C5A">
        <w:rPr>
          <w:b/>
          <w:lang w:val="en-US"/>
        </w:rPr>
        <w:t xml:space="preserve"> </w:t>
      </w:r>
      <w:r>
        <w:rPr>
          <w:b/>
          <w:lang w:val="en-US"/>
        </w:rPr>
        <w:t>integrator</w:t>
      </w:r>
      <w:r w:rsidRPr="008F4C5A">
        <w:rPr>
          <w:b/>
          <w:lang w:val="en-US"/>
        </w:rPr>
        <w:t xml:space="preserve">” </w:t>
      </w:r>
      <w:r w:rsidR="007515FC">
        <w:rPr>
          <w:lang w:val="en-US"/>
        </w:rPr>
        <w:t>block</w:t>
      </w:r>
      <w:r w:rsidRPr="008F4C5A">
        <w:rPr>
          <w:lang w:val="en-US"/>
        </w:rPr>
        <w:t xml:space="preserve"> </w:t>
      </w:r>
      <w:r>
        <w:rPr>
          <w:lang w:val="en-US"/>
        </w:rPr>
        <w:t>from</w:t>
      </w:r>
      <w:r w:rsidRPr="008F4C5A">
        <w:rPr>
          <w:lang w:val="en-US"/>
        </w:rPr>
        <w:t xml:space="preserve"> </w:t>
      </w:r>
      <w:r w:rsidRPr="008F4C5A">
        <w:rPr>
          <w:b/>
          <w:lang w:val="en-US"/>
        </w:rPr>
        <w:t>“</w:t>
      </w:r>
      <w:r>
        <w:rPr>
          <w:b/>
          <w:lang w:val="en-US"/>
        </w:rPr>
        <w:t>Dynamic</w:t>
      </w:r>
      <w:r w:rsidRPr="008F4C5A">
        <w:rPr>
          <w:b/>
          <w:lang w:val="en-US"/>
        </w:rPr>
        <w:t xml:space="preserve">” </w:t>
      </w:r>
      <w:r>
        <w:rPr>
          <w:lang w:val="en-US"/>
        </w:rPr>
        <w:t>tab</w:t>
      </w:r>
      <w:r w:rsidRPr="008F4C5A">
        <w:rPr>
          <w:lang w:val="en-US"/>
        </w:rPr>
        <w:t xml:space="preserve"> </w:t>
      </w:r>
      <w:r>
        <w:rPr>
          <w:lang w:val="en-US"/>
        </w:rPr>
        <w:t>on</w:t>
      </w:r>
      <w:r w:rsidRPr="008F4C5A">
        <w:rPr>
          <w:lang w:val="en-US"/>
        </w:rPr>
        <w:t xml:space="preserve"> </w:t>
      </w:r>
      <w:r>
        <w:rPr>
          <w:lang w:val="en-US"/>
        </w:rPr>
        <w:t>the</w:t>
      </w:r>
      <w:r w:rsidRPr="008F4C5A">
        <w:rPr>
          <w:lang w:val="en-US"/>
        </w:rPr>
        <w:t xml:space="preserve"> </w:t>
      </w:r>
      <w:r>
        <w:rPr>
          <w:lang w:val="en-US"/>
        </w:rPr>
        <w:t>diagram</w:t>
      </w:r>
      <w:r w:rsidRPr="008F4C5A">
        <w:rPr>
          <w:lang w:val="en-US"/>
        </w:rPr>
        <w:t xml:space="preserve">. </w:t>
      </w:r>
      <w:r>
        <w:rPr>
          <w:lang w:val="en-US"/>
        </w:rPr>
        <w:t>Set</w:t>
      </w:r>
      <w:r w:rsidRPr="007515FC">
        <w:rPr>
          <w:lang w:val="en-US"/>
        </w:rPr>
        <w:t xml:space="preserve"> </w:t>
      </w:r>
      <w:r>
        <w:rPr>
          <w:lang w:val="en-US"/>
        </w:rPr>
        <w:t>the</w:t>
      </w:r>
      <w:r w:rsidRPr="007515FC">
        <w:rPr>
          <w:lang w:val="en-US"/>
        </w:rPr>
        <w:t xml:space="preserve"> </w:t>
      </w:r>
      <w:r>
        <w:rPr>
          <w:lang w:val="en-US"/>
        </w:rPr>
        <w:t>following</w:t>
      </w:r>
      <w:r w:rsidRPr="007515FC">
        <w:rPr>
          <w:lang w:val="en-US"/>
        </w:rPr>
        <w:t xml:space="preserve"> </w:t>
      </w:r>
      <w:r>
        <w:rPr>
          <w:lang w:val="en-US"/>
        </w:rPr>
        <w:t>values</w:t>
      </w:r>
      <w:r w:rsidRPr="007515FC">
        <w:rPr>
          <w:lang w:val="en-US"/>
        </w:rPr>
        <w:t xml:space="preserve"> </w:t>
      </w:r>
      <w:r>
        <w:rPr>
          <w:lang w:val="en-US"/>
        </w:rPr>
        <w:t>for</w:t>
      </w:r>
      <w:r w:rsidRPr="007515FC">
        <w:rPr>
          <w:lang w:val="en-US"/>
        </w:rPr>
        <w:t xml:space="preserve"> </w:t>
      </w:r>
      <w:r>
        <w:rPr>
          <w:lang w:val="en-US"/>
        </w:rPr>
        <w:t>the</w:t>
      </w:r>
      <w:r w:rsidRPr="007515FC">
        <w:rPr>
          <w:lang w:val="en-US"/>
        </w:rPr>
        <w:t xml:space="preserve"> </w:t>
      </w:r>
      <w:r w:rsidR="007515FC">
        <w:rPr>
          <w:lang w:val="en-US"/>
        </w:rPr>
        <w:t>block</w:t>
      </w:r>
      <w:r w:rsidRPr="007515FC">
        <w:rPr>
          <w:lang w:val="en-US"/>
        </w:rPr>
        <w:t xml:space="preserve"> </w:t>
      </w:r>
      <w:r>
        <w:rPr>
          <w:lang w:val="en-US"/>
        </w:rPr>
        <w:t>properties</w:t>
      </w:r>
      <w:r w:rsidRPr="007515FC">
        <w:rPr>
          <w:lang w:val="en-US"/>
        </w:rPr>
        <w:t>:</w:t>
      </w:r>
    </w:p>
    <w:p w:rsidR="00CD0335" w:rsidRDefault="00CD0335" w:rsidP="00E610BA">
      <w:pPr>
        <w:pStyle w:val="ae"/>
        <w:numPr>
          <w:ilvl w:val="0"/>
          <w:numId w:val="28"/>
        </w:numPr>
        <w:rPr>
          <w:b/>
        </w:rPr>
      </w:pPr>
      <w:r>
        <w:rPr>
          <w:lang w:val="en-US"/>
        </w:rPr>
        <w:t xml:space="preserve">Amplification ratio – </w:t>
      </w:r>
      <w:r w:rsidRPr="00E37C4F">
        <w:rPr>
          <w:b/>
          <w:lang w:val="en-US"/>
        </w:rPr>
        <w:t>10</w:t>
      </w:r>
      <w:r>
        <w:rPr>
          <w:lang w:val="en-US"/>
        </w:rPr>
        <w:t>;</w:t>
      </w:r>
    </w:p>
    <w:p w:rsidR="00CD0335" w:rsidRDefault="00CD0335" w:rsidP="00E610BA">
      <w:pPr>
        <w:pStyle w:val="ae"/>
        <w:numPr>
          <w:ilvl w:val="0"/>
          <w:numId w:val="28"/>
        </w:numPr>
        <w:rPr>
          <w:b/>
        </w:rPr>
      </w:pPr>
      <w:r>
        <w:rPr>
          <w:lang w:val="en-US"/>
        </w:rPr>
        <w:t xml:space="preserve">Maximum value </w:t>
      </w:r>
      <w:r w:rsidRPr="00E37C4F">
        <w:rPr>
          <w:b/>
          <w:lang w:val="en-US"/>
        </w:rPr>
        <w:t>100</w:t>
      </w:r>
      <w:r>
        <w:rPr>
          <w:lang w:val="en-US"/>
        </w:rPr>
        <w:t>;</w:t>
      </w:r>
    </w:p>
    <w:p w:rsidR="00CD0335" w:rsidRDefault="00CD0335" w:rsidP="00E610BA">
      <w:pPr>
        <w:pStyle w:val="ae"/>
        <w:numPr>
          <w:ilvl w:val="0"/>
          <w:numId w:val="28"/>
        </w:numPr>
        <w:rPr>
          <w:b/>
        </w:rPr>
      </w:pPr>
      <w:r>
        <w:rPr>
          <w:lang w:val="en-US"/>
        </w:rPr>
        <w:t xml:space="preserve">Minimum value </w:t>
      </w:r>
      <w:r w:rsidRPr="00E37C4F">
        <w:rPr>
          <w:b/>
          <w:lang w:val="en-US"/>
        </w:rPr>
        <w:t>0</w:t>
      </w:r>
      <w:r>
        <w:rPr>
          <w:lang w:val="en-US"/>
        </w:rPr>
        <w:t>;</w:t>
      </w:r>
    </w:p>
    <w:p w:rsidR="00CD0335" w:rsidRDefault="00CD0335" w:rsidP="00E610BA">
      <w:pPr>
        <w:pStyle w:val="ae"/>
        <w:numPr>
          <w:ilvl w:val="0"/>
          <w:numId w:val="28"/>
        </w:numPr>
        <w:rPr>
          <w:b/>
        </w:rPr>
      </w:pPr>
      <w:r>
        <w:rPr>
          <w:lang w:val="en-US"/>
        </w:rPr>
        <w:t xml:space="preserve">Initial conditions </w:t>
      </w:r>
      <w:r w:rsidRPr="00E37C4F">
        <w:rPr>
          <w:b/>
          <w:lang w:val="en-US"/>
        </w:rPr>
        <w:t>50</w:t>
      </w:r>
      <w:r>
        <w:rPr>
          <w:lang w:val="en-US"/>
        </w:rPr>
        <w:t>.</w:t>
      </w:r>
    </w:p>
    <w:p w:rsidR="00CD0335" w:rsidRPr="00EE057F" w:rsidRDefault="00CD0335" w:rsidP="00E37C4F">
      <w:pPr>
        <w:rPr>
          <w:lang w:val="en-US"/>
        </w:rPr>
      </w:pPr>
      <w:r>
        <w:rPr>
          <w:lang w:val="en-US"/>
        </w:rPr>
        <w:t xml:space="preserve">Link the </w:t>
      </w:r>
      <w:r w:rsidR="007515FC">
        <w:rPr>
          <w:lang w:val="en-US"/>
        </w:rPr>
        <w:t>block</w:t>
      </w:r>
      <w:r>
        <w:rPr>
          <w:lang w:val="en-US"/>
        </w:rPr>
        <w:t xml:space="preserve">s via lines to </w:t>
      </w:r>
      <w:r w:rsidR="00B310CA">
        <w:rPr>
          <w:lang w:val="en-US"/>
        </w:rPr>
        <w:t>create</w:t>
      </w:r>
      <w:r>
        <w:rPr>
          <w:lang w:val="en-US"/>
        </w:rPr>
        <w:t xml:space="preserve"> a </w:t>
      </w:r>
      <w:r w:rsidR="00437BC9">
        <w:rPr>
          <w:lang w:val="en-US"/>
        </w:rPr>
        <w:t>block</w:t>
      </w:r>
      <w:r>
        <w:rPr>
          <w:lang w:val="en-US"/>
        </w:rPr>
        <w:t xml:space="preserve"> diagram as it is shown in the</w:t>
      </w:r>
      <w:r w:rsidR="00B310CA">
        <w:rPr>
          <w:lang w:val="en-US"/>
        </w:rPr>
        <w:t xml:space="preserve"> </w:t>
      </w:r>
      <w:r w:rsidR="00873FBD">
        <w:fldChar w:fldCharType="begin"/>
      </w:r>
      <w:r w:rsidR="00873FBD">
        <w:rPr>
          <w:lang w:val="en-US"/>
        </w:rPr>
        <w:instrText xml:space="preserve"> REF _Ref382396403 \h </w:instrText>
      </w:r>
      <w:r w:rsidR="00873FBD">
        <w:fldChar w:fldCharType="separate"/>
      </w:r>
      <w:r w:rsidR="0011424E" w:rsidRPr="00030FF0">
        <w:rPr>
          <w:bCs/>
          <w:lang w:val="en-US"/>
        </w:rPr>
        <w:t>Figure</w:t>
      </w:r>
      <w:r w:rsidR="0011424E" w:rsidRPr="008F4C5A">
        <w:rPr>
          <w:bCs/>
          <w:lang w:val="en-US"/>
        </w:rPr>
        <w:t xml:space="preserve"> </w:t>
      </w:r>
      <w:r w:rsidR="0011424E">
        <w:rPr>
          <w:bCs/>
          <w:noProof/>
          <w:lang w:val="en-US"/>
        </w:rPr>
        <w:t>52</w:t>
      </w:r>
      <w:r w:rsidR="00873FBD">
        <w:fldChar w:fldCharType="end"/>
      </w:r>
      <w:r w:rsidRPr="00EE057F">
        <w:rPr>
          <w:lang w:val="en-US"/>
        </w:rPr>
        <w:t>:</w:t>
      </w:r>
    </w:p>
    <w:p w:rsidR="00CD0335" w:rsidRDefault="00CD0335" w:rsidP="00CD0335">
      <w:pPr>
        <w:pStyle w:val="aa"/>
      </w:pPr>
      <w:r>
        <w:rPr>
          <w:noProof/>
        </w:rPr>
        <w:drawing>
          <wp:inline distT="0" distB="0" distL="0" distR="0" wp14:anchorId="0872EA05" wp14:editId="3B886B2D">
            <wp:extent cx="5229225" cy="2952750"/>
            <wp:effectExtent l="0" t="0" r="9525" b="0"/>
            <wp:docPr id="231"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229225" cy="2952750"/>
                    </a:xfrm>
                    <a:prstGeom prst="rect">
                      <a:avLst/>
                    </a:prstGeom>
                  </pic:spPr>
                </pic:pic>
              </a:graphicData>
            </a:graphic>
          </wp:inline>
        </w:drawing>
      </w:r>
    </w:p>
    <w:p w:rsidR="00CD0335" w:rsidRPr="008F4C5A" w:rsidRDefault="00030FF0" w:rsidP="00CD0335">
      <w:pPr>
        <w:pStyle w:val="a4"/>
        <w:rPr>
          <w:bCs w:val="0"/>
          <w:szCs w:val="24"/>
          <w:lang w:val="en-US"/>
        </w:rPr>
      </w:pPr>
      <w:bookmarkStart w:id="140" w:name="_Ref382396403"/>
      <w:bookmarkStart w:id="141" w:name="_Ref186210842"/>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52</w:t>
      </w:r>
      <w:r w:rsidR="00DA59BD">
        <w:rPr>
          <w:bCs w:val="0"/>
          <w:szCs w:val="24"/>
        </w:rPr>
        <w:fldChar w:fldCharType="end"/>
      </w:r>
      <w:bookmarkEnd w:id="140"/>
      <w:r w:rsidR="00CD0335" w:rsidRPr="008F4C5A">
        <w:rPr>
          <w:bCs w:val="0"/>
          <w:szCs w:val="24"/>
          <w:lang w:val="en-US"/>
        </w:rPr>
        <w:t xml:space="preserve">. </w:t>
      </w:r>
      <w:r w:rsidR="00CD0335">
        <w:rPr>
          <w:bCs w:val="0"/>
          <w:szCs w:val="24"/>
          <w:lang w:val="en-US"/>
        </w:rPr>
        <w:t>Control</w:t>
      </w:r>
      <w:r w:rsidR="00CD0335" w:rsidRPr="008F4C5A">
        <w:rPr>
          <w:bCs w:val="0"/>
          <w:szCs w:val="24"/>
          <w:lang w:val="en-US"/>
        </w:rPr>
        <w:t xml:space="preserve"> </w:t>
      </w:r>
      <w:r w:rsidR="00CD0335">
        <w:rPr>
          <w:bCs w:val="0"/>
          <w:szCs w:val="24"/>
          <w:lang w:val="en-US"/>
        </w:rPr>
        <w:t>model</w:t>
      </w:r>
      <w:r w:rsidR="00CD0335" w:rsidRPr="008F4C5A">
        <w:rPr>
          <w:bCs w:val="0"/>
          <w:szCs w:val="24"/>
          <w:lang w:val="en-US"/>
        </w:rPr>
        <w:t xml:space="preserve"> </w:t>
      </w:r>
      <w:r w:rsidR="00CD0335">
        <w:rPr>
          <w:bCs w:val="0"/>
          <w:szCs w:val="24"/>
          <w:lang w:val="en-US"/>
        </w:rPr>
        <w:t>diagram</w:t>
      </w:r>
    </w:p>
    <w:bookmarkEnd w:id="141"/>
    <w:p w:rsidR="00CD0335" w:rsidRPr="008F4C5A" w:rsidRDefault="00CD0335" w:rsidP="0086494B">
      <w:pPr>
        <w:rPr>
          <w:lang w:val="en-US"/>
        </w:rPr>
      </w:pPr>
      <w:r>
        <w:rPr>
          <w:lang w:val="en-US"/>
        </w:rPr>
        <w:t>Save</w:t>
      </w:r>
      <w:r w:rsidRPr="008F4C5A">
        <w:rPr>
          <w:lang w:val="en-US"/>
        </w:rPr>
        <w:t xml:space="preserve"> </w:t>
      </w:r>
      <w:r>
        <w:rPr>
          <w:lang w:val="en-US"/>
        </w:rPr>
        <w:t>the</w:t>
      </w:r>
      <w:r w:rsidRPr="008F4C5A">
        <w:rPr>
          <w:lang w:val="en-US"/>
        </w:rPr>
        <w:t xml:space="preserve"> </w:t>
      </w:r>
      <w:r>
        <w:rPr>
          <w:lang w:val="en-US"/>
        </w:rPr>
        <w:t>created</w:t>
      </w:r>
      <w:r w:rsidRPr="008F4C5A">
        <w:rPr>
          <w:lang w:val="en-US"/>
        </w:rPr>
        <w:t xml:space="preserve"> </w:t>
      </w:r>
      <w:r>
        <w:rPr>
          <w:lang w:val="en-US"/>
        </w:rPr>
        <w:t>project</w:t>
      </w:r>
      <w:r w:rsidRPr="008F4C5A">
        <w:rPr>
          <w:lang w:val="en-US"/>
        </w:rPr>
        <w:t>.</w:t>
      </w:r>
    </w:p>
    <w:p w:rsidR="00CD0335" w:rsidRPr="008F4C5A" w:rsidRDefault="00CD0335" w:rsidP="0086494B">
      <w:pPr>
        <w:rPr>
          <w:lang w:val="en-US"/>
        </w:rPr>
      </w:pPr>
      <w:r>
        <w:rPr>
          <w:lang w:val="en-US"/>
        </w:rPr>
        <w:t>Created</w:t>
      </w:r>
      <w:r w:rsidRPr="008F4C5A">
        <w:rPr>
          <w:lang w:val="en-US"/>
        </w:rPr>
        <w:t xml:space="preserve"> </w:t>
      </w:r>
      <w:r>
        <w:rPr>
          <w:lang w:val="en-US"/>
        </w:rPr>
        <w:t>diagram</w:t>
      </w:r>
      <w:r w:rsidRPr="008F4C5A">
        <w:rPr>
          <w:lang w:val="en-US"/>
        </w:rPr>
        <w:t xml:space="preserve"> </w:t>
      </w:r>
      <w:r>
        <w:rPr>
          <w:lang w:val="en-US"/>
        </w:rPr>
        <w:t>of</w:t>
      </w:r>
      <w:r w:rsidRPr="008F4C5A">
        <w:rPr>
          <w:lang w:val="en-US"/>
        </w:rPr>
        <w:t xml:space="preserve"> </w:t>
      </w:r>
      <w:r>
        <w:rPr>
          <w:lang w:val="en-US"/>
        </w:rPr>
        <w:t>the</w:t>
      </w:r>
      <w:r w:rsidRPr="008F4C5A">
        <w:rPr>
          <w:lang w:val="en-US"/>
        </w:rPr>
        <w:t xml:space="preserve"> </w:t>
      </w:r>
      <w:r>
        <w:rPr>
          <w:lang w:val="en-US"/>
        </w:rPr>
        <w:t>simplest</w:t>
      </w:r>
      <w:r w:rsidRPr="008F4C5A">
        <w:rPr>
          <w:lang w:val="en-US"/>
        </w:rPr>
        <w:t xml:space="preserve"> </w:t>
      </w:r>
      <w:r>
        <w:rPr>
          <w:lang w:val="en-US"/>
        </w:rPr>
        <w:t>algorithm</w:t>
      </w:r>
      <w:r w:rsidRPr="008F4C5A">
        <w:rPr>
          <w:lang w:val="en-US"/>
        </w:rPr>
        <w:t xml:space="preserve"> </w:t>
      </w:r>
      <w:r>
        <w:rPr>
          <w:lang w:val="en-US"/>
        </w:rPr>
        <w:t>ensures</w:t>
      </w:r>
      <w:r w:rsidRPr="008F4C5A">
        <w:rPr>
          <w:lang w:val="en-US"/>
        </w:rPr>
        <w:t xml:space="preserve"> </w:t>
      </w:r>
      <w:r>
        <w:rPr>
          <w:lang w:val="en-US"/>
        </w:rPr>
        <w:t>pressure</w:t>
      </w:r>
      <w:r w:rsidRPr="008F4C5A">
        <w:rPr>
          <w:lang w:val="en-US"/>
        </w:rPr>
        <w:t xml:space="preserve"> </w:t>
      </w:r>
      <w:r>
        <w:rPr>
          <w:lang w:val="en-US"/>
        </w:rPr>
        <w:t>maintained</w:t>
      </w:r>
      <w:r w:rsidRPr="008F4C5A">
        <w:rPr>
          <w:lang w:val="en-US"/>
        </w:rPr>
        <w:t xml:space="preserve"> </w:t>
      </w:r>
      <w:r>
        <w:rPr>
          <w:lang w:val="en-US"/>
        </w:rPr>
        <w:t>at</w:t>
      </w:r>
      <w:r w:rsidRPr="008F4C5A">
        <w:rPr>
          <w:lang w:val="en-US"/>
        </w:rPr>
        <w:t xml:space="preserve"> </w:t>
      </w:r>
      <w:r>
        <w:rPr>
          <w:lang w:val="en-US"/>
        </w:rPr>
        <w:t>level</w:t>
      </w:r>
      <w:r w:rsidRPr="008F4C5A">
        <w:rPr>
          <w:lang w:val="en-US"/>
        </w:rPr>
        <w:t xml:space="preserve"> 1.4 </w:t>
      </w:r>
      <w:r>
        <w:rPr>
          <w:lang w:val="en-US"/>
        </w:rPr>
        <w:t>in</w:t>
      </w:r>
      <w:r w:rsidRPr="008F4C5A">
        <w:rPr>
          <w:lang w:val="en-US"/>
        </w:rPr>
        <w:t xml:space="preserve"> </w:t>
      </w:r>
      <w:r>
        <w:rPr>
          <w:lang w:val="en-US"/>
        </w:rPr>
        <w:t>the</w:t>
      </w:r>
      <w:r w:rsidRPr="008F4C5A">
        <w:rPr>
          <w:lang w:val="en-US"/>
        </w:rPr>
        <w:t xml:space="preserve"> </w:t>
      </w:r>
      <w:r>
        <w:rPr>
          <w:lang w:val="en-US"/>
        </w:rPr>
        <w:t>internal</w:t>
      </w:r>
      <w:r w:rsidRPr="008F4C5A">
        <w:rPr>
          <w:lang w:val="en-US"/>
        </w:rPr>
        <w:t xml:space="preserve"> </w:t>
      </w:r>
      <w:r>
        <w:rPr>
          <w:lang w:val="en-US"/>
        </w:rPr>
        <w:t>node</w:t>
      </w:r>
      <w:r w:rsidRPr="008F4C5A">
        <w:rPr>
          <w:lang w:val="en-US"/>
        </w:rPr>
        <w:t xml:space="preserve"> </w:t>
      </w:r>
      <w:r>
        <w:rPr>
          <w:lang w:val="en-US"/>
        </w:rPr>
        <w:t>due</w:t>
      </w:r>
      <w:r w:rsidRPr="008F4C5A">
        <w:rPr>
          <w:lang w:val="en-US"/>
        </w:rPr>
        <w:t xml:space="preserve"> </w:t>
      </w:r>
      <w:r>
        <w:rPr>
          <w:lang w:val="en-US"/>
        </w:rPr>
        <w:t>to</w:t>
      </w:r>
      <w:r w:rsidRPr="008F4C5A">
        <w:rPr>
          <w:lang w:val="en-US"/>
        </w:rPr>
        <w:t xml:space="preserve"> </w:t>
      </w:r>
      <w:r>
        <w:rPr>
          <w:lang w:val="en-US"/>
        </w:rPr>
        <w:t>opening</w:t>
      </w:r>
      <w:r w:rsidRPr="008F4C5A">
        <w:rPr>
          <w:lang w:val="en-US"/>
        </w:rPr>
        <w:t xml:space="preserve"> </w:t>
      </w:r>
      <w:r>
        <w:rPr>
          <w:lang w:val="en-US"/>
        </w:rPr>
        <w:t>of</w:t>
      </w:r>
      <w:r w:rsidRPr="008F4C5A">
        <w:rPr>
          <w:lang w:val="en-US"/>
        </w:rPr>
        <w:t xml:space="preserve"> </w:t>
      </w:r>
      <w:r>
        <w:rPr>
          <w:lang w:val="en-US"/>
        </w:rPr>
        <w:t>the</w:t>
      </w:r>
      <w:r w:rsidRPr="008F4C5A">
        <w:rPr>
          <w:lang w:val="en-US"/>
        </w:rPr>
        <w:t xml:space="preserve"> </w:t>
      </w:r>
      <w:r>
        <w:rPr>
          <w:lang w:val="en-US"/>
        </w:rPr>
        <w:t>valve</w:t>
      </w:r>
      <w:r w:rsidRPr="008F4C5A">
        <w:rPr>
          <w:lang w:val="en-US"/>
        </w:rPr>
        <w:t xml:space="preserve"> </w:t>
      </w:r>
      <w:r>
        <w:rPr>
          <w:lang w:val="en-US"/>
        </w:rPr>
        <w:t>at</w:t>
      </w:r>
      <w:r w:rsidRPr="008F4C5A">
        <w:rPr>
          <w:lang w:val="en-US"/>
        </w:rPr>
        <w:t xml:space="preserve"> </w:t>
      </w:r>
      <w:r>
        <w:rPr>
          <w:lang w:val="en-US"/>
        </w:rPr>
        <w:t>the</w:t>
      </w:r>
      <w:r w:rsidRPr="008F4C5A">
        <w:rPr>
          <w:lang w:val="en-US"/>
        </w:rPr>
        <w:t xml:space="preserve"> </w:t>
      </w:r>
      <w:r>
        <w:rPr>
          <w:lang w:val="en-US"/>
        </w:rPr>
        <w:t>first</w:t>
      </w:r>
      <w:r w:rsidRPr="008F4C5A">
        <w:rPr>
          <w:lang w:val="en-US"/>
        </w:rPr>
        <w:t xml:space="preserve"> </w:t>
      </w:r>
      <w:r>
        <w:rPr>
          <w:lang w:val="en-US"/>
        </w:rPr>
        <w:t>pipeline</w:t>
      </w:r>
      <w:r w:rsidRPr="008F4C5A">
        <w:rPr>
          <w:lang w:val="en-US"/>
        </w:rPr>
        <w:t xml:space="preserve"> </w:t>
      </w:r>
      <w:r>
        <w:rPr>
          <w:lang w:val="en-US"/>
        </w:rPr>
        <w:t>section</w:t>
      </w:r>
      <w:r w:rsidRPr="008F4C5A">
        <w:rPr>
          <w:lang w:val="en-US"/>
        </w:rPr>
        <w:t>.</w:t>
      </w:r>
    </w:p>
    <w:p w:rsidR="00AE1254" w:rsidRDefault="00AE1254">
      <w:pPr>
        <w:spacing w:line="240" w:lineRule="auto"/>
        <w:ind w:firstLine="0"/>
        <w:jc w:val="left"/>
        <w:rPr>
          <w:b/>
          <w:lang w:val="en-US"/>
        </w:rPr>
      </w:pPr>
      <w:r>
        <w:rPr>
          <w:b/>
          <w:lang w:val="en-US"/>
        </w:rPr>
        <w:br w:type="page"/>
      </w:r>
    </w:p>
    <w:p w:rsidR="00CD0335" w:rsidRPr="00C93E79" w:rsidRDefault="00C726FE" w:rsidP="0086494B">
      <w:pPr>
        <w:rPr>
          <w:lang w:val="en-US"/>
        </w:rPr>
      </w:pPr>
      <w:r>
        <w:rPr>
          <w:b/>
          <w:lang w:val="en-US"/>
        </w:rPr>
        <w:lastRenderedPageBreak/>
        <w:t>“</w:t>
      </w:r>
      <w:r w:rsidR="00CD0335">
        <w:rPr>
          <w:b/>
          <w:lang w:val="en-US"/>
        </w:rPr>
        <w:t>Node</w:t>
      </w:r>
      <w:r w:rsidR="00CD0335" w:rsidRPr="008F4C5A">
        <w:rPr>
          <w:b/>
          <w:lang w:val="en-US"/>
        </w:rPr>
        <w:t xml:space="preserve"> </w:t>
      </w:r>
      <w:r w:rsidR="00CD0335">
        <w:rPr>
          <w:b/>
          <w:lang w:val="en-US"/>
        </w:rPr>
        <w:t>pressure</w:t>
      </w:r>
      <w:r w:rsidR="00CD0335" w:rsidRPr="008F4C5A">
        <w:rPr>
          <w:b/>
          <w:lang w:val="en-US"/>
        </w:rPr>
        <w:t>”</w:t>
      </w:r>
      <w:r w:rsidR="00CD0335" w:rsidRPr="008F4C5A">
        <w:rPr>
          <w:lang w:val="en-US"/>
        </w:rPr>
        <w:t xml:space="preserve"> </w:t>
      </w:r>
      <w:r w:rsidR="00CD0335">
        <w:rPr>
          <w:lang w:val="en-US"/>
        </w:rPr>
        <w:t>signal</w:t>
      </w:r>
      <w:r w:rsidR="00CD0335" w:rsidRPr="008F4C5A">
        <w:rPr>
          <w:lang w:val="en-US"/>
        </w:rPr>
        <w:t xml:space="preserve"> </w:t>
      </w:r>
      <w:r w:rsidR="00CD0335">
        <w:rPr>
          <w:lang w:val="en-US"/>
        </w:rPr>
        <w:t>received</w:t>
      </w:r>
      <w:r w:rsidR="00CD0335" w:rsidRPr="008F4C5A">
        <w:rPr>
          <w:lang w:val="en-US"/>
        </w:rPr>
        <w:t xml:space="preserve"> </w:t>
      </w:r>
      <w:r w:rsidR="00CD0335">
        <w:rPr>
          <w:lang w:val="en-US"/>
        </w:rPr>
        <w:t>from</w:t>
      </w:r>
      <w:r w:rsidR="00CD0335" w:rsidRPr="008F4C5A">
        <w:rPr>
          <w:lang w:val="en-US"/>
        </w:rPr>
        <w:t xml:space="preserve"> </w:t>
      </w:r>
      <w:r w:rsidR="00CD0335">
        <w:rPr>
          <w:lang w:val="en-US"/>
        </w:rPr>
        <w:t>the</w:t>
      </w:r>
      <w:r w:rsidR="00CD0335" w:rsidRPr="008F4C5A">
        <w:rPr>
          <w:lang w:val="en-US"/>
        </w:rPr>
        <w:t xml:space="preserve"> </w:t>
      </w:r>
      <w:r w:rsidR="00CD0335">
        <w:rPr>
          <w:lang w:val="en-US"/>
        </w:rPr>
        <w:t>database</w:t>
      </w:r>
      <w:r w:rsidR="00CD0335" w:rsidRPr="008F4C5A">
        <w:rPr>
          <w:lang w:val="en-US"/>
        </w:rPr>
        <w:t xml:space="preserve"> </w:t>
      </w:r>
      <w:r w:rsidR="00CD0335">
        <w:rPr>
          <w:lang w:val="en-US"/>
        </w:rPr>
        <w:t>is</w:t>
      </w:r>
      <w:r w:rsidR="00CD0335" w:rsidRPr="008F4C5A">
        <w:rPr>
          <w:lang w:val="en-US"/>
        </w:rPr>
        <w:t xml:space="preserve"> </w:t>
      </w:r>
      <w:r w:rsidR="00CD0335">
        <w:rPr>
          <w:lang w:val="en-US"/>
        </w:rPr>
        <w:t>compared</w:t>
      </w:r>
      <w:r w:rsidR="00CD0335" w:rsidRPr="008F4C5A">
        <w:rPr>
          <w:lang w:val="en-US"/>
        </w:rPr>
        <w:t xml:space="preserve"> </w:t>
      </w:r>
      <w:r w:rsidR="00CD0335">
        <w:rPr>
          <w:lang w:val="en-US"/>
        </w:rPr>
        <w:t>with</w:t>
      </w:r>
      <w:r w:rsidR="00CD0335" w:rsidRPr="008F4C5A">
        <w:rPr>
          <w:lang w:val="en-US"/>
        </w:rPr>
        <w:t xml:space="preserve"> </w:t>
      </w:r>
      <w:r w:rsidR="00CD0335">
        <w:rPr>
          <w:lang w:val="en-US"/>
        </w:rPr>
        <w:t>constant</w:t>
      </w:r>
      <w:r w:rsidR="00CD0335" w:rsidRPr="008F4C5A">
        <w:rPr>
          <w:lang w:val="en-US"/>
        </w:rPr>
        <w:t xml:space="preserve"> 1.4. </w:t>
      </w:r>
      <w:r w:rsidR="00CD0335">
        <w:rPr>
          <w:lang w:val="en-US"/>
        </w:rPr>
        <w:t>Result</w:t>
      </w:r>
      <w:r w:rsidR="00CD0335" w:rsidRPr="008F4C5A">
        <w:rPr>
          <w:lang w:val="en-US"/>
        </w:rPr>
        <w:t xml:space="preserve"> </w:t>
      </w:r>
      <w:r w:rsidR="00CD0335">
        <w:rPr>
          <w:lang w:val="en-US"/>
        </w:rPr>
        <w:t>of</w:t>
      </w:r>
      <w:r w:rsidR="00CD0335" w:rsidRPr="008F4C5A">
        <w:rPr>
          <w:lang w:val="en-US"/>
        </w:rPr>
        <w:t xml:space="preserve"> </w:t>
      </w:r>
      <w:r w:rsidR="00CD0335">
        <w:rPr>
          <w:lang w:val="en-US"/>
        </w:rPr>
        <w:t>the</w:t>
      </w:r>
      <w:r w:rsidR="00CD0335" w:rsidRPr="008F4C5A">
        <w:rPr>
          <w:lang w:val="en-US"/>
        </w:rPr>
        <w:t xml:space="preserve"> </w:t>
      </w:r>
      <w:r w:rsidR="00CD0335">
        <w:rPr>
          <w:lang w:val="en-US"/>
        </w:rPr>
        <w:t>comparison</w:t>
      </w:r>
      <w:r w:rsidR="00CD0335" w:rsidRPr="008F4C5A">
        <w:rPr>
          <w:lang w:val="en-US"/>
        </w:rPr>
        <w:t xml:space="preserve"> </w:t>
      </w:r>
      <w:r w:rsidR="00CD0335">
        <w:rPr>
          <w:lang w:val="en-US"/>
        </w:rPr>
        <w:t>is</w:t>
      </w:r>
      <w:r w:rsidR="00CD0335" w:rsidRPr="008F4C5A">
        <w:rPr>
          <w:lang w:val="en-US"/>
        </w:rPr>
        <w:t xml:space="preserve"> </w:t>
      </w:r>
      <w:r w:rsidR="00CD0335">
        <w:rPr>
          <w:lang w:val="en-US"/>
        </w:rPr>
        <w:t>transmitted</w:t>
      </w:r>
      <w:r w:rsidR="00CD0335" w:rsidRPr="008F4C5A">
        <w:rPr>
          <w:lang w:val="en-US"/>
        </w:rPr>
        <w:t xml:space="preserve"> </w:t>
      </w:r>
      <w:r w:rsidR="00CD0335">
        <w:rPr>
          <w:lang w:val="en-US"/>
        </w:rPr>
        <w:t>to</w:t>
      </w:r>
      <w:r w:rsidR="00CD0335" w:rsidRPr="008F4C5A">
        <w:rPr>
          <w:lang w:val="en-US"/>
        </w:rPr>
        <w:t xml:space="preserve"> </w:t>
      </w:r>
      <w:r w:rsidR="00CD0335">
        <w:rPr>
          <w:lang w:val="en-US"/>
        </w:rPr>
        <w:t>the</w:t>
      </w:r>
      <w:r w:rsidR="00CD0335" w:rsidRPr="008F4C5A">
        <w:rPr>
          <w:lang w:val="en-US"/>
        </w:rPr>
        <w:t xml:space="preserve"> </w:t>
      </w:r>
      <w:r w:rsidR="00CD0335">
        <w:rPr>
          <w:lang w:val="en-US"/>
        </w:rPr>
        <w:t>limited</w:t>
      </w:r>
      <w:r w:rsidR="00CD0335" w:rsidRPr="008F4C5A">
        <w:rPr>
          <w:lang w:val="en-US"/>
        </w:rPr>
        <w:t xml:space="preserve"> </w:t>
      </w:r>
      <w:r w:rsidR="00CD0335">
        <w:rPr>
          <w:lang w:val="en-US"/>
        </w:rPr>
        <w:t>integrator</w:t>
      </w:r>
      <w:r w:rsidR="00CD0335" w:rsidRPr="008F4C5A">
        <w:rPr>
          <w:lang w:val="en-US"/>
        </w:rPr>
        <w:t xml:space="preserve">. </w:t>
      </w:r>
      <w:r w:rsidR="00CD0335">
        <w:rPr>
          <w:lang w:val="en-US"/>
        </w:rPr>
        <w:t>If</w:t>
      </w:r>
      <w:r w:rsidR="00CD0335" w:rsidRPr="008F4C5A">
        <w:rPr>
          <w:lang w:val="en-US"/>
        </w:rPr>
        <w:t xml:space="preserve"> </w:t>
      </w:r>
      <w:r w:rsidR="00CD0335">
        <w:rPr>
          <w:lang w:val="en-US"/>
        </w:rPr>
        <w:t>pressure</w:t>
      </w:r>
      <w:r w:rsidR="00CD0335" w:rsidRPr="008F4C5A">
        <w:rPr>
          <w:lang w:val="en-US"/>
        </w:rPr>
        <w:t xml:space="preserve"> </w:t>
      </w:r>
      <w:r w:rsidR="00CD0335">
        <w:rPr>
          <w:lang w:val="en-US"/>
        </w:rPr>
        <w:t>exceeds</w:t>
      </w:r>
      <w:r w:rsidR="00CD0335" w:rsidRPr="008F4C5A">
        <w:rPr>
          <w:lang w:val="en-US"/>
        </w:rPr>
        <w:t xml:space="preserve"> </w:t>
      </w:r>
      <w:r w:rsidR="00CD0335">
        <w:rPr>
          <w:lang w:val="en-US"/>
        </w:rPr>
        <w:t>the</w:t>
      </w:r>
      <w:r w:rsidR="00CD0335" w:rsidRPr="008F4C5A">
        <w:rPr>
          <w:lang w:val="en-US"/>
        </w:rPr>
        <w:t xml:space="preserve"> </w:t>
      </w:r>
      <w:r w:rsidR="00CD0335">
        <w:rPr>
          <w:lang w:val="en-US"/>
        </w:rPr>
        <w:t>set</w:t>
      </w:r>
      <w:r w:rsidR="00CD0335" w:rsidRPr="008F4C5A">
        <w:rPr>
          <w:lang w:val="en-US"/>
        </w:rPr>
        <w:t>-</w:t>
      </w:r>
      <w:r w:rsidR="00CD0335">
        <w:rPr>
          <w:lang w:val="en-US"/>
        </w:rPr>
        <w:t>up</w:t>
      </w:r>
      <w:r w:rsidR="00CD0335" w:rsidRPr="008F4C5A">
        <w:rPr>
          <w:lang w:val="en-US"/>
        </w:rPr>
        <w:t xml:space="preserve"> </w:t>
      </w:r>
      <w:r w:rsidR="00CD0335">
        <w:rPr>
          <w:lang w:val="en-US"/>
        </w:rPr>
        <w:t>value</w:t>
      </w:r>
      <w:r w:rsidR="00CD0335" w:rsidRPr="008F4C5A">
        <w:rPr>
          <w:lang w:val="en-US"/>
        </w:rPr>
        <w:t xml:space="preserve"> </w:t>
      </w:r>
      <w:r w:rsidR="00CD0335">
        <w:rPr>
          <w:lang w:val="en-US"/>
        </w:rPr>
        <w:t>then</w:t>
      </w:r>
      <w:r w:rsidR="00CD0335" w:rsidRPr="008F4C5A">
        <w:rPr>
          <w:lang w:val="en-US"/>
        </w:rPr>
        <w:t xml:space="preserve"> </w:t>
      </w:r>
      <w:r w:rsidR="00CD0335">
        <w:rPr>
          <w:lang w:val="en-US"/>
        </w:rPr>
        <w:t>positive</w:t>
      </w:r>
      <w:r w:rsidR="00CD0335" w:rsidRPr="008F4C5A">
        <w:rPr>
          <w:lang w:val="en-US"/>
        </w:rPr>
        <w:t xml:space="preserve"> </w:t>
      </w:r>
      <w:r w:rsidR="00CD0335">
        <w:rPr>
          <w:lang w:val="en-US"/>
        </w:rPr>
        <w:t>mismatch</w:t>
      </w:r>
      <w:r w:rsidR="00CD0335" w:rsidRPr="008F4C5A">
        <w:rPr>
          <w:lang w:val="en-US"/>
        </w:rPr>
        <w:t xml:space="preserve"> </w:t>
      </w:r>
      <w:r w:rsidR="00CD0335">
        <w:rPr>
          <w:lang w:val="en-US"/>
        </w:rPr>
        <w:t>will</w:t>
      </w:r>
      <w:r w:rsidR="00CD0335" w:rsidRPr="008F4C5A">
        <w:rPr>
          <w:lang w:val="en-US"/>
        </w:rPr>
        <w:t xml:space="preserve"> </w:t>
      </w:r>
      <w:r w:rsidR="00CD0335">
        <w:rPr>
          <w:lang w:val="en-US"/>
        </w:rPr>
        <w:t>be</w:t>
      </w:r>
      <w:r w:rsidR="00CD0335" w:rsidRPr="008F4C5A">
        <w:rPr>
          <w:lang w:val="en-US"/>
        </w:rPr>
        <w:t xml:space="preserve"> </w:t>
      </w:r>
      <w:r w:rsidR="00CD0335">
        <w:rPr>
          <w:lang w:val="en-US"/>
        </w:rPr>
        <w:t>generated</w:t>
      </w:r>
      <w:r w:rsidR="00CD0335" w:rsidRPr="008F4C5A">
        <w:rPr>
          <w:lang w:val="en-US"/>
        </w:rPr>
        <w:t xml:space="preserve"> </w:t>
      </w:r>
      <w:r w:rsidR="00CD0335">
        <w:rPr>
          <w:lang w:val="en-US"/>
        </w:rPr>
        <w:t>at</w:t>
      </w:r>
      <w:r w:rsidR="00CD0335" w:rsidRPr="008F4C5A">
        <w:rPr>
          <w:lang w:val="en-US"/>
        </w:rPr>
        <w:t xml:space="preserve"> </w:t>
      </w:r>
      <w:r w:rsidR="00CD0335">
        <w:rPr>
          <w:lang w:val="en-US"/>
        </w:rPr>
        <w:t>the</w:t>
      </w:r>
      <w:r w:rsidR="00CD0335" w:rsidRPr="008F4C5A">
        <w:rPr>
          <w:lang w:val="en-US"/>
        </w:rPr>
        <w:t xml:space="preserve"> </w:t>
      </w:r>
      <w:r w:rsidR="00CD0335">
        <w:rPr>
          <w:lang w:val="en-US"/>
        </w:rPr>
        <w:t>comparator</w:t>
      </w:r>
      <w:r w:rsidR="00CD0335" w:rsidRPr="008F4C5A">
        <w:rPr>
          <w:lang w:val="en-US"/>
        </w:rPr>
        <w:t xml:space="preserve"> </w:t>
      </w:r>
      <w:r w:rsidR="00CD0335">
        <w:rPr>
          <w:lang w:val="en-US"/>
        </w:rPr>
        <w:t>output</w:t>
      </w:r>
      <w:r w:rsidR="00CD0335" w:rsidRPr="008F4C5A">
        <w:rPr>
          <w:lang w:val="en-US"/>
        </w:rPr>
        <w:t xml:space="preserve"> </w:t>
      </w:r>
      <w:r w:rsidR="00CD0335">
        <w:rPr>
          <w:lang w:val="en-US"/>
        </w:rPr>
        <w:t>and</w:t>
      </w:r>
      <w:r w:rsidR="00CD0335" w:rsidRPr="008F4C5A">
        <w:rPr>
          <w:lang w:val="en-US"/>
        </w:rPr>
        <w:t xml:space="preserve"> </w:t>
      </w:r>
      <w:r w:rsidR="00CD0335">
        <w:rPr>
          <w:lang w:val="en-US"/>
        </w:rPr>
        <w:t>due</w:t>
      </w:r>
      <w:r w:rsidR="00CD0335" w:rsidRPr="008F4C5A">
        <w:rPr>
          <w:lang w:val="en-US"/>
        </w:rPr>
        <w:t xml:space="preserve"> </w:t>
      </w:r>
      <w:r w:rsidR="00CD0335">
        <w:rPr>
          <w:lang w:val="en-US"/>
        </w:rPr>
        <w:t>to</w:t>
      </w:r>
      <w:r w:rsidR="00CD0335" w:rsidRPr="008F4C5A">
        <w:rPr>
          <w:lang w:val="en-US"/>
        </w:rPr>
        <w:t xml:space="preserve"> </w:t>
      </w:r>
      <w:r w:rsidR="00CD0335">
        <w:rPr>
          <w:lang w:val="en-US"/>
        </w:rPr>
        <w:t>integrator</w:t>
      </w:r>
      <w:r w:rsidR="00CD0335" w:rsidRPr="008F4C5A">
        <w:rPr>
          <w:lang w:val="en-US"/>
        </w:rPr>
        <w:t xml:space="preserve"> </w:t>
      </w:r>
      <w:r w:rsidR="00CD0335">
        <w:rPr>
          <w:lang w:val="en-US"/>
        </w:rPr>
        <w:t>amplification</w:t>
      </w:r>
      <w:r w:rsidR="00CD0335" w:rsidRPr="008F4C5A">
        <w:rPr>
          <w:lang w:val="en-US"/>
        </w:rPr>
        <w:t xml:space="preserve"> </w:t>
      </w:r>
      <w:r w:rsidR="00CD0335">
        <w:rPr>
          <w:lang w:val="en-US"/>
        </w:rPr>
        <w:t>negative</w:t>
      </w:r>
      <w:r w:rsidR="00CD0335" w:rsidRPr="008F4C5A">
        <w:rPr>
          <w:lang w:val="en-US"/>
        </w:rPr>
        <w:t xml:space="preserve"> </w:t>
      </w:r>
      <w:r w:rsidR="00CD0335">
        <w:rPr>
          <w:lang w:val="en-US"/>
        </w:rPr>
        <w:t>ration</w:t>
      </w:r>
      <w:r w:rsidR="00CD0335" w:rsidRPr="008F4C5A">
        <w:rPr>
          <w:lang w:val="en-US"/>
        </w:rPr>
        <w:t xml:space="preserve"> (</w:t>
      </w:r>
      <w:r w:rsidR="00CD0335">
        <w:rPr>
          <w:lang w:val="en-US"/>
        </w:rPr>
        <w:t>amplification</w:t>
      </w:r>
      <w:r w:rsidR="00CD0335" w:rsidRPr="008F4C5A">
        <w:rPr>
          <w:lang w:val="en-US"/>
        </w:rPr>
        <w:t xml:space="preserve"> </w:t>
      </w:r>
      <w:r w:rsidR="00CD0335">
        <w:rPr>
          <w:lang w:val="en-US"/>
        </w:rPr>
        <w:t>ration</w:t>
      </w:r>
      <w:r w:rsidR="00CD0335" w:rsidRPr="008F4C5A">
        <w:rPr>
          <w:lang w:val="en-US"/>
        </w:rPr>
        <w:t xml:space="preserve"> </w:t>
      </w:r>
      <w:r w:rsidR="00F45EF4">
        <w:rPr>
          <w:lang w:val="en-US"/>
        </w:rPr>
        <w:t xml:space="preserve">– </w:t>
      </w:r>
      <w:r w:rsidR="00CD0335" w:rsidRPr="008F4C5A">
        <w:rPr>
          <w:lang w:val="en-US"/>
        </w:rPr>
        <w:t xml:space="preserve">10) </w:t>
      </w:r>
      <w:r w:rsidR="00CD0335">
        <w:rPr>
          <w:lang w:val="en-US"/>
        </w:rPr>
        <w:t>the</w:t>
      </w:r>
      <w:r w:rsidR="00CD0335" w:rsidRPr="008F4C5A">
        <w:rPr>
          <w:lang w:val="en-US"/>
        </w:rPr>
        <w:t xml:space="preserve"> </w:t>
      </w:r>
      <w:r w:rsidR="00FC2211">
        <w:rPr>
          <w:lang w:val="en-US"/>
        </w:rPr>
        <w:t>valve</w:t>
      </w:r>
      <w:r w:rsidR="00CD0335" w:rsidRPr="008F4C5A">
        <w:rPr>
          <w:lang w:val="en-US"/>
        </w:rPr>
        <w:t xml:space="preserve"> </w:t>
      </w:r>
      <w:r w:rsidR="00CD0335">
        <w:rPr>
          <w:lang w:val="en-US"/>
        </w:rPr>
        <w:t>will</w:t>
      </w:r>
      <w:r w:rsidR="00CD0335" w:rsidRPr="008F4C5A">
        <w:rPr>
          <w:lang w:val="en-US"/>
        </w:rPr>
        <w:t xml:space="preserve"> </w:t>
      </w:r>
      <w:r w:rsidR="00CD0335">
        <w:rPr>
          <w:lang w:val="en-US"/>
        </w:rPr>
        <w:t>be</w:t>
      </w:r>
      <w:r w:rsidR="00CD0335" w:rsidRPr="008F4C5A">
        <w:rPr>
          <w:lang w:val="en-US"/>
        </w:rPr>
        <w:t xml:space="preserve"> </w:t>
      </w:r>
      <w:r w:rsidR="00CD0335">
        <w:rPr>
          <w:lang w:val="en-US"/>
        </w:rPr>
        <w:t>closed</w:t>
      </w:r>
      <w:r w:rsidR="00CD0335" w:rsidRPr="008F4C5A">
        <w:rPr>
          <w:lang w:val="en-US"/>
        </w:rPr>
        <w:t xml:space="preserve"> </w:t>
      </w:r>
      <w:r w:rsidR="00CD0335">
        <w:rPr>
          <w:lang w:val="en-US"/>
        </w:rPr>
        <w:t>if</w:t>
      </w:r>
      <w:r w:rsidR="00CD0335" w:rsidRPr="008F4C5A">
        <w:rPr>
          <w:lang w:val="en-US"/>
        </w:rPr>
        <w:t xml:space="preserve"> </w:t>
      </w:r>
      <w:r w:rsidR="00CD0335">
        <w:rPr>
          <w:lang w:val="en-US"/>
        </w:rPr>
        <w:t>pressure</w:t>
      </w:r>
      <w:r w:rsidR="00CD0335" w:rsidRPr="008F4C5A">
        <w:rPr>
          <w:lang w:val="en-US"/>
        </w:rPr>
        <w:t xml:space="preserve"> </w:t>
      </w:r>
      <w:r w:rsidR="00CD0335">
        <w:rPr>
          <w:lang w:val="en-US"/>
        </w:rPr>
        <w:t>is</w:t>
      </w:r>
      <w:r w:rsidR="00CD0335" w:rsidRPr="008F4C5A">
        <w:rPr>
          <w:lang w:val="en-US"/>
        </w:rPr>
        <w:t xml:space="preserve"> </w:t>
      </w:r>
      <w:r w:rsidR="00CD0335">
        <w:rPr>
          <w:lang w:val="en-US"/>
        </w:rPr>
        <w:t>lower</w:t>
      </w:r>
      <w:r w:rsidR="00CD0335" w:rsidRPr="008F4C5A">
        <w:rPr>
          <w:lang w:val="en-US"/>
        </w:rPr>
        <w:t xml:space="preserve"> </w:t>
      </w:r>
      <w:r w:rsidR="00CD0335">
        <w:rPr>
          <w:lang w:val="en-US"/>
        </w:rPr>
        <w:t>than</w:t>
      </w:r>
      <w:r w:rsidR="00CD0335" w:rsidRPr="008F4C5A">
        <w:rPr>
          <w:lang w:val="en-US"/>
        </w:rPr>
        <w:t xml:space="preserve"> </w:t>
      </w:r>
      <w:r w:rsidR="00CD0335">
        <w:rPr>
          <w:lang w:val="en-US"/>
        </w:rPr>
        <w:t>set</w:t>
      </w:r>
      <w:r w:rsidR="00CD0335" w:rsidRPr="008F4C5A">
        <w:rPr>
          <w:lang w:val="en-US"/>
        </w:rPr>
        <w:t>-</w:t>
      </w:r>
      <w:r w:rsidR="00CD0335">
        <w:rPr>
          <w:lang w:val="en-US"/>
        </w:rPr>
        <w:t>up</w:t>
      </w:r>
      <w:r w:rsidR="00CD0335" w:rsidRPr="008F4C5A">
        <w:rPr>
          <w:lang w:val="en-US"/>
        </w:rPr>
        <w:t xml:space="preserve"> </w:t>
      </w:r>
      <w:r w:rsidR="00CD0335">
        <w:rPr>
          <w:lang w:val="en-US"/>
        </w:rPr>
        <w:t>value</w:t>
      </w:r>
      <w:r w:rsidR="00CD0335" w:rsidRPr="008F4C5A">
        <w:rPr>
          <w:lang w:val="en-US"/>
        </w:rPr>
        <w:t xml:space="preserve"> </w:t>
      </w:r>
      <w:r w:rsidR="00CD0335">
        <w:rPr>
          <w:lang w:val="en-US"/>
        </w:rPr>
        <w:t>and</w:t>
      </w:r>
      <w:r w:rsidR="00CD0335" w:rsidRPr="008F4C5A">
        <w:rPr>
          <w:lang w:val="en-US"/>
        </w:rPr>
        <w:t xml:space="preserve">, </w:t>
      </w:r>
      <w:r w:rsidR="00CD0335">
        <w:rPr>
          <w:lang w:val="en-US"/>
        </w:rPr>
        <w:t>thus</w:t>
      </w:r>
      <w:r w:rsidR="00CD0335" w:rsidRPr="008F4C5A">
        <w:rPr>
          <w:lang w:val="en-US"/>
        </w:rPr>
        <w:t xml:space="preserve">, </w:t>
      </w:r>
      <w:r w:rsidR="00CD0335">
        <w:rPr>
          <w:lang w:val="en-US"/>
        </w:rPr>
        <w:t>a</w:t>
      </w:r>
      <w:r w:rsidR="00CD0335" w:rsidRPr="008F4C5A">
        <w:rPr>
          <w:lang w:val="en-US"/>
        </w:rPr>
        <w:t xml:space="preserve"> </w:t>
      </w:r>
      <w:r w:rsidR="00CD0335">
        <w:rPr>
          <w:lang w:val="en-US"/>
        </w:rPr>
        <w:t>negative</w:t>
      </w:r>
      <w:r w:rsidR="00CD0335" w:rsidRPr="008F4C5A">
        <w:rPr>
          <w:lang w:val="en-US"/>
        </w:rPr>
        <w:t xml:space="preserve"> </w:t>
      </w:r>
      <w:r w:rsidR="00CD0335">
        <w:rPr>
          <w:lang w:val="en-US"/>
        </w:rPr>
        <w:t>signal</w:t>
      </w:r>
      <w:r w:rsidR="00CD0335" w:rsidRPr="008F4C5A">
        <w:rPr>
          <w:lang w:val="en-US"/>
        </w:rPr>
        <w:t xml:space="preserve"> </w:t>
      </w:r>
      <w:r w:rsidR="00CD0335">
        <w:rPr>
          <w:lang w:val="en-US"/>
        </w:rPr>
        <w:t>is</w:t>
      </w:r>
      <w:r w:rsidR="00CD0335" w:rsidRPr="008F4C5A">
        <w:rPr>
          <w:lang w:val="en-US"/>
        </w:rPr>
        <w:t xml:space="preserve"> </w:t>
      </w:r>
      <w:r w:rsidR="00CD0335">
        <w:rPr>
          <w:lang w:val="en-US"/>
        </w:rPr>
        <w:t>generated</w:t>
      </w:r>
      <w:r w:rsidR="00CD0335" w:rsidRPr="008F4C5A">
        <w:rPr>
          <w:lang w:val="en-US"/>
        </w:rPr>
        <w:t xml:space="preserve"> </w:t>
      </w:r>
      <w:r w:rsidR="00CD0335">
        <w:rPr>
          <w:lang w:val="en-US"/>
        </w:rPr>
        <w:t>and</w:t>
      </w:r>
      <w:r w:rsidR="00CD0335" w:rsidRPr="008F4C5A">
        <w:rPr>
          <w:lang w:val="en-US"/>
        </w:rPr>
        <w:t xml:space="preserve"> </w:t>
      </w:r>
      <w:r w:rsidR="00CD0335">
        <w:rPr>
          <w:lang w:val="en-US"/>
        </w:rPr>
        <w:t>the</w:t>
      </w:r>
      <w:r w:rsidR="00CD0335" w:rsidRPr="008F4C5A">
        <w:rPr>
          <w:lang w:val="en-US"/>
        </w:rPr>
        <w:t xml:space="preserve"> </w:t>
      </w:r>
      <w:r w:rsidR="00FC2211">
        <w:rPr>
          <w:lang w:val="en-US"/>
        </w:rPr>
        <w:t>valve</w:t>
      </w:r>
      <w:r w:rsidR="00CD0335" w:rsidRPr="008F4C5A">
        <w:rPr>
          <w:lang w:val="en-US"/>
        </w:rPr>
        <w:t xml:space="preserve"> </w:t>
      </w:r>
      <w:r w:rsidR="00CD0335">
        <w:rPr>
          <w:lang w:val="en-US"/>
        </w:rPr>
        <w:t>is</w:t>
      </w:r>
      <w:r w:rsidR="00CD0335" w:rsidRPr="008F4C5A">
        <w:rPr>
          <w:lang w:val="en-US"/>
        </w:rPr>
        <w:t xml:space="preserve"> </w:t>
      </w:r>
      <w:r w:rsidR="00CD0335">
        <w:rPr>
          <w:lang w:val="en-US"/>
        </w:rPr>
        <w:t>opened</w:t>
      </w:r>
      <w:r w:rsidR="00CD0335" w:rsidRPr="008F4C5A">
        <w:rPr>
          <w:lang w:val="en-US"/>
        </w:rPr>
        <w:t xml:space="preserve">. </w:t>
      </w:r>
    </w:p>
    <w:p w:rsidR="00CD0335" w:rsidRPr="00D25A71" w:rsidRDefault="00CD0335" w:rsidP="0086494B">
      <w:pPr>
        <w:rPr>
          <w:lang w:val="en-US"/>
        </w:rPr>
      </w:pPr>
      <w:r>
        <w:rPr>
          <w:lang w:val="en-US"/>
        </w:rPr>
        <w:t>Position of the second valve at the initial moment has value of 50 and is changed in stepwise manner for 10 in 100 seconds after commencement of calculation.</w:t>
      </w:r>
    </w:p>
    <w:p w:rsidR="00CD0335" w:rsidRPr="005A339C" w:rsidRDefault="00CD0335" w:rsidP="0086494B">
      <w:pPr>
        <w:pStyle w:val="2"/>
        <w:rPr>
          <w:rFonts w:cstheme="minorBidi"/>
          <w:bCs w:val="0"/>
          <w:iCs w:val="0"/>
          <w:szCs w:val="24"/>
          <w:lang w:val="en-US"/>
        </w:rPr>
      </w:pPr>
      <w:bookmarkStart w:id="142" w:name="_Toc382402622"/>
      <w:r w:rsidRPr="005A339C">
        <w:rPr>
          <w:rFonts w:cstheme="minorBidi"/>
          <w:bCs w:val="0"/>
          <w:iCs w:val="0"/>
          <w:szCs w:val="24"/>
          <w:lang w:val="en-US"/>
        </w:rPr>
        <w:t>Check of interchange with signal database</w:t>
      </w:r>
      <w:bookmarkEnd w:id="142"/>
    </w:p>
    <w:p w:rsidR="00CD0335" w:rsidRPr="00C85C11" w:rsidRDefault="00CD0335" w:rsidP="0086494B">
      <w:pPr>
        <w:rPr>
          <w:lang w:val="en-US"/>
        </w:rPr>
      </w:pPr>
      <w:r>
        <w:rPr>
          <w:lang w:val="en-US"/>
        </w:rPr>
        <w:t>The control algorithm diagram created interchanges signals with the database in simulation mode. Since the thermohydraulics model is not connected to the database at the current stage then only signal entering and reading procedures can be checked.</w:t>
      </w:r>
    </w:p>
    <w:p w:rsidR="00CD0335" w:rsidRDefault="00CD0335" w:rsidP="0086494B">
      <w:pPr>
        <w:rPr>
          <w:lang w:val="en-US"/>
        </w:rPr>
      </w:pPr>
      <w:r>
        <w:rPr>
          <w:lang w:val="en-US"/>
        </w:rPr>
        <w:t xml:space="preserve">Perform start of the diagram: </w:t>
      </w:r>
      <w:r>
        <w:rPr>
          <w:b/>
          <w:lang w:val="en-US"/>
        </w:rPr>
        <w:t>“Simulation”</w:t>
      </w:r>
      <w:r>
        <w:rPr>
          <w:lang w:val="en-US"/>
        </w:rPr>
        <w:t xml:space="preserve"> menu item of the program main menu, </w:t>
      </w:r>
      <w:r>
        <w:rPr>
          <w:b/>
          <w:lang w:val="en-US"/>
        </w:rPr>
        <w:t xml:space="preserve">“Start” </w:t>
      </w:r>
      <w:r>
        <w:rPr>
          <w:lang w:val="en-US"/>
        </w:rPr>
        <w:t xml:space="preserve">sub-item </w:t>
      </w:r>
      <w:r w:rsidR="00873FBD">
        <w:rPr>
          <w:lang w:val="en-US"/>
        </w:rPr>
        <w:t>(</w:t>
      </w:r>
      <w:r w:rsidR="00873FBD">
        <w:fldChar w:fldCharType="begin"/>
      </w:r>
      <w:r w:rsidR="00873FBD">
        <w:rPr>
          <w:lang w:val="en-US"/>
        </w:rPr>
        <w:instrText xml:space="preserve"> REF _Ref382396412 \h </w:instrText>
      </w:r>
      <w:r w:rsidR="00873FBD">
        <w:fldChar w:fldCharType="separate"/>
      </w:r>
      <w:r w:rsidR="0011424E" w:rsidRPr="00030FF0">
        <w:rPr>
          <w:b/>
          <w:bCs/>
          <w:sz w:val="20"/>
          <w:szCs w:val="20"/>
          <w:lang w:val="en-US"/>
        </w:rPr>
        <w:t>Figure</w:t>
      </w:r>
      <w:r w:rsidR="0011424E" w:rsidRPr="0065021C">
        <w:rPr>
          <w:b/>
          <w:bCs/>
          <w:sz w:val="20"/>
          <w:szCs w:val="20"/>
          <w:lang w:val="en-US"/>
        </w:rPr>
        <w:t xml:space="preserve"> </w:t>
      </w:r>
      <w:r w:rsidR="0011424E">
        <w:rPr>
          <w:b/>
          <w:bCs/>
          <w:noProof/>
          <w:sz w:val="20"/>
          <w:szCs w:val="20"/>
          <w:lang w:val="en-US"/>
        </w:rPr>
        <w:t>53</w:t>
      </w:r>
      <w:r w:rsidR="00873FBD">
        <w:fldChar w:fldCharType="end"/>
      </w:r>
      <w:r w:rsidRPr="00C85C11">
        <w:rPr>
          <w:lang w:val="en-US"/>
        </w:rPr>
        <w:t>).</w:t>
      </w:r>
      <w:r w:rsidR="00AE1254">
        <w:rPr>
          <w:lang w:val="en-US"/>
        </w:rPr>
        <w:t xml:space="preserve"> </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B310CA" w:rsidTr="00B310CA">
        <w:tc>
          <w:tcPr>
            <w:tcW w:w="4672" w:type="dxa"/>
            <w:vAlign w:val="bottom"/>
          </w:tcPr>
          <w:p w:rsidR="00B310CA" w:rsidRDefault="00B310CA" w:rsidP="00B310CA">
            <w:pPr>
              <w:pStyle w:val="aa"/>
            </w:pPr>
            <w:r>
              <w:rPr>
                <w:noProof/>
              </w:rPr>
              <w:drawing>
                <wp:inline distT="0" distB="0" distL="0" distR="0" wp14:anchorId="087E817B" wp14:editId="7839F7E3">
                  <wp:extent cx="1600200" cy="1866900"/>
                  <wp:effectExtent l="19050" t="0" r="0" b="0"/>
                  <wp:docPr id="232"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00200" cy="1866900"/>
                          </a:xfrm>
                          <a:prstGeom prst="rect">
                            <a:avLst/>
                          </a:prstGeom>
                          <a:noFill/>
                          <a:ln>
                            <a:noFill/>
                          </a:ln>
                        </pic:spPr>
                      </pic:pic>
                    </a:graphicData>
                  </a:graphic>
                </wp:inline>
              </w:drawing>
            </w:r>
          </w:p>
          <w:p w:rsidR="00B310CA" w:rsidRDefault="00B310CA" w:rsidP="00B310CA">
            <w:pPr>
              <w:spacing w:line="240" w:lineRule="auto"/>
              <w:ind w:firstLine="0"/>
              <w:jc w:val="center"/>
              <w:rPr>
                <w:lang w:val="en-US"/>
              </w:rPr>
            </w:pPr>
            <w:bookmarkStart w:id="143" w:name="_Ref382396412"/>
            <w:bookmarkStart w:id="144" w:name="_Ref187402442"/>
            <w:r w:rsidRPr="00030FF0">
              <w:rPr>
                <w:b/>
                <w:bCs/>
                <w:sz w:val="20"/>
                <w:szCs w:val="20"/>
                <w:lang w:val="en-US"/>
              </w:rPr>
              <w:t>Figure</w:t>
            </w:r>
            <w:r w:rsidRPr="0065021C">
              <w:rPr>
                <w:b/>
                <w:bCs/>
                <w:sz w:val="20"/>
                <w:szCs w:val="20"/>
                <w:lang w:val="en-US"/>
              </w:rPr>
              <w:t xml:space="preserve"> </w:t>
            </w:r>
            <w:r w:rsidRPr="0065021C">
              <w:rPr>
                <w:b/>
                <w:bCs/>
                <w:sz w:val="20"/>
                <w:szCs w:val="20"/>
              </w:rPr>
              <w:fldChar w:fldCharType="begin"/>
            </w:r>
            <w:r w:rsidRPr="0065021C">
              <w:rPr>
                <w:b/>
                <w:bCs/>
                <w:sz w:val="20"/>
                <w:szCs w:val="20"/>
                <w:lang w:val="en-US"/>
              </w:rPr>
              <w:instrText xml:space="preserve"> SEQ </w:instrText>
            </w:r>
            <w:r w:rsidRPr="00AA151D">
              <w:rPr>
                <w:b/>
                <w:bCs/>
                <w:sz w:val="20"/>
                <w:szCs w:val="20"/>
                <w:lang w:val="en-US"/>
              </w:rPr>
              <w:instrText>Figure</w:instrText>
            </w:r>
            <w:r w:rsidRPr="0065021C">
              <w:rPr>
                <w:b/>
                <w:bCs/>
                <w:sz w:val="20"/>
                <w:szCs w:val="20"/>
                <w:lang w:val="en-US"/>
              </w:rPr>
              <w:instrText xml:space="preserve"> </w:instrText>
            </w:r>
            <w:r w:rsidRPr="0065021C">
              <w:rPr>
                <w:b/>
                <w:bCs/>
                <w:sz w:val="20"/>
                <w:szCs w:val="20"/>
              </w:rPr>
              <w:fldChar w:fldCharType="separate"/>
            </w:r>
            <w:r w:rsidR="0011424E">
              <w:rPr>
                <w:b/>
                <w:bCs/>
                <w:noProof/>
                <w:sz w:val="20"/>
                <w:szCs w:val="20"/>
                <w:lang w:val="en-US"/>
              </w:rPr>
              <w:t>53</w:t>
            </w:r>
            <w:r w:rsidRPr="0065021C">
              <w:rPr>
                <w:b/>
                <w:bCs/>
                <w:sz w:val="20"/>
                <w:szCs w:val="20"/>
              </w:rPr>
              <w:fldChar w:fldCharType="end"/>
            </w:r>
            <w:bookmarkEnd w:id="143"/>
            <w:r w:rsidRPr="0065021C">
              <w:rPr>
                <w:b/>
                <w:bCs/>
                <w:sz w:val="20"/>
                <w:szCs w:val="20"/>
                <w:lang w:val="en-US"/>
              </w:rPr>
              <w:t>. Start of simulation</w:t>
            </w:r>
            <w:bookmarkEnd w:id="144"/>
          </w:p>
        </w:tc>
        <w:tc>
          <w:tcPr>
            <w:tcW w:w="4673" w:type="dxa"/>
            <w:vAlign w:val="bottom"/>
          </w:tcPr>
          <w:p w:rsidR="00B310CA" w:rsidRPr="00B310CA" w:rsidRDefault="00B310CA" w:rsidP="00B310CA">
            <w:pPr>
              <w:spacing w:line="240" w:lineRule="auto"/>
              <w:ind w:firstLine="0"/>
              <w:jc w:val="center"/>
              <w:rPr>
                <w:b/>
                <w:bCs/>
                <w:sz w:val="20"/>
                <w:szCs w:val="20"/>
                <w:lang w:val="en-US"/>
              </w:rPr>
            </w:pPr>
            <w:r w:rsidRPr="00B310CA">
              <w:rPr>
                <w:b/>
                <w:bCs/>
                <w:sz w:val="20"/>
                <w:szCs w:val="20"/>
                <w:lang w:val="en-US"/>
              </w:rPr>
              <w:drawing>
                <wp:inline distT="0" distB="0" distL="0" distR="0" wp14:anchorId="72C8182E" wp14:editId="01548B16">
                  <wp:extent cx="1600200" cy="1114425"/>
                  <wp:effectExtent l="0" t="0" r="0" b="9525"/>
                  <wp:docPr id="233"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00200" cy="1114425"/>
                          </a:xfrm>
                          <a:prstGeom prst="rect">
                            <a:avLst/>
                          </a:prstGeom>
                          <a:noFill/>
                          <a:ln>
                            <a:noFill/>
                          </a:ln>
                        </pic:spPr>
                      </pic:pic>
                    </a:graphicData>
                  </a:graphic>
                </wp:inline>
              </w:drawing>
            </w:r>
          </w:p>
          <w:p w:rsidR="00B310CA" w:rsidRPr="00B310CA" w:rsidRDefault="00B310CA" w:rsidP="00B310CA">
            <w:pPr>
              <w:spacing w:line="240" w:lineRule="auto"/>
              <w:ind w:firstLine="0"/>
              <w:jc w:val="center"/>
              <w:rPr>
                <w:b/>
                <w:bCs/>
                <w:sz w:val="20"/>
                <w:szCs w:val="20"/>
                <w:lang w:val="en-US"/>
              </w:rPr>
            </w:pPr>
            <w:bookmarkStart w:id="145" w:name="_Ref382396419"/>
            <w:bookmarkStart w:id="146" w:name="_Ref187402791"/>
            <w:r w:rsidRPr="00B310CA">
              <w:rPr>
                <w:b/>
                <w:bCs/>
                <w:sz w:val="20"/>
                <w:szCs w:val="20"/>
                <w:lang w:val="en-US"/>
              </w:rPr>
              <w:t xml:space="preserve">Figure </w:t>
            </w:r>
            <w:r w:rsidRPr="00B310CA">
              <w:rPr>
                <w:b/>
                <w:bCs/>
                <w:sz w:val="20"/>
                <w:szCs w:val="20"/>
                <w:lang w:val="en-US"/>
              </w:rPr>
              <w:fldChar w:fldCharType="begin"/>
            </w:r>
            <w:r w:rsidRPr="00B310CA">
              <w:rPr>
                <w:b/>
                <w:bCs/>
                <w:sz w:val="20"/>
                <w:szCs w:val="20"/>
                <w:lang w:val="en-US"/>
              </w:rPr>
              <w:instrText xml:space="preserve"> SEQ Figure </w:instrText>
            </w:r>
            <w:r w:rsidRPr="00B310CA">
              <w:rPr>
                <w:b/>
                <w:bCs/>
                <w:sz w:val="20"/>
                <w:szCs w:val="20"/>
                <w:lang w:val="en-US"/>
              </w:rPr>
              <w:fldChar w:fldCharType="separate"/>
            </w:r>
            <w:r w:rsidR="0011424E">
              <w:rPr>
                <w:b/>
                <w:bCs/>
                <w:noProof/>
                <w:sz w:val="20"/>
                <w:szCs w:val="20"/>
                <w:lang w:val="en-US"/>
              </w:rPr>
              <w:t>54</w:t>
            </w:r>
            <w:r w:rsidRPr="00B310CA">
              <w:rPr>
                <w:b/>
                <w:bCs/>
                <w:sz w:val="20"/>
                <w:szCs w:val="20"/>
                <w:lang w:val="en-US"/>
              </w:rPr>
              <w:fldChar w:fldCharType="end"/>
            </w:r>
            <w:bookmarkEnd w:id="145"/>
            <w:r w:rsidRPr="00B310CA">
              <w:rPr>
                <w:b/>
                <w:bCs/>
                <w:sz w:val="20"/>
                <w:szCs w:val="20"/>
                <w:lang w:val="en-US"/>
              </w:rPr>
              <w:t>. Activation of simulation</w:t>
            </w:r>
            <w:bookmarkEnd w:id="146"/>
          </w:p>
        </w:tc>
      </w:tr>
    </w:tbl>
    <w:p w:rsidR="00B310CA" w:rsidRDefault="00B310CA" w:rsidP="0086494B">
      <w:pPr>
        <w:rPr>
          <w:lang w:val="en-US"/>
        </w:rPr>
      </w:pPr>
    </w:p>
    <w:p w:rsidR="00CD0335" w:rsidRPr="003F1FA1" w:rsidRDefault="00CD0335" w:rsidP="00F45EF4">
      <w:pPr>
        <w:rPr>
          <w:lang w:val="en-US"/>
        </w:rPr>
      </w:pPr>
      <w:r>
        <w:rPr>
          <w:lang w:val="en-US"/>
        </w:rPr>
        <w:t>Enter the database editor and make sure that position of valves at the initial moment is 50.</w:t>
      </w:r>
    </w:p>
    <w:p w:rsidR="00CD0335" w:rsidRPr="003F1FA1" w:rsidRDefault="00CD0335" w:rsidP="00F45EF4">
      <w:pPr>
        <w:rPr>
          <w:lang w:val="en-US"/>
        </w:rPr>
      </w:pPr>
      <w:r>
        <w:rPr>
          <w:lang w:val="en-US"/>
        </w:rPr>
        <w:t>Activate the diagram for simulation (“</w:t>
      </w:r>
      <w:r>
        <w:rPr>
          <w:b/>
          <w:lang w:val="en-US"/>
        </w:rPr>
        <w:t>Simulation</w:t>
      </w:r>
      <w:r>
        <w:rPr>
          <w:lang w:val="en-US"/>
        </w:rPr>
        <w:t xml:space="preserve">” item of the main window, </w:t>
      </w:r>
      <w:r>
        <w:rPr>
          <w:b/>
          <w:lang w:val="en-US"/>
        </w:rPr>
        <w:t>“Run”</w:t>
      </w:r>
      <w:r>
        <w:rPr>
          <w:lang w:val="en-US"/>
        </w:rPr>
        <w:t xml:space="preserve"> sub-item </w:t>
      </w:r>
      <w:r w:rsidR="00873FBD">
        <w:rPr>
          <w:lang w:val="en-US"/>
        </w:rPr>
        <w:t>(</w:t>
      </w:r>
      <w:r w:rsidR="00873FBD">
        <w:fldChar w:fldCharType="begin"/>
      </w:r>
      <w:r w:rsidR="00873FBD">
        <w:rPr>
          <w:lang w:val="en-US"/>
        </w:rPr>
        <w:instrText xml:space="preserve"> REF _Ref382396419 \h </w:instrText>
      </w:r>
      <w:r w:rsidR="00873FBD">
        <w:fldChar w:fldCharType="separate"/>
      </w:r>
      <w:r w:rsidR="0011424E" w:rsidRPr="00B310CA">
        <w:rPr>
          <w:b/>
          <w:bCs/>
          <w:sz w:val="20"/>
          <w:szCs w:val="20"/>
          <w:lang w:val="en-US"/>
        </w:rPr>
        <w:t xml:space="preserve">Figure </w:t>
      </w:r>
      <w:r w:rsidR="0011424E">
        <w:rPr>
          <w:b/>
          <w:bCs/>
          <w:noProof/>
          <w:sz w:val="20"/>
          <w:szCs w:val="20"/>
          <w:lang w:val="en-US"/>
        </w:rPr>
        <w:t>54</w:t>
      </w:r>
      <w:r w:rsidR="00873FBD">
        <w:fldChar w:fldCharType="end"/>
      </w:r>
      <w:r w:rsidRPr="003F1FA1">
        <w:rPr>
          <w:lang w:val="en-US"/>
        </w:rPr>
        <w:t>)).</w:t>
      </w:r>
    </w:p>
    <w:p w:rsidR="00F45EF4" w:rsidRDefault="00CD0335" w:rsidP="00F45EF4">
      <w:pPr>
        <w:rPr>
          <w:lang w:val="en-US"/>
        </w:rPr>
      </w:pPr>
      <w:r>
        <w:rPr>
          <w:lang w:val="en-US"/>
        </w:rPr>
        <w:t xml:space="preserve">During simulation in the database a pressure signal applicable in the algorithm is equal to zero. </w:t>
      </w:r>
      <w:r w:rsidR="00FC2211">
        <w:rPr>
          <w:lang w:val="en-US"/>
        </w:rPr>
        <w:t>Th</w:t>
      </w:r>
      <w:r>
        <w:rPr>
          <w:lang w:val="en-US"/>
        </w:rPr>
        <w:t xml:space="preserve">e first valve, respectively, is opened immediately and its position is 100. The second valve is set to position 50. In 100 seconds of simulation </w:t>
      </w:r>
      <w:r>
        <w:rPr>
          <w:b/>
          <w:lang w:val="en-US"/>
        </w:rPr>
        <w:t>“Step”</w:t>
      </w:r>
      <w:r>
        <w:rPr>
          <w:lang w:val="en-US"/>
        </w:rPr>
        <w:t xml:space="preserve"> </w:t>
      </w:r>
      <w:r w:rsidR="007515FC">
        <w:rPr>
          <w:lang w:val="en-US"/>
        </w:rPr>
        <w:t>block</w:t>
      </w:r>
      <w:r>
        <w:rPr>
          <w:lang w:val="en-US"/>
        </w:rPr>
        <w:t xml:space="preserve"> is activated and the second valve is set to position 10.</w:t>
      </w:r>
    </w:p>
    <w:p w:rsidR="00F45EF4" w:rsidRPr="001709BD" w:rsidRDefault="00F45EF4" w:rsidP="00F45EF4">
      <w:pPr>
        <w:rPr>
          <w:lang w:val="en-US"/>
        </w:rPr>
      </w:pPr>
      <w:r>
        <w:rPr>
          <w:lang w:val="en-US"/>
        </w:rPr>
        <w:t xml:space="preserve">To watch such changes activate the database editor and tick </w:t>
      </w:r>
      <w:r w:rsidR="007D6223">
        <w:rPr>
          <w:b/>
          <w:lang w:val="en-US"/>
        </w:rPr>
        <w:t>“</w:t>
      </w:r>
      <w:r>
        <w:rPr>
          <w:b/>
          <w:lang w:val="en-US"/>
        </w:rPr>
        <w:t>View mode value</w:t>
      </w:r>
      <w:r w:rsidR="007D6223">
        <w:rPr>
          <w:b/>
          <w:lang w:val="en-US"/>
        </w:rPr>
        <w:t>”</w:t>
      </w:r>
      <w:r>
        <w:rPr>
          <w:lang w:val="en-US"/>
        </w:rPr>
        <w:t xml:space="preserve"> and </w:t>
      </w:r>
      <w:r w:rsidR="007D6223">
        <w:rPr>
          <w:b/>
          <w:lang w:val="en-US"/>
        </w:rPr>
        <w:t>“</w:t>
      </w:r>
      <w:r>
        <w:rPr>
          <w:b/>
          <w:lang w:val="en-US"/>
        </w:rPr>
        <w:t>Upgrade with interval</w:t>
      </w:r>
      <w:r w:rsidR="007D6223">
        <w:rPr>
          <w:b/>
          <w:lang w:val="en-US"/>
        </w:rPr>
        <w:t>”</w:t>
      </w:r>
      <w:r>
        <w:rPr>
          <w:lang w:val="en-US"/>
        </w:rPr>
        <w:t xml:space="preserve"> items </w:t>
      </w:r>
      <w:r w:rsidR="00873FBD">
        <w:rPr>
          <w:lang w:val="en-US"/>
        </w:rPr>
        <w:t>(</w:t>
      </w:r>
      <w:r w:rsidR="00873FBD">
        <w:fldChar w:fldCharType="begin"/>
      </w:r>
      <w:r w:rsidR="00873FBD">
        <w:rPr>
          <w:lang w:val="en-US"/>
        </w:rPr>
        <w:instrText xml:space="preserve"> REF _Ref382396441 \h </w:instrText>
      </w:r>
      <w:r w:rsidR="00873FBD">
        <w:fldChar w:fldCharType="separate"/>
      </w:r>
      <w:r w:rsidR="0011424E" w:rsidRPr="00030FF0">
        <w:rPr>
          <w:bCs/>
          <w:lang w:val="en-US"/>
        </w:rPr>
        <w:t>Figure</w:t>
      </w:r>
      <w:r w:rsidR="0011424E" w:rsidRPr="008F4C5A">
        <w:rPr>
          <w:bCs/>
          <w:lang w:val="en-US"/>
        </w:rPr>
        <w:t xml:space="preserve"> </w:t>
      </w:r>
      <w:r w:rsidR="0011424E">
        <w:rPr>
          <w:bCs/>
          <w:noProof/>
          <w:lang w:val="en-US"/>
        </w:rPr>
        <w:t>55</w:t>
      </w:r>
      <w:r w:rsidR="00873FBD">
        <w:fldChar w:fldCharType="end"/>
      </w:r>
      <w:r w:rsidRPr="001709BD">
        <w:rPr>
          <w:lang w:val="en-US"/>
        </w:rPr>
        <w:t>).</w:t>
      </w:r>
    </w:p>
    <w:p w:rsidR="00F45EF4" w:rsidRDefault="00F45EF4" w:rsidP="00F45EF4">
      <w:pPr>
        <w:pStyle w:val="aa"/>
      </w:pPr>
      <w:r>
        <w:rPr>
          <w:noProof/>
        </w:rPr>
        <w:lastRenderedPageBreak/>
        <w:drawing>
          <wp:inline distT="0" distB="0" distL="0" distR="0" wp14:anchorId="236D2ADA" wp14:editId="2E11B833">
            <wp:extent cx="5943600" cy="2651760"/>
            <wp:effectExtent l="0" t="0" r="0" b="0"/>
            <wp:docPr id="4"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rsidR="00F45EF4" w:rsidRPr="008F4C5A" w:rsidRDefault="00030FF0" w:rsidP="00F45EF4">
      <w:pPr>
        <w:pStyle w:val="a4"/>
        <w:rPr>
          <w:bCs w:val="0"/>
          <w:szCs w:val="24"/>
          <w:lang w:val="en-US"/>
        </w:rPr>
      </w:pPr>
      <w:bookmarkStart w:id="147" w:name="_Ref382396441"/>
      <w:bookmarkStart w:id="148" w:name="_Ref187403826"/>
      <w:r w:rsidRPr="00030FF0">
        <w:rPr>
          <w:bCs w:val="0"/>
          <w:szCs w:val="24"/>
          <w:lang w:val="en-US"/>
        </w:rPr>
        <w:t>Figure</w:t>
      </w:r>
      <w:r w:rsidR="00F45EF4" w:rsidRPr="008F4C5A">
        <w:rPr>
          <w:bCs w:val="0"/>
          <w:szCs w:val="24"/>
          <w:lang w:val="en-US"/>
        </w:rPr>
        <w:t xml:space="preserve"> </w:t>
      </w:r>
      <w:r w:rsidR="00DA59BD">
        <w:rPr>
          <w:bCs w:val="0"/>
          <w:szCs w:val="24"/>
        </w:rPr>
        <w:fldChar w:fldCharType="begin"/>
      </w:r>
      <w:r w:rsidR="00F45EF4" w:rsidRPr="008F4C5A">
        <w:rPr>
          <w:bCs w:val="0"/>
          <w:szCs w:val="24"/>
          <w:lang w:val="en-US"/>
        </w:rPr>
        <w:instrText xml:space="preserve"> </w:instrText>
      </w:r>
      <w:r w:rsidR="00F45EF4">
        <w:rPr>
          <w:bCs w:val="0"/>
          <w:szCs w:val="24"/>
          <w:lang w:val="en-US"/>
        </w:rPr>
        <w:instrText>SEQ</w:instrText>
      </w:r>
      <w:r w:rsidR="00F45EF4" w:rsidRPr="008F4C5A">
        <w:rPr>
          <w:bCs w:val="0"/>
          <w:szCs w:val="24"/>
          <w:lang w:val="en-US"/>
        </w:rPr>
        <w:instrText xml:space="preserve"> </w:instrText>
      </w:r>
      <w:r w:rsidR="0016614F" w:rsidRPr="00AA151D">
        <w:rPr>
          <w:bCs w:val="0"/>
          <w:szCs w:val="24"/>
          <w:lang w:val="en-US"/>
        </w:rPr>
        <w:instrText>Figure</w:instrText>
      </w:r>
      <w:r w:rsidR="00F45EF4" w:rsidRPr="008F4C5A">
        <w:rPr>
          <w:bCs w:val="0"/>
          <w:szCs w:val="24"/>
          <w:lang w:val="en-US"/>
        </w:rPr>
        <w:instrText xml:space="preserve"> </w:instrText>
      </w:r>
      <w:r w:rsidR="00DA59BD">
        <w:rPr>
          <w:bCs w:val="0"/>
          <w:szCs w:val="24"/>
        </w:rPr>
        <w:fldChar w:fldCharType="separate"/>
      </w:r>
      <w:r w:rsidR="0011424E">
        <w:rPr>
          <w:bCs w:val="0"/>
          <w:noProof/>
          <w:szCs w:val="24"/>
          <w:lang w:val="en-US"/>
        </w:rPr>
        <w:t>55</w:t>
      </w:r>
      <w:r w:rsidR="00DA59BD">
        <w:rPr>
          <w:bCs w:val="0"/>
          <w:szCs w:val="24"/>
        </w:rPr>
        <w:fldChar w:fldCharType="end"/>
      </w:r>
      <w:bookmarkEnd w:id="147"/>
      <w:r w:rsidR="00F45EF4" w:rsidRPr="008F4C5A">
        <w:rPr>
          <w:bCs w:val="0"/>
          <w:szCs w:val="24"/>
          <w:lang w:val="en-US"/>
        </w:rPr>
        <w:t xml:space="preserve">. </w:t>
      </w:r>
      <w:r w:rsidR="00F45EF4">
        <w:rPr>
          <w:bCs w:val="0"/>
          <w:szCs w:val="24"/>
          <w:lang w:val="en-US"/>
        </w:rPr>
        <w:t>Database</w:t>
      </w:r>
      <w:r w:rsidR="00F45EF4" w:rsidRPr="008F4C5A">
        <w:rPr>
          <w:bCs w:val="0"/>
          <w:szCs w:val="24"/>
          <w:lang w:val="en-US"/>
        </w:rPr>
        <w:t xml:space="preserve"> </w:t>
      </w:r>
      <w:r w:rsidR="00F45EF4">
        <w:rPr>
          <w:bCs w:val="0"/>
          <w:szCs w:val="24"/>
          <w:lang w:val="en-US"/>
        </w:rPr>
        <w:t>editor</w:t>
      </w:r>
      <w:r w:rsidR="00F45EF4" w:rsidRPr="008F4C5A">
        <w:rPr>
          <w:bCs w:val="0"/>
          <w:szCs w:val="24"/>
          <w:lang w:val="en-US"/>
        </w:rPr>
        <w:t xml:space="preserve"> </w:t>
      </w:r>
      <w:r w:rsidR="00F45EF4">
        <w:rPr>
          <w:bCs w:val="0"/>
          <w:szCs w:val="24"/>
          <w:lang w:val="en-US"/>
        </w:rPr>
        <w:t>in</w:t>
      </w:r>
      <w:r w:rsidR="00F45EF4" w:rsidRPr="008F4C5A">
        <w:rPr>
          <w:bCs w:val="0"/>
          <w:szCs w:val="24"/>
          <w:lang w:val="en-US"/>
        </w:rPr>
        <w:t xml:space="preserve"> </w:t>
      </w:r>
      <w:r w:rsidR="00F45EF4">
        <w:rPr>
          <w:bCs w:val="0"/>
          <w:szCs w:val="24"/>
          <w:lang w:val="en-US"/>
        </w:rPr>
        <w:t>signal</w:t>
      </w:r>
      <w:r w:rsidR="00F45EF4" w:rsidRPr="008F4C5A">
        <w:rPr>
          <w:bCs w:val="0"/>
          <w:szCs w:val="24"/>
          <w:lang w:val="en-US"/>
        </w:rPr>
        <w:t xml:space="preserve"> </w:t>
      </w:r>
      <w:r w:rsidR="00F45EF4">
        <w:rPr>
          <w:bCs w:val="0"/>
          <w:szCs w:val="24"/>
          <w:lang w:val="en-US"/>
        </w:rPr>
        <w:t>value</w:t>
      </w:r>
      <w:r w:rsidR="00F45EF4" w:rsidRPr="008F4C5A">
        <w:rPr>
          <w:bCs w:val="0"/>
          <w:szCs w:val="24"/>
          <w:lang w:val="en-US"/>
        </w:rPr>
        <w:t xml:space="preserve"> </w:t>
      </w:r>
      <w:r w:rsidR="00F45EF4">
        <w:rPr>
          <w:bCs w:val="0"/>
          <w:szCs w:val="24"/>
          <w:lang w:val="en-US"/>
        </w:rPr>
        <w:t>view</w:t>
      </w:r>
      <w:r w:rsidR="00F45EF4" w:rsidRPr="008F4C5A">
        <w:rPr>
          <w:bCs w:val="0"/>
          <w:szCs w:val="24"/>
          <w:lang w:val="en-US"/>
        </w:rPr>
        <w:t xml:space="preserve"> </w:t>
      </w:r>
      <w:r w:rsidR="00F45EF4">
        <w:rPr>
          <w:bCs w:val="0"/>
          <w:szCs w:val="24"/>
          <w:lang w:val="en-US"/>
        </w:rPr>
        <w:t>mode</w:t>
      </w:r>
    </w:p>
    <w:bookmarkEnd w:id="148"/>
    <w:p w:rsidR="00CD0335" w:rsidRPr="003F1FA1" w:rsidRDefault="00CD0335" w:rsidP="00CD0335">
      <w:pPr>
        <w:spacing w:line="280" w:lineRule="auto"/>
        <w:rPr>
          <w:lang w:val="en-US"/>
        </w:rPr>
      </w:pPr>
    </w:p>
    <w:p w:rsidR="00C726FE" w:rsidRDefault="00C726FE">
      <w:pPr>
        <w:spacing w:line="240" w:lineRule="auto"/>
        <w:ind w:firstLine="0"/>
        <w:jc w:val="left"/>
        <w:rPr>
          <w:lang w:val="en-US"/>
        </w:rPr>
      </w:pPr>
      <w:r>
        <w:rPr>
          <w:lang w:val="en-US"/>
        </w:rPr>
        <w:br w:type="page"/>
      </w:r>
    </w:p>
    <w:p w:rsidR="00CD0335" w:rsidRPr="001709BD" w:rsidRDefault="00CD0335" w:rsidP="00CD0335">
      <w:pPr>
        <w:pStyle w:val="1"/>
        <w:rPr>
          <w:rFonts w:cstheme="minorBidi"/>
          <w:bCs w:val="0"/>
          <w:szCs w:val="24"/>
          <w:lang w:val="en-US"/>
        </w:rPr>
      </w:pPr>
      <w:bookmarkStart w:id="149" w:name="_Toc382402623"/>
      <w:r>
        <w:rPr>
          <w:rFonts w:cstheme="minorBidi"/>
          <w:bCs w:val="0"/>
          <w:szCs w:val="24"/>
          <w:lang w:val="en-US"/>
        </w:rPr>
        <w:lastRenderedPageBreak/>
        <w:t>Creation of complex model</w:t>
      </w:r>
      <w:bookmarkEnd w:id="149"/>
    </w:p>
    <w:p w:rsidR="00CD0335" w:rsidRPr="005A339C" w:rsidRDefault="00CD0335" w:rsidP="00CD0335">
      <w:pPr>
        <w:pStyle w:val="2"/>
        <w:rPr>
          <w:rFonts w:cstheme="minorBidi"/>
          <w:bCs w:val="0"/>
          <w:iCs w:val="0"/>
          <w:szCs w:val="24"/>
          <w:lang w:val="en-US"/>
        </w:rPr>
      </w:pPr>
      <w:bookmarkStart w:id="150" w:name="_Toc382402624"/>
      <w:r w:rsidRPr="005A339C">
        <w:rPr>
          <w:rFonts w:cstheme="minorBidi"/>
          <w:bCs w:val="0"/>
          <w:iCs w:val="0"/>
          <w:szCs w:val="24"/>
          <w:lang w:val="en-US"/>
        </w:rPr>
        <w:t>Creation of complex model</w:t>
      </w:r>
      <w:bookmarkEnd w:id="150"/>
    </w:p>
    <w:p w:rsidR="00CD0335" w:rsidRPr="00FB7AE4" w:rsidRDefault="00CD0335" w:rsidP="0086494B">
      <w:pPr>
        <w:rPr>
          <w:lang w:val="en-US"/>
        </w:rPr>
      </w:pPr>
      <w:r>
        <w:rPr>
          <w:lang w:val="en-US"/>
        </w:rPr>
        <w:t xml:space="preserve">Complex model can consist of several mathematical models calculated by means of </w:t>
      </w:r>
      <w:r w:rsidR="00FD533A">
        <w:rPr>
          <w:lang w:val="en-US"/>
        </w:rPr>
        <w:t>different calculation</w:t>
      </w:r>
      <w:r>
        <w:rPr>
          <w:lang w:val="en-US"/>
        </w:rPr>
        <w:t xml:space="preserve"> codes and operating together. To ensure data interchange the common signal database is used.</w:t>
      </w:r>
    </w:p>
    <w:p w:rsidR="00CD0335" w:rsidRPr="003C0BC8" w:rsidRDefault="00CD0335" w:rsidP="0086494B">
      <w:pPr>
        <w:rPr>
          <w:lang w:val="en-US"/>
        </w:rPr>
      </w:pPr>
      <w:r>
        <w:rPr>
          <w:lang w:val="en-US"/>
        </w:rPr>
        <w:t>When executing the previous training exercises you have created two simplest mathematical models. Thermohydraulics model (</w:t>
      </w:r>
      <w:r>
        <w:rPr>
          <w:b/>
          <w:lang w:val="en-US"/>
        </w:rPr>
        <w:t xml:space="preserve">“TPP Diagram </w:t>
      </w:r>
      <w:r>
        <w:rPr>
          <w:rStyle w:val="Iniiaiieiieoeiue"/>
          <w:lang w:val="en-US"/>
        </w:rPr>
        <w:t xml:space="preserve">1.prt” </w:t>
      </w:r>
      <w:r>
        <w:rPr>
          <w:rStyle w:val="Iniiaiieiieoeiue"/>
          <w:b w:val="0"/>
          <w:lang w:val="en-US"/>
        </w:rPr>
        <w:t>file) and control system model (</w:t>
      </w:r>
      <w:r>
        <w:rPr>
          <w:rStyle w:val="Iniiaiieiieoeiue"/>
          <w:lang w:val="en-US"/>
        </w:rPr>
        <w:t>“Automatics diagram 1.prt”</w:t>
      </w:r>
      <w:r>
        <w:rPr>
          <w:rStyle w:val="Iniiaiieiieoeiue"/>
          <w:b w:val="0"/>
          <w:lang w:val="en-US"/>
        </w:rPr>
        <w:t xml:space="preserve"> file) which both use the same signal database (</w:t>
      </w:r>
      <w:r>
        <w:rPr>
          <w:rStyle w:val="Iniiaiieiieoeiue"/>
          <w:lang w:val="en-US"/>
        </w:rPr>
        <w:t>”signals.bd”</w:t>
      </w:r>
      <w:r>
        <w:rPr>
          <w:rStyle w:val="Iniiaiieiieoeiue"/>
          <w:b w:val="0"/>
          <w:lang w:val="en-US"/>
        </w:rPr>
        <w:t xml:space="preserve"> file).</w:t>
      </w:r>
    </w:p>
    <w:p w:rsidR="00CD0335" w:rsidRPr="008F4C5A" w:rsidRDefault="00CD0335" w:rsidP="0086494B">
      <w:pPr>
        <w:rPr>
          <w:lang w:val="en-US"/>
        </w:rPr>
      </w:pPr>
      <w:r>
        <w:rPr>
          <w:lang w:val="en-US"/>
        </w:rPr>
        <w:t>To</w:t>
      </w:r>
      <w:r w:rsidRPr="008F4C5A">
        <w:rPr>
          <w:lang w:val="en-US"/>
        </w:rPr>
        <w:t xml:space="preserve"> </w:t>
      </w:r>
      <w:r>
        <w:rPr>
          <w:lang w:val="en-US"/>
        </w:rPr>
        <w:t>create</w:t>
      </w:r>
      <w:r w:rsidRPr="008F4C5A">
        <w:rPr>
          <w:lang w:val="en-US"/>
        </w:rPr>
        <w:t xml:space="preserve"> </w:t>
      </w:r>
      <w:r>
        <w:rPr>
          <w:lang w:val="en-US"/>
        </w:rPr>
        <w:t>the</w:t>
      </w:r>
      <w:r w:rsidRPr="008F4C5A">
        <w:rPr>
          <w:lang w:val="en-US"/>
        </w:rPr>
        <w:t xml:space="preserve"> </w:t>
      </w:r>
      <w:r>
        <w:rPr>
          <w:lang w:val="en-US"/>
        </w:rPr>
        <w:t>complex</w:t>
      </w:r>
      <w:r w:rsidRPr="008F4C5A">
        <w:rPr>
          <w:lang w:val="en-US"/>
        </w:rPr>
        <w:t xml:space="preserve"> </w:t>
      </w:r>
      <w:r>
        <w:rPr>
          <w:lang w:val="en-US"/>
        </w:rPr>
        <w:t>model</w:t>
      </w:r>
      <w:r w:rsidRPr="008F4C5A">
        <w:rPr>
          <w:lang w:val="en-US"/>
        </w:rPr>
        <w:t xml:space="preserve"> </w:t>
      </w:r>
      <w:r>
        <w:rPr>
          <w:lang w:val="en-US"/>
        </w:rPr>
        <w:t>proceed</w:t>
      </w:r>
      <w:r w:rsidRPr="008F4C5A">
        <w:rPr>
          <w:lang w:val="en-US"/>
        </w:rPr>
        <w:t xml:space="preserve"> </w:t>
      </w:r>
      <w:r>
        <w:rPr>
          <w:lang w:val="en-US"/>
        </w:rPr>
        <w:t>as</w:t>
      </w:r>
      <w:r w:rsidRPr="008F4C5A">
        <w:rPr>
          <w:lang w:val="en-US"/>
        </w:rPr>
        <w:t xml:space="preserve"> </w:t>
      </w:r>
      <w:r>
        <w:rPr>
          <w:lang w:val="en-US"/>
        </w:rPr>
        <w:t>follows</w:t>
      </w:r>
      <w:r w:rsidRPr="008F4C5A">
        <w:rPr>
          <w:lang w:val="en-US"/>
        </w:rPr>
        <w:t>:</w:t>
      </w:r>
    </w:p>
    <w:p w:rsidR="00CD0335" w:rsidRPr="003332DB" w:rsidRDefault="00CD0335" w:rsidP="00E610BA">
      <w:pPr>
        <w:pStyle w:val="ae"/>
        <w:numPr>
          <w:ilvl w:val="0"/>
          <w:numId w:val="20"/>
        </w:numPr>
        <w:rPr>
          <w:lang w:val="en-US"/>
        </w:rPr>
      </w:pPr>
      <w:r>
        <w:rPr>
          <w:lang w:val="en-US"/>
        </w:rPr>
        <w:t>Close all projects opened in SimInTech.</w:t>
      </w:r>
    </w:p>
    <w:p w:rsidR="00CD0335" w:rsidRPr="003332DB" w:rsidRDefault="00CD0335" w:rsidP="00E610BA">
      <w:pPr>
        <w:pStyle w:val="ae"/>
        <w:numPr>
          <w:ilvl w:val="0"/>
          <w:numId w:val="20"/>
        </w:numPr>
        <w:rPr>
          <w:lang w:val="en-US"/>
        </w:rPr>
      </w:pPr>
      <w:r>
        <w:rPr>
          <w:lang w:val="en-US"/>
        </w:rPr>
        <w:t xml:space="preserve">Select </w:t>
      </w:r>
      <w:r>
        <w:rPr>
          <w:b/>
          <w:lang w:val="en-US"/>
        </w:rPr>
        <w:t>“File”</w:t>
      </w:r>
      <w:r>
        <w:rPr>
          <w:lang w:val="en-US"/>
        </w:rPr>
        <w:t xml:space="preserve"> item in the main menu of the program main window, then </w:t>
      </w:r>
      <w:r>
        <w:rPr>
          <w:b/>
          <w:lang w:val="en-US"/>
        </w:rPr>
        <w:t>“New project”</w:t>
      </w:r>
      <w:r>
        <w:rPr>
          <w:lang w:val="en-US"/>
        </w:rPr>
        <w:t xml:space="preserve">, then </w:t>
      </w:r>
      <w:r>
        <w:rPr>
          <w:b/>
          <w:lang w:val="en-US"/>
        </w:rPr>
        <w:t>“Pack”</w:t>
      </w:r>
      <w:r>
        <w:rPr>
          <w:lang w:val="en-US"/>
        </w:rPr>
        <w:t xml:space="preserve"> </w:t>
      </w:r>
      <w:r w:rsidR="00873FBD">
        <w:rPr>
          <w:lang w:val="en-US"/>
        </w:rPr>
        <w:t>(</w:t>
      </w:r>
      <w:r w:rsidR="00586D8C">
        <w:fldChar w:fldCharType="begin"/>
      </w:r>
      <w:r w:rsidR="00586D8C">
        <w:rPr>
          <w:lang w:val="en-US"/>
        </w:rPr>
        <w:instrText xml:space="preserve"> REF _Ref382396456 \h </w:instrText>
      </w:r>
      <w:r w:rsidR="00586D8C">
        <w:fldChar w:fldCharType="separate"/>
      </w:r>
      <w:r w:rsidR="0011424E" w:rsidRPr="00030FF0">
        <w:rPr>
          <w:bCs/>
          <w:lang w:val="en-US"/>
        </w:rPr>
        <w:t>Figure</w:t>
      </w:r>
      <w:r w:rsidR="0011424E" w:rsidRPr="00F8034B">
        <w:rPr>
          <w:bCs/>
          <w:lang w:val="en-US"/>
        </w:rPr>
        <w:t xml:space="preserve"> </w:t>
      </w:r>
      <w:r w:rsidR="0011424E">
        <w:rPr>
          <w:bCs/>
          <w:noProof/>
          <w:lang w:val="en-US"/>
        </w:rPr>
        <w:t>56</w:t>
      </w:r>
      <w:r w:rsidR="00586D8C">
        <w:fldChar w:fldCharType="end"/>
      </w:r>
      <w:r w:rsidRPr="003332DB">
        <w:rPr>
          <w:lang w:val="en-US"/>
        </w:rPr>
        <w:t>).</w:t>
      </w:r>
    </w:p>
    <w:p w:rsidR="00CD0335" w:rsidRDefault="00CD0335" w:rsidP="00CD0335">
      <w:pPr>
        <w:pStyle w:val="aa"/>
      </w:pPr>
      <w:r>
        <w:rPr>
          <w:noProof/>
        </w:rPr>
        <w:drawing>
          <wp:inline distT="0" distB="0" distL="0" distR="0" wp14:anchorId="78D44F8B" wp14:editId="03FC9198">
            <wp:extent cx="3566160" cy="1371600"/>
            <wp:effectExtent l="0" t="0" r="0" b="0"/>
            <wp:docPr id="236"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66160" cy="1371600"/>
                    </a:xfrm>
                    <a:prstGeom prst="rect">
                      <a:avLst/>
                    </a:prstGeom>
                    <a:noFill/>
                    <a:ln>
                      <a:noFill/>
                    </a:ln>
                  </pic:spPr>
                </pic:pic>
              </a:graphicData>
            </a:graphic>
          </wp:inline>
        </w:drawing>
      </w:r>
    </w:p>
    <w:p w:rsidR="00CD0335" w:rsidRPr="00F8034B" w:rsidRDefault="00030FF0" w:rsidP="00CD0335">
      <w:pPr>
        <w:pStyle w:val="a4"/>
        <w:rPr>
          <w:bCs w:val="0"/>
          <w:szCs w:val="24"/>
          <w:lang w:val="en-US"/>
        </w:rPr>
      </w:pPr>
      <w:bookmarkStart w:id="151" w:name="_Ref382396456"/>
      <w:bookmarkStart w:id="152" w:name="_Ref187406348"/>
      <w:r w:rsidRPr="00030FF0">
        <w:rPr>
          <w:bCs w:val="0"/>
          <w:szCs w:val="24"/>
          <w:lang w:val="en-US"/>
        </w:rPr>
        <w:t>Figure</w:t>
      </w:r>
      <w:r w:rsidR="00CD0335" w:rsidRPr="00F8034B">
        <w:rPr>
          <w:bCs w:val="0"/>
          <w:szCs w:val="24"/>
          <w:lang w:val="en-US"/>
        </w:rPr>
        <w:t xml:space="preserve"> </w:t>
      </w:r>
      <w:r w:rsidR="00DA59BD">
        <w:rPr>
          <w:bCs w:val="0"/>
          <w:szCs w:val="24"/>
        </w:rPr>
        <w:fldChar w:fldCharType="begin"/>
      </w:r>
      <w:r w:rsidR="00CD0335" w:rsidRPr="00F8034B">
        <w:rPr>
          <w:bCs w:val="0"/>
          <w:szCs w:val="24"/>
          <w:lang w:val="en-US"/>
        </w:rPr>
        <w:instrText xml:space="preserve"> </w:instrText>
      </w:r>
      <w:r w:rsidR="00CD0335">
        <w:rPr>
          <w:bCs w:val="0"/>
          <w:szCs w:val="24"/>
          <w:lang w:val="en-US"/>
        </w:rPr>
        <w:instrText>SEQ</w:instrText>
      </w:r>
      <w:r w:rsidR="00CD0335" w:rsidRPr="00F8034B">
        <w:rPr>
          <w:bCs w:val="0"/>
          <w:szCs w:val="24"/>
          <w:lang w:val="en-US"/>
        </w:rPr>
        <w:instrText xml:space="preserve"> </w:instrText>
      </w:r>
      <w:r w:rsidR="0016614F" w:rsidRPr="004E6E2F">
        <w:rPr>
          <w:bCs w:val="0"/>
          <w:szCs w:val="24"/>
          <w:lang w:val="en-US"/>
        </w:rPr>
        <w:instrText>Figure</w:instrText>
      </w:r>
      <w:r w:rsidR="00CD0335" w:rsidRPr="00F8034B">
        <w:rPr>
          <w:bCs w:val="0"/>
          <w:szCs w:val="24"/>
          <w:lang w:val="en-US"/>
        </w:rPr>
        <w:instrText xml:space="preserve"> </w:instrText>
      </w:r>
      <w:r w:rsidR="00DA59BD">
        <w:rPr>
          <w:bCs w:val="0"/>
          <w:szCs w:val="24"/>
        </w:rPr>
        <w:fldChar w:fldCharType="separate"/>
      </w:r>
      <w:r w:rsidR="0011424E">
        <w:rPr>
          <w:bCs w:val="0"/>
          <w:noProof/>
          <w:szCs w:val="24"/>
          <w:lang w:val="en-US"/>
        </w:rPr>
        <w:t>56</w:t>
      </w:r>
      <w:r w:rsidR="00DA59BD">
        <w:rPr>
          <w:bCs w:val="0"/>
          <w:szCs w:val="24"/>
        </w:rPr>
        <w:fldChar w:fldCharType="end"/>
      </w:r>
      <w:bookmarkEnd w:id="151"/>
      <w:r w:rsidR="00CD0335" w:rsidRPr="00F8034B">
        <w:rPr>
          <w:bCs w:val="0"/>
          <w:szCs w:val="24"/>
          <w:lang w:val="en-US"/>
        </w:rPr>
        <w:t xml:space="preserve">. </w:t>
      </w:r>
      <w:r w:rsidR="00CD0335">
        <w:rPr>
          <w:bCs w:val="0"/>
          <w:szCs w:val="24"/>
          <w:lang w:val="en-US"/>
        </w:rPr>
        <w:t>Complex</w:t>
      </w:r>
      <w:r w:rsidR="00CD0335" w:rsidRPr="00F8034B">
        <w:rPr>
          <w:bCs w:val="0"/>
          <w:szCs w:val="24"/>
          <w:lang w:val="en-US"/>
        </w:rPr>
        <w:t xml:space="preserve"> </w:t>
      </w:r>
      <w:r w:rsidR="00CD0335">
        <w:rPr>
          <w:bCs w:val="0"/>
          <w:szCs w:val="24"/>
          <w:lang w:val="en-US"/>
        </w:rPr>
        <w:t>model</w:t>
      </w:r>
      <w:r w:rsidR="00CD0335" w:rsidRPr="00F8034B">
        <w:rPr>
          <w:bCs w:val="0"/>
          <w:szCs w:val="24"/>
          <w:lang w:val="en-US"/>
        </w:rPr>
        <w:t xml:space="preserve"> </w:t>
      </w:r>
      <w:r w:rsidR="00CD0335">
        <w:rPr>
          <w:bCs w:val="0"/>
          <w:szCs w:val="24"/>
          <w:lang w:val="en-US"/>
        </w:rPr>
        <w:t>creation</w:t>
      </w:r>
      <w:r w:rsidR="00CD0335" w:rsidRPr="00F8034B">
        <w:rPr>
          <w:bCs w:val="0"/>
          <w:szCs w:val="24"/>
          <w:lang w:val="en-US"/>
        </w:rPr>
        <w:t xml:space="preserve"> </w:t>
      </w:r>
      <w:r w:rsidR="00CD0335">
        <w:rPr>
          <w:bCs w:val="0"/>
          <w:szCs w:val="24"/>
          <w:lang w:val="en-US"/>
        </w:rPr>
        <w:t>menu</w:t>
      </w:r>
    </w:p>
    <w:bookmarkEnd w:id="152"/>
    <w:p w:rsidR="00CD0335" w:rsidRPr="003332DB" w:rsidRDefault="00CD0335" w:rsidP="00E610BA">
      <w:pPr>
        <w:pStyle w:val="ae"/>
        <w:numPr>
          <w:ilvl w:val="0"/>
          <w:numId w:val="20"/>
        </w:numPr>
        <w:rPr>
          <w:lang w:val="en-US"/>
        </w:rPr>
      </w:pPr>
      <w:r>
        <w:rPr>
          <w:b/>
          <w:lang w:val="en-US"/>
        </w:rPr>
        <w:t>“Project pack”</w:t>
      </w:r>
      <w:r>
        <w:rPr>
          <w:lang w:val="en-US"/>
        </w:rPr>
        <w:t xml:space="preserve"> window will be displayed, which is intended for creation and control of a complex mathematical model </w:t>
      </w:r>
      <w:r w:rsidR="00873FBD">
        <w:rPr>
          <w:lang w:val="en-US"/>
        </w:rPr>
        <w:t>(</w:t>
      </w:r>
      <w:r w:rsidR="00586D8C">
        <w:fldChar w:fldCharType="begin"/>
      </w:r>
      <w:r w:rsidR="00586D8C">
        <w:rPr>
          <w:lang w:val="en-US"/>
        </w:rPr>
        <w:instrText xml:space="preserve"> REF _Ref382396462 \h </w:instrText>
      </w:r>
      <w:r w:rsidR="00586D8C">
        <w:fldChar w:fldCharType="separate"/>
      </w:r>
      <w:r w:rsidR="0011424E" w:rsidRPr="00030FF0">
        <w:rPr>
          <w:bCs/>
          <w:lang w:val="en-US"/>
        </w:rPr>
        <w:t>Figure</w:t>
      </w:r>
      <w:r w:rsidR="0011424E" w:rsidRPr="00F8034B">
        <w:rPr>
          <w:bCs/>
          <w:lang w:val="en-US"/>
        </w:rPr>
        <w:t xml:space="preserve"> </w:t>
      </w:r>
      <w:r w:rsidR="0011424E">
        <w:rPr>
          <w:bCs/>
          <w:noProof/>
          <w:lang w:val="en-US"/>
        </w:rPr>
        <w:t>57</w:t>
      </w:r>
      <w:r w:rsidR="00586D8C">
        <w:fldChar w:fldCharType="end"/>
      </w:r>
      <w:r w:rsidRPr="003332DB">
        <w:rPr>
          <w:lang w:val="en-US"/>
        </w:rPr>
        <w:t>).</w:t>
      </w:r>
    </w:p>
    <w:p w:rsidR="00CD0335" w:rsidRDefault="00CD0335" w:rsidP="00CD0335">
      <w:pPr>
        <w:pStyle w:val="aa"/>
      </w:pPr>
      <w:r>
        <w:rPr>
          <w:noProof/>
        </w:rPr>
        <w:drawing>
          <wp:inline distT="0" distB="0" distL="0" distR="0" wp14:anchorId="0B6A1EB5" wp14:editId="0128B8DC">
            <wp:extent cx="2876550" cy="1752600"/>
            <wp:effectExtent l="0" t="0" r="0" b="0"/>
            <wp:docPr id="237"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76550" cy="1752600"/>
                    </a:xfrm>
                    <a:prstGeom prst="rect">
                      <a:avLst/>
                    </a:prstGeom>
                    <a:noFill/>
                    <a:ln>
                      <a:noFill/>
                    </a:ln>
                  </pic:spPr>
                </pic:pic>
              </a:graphicData>
            </a:graphic>
          </wp:inline>
        </w:drawing>
      </w:r>
    </w:p>
    <w:p w:rsidR="00CD0335" w:rsidRPr="00F8034B" w:rsidRDefault="00030FF0" w:rsidP="00CD0335">
      <w:pPr>
        <w:pStyle w:val="a4"/>
        <w:rPr>
          <w:bCs w:val="0"/>
          <w:szCs w:val="24"/>
          <w:lang w:val="en-US"/>
        </w:rPr>
      </w:pPr>
      <w:bookmarkStart w:id="153" w:name="_Ref382396462"/>
      <w:bookmarkStart w:id="154" w:name="_Ref187406662"/>
      <w:r w:rsidRPr="00030FF0">
        <w:rPr>
          <w:bCs w:val="0"/>
          <w:szCs w:val="24"/>
          <w:lang w:val="en-US"/>
        </w:rPr>
        <w:t>Figure</w:t>
      </w:r>
      <w:r w:rsidR="00CD0335" w:rsidRPr="00F8034B">
        <w:rPr>
          <w:bCs w:val="0"/>
          <w:szCs w:val="24"/>
          <w:lang w:val="en-US"/>
        </w:rPr>
        <w:t xml:space="preserve"> </w:t>
      </w:r>
      <w:r w:rsidR="00DA59BD">
        <w:rPr>
          <w:bCs w:val="0"/>
          <w:szCs w:val="24"/>
        </w:rPr>
        <w:fldChar w:fldCharType="begin"/>
      </w:r>
      <w:r w:rsidR="00CD0335" w:rsidRPr="00F8034B">
        <w:rPr>
          <w:bCs w:val="0"/>
          <w:szCs w:val="24"/>
          <w:lang w:val="en-US"/>
        </w:rPr>
        <w:instrText xml:space="preserve"> </w:instrText>
      </w:r>
      <w:r w:rsidR="00CD0335">
        <w:rPr>
          <w:bCs w:val="0"/>
          <w:szCs w:val="24"/>
          <w:lang w:val="en-US"/>
        </w:rPr>
        <w:instrText>SEQ</w:instrText>
      </w:r>
      <w:r w:rsidR="00CD0335" w:rsidRPr="00F8034B">
        <w:rPr>
          <w:bCs w:val="0"/>
          <w:szCs w:val="24"/>
          <w:lang w:val="en-US"/>
        </w:rPr>
        <w:instrText xml:space="preserve"> </w:instrText>
      </w:r>
      <w:r w:rsidR="0016614F" w:rsidRPr="004E6E2F">
        <w:rPr>
          <w:bCs w:val="0"/>
          <w:szCs w:val="24"/>
          <w:lang w:val="en-US"/>
        </w:rPr>
        <w:instrText>Figure</w:instrText>
      </w:r>
      <w:r w:rsidR="00CD0335" w:rsidRPr="00F8034B">
        <w:rPr>
          <w:bCs w:val="0"/>
          <w:szCs w:val="24"/>
          <w:lang w:val="en-US"/>
        </w:rPr>
        <w:instrText xml:space="preserve"> </w:instrText>
      </w:r>
      <w:r w:rsidR="00DA59BD">
        <w:rPr>
          <w:bCs w:val="0"/>
          <w:szCs w:val="24"/>
        </w:rPr>
        <w:fldChar w:fldCharType="separate"/>
      </w:r>
      <w:r w:rsidR="0011424E">
        <w:rPr>
          <w:bCs w:val="0"/>
          <w:noProof/>
          <w:szCs w:val="24"/>
          <w:lang w:val="en-US"/>
        </w:rPr>
        <w:t>57</w:t>
      </w:r>
      <w:r w:rsidR="00DA59BD">
        <w:rPr>
          <w:bCs w:val="0"/>
          <w:szCs w:val="24"/>
        </w:rPr>
        <w:fldChar w:fldCharType="end"/>
      </w:r>
      <w:bookmarkEnd w:id="153"/>
      <w:r w:rsidR="00CD0335" w:rsidRPr="00F8034B">
        <w:rPr>
          <w:bCs w:val="0"/>
          <w:szCs w:val="24"/>
          <w:lang w:val="en-US"/>
        </w:rPr>
        <w:t xml:space="preserve">. </w:t>
      </w:r>
      <w:r w:rsidR="00CD0335">
        <w:rPr>
          <w:bCs w:val="0"/>
          <w:szCs w:val="24"/>
          <w:lang w:val="en-US"/>
        </w:rPr>
        <w:t>Project</w:t>
      </w:r>
      <w:r w:rsidR="00CD0335" w:rsidRPr="00F8034B">
        <w:rPr>
          <w:bCs w:val="0"/>
          <w:szCs w:val="24"/>
          <w:lang w:val="en-US"/>
        </w:rPr>
        <w:t xml:space="preserve"> </w:t>
      </w:r>
      <w:r w:rsidR="00CD0335">
        <w:rPr>
          <w:bCs w:val="0"/>
          <w:szCs w:val="24"/>
          <w:lang w:val="en-US"/>
        </w:rPr>
        <w:t>pack</w:t>
      </w:r>
      <w:r w:rsidR="00CD0335" w:rsidRPr="00F8034B">
        <w:rPr>
          <w:bCs w:val="0"/>
          <w:szCs w:val="24"/>
          <w:lang w:val="en-US"/>
        </w:rPr>
        <w:t xml:space="preserve"> </w:t>
      </w:r>
      <w:r w:rsidR="00CD0335">
        <w:rPr>
          <w:bCs w:val="0"/>
          <w:szCs w:val="24"/>
          <w:lang w:val="en-US"/>
        </w:rPr>
        <w:t>control</w:t>
      </w:r>
      <w:r w:rsidR="00CD0335" w:rsidRPr="00F8034B">
        <w:rPr>
          <w:bCs w:val="0"/>
          <w:szCs w:val="24"/>
          <w:lang w:val="en-US"/>
        </w:rPr>
        <w:t xml:space="preserve"> </w:t>
      </w:r>
      <w:r w:rsidR="00CD0335">
        <w:rPr>
          <w:bCs w:val="0"/>
          <w:szCs w:val="24"/>
          <w:lang w:val="en-US"/>
        </w:rPr>
        <w:t>window</w:t>
      </w:r>
    </w:p>
    <w:bookmarkEnd w:id="154"/>
    <w:p w:rsidR="00302B16" w:rsidRDefault="00CD0335" w:rsidP="00E610BA">
      <w:pPr>
        <w:pStyle w:val="ae"/>
        <w:numPr>
          <w:ilvl w:val="0"/>
          <w:numId w:val="20"/>
        </w:numPr>
        <w:rPr>
          <w:lang w:val="en-US"/>
        </w:rPr>
      </w:pPr>
      <w:r w:rsidRPr="00302B16">
        <w:rPr>
          <w:lang w:val="en-US"/>
        </w:rPr>
        <w:t xml:space="preserve">Press </w:t>
      </w:r>
      <w:r w:rsidRPr="00302B16">
        <w:rPr>
          <w:b/>
          <w:lang w:val="en-US"/>
        </w:rPr>
        <w:t>“Save Pack”</w:t>
      </w:r>
      <w:r w:rsidRPr="00302B16">
        <w:rPr>
          <w:lang w:val="en-US"/>
        </w:rPr>
        <w:t xml:space="preserve"> button and save the pack under name </w:t>
      </w:r>
      <w:r w:rsidRPr="00302B16">
        <w:rPr>
          <w:b/>
          <w:lang w:val="en-US"/>
        </w:rPr>
        <w:t>“Pack1.pak”</w:t>
      </w:r>
      <w:r w:rsidRPr="00302B16">
        <w:rPr>
          <w:lang w:val="en-US"/>
        </w:rPr>
        <w:t xml:space="preserve"> in the same catalog, in which </w:t>
      </w:r>
      <w:r w:rsidRPr="00302B16">
        <w:rPr>
          <w:b/>
          <w:lang w:val="en-US"/>
        </w:rPr>
        <w:t>“TPP diagram 1.prt”</w:t>
      </w:r>
      <w:r w:rsidRPr="00302B16">
        <w:rPr>
          <w:lang w:val="en-US"/>
        </w:rPr>
        <w:t xml:space="preserve"> and </w:t>
      </w:r>
      <w:r w:rsidR="00FD533A" w:rsidRPr="00302B16">
        <w:rPr>
          <w:b/>
          <w:lang w:val="en-US"/>
        </w:rPr>
        <w:t>“</w:t>
      </w:r>
      <w:r w:rsidRPr="00302B16">
        <w:rPr>
          <w:b/>
          <w:lang w:val="en-US"/>
        </w:rPr>
        <w:t xml:space="preserve">Automatics diagram 1.prt” </w:t>
      </w:r>
      <w:r w:rsidRPr="00302B16">
        <w:rPr>
          <w:lang w:val="en-US"/>
        </w:rPr>
        <w:t>files are located.</w:t>
      </w:r>
    </w:p>
    <w:p w:rsidR="00CD0335" w:rsidRPr="00302B16" w:rsidRDefault="00302B16" w:rsidP="00E610BA">
      <w:pPr>
        <w:pStyle w:val="ae"/>
        <w:numPr>
          <w:ilvl w:val="0"/>
          <w:numId w:val="20"/>
        </w:numPr>
        <w:rPr>
          <w:lang w:val="en-US"/>
        </w:rPr>
      </w:pPr>
      <w:r w:rsidRPr="00302B16">
        <w:rPr>
          <w:lang w:val="en-US"/>
        </w:rPr>
        <w:t xml:space="preserve">Press </w:t>
      </w:r>
      <w:r w:rsidRPr="00302B16">
        <w:rPr>
          <w:b/>
          <w:lang w:val="en-US"/>
        </w:rPr>
        <w:t xml:space="preserve">“Add project” </w:t>
      </w:r>
      <w:r w:rsidRPr="00302B16">
        <w:rPr>
          <w:lang w:val="en-US"/>
        </w:rPr>
        <w:t xml:space="preserve">button on </w:t>
      </w:r>
      <w:r w:rsidRPr="00302B16">
        <w:rPr>
          <w:b/>
          <w:lang w:val="en-US"/>
        </w:rPr>
        <w:t>“Project pack”</w:t>
      </w:r>
      <w:r w:rsidRPr="00302B16">
        <w:rPr>
          <w:lang w:val="en-US"/>
        </w:rPr>
        <w:t xml:space="preserve"> window. In the window that appears </w:t>
      </w:r>
      <w:r w:rsidR="00873FBD">
        <w:rPr>
          <w:lang w:val="en-US"/>
        </w:rPr>
        <w:t>(</w:t>
      </w:r>
      <w:r w:rsidR="00586D8C">
        <w:rPr>
          <w:lang w:val="en-US"/>
        </w:rPr>
        <w:fldChar w:fldCharType="begin"/>
      </w:r>
      <w:r w:rsidR="00586D8C">
        <w:rPr>
          <w:lang w:val="en-US"/>
        </w:rPr>
        <w:instrText xml:space="preserve"> REF _Ref382396469 \h </w:instrText>
      </w:r>
      <w:r w:rsidR="00586D8C">
        <w:rPr>
          <w:lang w:val="en-US"/>
        </w:rPr>
      </w:r>
      <w:r w:rsidR="00586D8C">
        <w:rPr>
          <w:lang w:val="en-US"/>
        </w:rPr>
        <w:fldChar w:fldCharType="separate"/>
      </w:r>
      <w:r w:rsidR="0011424E" w:rsidRPr="00030FF0">
        <w:rPr>
          <w:bCs/>
          <w:lang w:val="en-US"/>
        </w:rPr>
        <w:t>Figure</w:t>
      </w:r>
      <w:r w:rsidR="0011424E">
        <w:rPr>
          <w:bCs/>
          <w:lang w:val="en-US"/>
        </w:rPr>
        <w:t xml:space="preserve"> </w:t>
      </w:r>
      <w:r w:rsidR="0011424E">
        <w:rPr>
          <w:bCs/>
          <w:noProof/>
          <w:lang w:val="en-US"/>
        </w:rPr>
        <w:t>58</w:t>
      </w:r>
      <w:r w:rsidR="00586D8C">
        <w:rPr>
          <w:lang w:val="en-US"/>
        </w:rPr>
        <w:fldChar w:fldCharType="end"/>
      </w:r>
      <w:r w:rsidRPr="00302B16">
        <w:rPr>
          <w:lang w:val="en-US"/>
        </w:rPr>
        <w:t xml:space="preserve">) select </w:t>
      </w:r>
      <w:r w:rsidRPr="00302B16">
        <w:rPr>
          <w:b/>
          <w:lang w:val="en-US"/>
        </w:rPr>
        <w:t>“TPP Diagram 1.prt”</w:t>
      </w:r>
      <w:r w:rsidRPr="00302B16">
        <w:rPr>
          <w:lang w:val="en-US"/>
        </w:rPr>
        <w:t xml:space="preserve"> file with a hydraulic model created during previous sessions (file name can be entered manually or selected from a standard dialog window).</w:t>
      </w:r>
    </w:p>
    <w:p w:rsidR="00FD533A" w:rsidRDefault="00FD533A" w:rsidP="00FD533A">
      <w:pPr>
        <w:rPr>
          <w:lang w:val="en-US"/>
        </w:rPr>
      </w:pPr>
    </w:p>
    <w:p w:rsidR="00CD0335" w:rsidRPr="00355989" w:rsidRDefault="00CD0335" w:rsidP="00CD0335">
      <w:pPr>
        <w:pStyle w:val="aa"/>
        <w:rPr>
          <w:lang w:val="en-US"/>
        </w:rPr>
      </w:pPr>
      <w:r>
        <w:rPr>
          <w:noProof/>
        </w:rPr>
        <w:lastRenderedPageBreak/>
        <w:drawing>
          <wp:inline distT="0" distB="0" distL="0" distR="0" wp14:anchorId="12487EC1" wp14:editId="023379C0">
            <wp:extent cx="5940425" cy="2720975"/>
            <wp:effectExtent l="0" t="0" r="3175" b="3175"/>
            <wp:docPr id="238"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940425" cy="2720975"/>
                    </a:xfrm>
                    <a:prstGeom prst="rect">
                      <a:avLst/>
                    </a:prstGeom>
                  </pic:spPr>
                </pic:pic>
              </a:graphicData>
            </a:graphic>
          </wp:inline>
        </w:drawing>
      </w:r>
    </w:p>
    <w:p w:rsidR="00CD0335" w:rsidRDefault="00030FF0" w:rsidP="00CD0335">
      <w:pPr>
        <w:pStyle w:val="a4"/>
        <w:rPr>
          <w:bCs w:val="0"/>
          <w:szCs w:val="24"/>
          <w:lang w:val="en-US"/>
        </w:rPr>
      </w:pPr>
      <w:bookmarkStart w:id="155" w:name="_Ref382396469"/>
      <w:bookmarkStart w:id="156" w:name="_Ref187407771"/>
      <w:r w:rsidRPr="00030FF0">
        <w:rPr>
          <w:bCs w:val="0"/>
          <w:szCs w:val="24"/>
          <w:lang w:val="en-US"/>
        </w:rPr>
        <w:t>Figure</w:t>
      </w:r>
      <w:r w:rsidR="00CD0335">
        <w:rPr>
          <w:bCs w:val="0"/>
          <w:szCs w:val="24"/>
          <w:lang w:val="en-US"/>
        </w:rPr>
        <w:t xml:space="preserve"> </w:t>
      </w:r>
      <w:r w:rsidR="00DA59BD">
        <w:rPr>
          <w:bCs w:val="0"/>
          <w:szCs w:val="24"/>
          <w:lang w:val="en-US"/>
        </w:rPr>
        <w:fldChar w:fldCharType="begin"/>
      </w:r>
      <w:r w:rsidR="00CD0335">
        <w:rPr>
          <w:bCs w:val="0"/>
          <w:szCs w:val="24"/>
          <w:lang w:val="en-US"/>
        </w:rPr>
        <w:instrText xml:space="preserve"> SEQ </w:instrText>
      </w:r>
      <w:r w:rsidR="0016614F">
        <w:rPr>
          <w:bCs w:val="0"/>
          <w:szCs w:val="24"/>
          <w:lang w:val="en-US"/>
        </w:rPr>
        <w:instrText>Figure</w:instrText>
      </w:r>
      <w:r w:rsidR="00CD0335">
        <w:rPr>
          <w:bCs w:val="0"/>
          <w:szCs w:val="24"/>
          <w:lang w:val="en-US"/>
        </w:rPr>
        <w:instrText xml:space="preserve"> </w:instrText>
      </w:r>
      <w:r w:rsidR="00DA59BD">
        <w:rPr>
          <w:bCs w:val="0"/>
          <w:szCs w:val="24"/>
          <w:lang w:val="en-US"/>
        </w:rPr>
        <w:fldChar w:fldCharType="separate"/>
      </w:r>
      <w:r w:rsidR="0011424E">
        <w:rPr>
          <w:bCs w:val="0"/>
          <w:noProof/>
          <w:szCs w:val="24"/>
          <w:lang w:val="en-US"/>
        </w:rPr>
        <w:t>58</w:t>
      </w:r>
      <w:r w:rsidR="00DA59BD">
        <w:rPr>
          <w:bCs w:val="0"/>
          <w:szCs w:val="24"/>
          <w:lang w:val="en-US"/>
        </w:rPr>
        <w:fldChar w:fldCharType="end"/>
      </w:r>
      <w:bookmarkEnd w:id="155"/>
      <w:r w:rsidR="00CD0335">
        <w:rPr>
          <w:bCs w:val="0"/>
          <w:szCs w:val="24"/>
          <w:lang w:val="en-US"/>
        </w:rPr>
        <w:t>. Add project window</w:t>
      </w:r>
    </w:p>
    <w:bookmarkEnd w:id="156"/>
    <w:p w:rsidR="00CD0335" w:rsidRPr="00355989" w:rsidRDefault="00FD533A" w:rsidP="00E610BA">
      <w:pPr>
        <w:pStyle w:val="ae"/>
        <w:numPr>
          <w:ilvl w:val="0"/>
          <w:numId w:val="20"/>
        </w:numPr>
        <w:rPr>
          <w:lang w:val="en-US"/>
        </w:rPr>
      </w:pPr>
      <w:r>
        <w:rPr>
          <w:lang w:val="en-US"/>
        </w:rPr>
        <w:t xml:space="preserve">Add </w:t>
      </w:r>
      <w:r w:rsidR="00CD0335">
        <w:rPr>
          <w:b/>
          <w:lang w:val="en-US"/>
        </w:rPr>
        <w:t>“</w:t>
      </w:r>
      <w:r w:rsidR="00CD0335">
        <w:rPr>
          <w:rStyle w:val="Iniiaiieiieoeiue"/>
          <w:lang w:val="en-US"/>
        </w:rPr>
        <w:t xml:space="preserve">Automatics diagram 1.prt” </w:t>
      </w:r>
      <w:r w:rsidR="00CD0335">
        <w:rPr>
          <w:lang w:val="en-US"/>
        </w:rPr>
        <w:t>file to the pack</w:t>
      </w:r>
      <w:r w:rsidR="00CD0335">
        <w:rPr>
          <w:rStyle w:val="Iniiaiieiieoeiue"/>
          <w:lang w:val="en-US"/>
        </w:rPr>
        <w:t>.</w:t>
      </w:r>
    </w:p>
    <w:p w:rsidR="00CD0335" w:rsidRPr="00DA07A3" w:rsidRDefault="00CD0335" w:rsidP="00FD533A">
      <w:pPr>
        <w:rPr>
          <w:lang w:val="en-US"/>
        </w:rPr>
      </w:pPr>
      <w:r>
        <w:rPr>
          <w:lang w:val="en-US"/>
        </w:rPr>
        <w:t>Every added project is automatically opened in SimInTech. Work with projects opened in such way (from the user’s point of view) is no different from work with projects opened separately. The user can switch over between windows and also edit and run every project individually.</w:t>
      </w:r>
    </w:p>
    <w:p w:rsidR="00CD0335" w:rsidRPr="005A339C" w:rsidRDefault="00CD0335" w:rsidP="00CD0335">
      <w:pPr>
        <w:pStyle w:val="2"/>
        <w:rPr>
          <w:rFonts w:cstheme="minorBidi"/>
          <w:bCs w:val="0"/>
          <w:iCs w:val="0"/>
          <w:szCs w:val="24"/>
          <w:lang w:val="en-US"/>
        </w:rPr>
      </w:pPr>
      <w:bookmarkStart w:id="157" w:name="_Toc382402625"/>
      <w:r w:rsidRPr="005A339C">
        <w:rPr>
          <w:rFonts w:cstheme="minorBidi"/>
          <w:bCs w:val="0"/>
          <w:iCs w:val="0"/>
          <w:szCs w:val="24"/>
          <w:lang w:val="en-US"/>
        </w:rPr>
        <w:t>Calculation of complex model</w:t>
      </w:r>
      <w:bookmarkEnd w:id="157"/>
    </w:p>
    <w:p w:rsidR="00CD0335" w:rsidRPr="00DA07A3" w:rsidRDefault="00CD0335" w:rsidP="00CD0335">
      <w:pPr>
        <w:spacing w:line="280" w:lineRule="auto"/>
        <w:rPr>
          <w:lang w:val="en-US"/>
        </w:rPr>
      </w:pPr>
      <w:r>
        <w:rPr>
          <w:lang w:val="en-US"/>
        </w:rPr>
        <w:t xml:space="preserve">Project control window shall appear as follows </w:t>
      </w:r>
      <w:r w:rsidR="00873FBD">
        <w:rPr>
          <w:lang w:val="en-US"/>
        </w:rPr>
        <w:t>(</w:t>
      </w:r>
      <w:r w:rsidR="00586D8C">
        <w:fldChar w:fldCharType="begin"/>
      </w:r>
      <w:r w:rsidR="00586D8C">
        <w:rPr>
          <w:lang w:val="en-US"/>
        </w:rPr>
        <w:instrText xml:space="preserve"> REF _Ref382396476 \h </w:instrText>
      </w:r>
      <w:r w:rsidR="00586D8C">
        <w:fldChar w:fldCharType="separate"/>
      </w:r>
      <w:r w:rsidR="0011424E" w:rsidRPr="00030FF0">
        <w:rPr>
          <w:bCs/>
          <w:lang w:val="en-US"/>
        </w:rPr>
        <w:t>Figure</w:t>
      </w:r>
      <w:r w:rsidR="0011424E" w:rsidRPr="008F4C5A">
        <w:rPr>
          <w:bCs/>
          <w:lang w:val="en-US"/>
        </w:rPr>
        <w:t xml:space="preserve"> </w:t>
      </w:r>
      <w:r w:rsidR="0011424E">
        <w:rPr>
          <w:bCs/>
          <w:noProof/>
          <w:lang w:val="en-US"/>
        </w:rPr>
        <w:t>59</w:t>
      </w:r>
      <w:r w:rsidR="00586D8C">
        <w:fldChar w:fldCharType="end"/>
      </w:r>
      <w:r w:rsidRPr="00DA07A3">
        <w:rPr>
          <w:lang w:val="en-US"/>
        </w:rPr>
        <w:t>):</w:t>
      </w:r>
    </w:p>
    <w:p w:rsidR="00CD0335" w:rsidRDefault="00CD0335" w:rsidP="00CD0335">
      <w:pPr>
        <w:pStyle w:val="aa"/>
      </w:pPr>
      <w:r>
        <w:rPr>
          <w:noProof/>
        </w:rPr>
        <w:drawing>
          <wp:inline distT="0" distB="0" distL="0" distR="0" wp14:anchorId="0BD26C3E" wp14:editId="228F4C2C">
            <wp:extent cx="3291840" cy="1097280"/>
            <wp:effectExtent l="0" t="0" r="3810" b="7620"/>
            <wp:docPr id="239"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91840" cy="1097280"/>
                    </a:xfrm>
                    <a:prstGeom prst="rect">
                      <a:avLst/>
                    </a:prstGeom>
                    <a:noFill/>
                    <a:ln>
                      <a:noFill/>
                    </a:ln>
                  </pic:spPr>
                </pic:pic>
              </a:graphicData>
            </a:graphic>
          </wp:inline>
        </w:drawing>
      </w:r>
    </w:p>
    <w:p w:rsidR="00CD0335" w:rsidRPr="008F4C5A" w:rsidRDefault="00030FF0" w:rsidP="00CD0335">
      <w:pPr>
        <w:pStyle w:val="a4"/>
        <w:rPr>
          <w:bCs w:val="0"/>
          <w:szCs w:val="24"/>
          <w:lang w:val="en-US"/>
        </w:rPr>
      </w:pPr>
      <w:bookmarkStart w:id="158" w:name="_Ref382396476"/>
      <w:bookmarkStart w:id="159" w:name="_Ref187410838"/>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59</w:t>
      </w:r>
      <w:r w:rsidR="00DA59BD">
        <w:rPr>
          <w:bCs w:val="0"/>
          <w:szCs w:val="24"/>
        </w:rPr>
        <w:fldChar w:fldCharType="end"/>
      </w:r>
      <w:bookmarkEnd w:id="158"/>
      <w:r w:rsidR="00CD0335" w:rsidRPr="008F4C5A">
        <w:rPr>
          <w:bCs w:val="0"/>
          <w:szCs w:val="24"/>
          <w:lang w:val="en-US"/>
        </w:rPr>
        <w:t xml:space="preserve">. </w:t>
      </w:r>
      <w:r w:rsidR="00CD0335">
        <w:rPr>
          <w:bCs w:val="0"/>
          <w:szCs w:val="24"/>
          <w:lang w:val="en-US"/>
        </w:rPr>
        <w:t>Project</w:t>
      </w:r>
      <w:r w:rsidR="00CD0335" w:rsidRPr="008F4C5A">
        <w:rPr>
          <w:bCs w:val="0"/>
          <w:szCs w:val="24"/>
          <w:lang w:val="en-US"/>
        </w:rPr>
        <w:t xml:space="preserve"> </w:t>
      </w:r>
      <w:r w:rsidR="00CD0335">
        <w:rPr>
          <w:bCs w:val="0"/>
          <w:szCs w:val="24"/>
          <w:lang w:val="en-US"/>
        </w:rPr>
        <w:t>pack</w:t>
      </w:r>
      <w:r w:rsidR="00CD0335" w:rsidRPr="008F4C5A">
        <w:rPr>
          <w:bCs w:val="0"/>
          <w:szCs w:val="24"/>
          <w:lang w:val="en-US"/>
        </w:rPr>
        <w:t xml:space="preserve"> </w:t>
      </w:r>
      <w:r w:rsidR="00CD0335">
        <w:rPr>
          <w:bCs w:val="0"/>
          <w:szCs w:val="24"/>
          <w:lang w:val="en-US"/>
        </w:rPr>
        <w:t>control</w:t>
      </w:r>
      <w:r w:rsidR="00CD0335" w:rsidRPr="008F4C5A">
        <w:rPr>
          <w:bCs w:val="0"/>
          <w:szCs w:val="24"/>
          <w:lang w:val="en-US"/>
        </w:rPr>
        <w:t xml:space="preserve"> </w:t>
      </w:r>
      <w:r w:rsidR="00CD0335">
        <w:rPr>
          <w:bCs w:val="0"/>
          <w:szCs w:val="24"/>
          <w:lang w:val="en-US"/>
        </w:rPr>
        <w:t>window</w:t>
      </w:r>
    </w:p>
    <w:bookmarkEnd w:id="159"/>
    <w:p w:rsidR="00CD0335" w:rsidRPr="008F4C5A" w:rsidRDefault="00CD0335" w:rsidP="00FD533A">
      <w:pPr>
        <w:rPr>
          <w:lang w:val="en-US"/>
        </w:rPr>
      </w:pPr>
      <w:r>
        <w:rPr>
          <w:lang w:val="en-US"/>
        </w:rPr>
        <w:t>Run</w:t>
      </w:r>
      <w:r w:rsidRPr="008F4C5A">
        <w:rPr>
          <w:lang w:val="en-US"/>
        </w:rPr>
        <w:t xml:space="preserve"> </w:t>
      </w:r>
      <w:r>
        <w:rPr>
          <w:lang w:val="en-US"/>
        </w:rPr>
        <w:t>the</w:t>
      </w:r>
      <w:r w:rsidRPr="008F4C5A">
        <w:rPr>
          <w:lang w:val="en-US"/>
        </w:rPr>
        <w:t xml:space="preserve"> </w:t>
      </w:r>
      <w:r>
        <w:rPr>
          <w:lang w:val="en-US"/>
        </w:rPr>
        <w:t>project</w:t>
      </w:r>
      <w:r w:rsidRPr="008F4C5A">
        <w:rPr>
          <w:lang w:val="en-US"/>
        </w:rPr>
        <w:t xml:space="preserve"> </w:t>
      </w:r>
      <w:r>
        <w:rPr>
          <w:lang w:val="en-US"/>
        </w:rPr>
        <w:t>rack</w:t>
      </w:r>
      <w:r w:rsidRPr="008F4C5A">
        <w:rPr>
          <w:lang w:val="en-US"/>
        </w:rPr>
        <w:t xml:space="preserve"> </w:t>
      </w:r>
      <w:r>
        <w:rPr>
          <w:lang w:val="en-US"/>
        </w:rPr>
        <w:t>using</w:t>
      </w:r>
      <w:r w:rsidRPr="008F4C5A">
        <w:rPr>
          <w:lang w:val="en-US"/>
        </w:rPr>
        <w:t xml:space="preserve"> </w:t>
      </w:r>
      <w:r w:rsidRPr="008F4C5A">
        <w:rPr>
          <w:b/>
          <w:lang w:val="en-US"/>
        </w:rPr>
        <w:t>“</w:t>
      </w:r>
      <w:r>
        <w:rPr>
          <w:b/>
          <w:lang w:val="en-US"/>
        </w:rPr>
        <w:t>Run</w:t>
      </w:r>
      <w:r w:rsidRPr="008F4C5A">
        <w:rPr>
          <w:b/>
          <w:lang w:val="en-US"/>
        </w:rPr>
        <w:t xml:space="preserve"> </w:t>
      </w:r>
      <w:r>
        <w:rPr>
          <w:b/>
          <w:lang w:val="en-US"/>
        </w:rPr>
        <w:t>all</w:t>
      </w:r>
      <w:r w:rsidRPr="008F4C5A">
        <w:rPr>
          <w:b/>
          <w:lang w:val="en-US"/>
        </w:rPr>
        <w:t>”</w:t>
      </w:r>
      <w:r w:rsidRPr="008F4C5A">
        <w:rPr>
          <w:lang w:val="en-US"/>
        </w:rPr>
        <w:t xml:space="preserve"> </w:t>
      </w:r>
      <w:r>
        <w:rPr>
          <w:lang w:val="en-US"/>
        </w:rPr>
        <w:t>button</w:t>
      </w:r>
      <w:r w:rsidRPr="008F4C5A">
        <w:rPr>
          <w:lang w:val="en-US"/>
        </w:rPr>
        <w:t xml:space="preserve"> </w:t>
      </w:r>
      <w:r>
        <w:rPr>
          <w:lang w:val="en-US"/>
        </w:rPr>
        <w:t>in</w:t>
      </w:r>
      <w:r w:rsidRPr="008F4C5A">
        <w:rPr>
          <w:lang w:val="en-US"/>
        </w:rPr>
        <w:t xml:space="preserve"> </w:t>
      </w:r>
      <w:r>
        <w:rPr>
          <w:lang w:val="en-US"/>
        </w:rPr>
        <w:t>the</w:t>
      </w:r>
      <w:r w:rsidRPr="008F4C5A">
        <w:rPr>
          <w:lang w:val="en-US"/>
        </w:rPr>
        <w:t xml:space="preserve"> </w:t>
      </w:r>
      <w:r>
        <w:rPr>
          <w:lang w:val="en-US"/>
        </w:rPr>
        <w:t>pack</w:t>
      </w:r>
      <w:r w:rsidRPr="008F4C5A">
        <w:rPr>
          <w:lang w:val="en-US"/>
        </w:rPr>
        <w:t xml:space="preserve"> </w:t>
      </w:r>
      <w:r>
        <w:rPr>
          <w:lang w:val="en-US"/>
        </w:rPr>
        <w:t>control</w:t>
      </w:r>
      <w:r w:rsidRPr="008F4C5A">
        <w:rPr>
          <w:lang w:val="en-US"/>
        </w:rPr>
        <w:t xml:space="preserve"> </w:t>
      </w:r>
      <w:r>
        <w:rPr>
          <w:lang w:val="en-US"/>
        </w:rPr>
        <w:t>window</w:t>
      </w:r>
      <w:r w:rsidRPr="008F4C5A">
        <w:rPr>
          <w:lang w:val="en-US"/>
        </w:rPr>
        <w:t xml:space="preserve"> </w:t>
      </w:r>
      <w:r w:rsidR="00873FBD">
        <w:rPr>
          <w:lang w:val="en-US"/>
        </w:rPr>
        <w:t>(</w:t>
      </w:r>
      <w:r w:rsidR="00586D8C">
        <w:fldChar w:fldCharType="begin"/>
      </w:r>
      <w:r w:rsidR="00586D8C">
        <w:rPr>
          <w:lang w:val="en-US"/>
        </w:rPr>
        <w:instrText xml:space="preserve"> REF _Ref382396476 \h </w:instrText>
      </w:r>
      <w:r w:rsidR="00586D8C">
        <w:fldChar w:fldCharType="separate"/>
      </w:r>
      <w:r w:rsidR="0011424E" w:rsidRPr="00030FF0">
        <w:rPr>
          <w:bCs/>
          <w:lang w:val="en-US"/>
        </w:rPr>
        <w:t>Figure</w:t>
      </w:r>
      <w:r w:rsidR="0011424E" w:rsidRPr="008F4C5A">
        <w:rPr>
          <w:bCs/>
          <w:lang w:val="en-US"/>
        </w:rPr>
        <w:t xml:space="preserve"> </w:t>
      </w:r>
      <w:r w:rsidR="0011424E">
        <w:rPr>
          <w:bCs/>
          <w:noProof/>
          <w:lang w:val="en-US"/>
        </w:rPr>
        <w:t>59</w:t>
      </w:r>
      <w:r w:rsidR="00586D8C">
        <w:fldChar w:fldCharType="end"/>
      </w:r>
      <w:r w:rsidRPr="008F4C5A">
        <w:rPr>
          <w:lang w:val="en-US"/>
        </w:rPr>
        <w:t xml:space="preserve">). </w:t>
      </w:r>
      <w:r>
        <w:rPr>
          <w:lang w:val="en-US"/>
        </w:rPr>
        <w:t>In</w:t>
      </w:r>
      <w:r w:rsidRPr="008F4C5A">
        <w:rPr>
          <w:lang w:val="en-US"/>
        </w:rPr>
        <w:t xml:space="preserve"> </w:t>
      </w:r>
      <w:r>
        <w:rPr>
          <w:lang w:val="en-US"/>
        </w:rPr>
        <w:t>such</w:t>
      </w:r>
      <w:r w:rsidRPr="008F4C5A">
        <w:rPr>
          <w:lang w:val="en-US"/>
        </w:rPr>
        <w:t xml:space="preserve"> </w:t>
      </w:r>
      <w:r>
        <w:rPr>
          <w:lang w:val="en-US"/>
        </w:rPr>
        <w:t>a</w:t>
      </w:r>
      <w:r w:rsidRPr="008F4C5A">
        <w:rPr>
          <w:lang w:val="en-US"/>
        </w:rPr>
        <w:t xml:space="preserve"> </w:t>
      </w:r>
      <w:r>
        <w:rPr>
          <w:lang w:val="en-US"/>
        </w:rPr>
        <w:t>manner</w:t>
      </w:r>
      <w:r w:rsidRPr="008F4C5A">
        <w:rPr>
          <w:lang w:val="en-US"/>
        </w:rPr>
        <w:t xml:space="preserve"> </w:t>
      </w:r>
      <w:r>
        <w:rPr>
          <w:lang w:val="en-US"/>
        </w:rPr>
        <w:t>mathematical</w:t>
      </w:r>
      <w:r w:rsidRPr="008F4C5A">
        <w:rPr>
          <w:lang w:val="en-US"/>
        </w:rPr>
        <w:t xml:space="preserve"> </w:t>
      </w:r>
      <w:r>
        <w:rPr>
          <w:lang w:val="en-US"/>
        </w:rPr>
        <w:t>models</w:t>
      </w:r>
      <w:r w:rsidRPr="008F4C5A">
        <w:rPr>
          <w:lang w:val="en-US"/>
        </w:rPr>
        <w:t xml:space="preserve"> </w:t>
      </w:r>
      <w:r>
        <w:rPr>
          <w:lang w:val="en-US"/>
        </w:rPr>
        <w:t>of</w:t>
      </w:r>
      <w:r w:rsidRPr="008F4C5A">
        <w:rPr>
          <w:lang w:val="en-US"/>
        </w:rPr>
        <w:t xml:space="preserve"> </w:t>
      </w:r>
      <w:r>
        <w:rPr>
          <w:lang w:val="en-US"/>
        </w:rPr>
        <w:t>automatics</w:t>
      </w:r>
      <w:r w:rsidRPr="008F4C5A">
        <w:rPr>
          <w:lang w:val="en-US"/>
        </w:rPr>
        <w:t xml:space="preserve"> </w:t>
      </w:r>
      <w:r>
        <w:rPr>
          <w:lang w:val="en-US"/>
        </w:rPr>
        <w:t>and</w:t>
      </w:r>
      <w:r w:rsidRPr="008F4C5A">
        <w:rPr>
          <w:lang w:val="en-US"/>
        </w:rPr>
        <w:t xml:space="preserve"> </w:t>
      </w:r>
      <w:r>
        <w:rPr>
          <w:lang w:val="en-US"/>
        </w:rPr>
        <w:t>thermohydraulics</w:t>
      </w:r>
      <w:r w:rsidRPr="008F4C5A">
        <w:rPr>
          <w:lang w:val="en-US"/>
        </w:rPr>
        <w:t xml:space="preserve"> </w:t>
      </w:r>
      <w:r>
        <w:rPr>
          <w:lang w:val="en-US"/>
        </w:rPr>
        <w:t>included</w:t>
      </w:r>
      <w:r w:rsidRPr="008F4C5A">
        <w:rPr>
          <w:lang w:val="en-US"/>
        </w:rPr>
        <w:t xml:space="preserve"> </w:t>
      </w:r>
      <w:r>
        <w:rPr>
          <w:lang w:val="en-US"/>
        </w:rPr>
        <w:t>into</w:t>
      </w:r>
      <w:r w:rsidRPr="008F4C5A">
        <w:rPr>
          <w:lang w:val="en-US"/>
        </w:rPr>
        <w:t xml:space="preserve"> </w:t>
      </w:r>
      <w:r>
        <w:rPr>
          <w:lang w:val="en-US"/>
        </w:rPr>
        <w:t>the</w:t>
      </w:r>
      <w:r w:rsidRPr="008F4C5A">
        <w:rPr>
          <w:lang w:val="en-US"/>
        </w:rPr>
        <w:t xml:space="preserve"> </w:t>
      </w:r>
      <w:r>
        <w:rPr>
          <w:lang w:val="en-US"/>
        </w:rPr>
        <w:t>pack</w:t>
      </w:r>
      <w:r w:rsidRPr="008F4C5A">
        <w:rPr>
          <w:lang w:val="en-US"/>
        </w:rPr>
        <w:t xml:space="preserve"> </w:t>
      </w:r>
      <w:r>
        <w:rPr>
          <w:lang w:val="en-US"/>
        </w:rPr>
        <w:t>are</w:t>
      </w:r>
      <w:r w:rsidRPr="008F4C5A">
        <w:rPr>
          <w:lang w:val="en-US"/>
        </w:rPr>
        <w:t xml:space="preserve"> </w:t>
      </w:r>
      <w:r>
        <w:rPr>
          <w:lang w:val="en-US"/>
        </w:rPr>
        <w:t>started</w:t>
      </w:r>
      <w:r w:rsidRPr="008F4C5A">
        <w:rPr>
          <w:lang w:val="en-US"/>
        </w:rPr>
        <w:t xml:space="preserve"> </w:t>
      </w:r>
      <w:r>
        <w:rPr>
          <w:lang w:val="en-US"/>
        </w:rPr>
        <w:t>for</w:t>
      </w:r>
      <w:r w:rsidRPr="008F4C5A">
        <w:rPr>
          <w:lang w:val="en-US"/>
        </w:rPr>
        <w:t xml:space="preserve"> </w:t>
      </w:r>
      <w:r>
        <w:rPr>
          <w:lang w:val="en-US"/>
        </w:rPr>
        <w:t>calculation</w:t>
      </w:r>
      <w:r w:rsidRPr="008F4C5A">
        <w:rPr>
          <w:lang w:val="en-US"/>
        </w:rPr>
        <w:t>.</w:t>
      </w:r>
    </w:p>
    <w:p w:rsidR="00C726FE" w:rsidRDefault="00CD0335" w:rsidP="00B310CA">
      <w:pPr>
        <w:rPr>
          <w:lang w:val="en-US"/>
        </w:rPr>
      </w:pPr>
      <w:r>
        <w:rPr>
          <w:lang w:val="en-US"/>
        </w:rPr>
        <w:t>Wait</w:t>
      </w:r>
      <w:r w:rsidRPr="008F4C5A">
        <w:rPr>
          <w:lang w:val="en-US"/>
        </w:rPr>
        <w:t xml:space="preserve"> </w:t>
      </w:r>
      <w:r>
        <w:rPr>
          <w:lang w:val="en-US"/>
        </w:rPr>
        <w:t>until</w:t>
      </w:r>
      <w:r w:rsidRPr="008F4C5A">
        <w:rPr>
          <w:lang w:val="en-US"/>
        </w:rPr>
        <w:t xml:space="preserve"> </w:t>
      </w:r>
      <w:r>
        <w:rPr>
          <w:lang w:val="en-US"/>
        </w:rPr>
        <w:t>the</w:t>
      </w:r>
      <w:r w:rsidRPr="008F4C5A">
        <w:rPr>
          <w:lang w:val="en-US"/>
        </w:rPr>
        <w:t xml:space="preserve"> </w:t>
      </w:r>
      <w:r>
        <w:rPr>
          <w:lang w:val="en-US"/>
        </w:rPr>
        <w:t>model</w:t>
      </w:r>
      <w:r w:rsidRPr="008F4C5A">
        <w:rPr>
          <w:lang w:val="en-US"/>
        </w:rPr>
        <w:t xml:space="preserve"> </w:t>
      </w:r>
      <w:r>
        <w:rPr>
          <w:lang w:val="en-US"/>
        </w:rPr>
        <w:t>time</w:t>
      </w:r>
      <w:r w:rsidRPr="008F4C5A">
        <w:rPr>
          <w:lang w:val="en-US"/>
        </w:rPr>
        <w:t xml:space="preserve"> </w:t>
      </w:r>
      <w:r>
        <w:rPr>
          <w:lang w:val="en-US"/>
        </w:rPr>
        <w:t>reaches</w:t>
      </w:r>
      <w:r w:rsidRPr="008F4C5A">
        <w:rPr>
          <w:lang w:val="en-US"/>
        </w:rPr>
        <w:t xml:space="preserve"> 30</w:t>
      </w:r>
      <w:r w:rsidR="00A40550">
        <w:rPr>
          <w:lang w:val="en-US"/>
        </w:rPr>
        <w:t>–</w:t>
      </w:r>
      <w:r w:rsidRPr="008F4C5A">
        <w:rPr>
          <w:lang w:val="en-US"/>
        </w:rPr>
        <w:t xml:space="preserve">50 </w:t>
      </w:r>
      <w:r>
        <w:rPr>
          <w:lang w:val="en-US"/>
        </w:rPr>
        <w:t>seconds</w:t>
      </w:r>
      <w:r w:rsidRPr="008F4C5A">
        <w:rPr>
          <w:lang w:val="en-US"/>
        </w:rPr>
        <w:t xml:space="preserve"> </w:t>
      </w:r>
      <w:r>
        <w:rPr>
          <w:lang w:val="en-US"/>
        </w:rPr>
        <w:t>and</w:t>
      </w:r>
      <w:r w:rsidRPr="008F4C5A">
        <w:rPr>
          <w:lang w:val="en-US"/>
        </w:rPr>
        <w:t xml:space="preserve"> </w:t>
      </w:r>
      <w:r>
        <w:rPr>
          <w:lang w:val="en-US"/>
        </w:rPr>
        <w:t>press</w:t>
      </w:r>
      <w:r w:rsidRPr="008F4C5A">
        <w:rPr>
          <w:lang w:val="en-US"/>
        </w:rPr>
        <w:t xml:space="preserve"> </w:t>
      </w:r>
      <w:r w:rsidR="00A40550">
        <w:rPr>
          <w:b/>
          <w:lang w:val="en-US"/>
        </w:rPr>
        <w:t>“</w:t>
      </w:r>
      <w:r>
        <w:rPr>
          <w:b/>
          <w:lang w:val="en-US"/>
        </w:rPr>
        <w:t>Pause</w:t>
      </w:r>
      <w:r w:rsidR="00A40550">
        <w:rPr>
          <w:b/>
          <w:lang w:val="en-US"/>
        </w:rPr>
        <w:t>”</w:t>
      </w:r>
      <w:r w:rsidRPr="008F4C5A">
        <w:rPr>
          <w:lang w:val="en-US"/>
        </w:rPr>
        <w:t xml:space="preserve"> </w:t>
      </w:r>
      <w:r>
        <w:rPr>
          <w:lang w:val="en-US"/>
        </w:rPr>
        <w:t>button</w:t>
      </w:r>
      <w:r w:rsidRPr="008F4C5A">
        <w:rPr>
          <w:lang w:val="en-US"/>
        </w:rPr>
        <w:t xml:space="preserve"> </w:t>
      </w:r>
      <w:r>
        <w:rPr>
          <w:lang w:val="en-US"/>
        </w:rPr>
        <w:t>in</w:t>
      </w:r>
      <w:r w:rsidRPr="008F4C5A">
        <w:rPr>
          <w:lang w:val="en-US"/>
        </w:rPr>
        <w:t xml:space="preserve"> </w:t>
      </w:r>
      <w:r w:rsidRPr="008F4C5A">
        <w:rPr>
          <w:b/>
          <w:lang w:val="en-US"/>
        </w:rPr>
        <w:t>“</w:t>
      </w:r>
      <w:r>
        <w:rPr>
          <w:b/>
          <w:lang w:val="en-US"/>
        </w:rPr>
        <w:t>Pack</w:t>
      </w:r>
      <w:r w:rsidRPr="008F4C5A">
        <w:rPr>
          <w:b/>
          <w:lang w:val="en-US"/>
        </w:rPr>
        <w:t xml:space="preserve">” </w:t>
      </w:r>
      <w:r>
        <w:rPr>
          <w:lang w:val="en-US"/>
        </w:rPr>
        <w:t>window</w:t>
      </w:r>
      <w:r w:rsidRPr="008F4C5A">
        <w:rPr>
          <w:lang w:val="en-US"/>
        </w:rPr>
        <w:t xml:space="preserve">. </w:t>
      </w:r>
      <w:r>
        <w:rPr>
          <w:lang w:val="en-US"/>
        </w:rPr>
        <w:t>Model</w:t>
      </w:r>
      <w:r w:rsidRPr="008F4C5A">
        <w:rPr>
          <w:lang w:val="en-US"/>
        </w:rPr>
        <w:t xml:space="preserve"> </w:t>
      </w:r>
      <w:r>
        <w:rPr>
          <w:lang w:val="en-US"/>
        </w:rPr>
        <w:t>time</w:t>
      </w:r>
      <w:r w:rsidRPr="008F4C5A">
        <w:rPr>
          <w:lang w:val="en-US"/>
        </w:rPr>
        <w:t xml:space="preserve"> </w:t>
      </w:r>
      <w:r>
        <w:rPr>
          <w:lang w:val="en-US"/>
        </w:rPr>
        <w:t>can</w:t>
      </w:r>
      <w:r w:rsidRPr="008F4C5A">
        <w:rPr>
          <w:lang w:val="en-US"/>
        </w:rPr>
        <w:t xml:space="preserve"> </w:t>
      </w:r>
      <w:r>
        <w:rPr>
          <w:lang w:val="en-US"/>
        </w:rPr>
        <w:t>be</w:t>
      </w:r>
      <w:r w:rsidRPr="008F4C5A">
        <w:rPr>
          <w:lang w:val="en-US"/>
        </w:rPr>
        <w:t xml:space="preserve"> </w:t>
      </w:r>
      <w:r>
        <w:rPr>
          <w:lang w:val="en-US"/>
        </w:rPr>
        <w:t>watched</w:t>
      </w:r>
      <w:r w:rsidRPr="008F4C5A">
        <w:rPr>
          <w:lang w:val="en-US"/>
        </w:rPr>
        <w:t xml:space="preserve"> </w:t>
      </w:r>
      <w:r>
        <w:rPr>
          <w:lang w:val="en-US"/>
        </w:rPr>
        <w:t>in</w:t>
      </w:r>
      <w:r w:rsidRPr="008F4C5A">
        <w:rPr>
          <w:lang w:val="en-US"/>
        </w:rPr>
        <w:t xml:space="preserve"> </w:t>
      </w:r>
      <w:r>
        <w:rPr>
          <w:lang w:val="en-US"/>
        </w:rPr>
        <w:t>any</w:t>
      </w:r>
      <w:r w:rsidRPr="008F4C5A">
        <w:rPr>
          <w:lang w:val="en-US"/>
        </w:rPr>
        <w:t xml:space="preserve"> </w:t>
      </w:r>
      <w:r>
        <w:rPr>
          <w:lang w:val="en-US"/>
        </w:rPr>
        <w:t>diagram</w:t>
      </w:r>
      <w:r w:rsidRPr="008F4C5A">
        <w:rPr>
          <w:lang w:val="en-US"/>
        </w:rPr>
        <w:t xml:space="preserve"> </w:t>
      </w:r>
      <w:r>
        <w:rPr>
          <w:lang w:val="en-US"/>
        </w:rPr>
        <w:t>window</w:t>
      </w:r>
      <w:r w:rsidRPr="008F4C5A">
        <w:rPr>
          <w:lang w:val="en-US"/>
        </w:rPr>
        <w:t xml:space="preserve">. </w:t>
      </w:r>
      <w:r>
        <w:rPr>
          <w:lang w:val="en-US"/>
        </w:rPr>
        <w:t>At</w:t>
      </w:r>
      <w:r w:rsidRPr="008F4C5A">
        <w:rPr>
          <w:lang w:val="en-US"/>
        </w:rPr>
        <w:t xml:space="preserve"> </w:t>
      </w:r>
      <w:r>
        <w:rPr>
          <w:lang w:val="en-US"/>
        </w:rPr>
        <w:t>the</w:t>
      </w:r>
      <w:r w:rsidRPr="008F4C5A">
        <w:rPr>
          <w:lang w:val="en-US"/>
        </w:rPr>
        <w:t xml:space="preserve"> </w:t>
      </w:r>
      <w:r>
        <w:rPr>
          <w:lang w:val="en-US"/>
        </w:rPr>
        <w:t>same</w:t>
      </w:r>
      <w:r w:rsidRPr="008F4C5A">
        <w:rPr>
          <w:lang w:val="en-US"/>
        </w:rPr>
        <w:t xml:space="preserve"> </w:t>
      </w:r>
      <w:r>
        <w:rPr>
          <w:lang w:val="en-US"/>
        </w:rPr>
        <w:t>time</w:t>
      </w:r>
      <w:r w:rsidRPr="008F4C5A">
        <w:rPr>
          <w:lang w:val="en-US"/>
        </w:rPr>
        <w:t xml:space="preserve"> </w:t>
      </w:r>
      <w:r>
        <w:rPr>
          <w:lang w:val="en-US"/>
        </w:rPr>
        <w:t>calculation</w:t>
      </w:r>
      <w:r w:rsidRPr="008F4C5A">
        <w:rPr>
          <w:lang w:val="en-US"/>
        </w:rPr>
        <w:t xml:space="preserve"> </w:t>
      </w:r>
      <w:r>
        <w:rPr>
          <w:lang w:val="en-US"/>
        </w:rPr>
        <w:t>is</w:t>
      </w:r>
      <w:r w:rsidRPr="008F4C5A">
        <w:rPr>
          <w:lang w:val="en-US"/>
        </w:rPr>
        <w:t xml:space="preserve"> </w:t>
      </w:r>
      <w:r>
        <w:rPr>
          <w:lang w:val="en-US"/>
        </w:rPr>
        <w:t>stopped</w:t>
      </w:r>
      <w:r w:rsidRPr="008F4C5A">
        <w:rPr>
          <w:lang w:val="en-US"/>
        </w:rPr>
        <w:t xml:space="preserve"> </w:t>
      </w:r>
      <w:r>
        <w:rPr>
          <w:lang w:val="en-US"/>
        </w:rPr>
        <w:t>in</w:t>
      </w:r>
      <w:r w:rsidRPr="008F4C5A">
        <w:rPr>
          <w:lang w:val="en-US"/>
        </w:rPr>
        <w:t xml:space="preserve"> </w:t>
      </w:r>
      <w:r>
        <w:rPr>
          <w:lang w:val="en-US"/>
        </w:rPr>
        <w:t>all</w:t>
      </w:r>
      <w:r w:rsidRPr="008F4C5A">
        <w:rPr>
          <w:lang w:val="en-US"/>
        </w:rPr>
        <w:t xml:space="preserve"> </w:t>
      </w:r>
      <w:r>
        <w:rPr>
          <w:lang w:val="en-US"/>
        </w:rPr>
        <w:t>opened</w:t>
      </w:r>
      <w:r w:rsidRPr="008F4C5A">
        <w:rPr>
          <w:lang w:val="en-US"/>
        </w:rPr>
        <w:t xml:space="preserve"> </w:t>
      </w:r>
      <w:r>
        <w:rPr>
          <w:lang w:val="en-US"/>
        </w:rPr>
        <w:t>mathematical</w:t>
      </w:r>
      <w:r w:rsidRPr="008F4C5A">
        <w:rPr>
          <w:lang w:val="en-US"/>
        </w:rPr>
        <w:t xml:space="preserve"> </w:t>
      </w:r>
      <w:r>
        <w:rPr>
          <w:lang w:val="en-US"/>
        </w:rPr>
        <w:t>models</w:t>
      </w:r>
      <w:r w:rsidRPr="008F4C5A">
        <w:rPr>
          <w:lang w:val="en-US"/>
        </w:rPr>
        <w:t>.</w:t>
      </w:r>
    </w:p>
    <w:p w:rsidR="00CD0335" w:rsidRPr="008F4C5A" w:rsidRDefault="00CD0335" w:rsidP="00A40550">
      <w:pPr>
        <w:rPr>
          <w:lang w:val="en-US"/>
        </w:rPr>
      </w:pPr>
      <w:r>
        <w:rPr>
          <w:lang w:val="en-US"/>
        </w:rPr>
        <w:t>Since</w:t>
      </w:r>
      <w:r w:rsidRPr="008F4C5A">
        <w:rPr>
          <w:lang w:val="en-US"/>
        </w:rPr>
        <w:t xml:space="preserve"> </w:t>
      </w:r>
      <w:r w:rsidR="00A40550">
        <w:rPr>
          <w:lang w:val="en-US"/>
        </w:rPr>
        <w:t>opened</w:t>
      </w:r>
      <w:r w:rsidR="00A40550" w:rsidRPr="008F4C5A">
        <w:rPr>
          <w:lang w:val="en-US"/>
        </w:rPr>
        <w:t xml:space="preserve"> </w:t>
      </w:r>
      <w:r>
        <w:rPr>
          <w:lang w:val="en-US"/>
        </w:rPr>
        <w:t>projects</w:t>
      </w:r>
      <w:r w:rsidRPr="008F4C5A">
        <w:rPr>
          <w:lang w:val="en-US"/>
        </w:rPr>
        <w:t xml:space="preserve"> </w:t>
      </w:r>
      <w:r>
        <w:rPr>
          <w:lang w:val="en-US"/>
        </w:rPr>
        <w:t>use</w:t>
      </w:r>
      <w:r w:rsidRPr="008F4C5A">
        <w:rPr>
          <w:lang w:val="en-US"/>
        </w:rPr>
        <w:t xml:space="preserve"> </w:t>
      </w:r>
      <w:r>
        <w:rPr>
          <w:lang w:val="en-US"/>
        </w:rPr>
        <w:t>the</w:t>
      </w:r>
      <w:r w:rsidRPr="008F4C5A">
        <w:rPr>
          <w:lang w:val="en-US"/>
        </w:rPr>
        <w:t xml:space="preserve"> </w:t>
      </w:r>
      <w:r>
        <w:rPr>
          <w:lang w:val="en-US"/>
        </w:rPr>
        <w:t>same</w:t>
      </w:r>
      <w:r w:rsidRPr="008F4C5A">
        <w:rPr>
          <w:lang w:val="en-US"/>
        </w:rPr>
        <w:t xml:space="preserve"> </w:t>
      </w:r>
      <w:r>
        <w:rPr>
          <w:lang w:val="en-US"/>
        </w:rPr>
        <w:t>signal</w:t>
      </w:r>
      <w:r w:rsidRPr="008F4C5A">
        <w:rPr>
          <w:lang w:val="en-US"/>
        </w:rPr>
        <w:t xml:space="preserve"> </w:t>
      </w:r>
      <w:r>
        <w:rPr>
          <w:lang w:val="en-US"/>
        </w:rPr>
        <w:t>database</w:t>
      </w:r>
      <w:r w:rsidRPr="008F4C5A">
        <w:rPr>
          <w:lang w:val="en-US"/>
        </w:rPr>
        <w:t xml:space="preserve"> </w:t>
      </w:r>
      <w:r>
        <w:rPr>
          <w:lang w:val="en-US"/>
        </w:rPr>
        <w:t>the</w:t>
      </w:r>
      <w:r w:rsidRPr="008F4C5A">
        <w:rPr>
          <w:lang w:val="en-US"/>
        </w:rPr>
        <w:t xml:space="preserve"> </w:t>
      </w:r>
      <w:r>
        <w:rPr>
          <w:lang w:val="en-US"/>
        </w:rPr>
        <w:t>end</w:t>
      </w:r>
      <w:r w:rsidRPr="008F4C5A">
        <w:rPr>
          <w:lang w:val="en-US"/>
        </w:rPr>
        <w:t>-</w:t>
      </w:r>
      <w:r>
        <w:rPr>
          <w:lang w:val="en-US"/>
        </w:rPr>
        <w:t>to</w:t>
      </w:r>
      <w:r w:rsidRPr="008F4C5A">
        <w:rPr>
          <w:lang w:val="en-US"/>
        </w:rPr>
        <w:t>-</w:t>
      </w:r>
      <w:r>
        <w:rPr>
          <w:lang w:val="en-US"/>
        </w:rPr>
        <w:t>end</w:t>
      </w:r>
      <w:r w:rsidRPr="008F4C5A">
        <w:rPr>
          <w:lang w:val="en-US"/>
        </w:rPr>
        <w:t xml:space="preserve"> </w:t>
      </w:r>
      <w:r>
        <w:rPr>
          <w:lang w:val="en-US"/>
        </w:rPr>
        <w:t>data</w:t>
      </w:r>
      <w:r w:rsidRPr="008F4C5A">
        <w:rPr>
          <w:lang w:val="en-US"/>
        </w:rPr>
        <w:t xml:space="preserve"> </w:t>
      </w:r>
      <w:r>
        <w:rPr>
          <w:lang w:val="en-US"/>
        </w:rPr>
        <w:t>exchange</w:t>
      </w:r>
      <w:r w:rsidRPr="008F4C5A">
        <w:rPr>
          <w:lang w:val="en-US"/>
        </w:rPr>
        <w:t xml:space="preserve"> </w:t>
      </w:r>
      <w:r>
        <w:rPr>
          <w:lang w:val="en-US"/>
        </w:rPr>
        <w:t>runs</w:t>
      </w:r>
      <w:r w:rsidRPr="008F4C5A">
        <w:rPr>
          <w:lang w:val="en-US"/>
        </w:rPr>
        <w:t xml:space="preserve"> </w:t>
      </w:r>
      <w:r>
        <w:rPr>
          <w:lang w:val="en-US"/>
        </w:rPr>
        <w:t>between</w:t>
      </w:r>
      <w:r w:rsidRPr="008F4C5A">
        <w:rPr>
          <w:lang w:val="en-US"/>
        </w:rPr>
        <w:t xml:space="preserve"> </w:t>
      </w:r>
      <w:r>
        <w:rPr>
          <w:lang w:val="en-US"/>
        </w:rPr>
        <w:t>applications</w:t>
      </w:r>
      <w:r w:rsidRPr="008F4C5A">
        <w:rPr>
          <w:lang w:val="en-US"/>
        </w:rPr>
        <w:t xml:space="preserve">, </w:t>
      </w:r>
      <w:r>
        <w:rPr>
          <w:lang w:val="en-US"/>
        </w:rPr>
        <w:t>i</w:t>
      </w:r>
      <w:r w:rsidRPr="008F4C5A">
        <w:rPr>
          <w:lang w:val="en-US"/>
        </w:rPr>
        <w:t>.</w:t>
      </w:r>
      <w:r>
        <w:rPr>
          <w:lang w:val="en-US"/>
        </w:rPr>
        <w:t>e</w:t>
      </w:r>
      <w:r w:rsidRPr="008F4C5A">
        <w:rPr>
          <w:lang w:val="en-US"/>
        </w:rPr>
        <w:t xml:space="preserve">., </w:t>
      </w:r>
      <w:r>
        <w:rPr>
          <w:lang w:val="en-US"/>
        </w:rPr>
        <w:t>each</w:t>
      </w:r>
      <w:r w:rsidRPr="008F4C5A">
        <w:rPr>
          <w:lang w:val="en-US"/>
        </w:rPr>
        <w:t xml:space="preserve"> </w:t>
      </w:r>
      <w:r>
        <w:rPr>
          <w:lang w:val="en-US"/>
        </w:rPr>
        <w:t>design</w:t>
      </w:r>
      <w:r w:rsidRPr="008F4C5A">
        <w:rPr>
          <w:lang w:val="en-US"/>
        </w:rPr>
        <w:t xml:space="preserve"> </w:t>
      </w:r>
      <w:r>
        <w:rPr>
          <w:lang w:val="en-US"/>
        </w:rPr>
        <w:t>program</w:t>
      </w:r>
      <w:r w:rsidRPr="008F4C5A">
        <w:rPr>
          <w:lang w:val="en-US"/>
        </w:rPr>
        <w:t xml:space="preserve"> </w:t>
      </w:r>
      <w:r>
        <w:rPr>
          <w:lang w:val="en-US"/>
        </w:rPr>
        <w:t>at</w:t>
      </w:r>
      <w:r w:rsidRPr="008F4C5A">
        <w:rPr>
          <w:lang w:val="en-US"/>
        </w:rPr>
        <w:t xml:space="preserve"> </w:t>
      </w:r>
      <w:r>
        <w:rPr>
          <w:lang w:val="en-US"/>
        </w:rPr>
        <w:t>each</w:t>
      </w:r>
      <w:r w:rsidRPr="008F4C5A">
        <w:rPr>
          <w:lang w:val="en-US"/>
        </w:rPr>
        <w:t xml:space="preserve"> </w:t>
      </w:r>
      <w:r>
        <w:rPr>
          <w:lang w:val="en-US"/>
        </w:rPr>
        <w:t>step</w:t>
      </w:r>
      <w:r w:rsidRPr="008F4C5A">
        <w:rPr>
          <w:lang w:val="en-US"/>
        </w:rPr>
        <w:t xml:space="preserve"> </w:t>
      </w:r>
      <w:r>
        <w:rPr>
          <w:lang w:val="en-US"/>
        </w:rPr>
        <w:t>addresses</w:t>
      </w:r>
      <w:r w:rsidRPr="008F4C5A">
        <w:rPr>
          <w:lang w:val="en-US"/>
        </w:rPr>
        <w:t xml:space="preserve"> </w:t>
      </w:r>
      <w:r>
        <w:rPr>
          <w:lang w:val="en-US"/>
        </w:rPr>
        <w:t>the</w:t>
      </w:r>
      <w:r w:rsidRPr="008F4C5A">
        <w:rPr>
          <w:lang w:val="en-US"/>
        </w:rPr>
        <w:t xml:space="preserve"> </w:t>
      </w:r>
      <w:r>
        <w:rPr>
          <w:lang w:val="en-US"/>
        </w:rPr>
        <w:t>database</w:t>
      </w:r>
      <w:r w:rsidRPr="008F4C5A">
        <w:rPr>
          <w:lang w:val="en-US"/>
        </w:rPr>
        <w:t xml:space="preserve"> </w:t>
      </w:r>
      <w:r>
        <w:rPr>
          <w:lang w:val="en-US"/>
        </w:rPr>
        <w:t>for</w:t>
      </w:r>
      <w:r w:rsidRPr="008F4C5A">
        <w:rPr>
          <w:lang w:val="en-US"/>
        </w:rPr>
        <w:t xml:space="preserve"> </w:t>
      </w:r>
      <w:r>
        <w:rPr>
          <w:lang w:val="en-US"/>
        </w:rPr>
        <w:t>reading</w:t>
      </w:r>
      <w:r w:rsidRPr="008F4C5A">
        <w:rPr>
          <w:lang w:val="en-US"/>
        </w:rPr>
        <w:t xml:space="preserve"> </w:t>
      </w:r>
      <w:r>
        <w:rPr>
          <w:lang w:val="en-US"/>
        </w:rPr>
        <w:t>and</w:t>
      </w:r>
      <w:r w:rsidRPr="008F4C5A">
        <w:rPr>
          <w:lang w:val="en-US"/>
        </w:rPr>
        <w:t>/</w:t>
      </w:r>
      <w:r>
        <w:rPr>
          <w:lang w:val="en-US"/>
        </w:rPr>
        <w:t>or</w:t>
      </w:r>
      <w:r w:rsidRPr="008F4C5A">
        <w:rPr>
          <w:lang w:val="en-US"/>
        </w:rPr>
        <w:t xml:space="preserve"> </w:t>
      </w:r>
      <w:r>
        <w:rPr>
          <w:lang w:val="en-US"/>
        </w:rPr>
        <w:t>recording</w:t>
      </w:r>
      <w:r w:rsidRPr="008F4C5A">
        <w:rPr>
          <w:lang w:val="en-US"/>
        </w:rPr>
        <w:t xml:space="preserve"> </w:t>
      </w:r>
      <w:r>
        <w:rPr>
          <w:lang w:val="en-US"/>
        </w:rPr>
        <w:t>signals</w:t>
      </w:r>
      <w:r w:rsidRPr="008F4C5A">
        <w:rPr>
          <w:lang w:val="en-US"/>
        </w:rPr>
        <w:t>.</w:t>
      </w:r>
    </w:p>
    <w:p w:rsidR="00CD0335" w:rsidRPr="008F4C5A" w:rsidRDefault="00CD0335" w:rsidP="00A40550">
      <w:pPr>
        <w:rPr>
          <w:lang w:val="en-US"/>
        </w:rPr>
      </w:pPr>
      <w:r>
        <w:rPr>
          <w:lang w:val="en-US"/>
        </w:rPr>
        <w:t>In</w:t>
      </w:r>
      <w:r w:rsidRPr="008F4C5A">
        <w:rPr>
          <w:lang w:val="en-US"/>
        </w:rPr>
        <w:t xml:space="preserve"> </w:t>
      </w:r>
      <w:r>
        <w:rPr>
          <w:lang w:val="en-US"/>
        </w:rPr>
        <w:t>the</w:t>
      </w:r>
      <w:r w:rsidRPr="008F4C5A">
        <w:rPr>
          <w:lang w:val="en-US"/>
        </w:rPr>
        <w:t xml:space="preserve"> </w:t>
      </w:r>
      <w:r w:rsidR="00A40550">
        <w:rPr>
          <w:lang w:val="en-US"/>
        </w:rPr>
        <w:t>created</w:t>
      </w:r>
      <w:r w:rsidR="00A40550" w:rsidRPr="008F4C5A">
        <w:rPr>
          <w:lang w:val="en-US"/>
        </w:rPr>
        <w:t xml:space="preserve"> </w:t>
      </w:r>
      <w:r>
        <w:rPr>
          <w:lang w:val="en-US"/>
        </w:rPr>
        <w:t>example</w:t>
      </w:r>
      <w:r w:rsidRPr="008F4C5A">
        <w:rPr>
          <w:lang w:val="en-US"/>
        </w:rPr>
        <w:t xml:space="preserve"> </w:t>
      </w:r>
      <w:r>
        <w:rPr>
          <w:lang w:val="en-US"/>
        </w:rPr>
        <w:t>the</w:t>
      </w:r>
      <w:r w:rsidRPr="008F4C5A">
        <w:rPr>
          <w:lang w:val="en-US"/>
        </w:rPr>
        <w:t xml:space="preserve"> </w:t>
      </w:r>
      <w:r>
        <w:rPr>
          <w:lang w:val="en-US"/>
        </w:rPr>
        <w:t>automatics</w:t>
      </w:r>
      <w:r w:rsidRPr="008F4C5A">
        <w:rPr>
          <w:lang w:val="en-US"/>
        </w:rPr>
        <w:t xml:space="preserve"> </w:t>
      </w:r>
      <w:r>
        <w:rPr>
          <w:lang w:val="en-US"/>
        </w:rPr>
        <w:t>diagram</w:t>
      </w:r>
      <w:r w:rsidRPr="008F4C5A">
        <w:rPr>
          <w:lang w:val="en-US"/>
        </w:rPr>
        <w:t xml:space="preserve"> </w:t>
      </w:r>
      <w:r>
        <w:rPr>
          <w:lang w:val="en-US"/>
        </w:rPr>
        <w:t>receives</w:t>
      </w:r>
      <w:r w:rsidRPr="008F4C5A">
        <w:rPr>
          <w:lang w:val="en-US"/>
        </w:rPr>
        <w:t xml:space="preserve"> </w:t>
      </w:r>
      <w:r>
        <w:rPr>
          <w:lang w:val="en-US"/>
        </w:rPr>
        <w:t>the</w:t>
      </w:r>
      <w:r w:rsidRPr="008F4C5A">
        <w:rPr>
          <w:lang w:val="en-US"/>
        </w:rPr>
        <w:t xml:space="preserve"> </w:t>
      </w:r>
      <w:r>
        <w:rPr>
          <w:lang w:val="en-US"/>
        </w:rPr>
        <w:t>pressure</w:t>
      </w:r>
      <w:r w:rsidRPr="008F4C5A">
        <w:rPr>
          <w:lang w:val="en-US"/>
        </w:rPr>
        <w:t xml:space="preserve"> </w:t>
      </w:r>
      <w:r>
        <w:rPr>
          <w:lang w:val="en-US"/>
        </w:rPr>
        <w:t>value</w:t>
      </w:r>
      <w:r w:rsidRPr="008F4C5A">
        <w:rPr>
          <w:lang w:val="en-US"/>
        </w:rPr>
        <w:t xml:space="preserve"> </w:t>
      </w:r>
      <w:r>
        <w:rPr>
          <w:lang w:val="en-US"/>
        </w:rPr>
        <w:t>for</w:t>
      </w:r>
      <w:r w:rsidRPr="008F4C5A">
        <w:rPr>
          <w:lang w:val="en-US"/>
        </w:rPr>
        <w:t xml:space="preserve"> </w:t>
      </w:r>
      <w:r>
        <w:rPr>
          <w:lang w:val="en-US"/>
        </w:rPr>
        <w:t>the</w:t>
      </w:r>
      <w:r w:rsidRPr="008F4C5A">
        <w:rPr>
          <w:lang w:val="en-US"/>
        </w:rPr>
        <w:t xml:space="preserve"> </w:t>
      </w:r>
      <w:r>
        <w:rPr>
          <w:lang w:val="en-US"/>
        </w:rPr>
        <w:t>intermediate</w:t>
      </w:r>
      <w:r w:rsidRPr="008F4C5A">
        <w:rPr>
          <w:lang w:val="en-US"/>
        </w:rPr>
        <w:t xml:space="preserve"> </w:t>
      </w:r>
      <w:r>
        <w:rPr>
          <w:lang w:val="en-US"/>
        </w:rPr>
        <w:t>node</w:t>
      </w:r>
      <w:r w:rsidRPr="008F4C5A">
        <w:rPr>
          <w:lang w:val="en-US"/>
        </w:rPr>
        <w:t xml:space="preserve"> </w:t>
      </w:r>
      <w:r>
        <w:rPr>
          <w:lang w:val="en-US"/>
        </w:rPr>
        <w:t>from</w:t>
      </w:r>
      <w:r w:rsidRPr="008F4C5A">
        <w:rPr>
          <w:lang w:val="en-US"/>
        </w:rPr>
        <w:t xml:space="preserve"> </w:t>
      </w:r>
      <w:r>
        <w:rPr>
          <w:lang w:val="en-US"/>
        </w:rPr>
        <w:t>the</w:t>
      </w:r>
      <w:r w:rsidRPr="008F4C5A">
        <w:rPr>
          <w:lang w:val="en-US"/>
        </w:rPr>
        <w:t xml:space="preserve"> </w:t>
      </w:r>
      <w:r>
        <w:rPr>
          <w:lang w:val="en-US"/>
        </w:rPr>
        <w:t>database</w:t>
      </w:r>
      <w:r w:rsidRPr="008F4C5A">
        <w:rPr>
          <w:lang w:val="en-US"/>
        </w:rPr>
        <w:t xml:space="preserve"> </w:t>
      </w:r>
      <w:r>
        <w:rPr>
          <w:lang w:val="en-US"/>
        </w:rPr>
        <w:t>and</w:t>
      </w:r>
      <w:r w:rsidRPr="008F4C5A">
        <w:rPr>
          <w:lang w:val="en-US"/>
        </w:rPr>
        <w:t xml:space="preserve"> </w:t>
      </w:r>
      <w:r>
        <w:rPr>
          <w:lang w:val="en-US"/>
        </w:rPr>
        <w:t>acts</w:t>
      </w:r>
      <w:r w:rsidRPr="008F4C5A">
        <w:rPr>
          <w:lang w:val="en-US"/>
        </w:rPr>
        <w:t xml:space="preserve"> </w:t>
      </w:r>
      <w:r>
        <w:rPr>
          <w:lang w:val="en-US"/>
        </w:rPr>
        <w:t>on</w:t>
      </w:r>
      <w:r w:rsidRPr="008F4C5A">
        <w:rPr>
          <w:lang w:val="en-US"/>
        </w:rPr>
        <w:t xml:space="preserve"> </w:t>
      </w:r>
      <w:r>
        <w:rPr>
          <w:lang w:val="en-US"/>
        </w:rPr>
        <w:t>the</w:t>
      </w:r>
      <w:r w:rsidRPr="008F4C5A">
        <w:rPr>
          <w:lang w:val="en-US"/>
        </w:rPr>
        <w:t xml:space="preserve"> </w:t>
      </w:r>
      <w:r>
        <w:rPr>
          <w:lang w:val="en-US"/>
        </w:rPr>
        <w:t>first</w:t>
      </w:r>
      <w:r w:rsidRPr="008F4C5A">
        <w:rPr>
          <w:lang w:val="en-US"/>
        </w:rPr>
        <w:t xml:space="preserve"> </w:t>
      </w:r>
      <w:r>
        <w:rPr>
          <w:lang w:val="en-US"/>
        </w:rPr>
        <w:t>valve</w:t>
      </w:r>
      <w:r w:rsidRPr="008F4C5A">
        <w:rPr>
          <w:lang w:val="en-US"/>
        </w:rPr>
        <w:t xml:space="preserve"> </w:t>
      </w:r>
      <w:r>
        <w:rPr>
          <w:lang w:val="en-US"/>
        </w:rPr>
        <w:t>so</w:t>
      </w:r>
      <w:r w:rsidRPr="008F4C5A">
        <w:rPr>
          <w:lang w:val="en-US"/>
        </w:rPr>
        <w:t xml:space="preserve"> </w:t>
      </w:r>
      <w:r>
        <w:rPr>
          <w:lang w:val="en-US"/>
        </w:rPr>
        <w:t>that</w:t>
      </w:r>
      <w:r w:rsidRPr="008F4C5A">
        <w:rPr>
          <w:lang w:val="en-US"/>
        </w:rPr>
        <w:t xml:space="preserve"> </w:t>
      </w:r>
      <w:r>
        <w:rPr>
          <w:lang w:val="en-US"/>
        </w:rPr>
        <w:t>the</w:t>
      </w:r>
      <w:r w:rsidRPr="008F4C5A">
        <w:rPr>
          <w:lang w:val="en-US"/>
        </w:rPr>
        <w:t xml:space="preserve"> </w:t>
      </w:r>
      <w:r>
        <w:rPr>
          <w:lang w:val="en-US"/>
        </w:rPr>
        <w:t>node</w:t>
      </w:r>
      <w:r w:rsidRPr="008F4C5A">
        <w:rPr>
          <w:lang w:val="en-US"/>
        </w:rPr>
        <w:t xml:space="preserve"> </w:t>
      </w:r>
      <w:r>
        <w:rPr>
          <w:lang w:val="en-US"/>
        </w:rPr>
        <w:t>pressure</w:t>
      </w:r>
      <w:r w:rsidRPr="008F4C5A">
        <w:rPr>
          <w:lang w:val="en-US"/>
        </w:rPr>
        <w:t xml:space="preserve"> </w:t>
      </w:r>
      <w:r>
        <w:rPr>
          <w:lang w:val="en-US"/>
        </w:rPr>
        <w:t>is</w:t>
      </w:r>
      <w:r w:rsidRPr="008F4C5A">
        <w:rPr>
          <w:lang w:val="en-US"/>
        </w:rPr>
        <w:t xml:space="preserve"> </w:t>
      </w:r>
      <w:r>
        <w:rPr>
          <w:lang w:val="en-US"/>
        </w:rPr>
        <w:t>maintained</w:t>
      </w:r>
      <w:r w:rsidRPr="008F4C5A">
        <w:rPr>
          <w:lang w:val="en-US"/>
        </w:rPr>
        <w:t xml:space="preserve"> </w:t>
      </w:r>
      <w:r>
        <w:rPr>
          <w:lang w:val="en-US"/>
        </w:rPr>
        <w:t>at</w:t>
      </w:r>
      <w:r w:rsidRPr="008F4C5A">
        <w:rPr>
          <w:lang w:val="en-US"/>
        </w:rPr>
        <w:t xml:space="preserve"> </w:t>
      </w:r>
      <w:r>
        <w:rPr>
          <w:lang w:val="en-US"/>
        </w:rPr>
        <w:lastRenderedPageBreak/>
        <w:t>level</w:t>
      </w:r>
      <w:r w:rsidRPr="008F4C5A">
        <w:rPr>
          <w:lang w:val="en-US"/>
        </w:rPr>
        <w:t xml:space="preserve"> 1.4. </w:t>
      </w:r>
      <w:r>
        <w:rPr>
          <w:lang w:val="en-US"/>
        </w:rPr>
        <w:t>Within</w:t>
      </w:r>
      <w:r w:rsidRPr="008F4C5A">
        <w:rPr>
          <w:lang w:val="en-US"/>
        </w:rPr>
        <w:t xml:space="preserve"> </w:t>
      </w:r>
      <w:r>
        <w:rPr>
          <w:lang w:val="en-US"/>
        </w:rPr>
        <w:t>the</w:t>
      </w:r>
      <w:r w:rsidRPr="008F4C5A">
        <w:rPr>
          <w:lang w:val="en-US"/>
        </w:rPr>
        <w:t xml:space="preserve"> </w:t>
      </w:r>
      <w:r>
        <w:rPr>
          <w:lang w:val="en-US"/>
        </w:rPr>
        <w:t>period</w:t>
      </w:r>
      <w:r w:rsidRPr="008F4C5A">
        <w:rPr>
          <w:lang w:val="en-US"/>
        </w:rPr>
        <w:t xml:space="preserve"> </w:t>
      </w:r>
      <w:r>
        <w:rPr>
          <w:lang w:val="en-US"/>
        </w:rPr>
        <w:t>of</w:t>
      </w:r>
      <w:r w:rsidRPr="008F4C5A">
        <w:rPr>
          <w:lang w:val="en-US"/>
        </w:rPr>
        <w:t xml:space="preserve"> </w:t>
      </w:r>
      <w:r>
        <w:rPr>
          <w:lang w:val="en-US"/>
        </w:rPr>
        <w:t>time</w:t>
      </w:r>
      <w:r w:rsidRPr="008F4C5A">
        <w:rPr>
          <w:lang w:val="en-US"/>
        </w:rPr>
        <w:t xml:space="preserve"> </w:t>
      </w:r>
      <w:r>
        <w:rPr>
          <w:lang w:val="en-US"/>
        </w:rPr>
        <w:t>between</w:t>
      </w:r>
      <w:r w:rsidRPr="008F4C5A">
        <w:rPr>
          <w:lang w:val="en-US"/>
        </w:rPr>
        <w:t xml:space="preserve"> 30 </w:t>
      </w:r>
      <w:r>
        <w:rPr>
          <w:lang w:val="en-US"/>
        </w:rPr>
        <w:t>and</w:t>
      </w:r>
      <w:r w:rsidRPr="008F4C5A">
        <w:rPr>
          <w:lang w:val="en-US"/>
        </w:rPr>
        <w:t xml:space="preserve"> 50 </w:t>
      </w:r>
      <w:r>
        <w:rPr>
          <w:lang w:val="en-US"/>
        </w:rPr>
        <w:t>seconds</w:t>
      </w:r>
      <w:r w:rsidRPr="008F4C5A">
        <w:rPr>
          <w:lang w:val="en-US"/>
        </w:rPr>
        <w:t xml:space="preserve"> </w:t>
      </w:r>
      <w:r>
        <w:rPr>
          <w:lang w:val="en-US"/>
        </w:rPr>
        <w:t>of</w:t>
      </w:r>
      <w:r w:rsidRPr="008F4C5A">
        <w:rPr>
          <w:lang w:val="en-US"/>
        </w:rPr>
        <w:t xml:space="preserve"> </w:t>
      </w:r>
      <w:r>
        <w:rPr>
          <w:lang w:val="en-US"/>
        </w:rPr>
        <w:t>calculation</w:t>
      </w:r>
      <w:r w:rsidRPr="008F4C5A">
        <w:rPr>
          <w:lang w:val="en-US"/>
        </w:rPr>
        <w:t xml:space="preserve"> </w:t>
      </w:r>
      <w:r>
        <w:rPr>
          <w:lang w:val="en-US"/>
        </w:rPr>
        <w:t>transitional</w:t>
      </w:r>
      <w:r w:rsidRPr="008F4C5A">
        <w:rPr>
          <w:lang w:val="en-US"/>
        </w:rPr>
        <w:t xml:space="preserve"> </w:t>
      </w:r>
      <w:r>
        <w:rPr>
          <w:lang w:val="en-US"/>
        </w:rPr>
        <w:t>processes</w:t>
      </w:r>
      <w:r w:rsidRPr="008F4C5A">
        <w:rPr>
          <w:lang w:val="en-US"/>
        </w:rPr>
        <w:t xml:space="preserve"> </w:t>
      </w:r>
      <w:r>
        <w:rPr>
          <w:lang w:val="en-US"/>
        </w:rPr>
        <w:t>of</w:t>
      </w:r>
      <w:r w:rsidRPr="008F4C5A">
        <w:rPr>
          <w:lang w:val="en-US"/>
        </w:rPr>
        <w:t xml:space="preserve"> </w:t>
      </w:r>
      <w:r>
        <w:rPr>
          <w:lang w:val="en-US"/>
        </w:rPr>
        <w:t>ou</w:t>
      </w:r>
      <w:r w:rsidR="00A40550">
        <w:rPr>
          <w:lang w:val="en-US"/>
        </w:rPr>
        <w:t>r</w:t>
      </w:r>
      <w:r w:rsidRPr="008F4C5A">
        <w:rPr>
          <w:lang w:val="en-US"/>
        </w:rPr>
        <w:t xml:space="preserve"> </w:t>
      </w:r>
      <w:r>
        <w:rPr>
          <w:lang w:val="en-US"/>
        </w:rPr>
        <w:t>simplest</w:t>
      </w:r>
      <w:r w:rsidRPr="008F4C5A">
        <w:rPr>
          <w:lang w:val="en-US"/>
        </w:rPr>
        <w:t xml:space="preserve"> </w:t>
      </w:r>
      <w:r>
        <w:rPr>
          <w:lang w:val="en-US"/>
        </w:rPr>
        <w:t>model</w:t>
      </w:r>
      <w:r w:rsidRPr="008F4C5A">
        <w:rPr>
          <w:lang w:val="en-US"/>
        </w:rPr>
        <w:t xml:space="preserve"> </w:t>
      </w:r>
      <w:r>
        <w:rPr>
          <w:lang w:val="en-US"/>
        </w:rPr>
        <w:t>are</w:t>
      </w:r>
      <w:r w:rsidRPr="008F4C5A">
        <w:rPr>
          <w:lang w:val="en-US"/>
        </w:rPr>
        <w:t xml:space="preserve"> </w:t>
      </w:r>
      <w:r>
        <w:rPr>
          <w:lang w:val="en-US"/>
        </w:rPr>
        <w:t>completed</w:t>
      </w:r>
      <w:r w:rsidRPr="008F4C5A">
        <w:rPr>
          <w:lang w:val="en-US"/>
        </w:rPr>
        <w:t>.</w:t>
      </w:r>
    </w:p>
    <w:p w:rsidR="00CD0335" w:rsidRPr="008F4C5A" w:rsidRDefault="00CD0335" w:rsidP="00A40550">
      <w:pPr>
        <w:rPr>
          <w:lang w:val="en-US"/>
        </w:rPr>
      </w:pPr>
      <w:r>
        <w:rPr>
          <w:lang w:val="en-US"/>
        </w:rPr>
        <w:t>Go</w:t>
      </w:r>
      <w:r w:rsidRPr="008F4C5A">
        <w:rPr>
          <w:lang w:val="en-US"/>
        </w:rPr>
        <w:t xml:space="preserve"> </w:t>
      </w:r>
      <w:r>
        <w:rPr>
          <w:lang w:val="en-US"/>
        </w:rPr>
        <w:t>to</w:t>
      </w:r>
      <w:r w:rsidRPr="008F4C5A">
        <w:rPr>
          <w:lang w:val="en-US"/>
        </w:rPr>
        <w:t xml:space="preserve"> </w:t>
      </w:r>
      <w:r>
        <w:rPr>
          <w:lang w:val="en-US"/>
        </w:rPr>
        <w:t>the</w:t>
      </w:r>
      <w:r w:rsidRPr="008F4C5A">
        <w:rPr>
          <w:lang w:val="en-US"/>
        </w:rPr>
        <w:t xml:space="preserve"> </w:t>
      </w:r>
      <w:r>
        <w:rPr>
          <w:lang w:val="en-US"/>
        </w:rPr>
        <w:t>thermohydraulics</w:t>
      </w:r>
      <w:r w:rsidRPr="008F4C5A">
        <w:rPr>
          <w:lang w:val="en-US"/>
        </w:rPr>
        <w:t xml:space="preserve"> </w:t>
      </w:r>
      <w:r>
        <w:rPr>
          <w:lang w:val="en-US"/>
        </w:rPr>
        <w:t>model</w:t>
      </w:r>
      <w:r w:rsidRPr="008F4C5A">
        <w:rPr>
          <w:lang w:val="en-US"/>
        </w:rPr>
        <w:t xml:space="preserve"> </w:t>
      </w:r>
      <w:r>
        <w:rPr>
          <w:lang w:val="en-US"/>
        </w:rPr>
        <w:t>diagram</w:t>
      </w:r>
      <w:r w:rsidRPr="008F4C5A">
        <w:rPr>
          <w:lang w:val="en-US"/>
        </w:rPr>
        <w:t xml:space="preserve"> </w:t>
      </w:r>
      <w:r>
        <w:rPr>
          <w:lang w:val="en-US"/>
        </w:rPr>
        <w:t>window</w:t>
      </w:r>
      <w:r w:rsidRPr="008F4C5A">
        <w:rPr>
          <w:lang w:val="en-US"/>
        </w:rPr>
        <w:t xml:space="preserve"> </w:t>
      </w:r>
      <w:r>
        <w:rPr>
          <w:lang w:val="en-US"/>
        </w:rPr>
        <w:t>and</w:t>
      </w:r>
      <w:r w:rsidRPr="008F4C5A">
        <w:rPr>
          <w:lang w:val="en-US"/>
        </w:rPr>
        <w:t xml:space="preserve"> </w:t>
      </w:r>
      <w:r>
        <w:rPr>
          <w:lang w:val="en-US"/>
        </w:rPr>
        <w:t>click</w:t>
      </w:r>
      <w:r w:rsidRPr="008F4C5A">
        <w:rPr>
          <w:lang w:val="en-US"/>
        </w:rPr>
        <w:t xml:space="preserve"> </w:t>
      </w:r>
      <w:r>
        <w:rPr>
          <w:lang w:val="en-US"/>
        </w:rPr>
        <w:t>on</w:t>
      </w:r>
      <w:r w:rsidRPr="008F4C5A">
        <w:rPr>
          <w:lang w:val="en-US"/>
        </w:rPr>
        <w:t xml:space="preserve"> </w:t>
      </w:r>
      <w:r>
        <w:rPr>
          <w:lang w:val="en-US"/>
        </w:rPr>
        <w:t>a</w:t>
      </w:r>
      <w:r w:rsidRPr="008F4C5A">
        <w:rPr>
          <w:lang w:val="en-US"/>
        </w:rPr>
        <w:t xml:space="preserve"> </w:t>
      </w:r>
      <w:r>
        <w:rPr>
          <w:lang w:val="en-US"/>
        </w:rPr>
        <w:t>free</w:t>
      </w:r>
      <w:r w:rsidRPr="008F4C5A">
        <w:rPr>
          <w:lang w:val="en-US"/>
        </w:rPr>
        <w:t xml:space="preserve"> </w:t>
      </w:r>
      <w:r>
        <w:rPr>
          <w:lang w:val="en-US"/>
        </w:rPr>
        <w:t>space</w:t>
      </w:r>
      <w:r w:rsidRPr="008F4C5A">
        <w:rPr>
          <w:lang w:val="en-US"/>
        </w:rPr>
        <w:t xml:space="preserve"> </w:t>
      </w:r>
      <w:r>
        <w:rPr>
          <w:lang w:val="en-US"/>
        </w:rPr>
        <w:t>of</w:t>
      </w:r>
      <w:r w:rsidRPr="008F4C5A">
        <w:rPr>
          <w:lang w:val="en-US"/>
        </w:rPr>
        <w:t xml:space="preserve"> </w:t>
      </w:r>
      <w:r>
        <w:rPr>
          <w:lang w:val="en-US"/>
        </w:rPr>
        <w:t>the</w:t>
      </w:r>
      <w:r w:rsidRPr="008F4C5A">
        <w:rPr>
          <w:lang w:val="en-US"/>
        </w:rPr>
        <w:t xml:space="preserve"> </w:t>
      </w:r>
      <w:r>
        <w:rPr>
          <w:lang w:val="en-US"/>
        </w:rPr>
        <w:t>diagram</w:t>
      </w:r>
      <w:r w:rsidRPr="008F4C5A">
        <w:rPr>
          <w:lang w:val="en-US"/>
        </w:rPr>
        <w:t xml:space="preserve"> </w:t>
      </w:r>
      <w:r>
        <w:rPr>
          <w:lang w:val="en-US"/>
        </w:rPr>
        <w:t>window</w:t>
      </w:r>
      <w:r w:rsidRPr="008F4C5A">
        <w:rPr>
          <w:lang w:val="en-US"/>
        </w:rPr>
        <w:t xml:space="preserve">. </w:t>
      </w:r>
      <w:r>
        <w:rPr>
          <w:lang w:val="en-US"/>
        </w:rPr>
        <w:t>On</w:t>
      </w:r>
      <w:r w:rsidRPr="008F4C5A">
        <w:rPr>
          <w:lang w:val="en-US"/>
        </w:rPr>
        <w:t xml:space="preserve"> </w:t>
      </w:r>
      <w:r>
        <w:rPr>
          <w:lang w:val="en-US"/>
        </w:rPr>
        <w:t>doing</w:t>
      </w:r>
      <w:r w:rsidRPr="008F4C5A">
        <w:rPr>
          <w:lang w:val="en-US"/>
        </w:rPr>
        <w:t xml:space="preserve"> </w:t>
      </w:r>
      <w:r>
        <w:rPr>
          <w:lang w:val="en-US"/>
        </w:rPr>
        <w:t>that</w:t>
      </w:r>
      <w:r w:rsidRPr="008F4C5A">
        <w:rPr>
          <w:lang w:val="en-US"/>
        </w:rPr>
        <w:t xml:space="preserve">, </w:t>
      </w:r>
      <w:r>
        <w:rPr>
          <w:lang w:val="en-US"/>
        </w:rPr>
        <w:t>the</w:t>
      </w:r>
      <w:r w:rsidRPr="008F4C5A">
        <w:rPr>
          <w:lang w:val="en-US"/>
        </w:rPr>
        <w:t xml:space="preserve"> </w:t>
      </w:r>
      <w:r>
        <w:rPr>
          <w:lang w:val="en-US"/>
        </w:rPr>
        <w:t>window</w:t>
      </w:r>
      <w:r w:rsidRPr="008F4C5A">
        <w:rPr>
          <w:lang w:val="en-US"/>
        </w:rPr>
        <w:t xml:space="preserve"> </w:t>
      </w:r>
      <w:r>
        <w:rPr>
          <w:lang w:val="en-US"/>
        </w:rPr>
        <w:t>will</w:t>
      </w:r>
      <w:r w:rsidRPr="008F4C5A">
        <w:rPr>
          <w:lang w:val="en-US"/>
        </w:rPr>
        <w:t xml:space="preserve"> </w:t>
      </w:r>
      <w:r>
        <w:rPr>
          <w:lang w:val="en-US"/>
        </w:rPr>
        <w:t>be</w:t>
      </w:r>
      <w:r w:rsidRPr="008F4C5A">
        <w:rPr>
          <w:lang w:val="en-US"/>
        </w:rPr>
        <w:t xml:space="preserve"> </w:t>
      </w:r>
      <w:r>
        <w:rPr>
          <w:lang w:val="en-US"/>
        </w:rPr>
        <w:t>redrawn</w:t>
      </w:r>
      <w:r w:rsidRPr="008F4C5A">
        <w:rPr>
          <w:lang w:val="en-US"/>
        </w:rPr>
        <w:t xml:space="preserve"> </w:t>
      </w:r>
      <w:r>
        <w:rPr>
          <w:lang w:val="en-US"/>
        </w:rPr>
        <w:t>and</w:t>
      </w:r>
      <w:r w:rsidRPr="008F4C5A">
        <w:rPr>
          <w:lang w:val="en-US"/>
        </w:rPr>
        <w:t xml:space="preserve"> </w:t>
      </w:r>
      <w:r>
        <w:rPr>
          <w:lang w:val="en-US"/>
        </w:rPr>
        <w:t>captions</w:t>
      </w:r>
      <w:r w:rsidRPr="008F4C5A">
        <w:rPr>
          <w:lang w:val="en-US"/>
        </w:rPr>
        <w:t xml:space="preserve"> </w:t>
      </w:r>
      <w:r>
        <w:rPr>
          <w:lang w:val="en-US"/>
        </w:rPr>
        <w:t>above</w:t>
      </w:r>
      <w:r w:rsidRPr="008F4C5A">
        <w:rPr>
          <w:lang w:val="en-US"/>
        </w:rPr>
        <w:t xml:space="preserve"> </w:t>
      </w:r>
      <w:r>
        <w:rPr>
          <w:lang w:val="en-US"/>
        </w:rPr>
        <w:t>the</w:t>
      </w:r>
      <w:r w:rsidRPr="008F4C5A">
        <w:rPr>
          <w:lang w:val="en-US"/>
        </w:rPr>
        <w:t xml:space="preserve"> </w:t>
      </w:r>
      <w:r>
        <w:rPr>
          <w:lang w:val="en-US"/>
        </w:rPr>
        <w:t>valves</w:t>
      </w:r>
      <w:r w:rsidRPr="008F4C5A">
        <w:rPr>
          <w:lang w:val="en-US"/>
        </w:rPr>
        <w:t xml:space="preserve"> </w:t>
      </w:r>
      <w:r>
        <w:rPr>
          <w:lang w:val="en-US"/>
        </w:rPr>
        <w:t>will</w:t>
      </w:r>
      <w:r w:rsidRPr="008F4C5A">
        <w:rPr>
          <w:lang w:val="en-US"/>
        </w:rPr>
        <w:t xml:space="preserve"> </w:t>
      </w:r>
      <w:r>
        <w:rPr>
          <w:lang w:val="en-US"/>
        </w:rPr>
        <w:t>indicate</w:t>
      </w:r>
      <w:r w:rsidRPr="008F4C5A">
        <w:rPr>
          <w:lang w:val="en-US"/>
        </w:rPr>
        <w:t xml:space="preserve"> </w:t>
      </w:r>
      <w:r>
        <w:rPr>
          <w:lang w:val="en-US"/>
        </w:rPr>
        <w:t>their</w:t>
      </w:r>
      <w:r w:rsidRPr="008F4C5A">
        <w:rPr>
          <w:lang w:val="en-US"/>
        </w:rPr>
        <w:t xml:space="preserve"> </w:t>
      </w:r>
      <w:r>
        <w:rPr>
          <w:lang w:val="en-US"/>
        </w:rPr>
        <w:t>position</w:t>
      </w:r>
      <w:r w:rsidRPr="008F4C5A">
        <w:rPr>
          <w:lang w:val="en-US"/>
        </w:rPr>
        <w:t xml:space="preserve"> </w:t>
      </w:r>
      <w:r>
        <w:rPr>
          <w:lang w:val="en-US"/>
        </w:rPr>
        <w:t>in</w:t>
      </w:r>
      <w:r w:rsidRPr="008F4C5A">
        <w:rPr>
          <w:lang w:val="en-US"/>
        </w:rPr>
        <w:t xml:space="preserve"> </w:t>
      </w:r>
      <w:r>
        <w:rPr>
          <w:lang w:val="en-US"/>
        </w:rPr>
        <w:t>the</w:t>
      </w:r>
      <w:r w:rsidRPr="008F4C5A">
        <w:rPr>
          <w:lang w:val="en-US"/>
        </w:rPr>
        <w:t xml:space="preserve"> </w:t>
      </w:r>
      <w:r>
        <w:rPr>
          <w:lang w:val="en-US"/>
        </w:rPr>
        <w:t>given</w:t>
      </w:r>
      <w:r w:rsidRPr="008F4C5A">
        <w:rPr>
          <w:lang w:val="en-US"/>
        </w:rPr>
        <w:t xml:space="preserve"> </w:t>
      </w:r>
      <w:r>
        <w:rPr>
          <w:lang w:val="en-US"/>
        </w:rPr>
        <w:t>moment</w:t>
      </w:r>
      <w:r w:rsidRPr="008F4C5A">
        <w:rPr>
          <w:lang w:val="en-US"/>
        </w:rPr>
        <w:t xml:space="preserve"> </w:t>
      </w:r>
      <w:r>
        <w:rPr>
          <w:lang w:val="en-US"/>
        </w:rPr>
        <w:t>of</w:t>
      </w:r>
      <w:r w:rsidRPr="008F4C5A">
        <w:rPr>
          <w:lang w:val="en-US"/>
        </w:rPr>
        <w:t xml:space="preserve"> </w:t>
      </w:r>
      <w:r>
        <w:rPr>
          <w:lang w:val="en-US"/>
        </w:rPr>
        <w:t>calculation</w:t>
      </w:r>
      <w:r w:rsidRPr="008F4C5A">
        <w:rPr>
          <w:lang w:val="en-US"/>
        </w:rPr>
        <w:t>.</w:t>
      </w:r>
    </w:p>
    <w:p w:rsidR="00CD0335" w:rsidRPr="00645B85" w:rsidRDefault="00CD0335" w:rsidP="00A40550">
      <w:pPr>
        <w:rPr>
          <w:lang w:val="en-US"/>
        </w:rPr>
      </w:pPr>
      <w:r>
        <w:rPr>
          <w:lang w:val="en-US"/>
        </w:rPr>
        <w:t>In</w:t>
      </w:r>
      <w:r w:rsidR="00586D8C">
        <w:rPr>
          <w:lang w:val="en-US"/>
        </w:rPr>
        <w:t xml:space="preserve"> </w:t>
      </w:r>
      <w:r w:rsidR="00586D8C">
        <w:rPr>
          <w:lang w:val="en-US"/>
        </w:rPr>
        <w:fldChar w:fldCharType="begin"/>
      </w:r>
      <w:r w:rsidR="00586D8C">
        <w:rPr>
          <w:lang w:val="en-US"/>
        </w:rPr>
        <w:instrText xml:space="preserve"> REF _Ref382396492 \h </w:instrText>
      </w:r>
      <w:r w:rsidR="00586D8C">
        <w:rPr>
          <w:lang w:val="en-US"/>
        </w:rPr>
      </w:r>
      <w:r w:rsidR="00586D8C">
        <w:rPr>
          <w:lang w:val="en-US"/>
        </w:rPr>
        <w:fldChar w:fldCharType="separate"/>
      </w:r>
      <w:r w:rsidR="0011424E" w:rsidRPr="00030FF0">
        <w:rPr>
          <w:bCs/>
          <w:lang w:val="en-US"/>
        </w:rPr>
        <w:t>Figure</w:t>
      </w:r>
      <w:r w:rsidR="0011424E" w:rsidRPr="008F4C5A">
        <w:rPr>
          <w:bCs/>
          <w:lang w:val="en-US"/>
        </w:rPr>
        <w:t xml:space="preserve"> </w:t>
      </w:r>
      <w:r w:rsidR="0011424E">
        <w:rPr>
          <w:bCs/>
          <w:noProof/>
          <w:lang w:val="en-US"/>
        </w:rPr>
        <w:t>60</w:t>
      </w:r>
      <w:r w:rsidR="00586D8C">
        <w:rPr>
          <w:lang w:val="en-US"/>
        </w:rPr>
        <w:fldChar w:fldCharType="end"/>
      </w:r>
      <w:r>
        <w:rPr>
          <w:lang w:val="en-US"/>
        </w:rPr>
        <w:t xml:space="preserve"> one can see the state of the system, at which value 50 has been automatically received from the automatics diagram for the position of the second valve, while the position of the first valve is set by the simplest automatics controller at level </w:t>
      </w:r>
      <w:r w:rsidR="0086494B" w:rsidRPr="001B4EED">
        <w:rPr>
          <w:lang w:val="en-US"/>
        </w:rPr>
        <w:t>97.1</w:t>
      </w:r>
      <w:r w:rsidR="0086494B">
        <w:rPr>
          <w:lang w:val="en-US"/>
        </w:rPr>
        <w:t xml:space="preserve"> </w:t>
      </w:r>
      <w:r>
        <w:rPr>
          <w:lang w:val="en-US"/>
        </w:rPr>
        <w:t>%.</w:t>
      </w:r>
    </w:p>
    <w:p w:rsidR="00CD0335" w:rsidRDefault="00CD0335" w:rsidP="00CD0335">
      <w:pPr>
        <w:pStyle w:val="aa"/>
      </w:pPr>
      <w:r>
        <w:rPr>
          <w:noProof/>
        </w:rPr>
        <w:drawing>
          <wp:inline distT="0" distB="0" distL="0" distR="0" wp14:anchorId="6E6A0B4D" wp14:editId="754081AE">
            <wp:extent cx="5829300" cy="2219325"/>
            <wp:effectExtent l="0" t="0" r="0" b="9525"/>
            <wp:docPr id="240"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5829300" cy="2219325"/>
                    </a:xfrm>
                    <a:prstGeom prst="rect">
                      <a:avLst/>
                    </a:prstGeom>
                  </pic:spPr>
                </pic:pic>
              </a:graphicData>
            </a:graphic>
          </wp:inline>
        </w:drawing>
      </w:r>
    </w:p>
    <w:p w:rsidR="00CD0335" w:rsidRPr="008F4C5A" w:rsidRDefault="00030FF0" w:rsidP="00CD0335">
      <w:pPr>
        <w:pStyle w:val="a4"/>
        <w:rPr>
          <w:bCs w:val="0"/>
          <w:szCs w:val="24"/>
          <w:lang w:val="en-US"/>
        </w:rPr>
      </w:pPr>
      <w:bookmarkStart w:id="160" w:name="_Ref382396492"/>
      <w:bookmarkStart w:id="161" w:name="_Ref187413648"/>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60</w:t>
      </w:r>
      <w:r w:rsidR="00DA59BD">
        <w:rPr>
          <w:bCs w:val="0"/>
          <w:szCs w:val="24"/>
        </w:rPr>
        <w:fldChar w:fldCharType="end"/>
      </w:r>
      <w:bookmarkEnd w:id="160"/>
      <w:r w:rsidR="00CD0335" w:rsidRPr="008F4C5A">
        <w:rPr>
          <w:bCs w:val="0"/>
          <w:szCs w:val="24"/>
          <w:lang w:val="en-US"/>
        </w:rPr>
        <w:t xml:space="preserve">. </w:t>
      </w:r>
      <w:r w:rsidR="00CD0335">
        <w:rPr>
          <w:bCs w:val="0"/>
          <w:szCs w:val="24"/>
          <w:lang w:val="en-US"/>
        </w:rPr>
        <w:t>Thermohydraulics</w:t>
      </w:r>
      <w:r w:rsidR="00CD0335" w:rsidRPr="008F4C5A">
        <w:rPr>
          <w:bCs w:val="0"/>
          <w:szCs w:val="24"/>
          <w:lang w:val="en-US"/>
        </w:rPr>
        <w:t xml:space="preserve"> </w:t>
      </w:r>
      <w:r w:rsidR="00CD0335">
        <w:rPr>
          <w:bCs w:val="0"/>
          <w:szCs w:val="24"/>
          <w:lang w:val="en-US"/>
        </w:rPr>
        <w:t>model</w:t>
      </w:r>
      <w:r w:rsidR="00CD0335" w:rsidRPr="008F4C5A">
        <w:rPr>
          <w:bCs w:val="0"/>
          <w:szCs w:val="24"/>
          <w:lang w:val="en-US"/>
        </w:rPr>
        <w:t xml:space="preserve"> </w:t>
      </w:r>
      <w:r w:rsidR="00CD0335">
        <w:rPr>
          <w:bCs w:val="0"/>
          <w:szCs w:val="24"/>
          <w:lang w:val="en-US"/>
        </w:rPr>
        <w:t>diagram</w:t>
      </w:r>
      <w:r w:rsidR="00CD0335" w:rsidRPr="008F4C5A">
        <w:rPr>
          <w:bCs w:val="0"/>
          <w:szCs w:val="24"/>
          <w:lang w:val="en-US"/>
        </w:rPr>
        <w:t xml:space="preserve"> </w:t>
      </w:r>
      <w:r w:rsidR="00CD0335">
        <w:rPr>
          <w:bCs w:val="0"/>
          <w:szCs w:val="24"/>
          <w:lang w:val="en-US"/>
        </w:rPr>
        <w:t>window</w:t>
      </w:r>
      <w:r w:rsidR="00CD0335" w:rsidRPr="008F4C5A">
        <w:rPr>
          <w:bCs w:val="0"/>
          <w:szCs w:val="24"/>
          <w:lang w:val="en-US"/>
        </w:rPr>
        <w:t xml:space="preserve"> </w:t>
      </w:r>
      <w:r w:rsidR="00CD0335">
        <w:rPr>
          <w:bCs w:val="0"/>
          <w:szCs w:val="24"/>
          <w:lang w:val="en-US"/>
        </w:rPr>
        <w:t>at</w:t>
      </w:r>
      <w:r w:rsidR="00CD0335" w:rsidRPr="008F4C5A">
        <w:rPr>
          <w:bCs w:val="0"/>
          <w:szCs w:val="24"/>
          <w:lang w:val="en-US"/>
        </w:rPr>
        <w:t xml:space="preserve"> </w:t>
      </w:r>
      <w:r w:rsidR="00CD0335">
        <w:rPr>
          <w:bCs w:val="0"/>
          <w:szCs w:val="24"/>
          <w:lang w:val="en-US"/>
        </w:rPr>
        <w:t>the</w:t>
      </w:r>
      <w:r w:rsidR="00CD0335" w:rsidRPr="008F4C5A">
        <w:rPr>
          <w:bCs w:val="0"/>
          <w:szCs w:val="24"/>
          <w:lang w:val="en-US"/>
        </w:rPr>
        <w:t xml:space="preserve"> </w:t>
      </w:r>
      <w:r w:rsidR="00CD0335">
        <w:rPr>
          <w:bCs w:val="0"/>
          <w:szCs w:val="24"/>
          <w:lang w:val="en-US"/>
        </w:rPr>
        <w:t>moment</w:t>
      </w:r>
      <w:r w:rsidR="00CD0335" w:rsidRPr="008F4C5A">
        <w:rPr>
          <w:bCs w:val="0"/>
          <w:szCs w:val="24"/>
          <w:lang w:val="en-US"/>
        </w:rPr>
        <w:t xml:space="preserve"> </w:t>
      </w:r>
      <w:r w:rsidR="00CD0335">
        <w:rPr>
          <w:bCs w:val="0"/>
          <w:szCs w:val="24"/>
          <w:lang w:val="en-US"/>
        </w:rPr>
        <w:t>of</w:t>
      </w:r>
      <w:r w:rsidR="00CD0335" w:rsidRPr="008F4C5A">
        <w:rPr>
          <w:bCs w:val="0"/>
          <w:szCs w:val="24"/>
          <w:lang w:val="en-US"/>
        </w:rPr>
        <w:t xml:space="preserve"> </w:t>
      </w:r>
      <w:r w:rsidR="00CD0335">
        <w:rPr>
          <w:bCs w:val="0"/>
          <w:szCs w:val="24"/>
          <w:lang w:val="en-US"/>
        </w:rPr>
        <w:t>time</w:t>
      </w:r>
      <w:r w:rsidR="00CD0335" w:rsidRPr="008F4C5A">
        <w:rPr>
          <w:bCs w:val="0"/>
          <w:szCs w:val="24"/>
          <w:lang w:val="en-US"/>
        </w:rPr>
        <w:t xml:space="preserve"> </w:t>
      </w:r>
      <w:r w:rsidR="00CD0335">
        <w:rPr>
          <w:bCs w:val="0"/>
          <w:szCs w:val="24"/>
          <w:lang w:val="en-US"/>
        </w:rPr>
        <w:t>of</w:t>
      </w:r>
      <w:r w:rsidR="00CD0335" w:rsidRPr="008F4C5A">
        <w:rPr>
          <w:bCs w:val="0"/>
          <w:szCs w:val="24"/>
          <w:lang w:val="en-US"/>
        </w:rPr>
        <w:t xml:space="preserve"> 45 </w:t>
      </w:r>
      <w:r w:rsidR="00CD0335">
        <w:rPr>
          <w:bCs w:val="0"/>
          <w:szCs w:val="24"/>
          <w:lang w:val="en-US"/>
        </w:rPr>
        <w:t>sec</w:t>
      </w:r>
    </w:p>
    <w:bookmarkEnd w:id="161"/>
    <w:p w:rsidR="00CD0335" w:rsidRPr="008F4C5A" w:rsidRDefault="00CD0335" w:rsidP="00A40550">
      <w:pPr>
        <w:rPr>
          <w:lang w:val="en-US"/>
        </w:rPr>
      </w:pPr>
      <w:r>
        <w:rPr>
          <w:lang w:val="en-US"/>
        </w:rPr>
        <w:t>Press</w:t>
      </w:r>
      <w:r w:rsidRPr="008F4C5A">
        <w:rPr>
          <w:lang w:val="en-US"/>
        </w:rPr>
        <w:t xml:space="preserve"> </w:t>
      </w:r>
      <w:r w:rsidRPr="008F4C5A">
        <w:rPr>
          <w:b/>
          <w:lang w:val="en-US"/>
        </w:rPr>
        <w:t>“</w:t>
      </w:r>
      <w:r>
        <w:rPr>
          <w:b/>
          <w:lang w:val="en-US"/>
        </w:rPr>
        <w:t>Run</w:t>
      </w:r>
      <w:r w:rsidRPr="008F4C5A">
        <w:rPr>
          <w:b/>
          <w:lang w:val="en-US"/>
        </w:rPr>
        <w:t xml:space="preserve"> </w:t>
      </w:r>
      <w:r>
        <w:rPr>
          <w:b/>
          <w:lang w:val="en-US"/>
        </w:rPr>
        <w:t>all</w:t>
      </w:r>
      <w:r w:rsidRPr="008F4C5A">
        <w:rPr>
          <w:b/>
          <w:lang w:val="en-US"/>
        </w:rPr>
        <w:t xml:space="preserve">” </w:t>
      </w:r>
      <w:r>
        <w:rPr>
          <w:lang w:val="en-US"/>
        </w:rPr>
        <w:t>button</w:t>
      </w:r>
      <w:r w:rsidRPr="008F4C5A">
        <w:rPr>
          <w:lang w:val="en-US"/>
        </w:rPr>
        <w:t xml:space="preserve"> </w:t>
      </w:r>
      <w:r>
        <w:rPr>
          <w:lang w:val="en-US"/>
        </w:rPr>
        <w:t>to</w:t>
      </w:r>
      <w:r w:rsidRPr="008F4C5A">
        <w:rPr>
          <w:lang w:val="en-US"/>
        </w:rPr>
        <w:t xml:space="preserve"> </w:t>
      </w:r>
      <w:r>
        <w:rPr>
          <w:lang w:val="en-US"/>
        </w:rPr>
        <w:t>continue</w:t>
      </w:r>
      <w:r w:rsidRPr="008F4C5A">
        <w:rPr>
          <w:lang w:val="en-US"/>
        </w:rPr>
        <w:t xml:space="preserve">, </w:t>
      </w:r>
      <w:r>
        <w:rPr>
          <w:lang w:val="en-US"/>
        </w:rPr>
        <w:t>thus</w:t>
      </w:r>
      <w:r w:rsidRPr="008F4C5A">
        <w:rPr>
          <w:lang w:val="en-US"/>
        </w:rPr>
        <w:t xml:space="preserve">, </w:t>
      </w:r>
      <w:r>
        <w:rPr>
          <w:lang w:val="en-US"/>
        </w:rPr>
        <w:t>the</w:t>
      </w:r>
      <w:r w:rsidRPr="008F4C5A">
        <w:rPr>
          <w:lang w:val="en-US"/>
        </w:rPr>
        <w:t xml:space="preserve"> </w:t>
      </w:r>
      <w:r>
        <w:rPr>
          <w:lang w:val="en-US"/>
        </w:rPr>
        <w:t>calculation</w:t>
      </w:r>
      <w:r w:rsidRPr="008F4C5A">
        <w:rPr>
          <w:lang w:val="en-US"/>
        </w:rPr>
        <w:t xml:space="preserve"> </w:t>
      </w:r>
      <w:r>
        <w:rPr>
          <w:lang w:val="en-US"/>
        </w:rPr>
        <w:t>of</w:t>
      </w:r>
      <w:r w:rsidRPr="008F4C5A">
        <w:rPr>
          <w:lang w:val="en-US"/>
        </w:rPr>
        <w:t xml:space="preserve"> </w:t>
      </w:r>
      <w:r>
        <w:rPr>
          <w:lang w:val="en-US"/>
        </w:rPr>
        <w:t>a</w:t>
      </w:r>
      <w:r w:rsidRPr="008F4C5A">
        <w:rPr>
          <w:lang w:val="en-US"/>
        </w:rPr>
        <w:t xml:space="preserve"> </w:t>
      </w:r>
      <w:r>
        <w:rPr>
          <w:lang w:val="en-US"/>
        </w:rPr>
        <w:t>complex</w:t>
      </w:r>
      <w:r w:rsidRPr="008F4C5A">
        <w:rPr>
          <w:lang w:val="en-US"/>
        </w:rPr>
        <w:t xml:space="preserve"> </w:t>
      </w:r>
      <w:r>
        <w:rPr>
          <w:lang w:val="en-US"/>
        </w:rPr>
        <w:t>mathematical</w:t>
      </w:r>
      <w:r w:rsidRPr="008F4C5A">
        <w:rPr>
          <w:lang w:val="en-US"/>
        </w:rPr>
        <w:t xml:space="preserve"> </w:t>
      </w:r>
      <w:r>
        <w:rPr>
          <w:lang w:val="en-US"/>
        </w:rPr>
        <w:t>model</w:t>
      </w:r>
      <w:r w:rsidRPr="008F4C5A">
        <w:rPr>
          <w:lang w:val="en-US"/>
        </w:rPr>
        <w:t>.</w:t>
      </w:r>
    </w:p>
    <w:p w:rsidR="00CD0335" w:rsidRPr="00375D7A" w:rsidRDefault="00CD0335" w:rsidP="00A40550">
      <w:pPr>
        <w:rPr>
          <w:lang w:val="en-US"/>
        </w:rPr>
      </w:pPr>
      <w:r>
        <w:rPr>
          <w:lang w:val="en-US"/>
        </w:rPr>
        <w:t>Stop the calculation on reaching the model time of 120</w:t>
      </w:r>
      <w:r w:rsidR="00A40550">
        <w:rPr>
          <w:lang w:val="en-US"/>
        </w:rPr>
        <w:t>–</w:t>
      </w:r>
      <w:r>
        <w:rPr>
          <w:lang w:val="en-US"/>
        </w:rPr>
        <w:t>150 seconds.</w:t>
      </w:r>
    </w:p>
    <w:p w:rsidR="00CD0335" w:rsidRPr="00375D7A" w:rsidRDefault="00CD0335" w:rsidP="00A40550">
      <w:pPr>
        <w:rPr>
          <w:lang w:val="en-US"/>
        </w:rPr>
      </w:pPr>
      <w:r>
        <w:rPr>
          <w:lang w:val="en-US"/>
        </w:rPr>
        <w:t xml:space="preserve">In our model per 100 seconds of calculation a momentary change of position of the second valve from 50 to 10 takes place due to activation of </w:t>
      </w:r>
      <w:r>
        <w:rPr>
          <w:b/>
          <w:lang w:val="en-US"/>
        </w:rPr>
        <w:t>“Step”</w:t>
      </w:r>
      <w:r>
        <w:rPr>
          <w:lang w:val="en-US"/>
        </w:rPr>
        <w:t xml:space="preserve"> </w:t>
      </w:r>
      <w:r w:rsidR="007515FC">
        <w:rPr>
          <w:lang w:val="en-US"/>
        </w:rPr>
        <w:t>block</w:t>
      </w:r>
      <w:r>
        <w:rPr>
          <w:lang w:val="en-US"/>
        </w:rPr>
        <w:t xml:space="preserve"> in the automatics system.</w:t>
      </w:r>
    </w:p>
    <w:p w:rsidR="00CD0335" w:rsidRPr="00375D7A" w:rsidRDefault="00CD0335" w:rsidP="00A40550">
      <w:pPr>
        <w:rPr>
          <w:lang w:val="en-US"/>
        </w:rPr>
      </w:pPr>
      <w:r>
        <w:rPr>
          <w:lang w:val="en-US"/>
        </w:rPr>
        <w:t>The momentary closing of the valve to position 10 results in stepwise rise of pressure in the intermediate node.</w:t>
      </w:r>
    </w:p>
    <w:p w:rsidR="00CD0335" w:rsidRPr="00375D7A" w:rsidRDefault="00CD0335" w:rsidP="00A40550">
      <w:pPr>
        <w:rPr>
          <w:lang w:val="en-US"/>
        </w:rPr>
      </w:pPr>
      <w:r>
        <w:rPr>
          <w:lang w:val="en-US"/>
        </w:rPr>
        <w:t xml:space="preserve">Our simplest controller close up the first valve to ensure the preset pressure value in the node. As a result, position of the first valve will be set up level </w:t>
      </w:r>
      <w:r w:rsidR="00302B16" w:rsidRPr="001B4EED">
        <w:rPr>
          <w:lang w:val="en-US"/>
        </w:rPr>
        <w:t>18.5</w:t>
      </w:r>
      <w:r w:rsidR="00A40550">
        <w:rPr>
          <w:lang w:val="en-US"/>
        </w:rPr>
        <w:t> </w:t>
      </w:r>
      <w:r>
        <w:rPr>
          <w:lang w:val="en-US"/>
        </w:rPr>
        <w:t xml:space="preserve">% </w:t>
      </w:r>
      <w:r w:rsidR="00873FBD">
        <w:rPr>
          <w:lang w:val="en-US"/>
        </w:rPr>
        <w:t>(</w:t>
      </w:r>
      <w:r w:rsidR="00586D8C">
        <w:fldChar w:fldCharType="begin"/>
      </w:r>
      <w:r w:rsidR="00586D8C">
        <w:rPr>
          <w:lang w:val="en-US"/>
        </w:rPr>
        <w:instrText xml:space="preserve"> REF _Ref382396501 \h </w:instrText>
      </w:r>
      <w:r w:rsidR="00586D8C">
        <w:fldChar w:fldCharType="separate"/>
      </w:r>
      <w:r w:rsidR="0011424E" w:rsidRPr="00030FF0">
        <w:rPr>
          <w:bCs/>
          <w:lang w:val="en-US"/>
        </w:rPr>
        <w:t>Figure</w:t>
      </w:r>
      <w:r w:rsidR="0011424E" w:rsidRPr="008F4C5A">
        <w:rPr>
          <w:bCs/>
          <w:lang w:val="en-US"/>
        </w:rPr>
        <w:t xml:space="preserve"> </w:t>
      </w:r>
      <w:r w:rsidR="0011424E">
        <w:rPr>
          <w:bCs/>
          <w:noProof/>
          <w:lang w:val="en-US"/>
        </w:rPr>
        <w:t>61</w:t>
      </w:r>
      <w:r w:rsidR="00586D8C">
        <w:fldChar w:fldCharType="end"/>
      </w:r>
      <w:r w:rsidRPr="00375D7A">
        <w:rPr>
          <w:lang w:val="en-US"/>
        </w:rPr>
        <w:t>).</w:t>
      </w:r>
    </w:p>
    <w:p w:rsidR="00CD0335" w:rsidRDefault="00CD0335" w:rsidP="00CD0335">
      <w:pPr>
        <w:pStyle w:val="aa"/>
      </w:pPr>
      <w:r>
        <w:rPr>
          <w:noProof/>
        </w:rPr>
        <w:drawing>
          <wp:inline distT="0" distB="0" distL="0" distR="0" wp14:anchorId="46BBE207" wp14:editId="30DAFD16">
            <wp:extent cx="5829300" cy="2219325"/>
            <wp:effectExtent l="0" t="0" r="0" b="9525"/>
            <wp:docPr id="241"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5829300" cy="2219325"/>
                    </a:xfrm>
                    <a:prstGeom prst="rect">
                      <a:avLst/>
                    </a:prstGeom>
                  </pic:spPr>
                </pic:pic>
              </a:graphicData>
            </a:graphic>
          </wp:inline>
        </w:drawing>
      </w:r>
    </w:p>
    <w:p w:rsidR="00CD0335" w:rsidRPr="008F4C5A" w:rsidRDefault="00030FF0" w:rsidP="00CD0335">
      <w:pPr>
        <w:pStyle w:val="a4"/>
        <w:rPr>
          <w:bCs w:val="0"/>
          <w:szCs w:val="24"/>
          <w:lang w:val="en-US"/>
        </w:rPr>
      </w:pPr>
      <w:bookmarkStart w:id="162" w:name="_Ref382396501"/>
      <w:bookmarkStart w:id="163" w:name="_Ref187415412"/>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61</w:t>
      </w:r>
      <w:r w:rsidR="00DA59BD">
        <w:rPr>
          <w:bCs w:val="0"/>
          <w:szCs w:val="24"/>
        </w:rPr>
        <w:fldChar w:fldCharType="end"/>
      </w:r>
      <w:bookmarkEnd w:id="162"/>
      <w:r w:rsidR="00CD0335" w:rsidRPr="008F4C5A">
        <w:rPr>
          <w:bCs w:val="0"/>
          <w:szCs w:val="24"/>
          <w:lang w:val="en-US"/>
        </w:rPr>
        <w:t xml:space="preserve">. </w:t>
      </w:r>
      <w:r w:rsidR="00CD0335">
        <w:rPr>
          <w:bCs w:val="0"/>
          <w:szCs w:val="24"/>
          <w:lang w:val="en-US"/>
        </w:rPr>
        <w:t>Thermohydraulics</w:t>
      </w:r>
      <w:r w:rsidR="00CD0335" w:rsidRPr="008F4C5A">
        <w:rPr>
          <w:bCs w:val="0"/>
          <w:szCs w:val="24"/>
          <w:lang w:val="en-US"/>
        </w:rPr>
        <w:t xml:space="preserve"> </w:t>
      </w:r>
      <w:r w:rsidR="00CD0335">
        <w:rPr>
          <w:bCs w:val="0"/>
          <w:szCs w:val="24"/>
          <w:lang w:val="en-US"/>
        </w:rPr>
        <w:t>model</w:t>
      </w:r>
      <w:r w:rsidR="00CD0335" w:rsidRPr="008F4C5A">
        <w:rPr>
          <w:bCs w:val="0"/>
          <w:szCs w:val="24"/>
          <w:lang w:val="en-US"/>
        </w:rPr>
        <w:t xml:space="preserve"> </w:t>
      </w:r>
      <w:r w:rsidR="00CD0335">
        <w:rPr>
          <w:bCs w:val="0"/>
          <w:szCs w:val="24"/>
          <w:lang w:val="en-US"/>
        </w:rPr>
        <w:t>diagram</w:t>
      </w:r>
      <w:r w:rsidR="00CD0335" w:rsidRPr="008F4C5A">
        <w:rPr>
          <w:bCs w:val="0"/>
          <w:szCs w:val="24"/>
          <w:lang w:val="en-US"/>
        </w:rPr>
        <w:t xml:space="preserve"> </w:t>
      </w:r>
      <w:r w:rsidR="00CD0335">
        <w:rPr>
          <w:bCs w:val="0"/>
          <w:szCs w:val="24"/>
          <w:lang w:val="en-US"/>
        </w:rPr>
        <w:t>window</w:t>
      </w:r>
      <w:r w:rsidR="00CD0335" w:rsidRPr="008F4C5A">
        <w:rPr>
          <w:bCs w:val="0"/>
          <w:szCs w:val="24"/>
          <w:lang w:val="en-US"/>
        </w:rPr>
        <w:t xml:space="preserve">, </w:t>
      </w:r>
      <w:r w:rsidR="00CD0335">
        <w:rPr>
          <w:bCs w:val="0"/>
          <w:szCs w:val="24"/>
          <w:lang w:val="en-US"/>
        </w:rPr>
        <w:t>time</w:t>
      </w:r>
      <w:r w:rsidR="00CD0335" w:rsidRPr="008F4C5A">
        <w:rPr>
          <w:bCs w:val="0"/>
          <w:szCs w:val="24"/>
          <w:lang w:val="en-US"/>
        </w:rPr>
        <w:t xml:space="preserve"> – 125 </w:t>
      </w:r>
      <w:r w:rsidR="00CD0335">
        <w:rPr>
          <w:bCs w:val="0"/>
          <w:szCs w:val="24"/>
          <w:lang w:val="en-US"/>
        </w:rPr>
        <w:t>sec</w:t>
      </w:r>
    </w:p>
    <w:bookmarkEnd w:id="163"/>
    <w:p w:rsidR="00CD0335" w:rsidRPr="00CB04A4" w:rsidRDefault="00CD0335" w:rsidP="0086494B">
      <w:pPr>
        <w:rPr>
          <w:lang w:val="en-US"/>
        </w:rPr>
      </w:pPr>
      <w:r w:rsidRPr="00CB04A4">
        <w:rPr>
          <w:lang w:val="en-US"/>
        </w:rPr>
        <w:lastRenderedPageBreak/>
        <w:t xml:space="preserve">Pressure jump at the hundredth second of calculation can be seen on the pressure graphic in </w:t>
      </w:r>
      <w:r w:rsidRPr="00CB04A4">
        <w:rPr>
          <w:b/>
          <w:lang w:val="en-US"/>
        </w:rPr>
        <w:t>“Internal node”</w:t>
      </w:r>
      <w:r w:rsidRPr="00CB04A4">
        <w:rPr>
          <w:lang w:val="en-US"/>
        </w:rPr>
        <w:t xml:space="preserve"> created in the process of creation of the hydraulics model </w:t>
      </w:r>
      <w:r w:rsidR="00873FBD">
        <w:rPr>
          <w:lang w:val="en-US"/>
        </w:rPr>
        <w:t>(</w:t>
      </w:r>
      <w:r w:rsidR="009562CA">
        <w:fldChar w:fldCharType="begin"/>
      </w:r>
      <w:r w:rsidR="009562CA">
        <w:rPr>
          <w:lang w:val="en-US"/>
        </w:rPr>
        <w:instrText xml:space="preserve"> REF _Ref382396818 \h </w:instrText>
      </w:r>
      <w:r w:rsidR="009562CA">
        <w:fldChar w:fldCharType="separate"/>
      </w:r>
      <w:r w:rsidR="0011424E" w:rsidRPr="00030FF0">
        <w:rPr>
          <w:bCs/>
          <w:lang w:val="en-US"/>
        </w:rPr>
        <w:t>Figure</w:t>
      </w:r>
      <w:r w:rsidR="0011424E" w:rsidRPr="0086494B">
        <w:rPr>
          <w:bCs/>
          <w:lang w:val="en-US"/>
        </w:rPr>
        <w:t xml:space="preserve"> </w:t>
      </w:r>
      <w:r w:rsidR="0011424E">
        <w:rPr>
          <w:bCs/>
          <w:noProof/>
          <w:lang w:val="en-US"/>
        </w:rPr>
        <w:t>62</w:t>
      </w:r>
      <w:r w:rsidR="009562CA">
        <w:fldChar w:fldCharType="end"/>
      </w:r>
      <w:r w:rsidRPr="00CB04A4">
        <w:rPr>
          <w:lang w:val="en-US"/>
        </w:rPr>
        <w:t>).</w:t>
      </w:r>
    </w:p>
    <w:p w:rsidR="00CD0335" w:rsidRDefault="00CD0335" w:rsidP="0086494B">
      <w:pPr>
        <w:rPr>
          <w:lang w:val="en-US"/>
        </w:rPr>
      </w:pPr>
      <w:r w:rsidRPr="00CB04A4">
        <w:rPr>
          <w:lang w:val="en-US"/>
        </w:rPr>
        <w:t xml:space="preserve">Position of valves can be seen in the below </w:t>
      </w:r>
      <w:r w:rsidR="00030FF0" w:rsidRPr="00030FF0">
        <w:rPr>
          <w:lang w:val="en-US"/>
        </w:rPr>
        <w:t>Figure</w:t>
      </w:r>
      <w:r w:rsidRPr="00CB04A4">
        <w:rPr>
          <w:lang w:val="en-US"/>
        </w:rPr>
        <w:t xml:space="preserve">s </w:t>
      </w:r>
      <w:r w:rsidR="00873FBD">
        <w:rPr>
          <w:lang w:val="en-US"/>
        </w:rPr>
        <w:t>(</w:t>
      </w:r>
      <w:r w:rsidR="009562CA">
        <w:rPr>
          <w:lang w:val="en-US"/>
        </w:rPr>
        <w:fldChar w:fldCharType="begin"/>
      </w:r>
      <w:r w:rsidR="009562CA">
        <w:rPr>
          <w:lang w:val="en-US"/>
        </w:rPr>
        <w:instrText xml:space="preserve"> REF _Ref382396827 \h </w:instrText>
      </w:r>
      <w:r w:rsidR="009562CA">
        <w:rPr>
          <w:lang w:val="en-US"/>
        </w:rPr>
      </w:r>
      <w:r w:rsidR="009562CA">
        <w:rPr>
          <w:lang w:val="en-US"/>
        </w:rPr>
        <w:fldChar w:fldCharType="separate"/>
      </w:r>
      <w:r w:rsidR="0011424E" w:rsidRPr="00030FF0">
        <w:rPr>
          <w:bCs/>
          <w:lang w:val="en-US"/>
        </w:rPr>
        <w:t>Figure</w:t>
      </w:r>
      <w:r w:rsidR="0011424E" w:rsidRPr="008F4C5A">
        <w:rPr>
          <w:bCs/>
          <w:lang w:val="en-US"/>
        </w:rPr>
        <w:t xml:space="preserve"> </w:t>
      </w:r>
      <w:r w:rsidR="0011424E">
        <w:rPr>
          <w:bCs/>
          <w:noProof/>
          <w:lang w:val="en-US"/>
        </w:rPr>
        <w:t>63</w:t>
      </w:r>
      <w:r w:rsidR="009562CA">
        <w:rPr>
          <w:lang w:val="en-US"/>
        </w:rPr>
        <w:fldChar w:fldCharType="end"/>
      </w:r>
      <w:r w:rsidR="009562CA">
        <w:rPr>
          <w:lang w:val="en-US"/>
        </w:rPr>
        <w:t xml:space="preserve"> </w:t>
      </w:r>
      <w:r w:rsidRPr="00CB04A4">
        <w:rPr>
          <w:lang w:val="en-US"/>
        </w:rPr>
        <w:t>and</w:t>
      </w:r>
      <w:r w:rsidR="009562CA">
        <w:rPr>
          <w:lang w:val="en-US"/>
        </w:rPr>
        <w:t xml:space="preserve"> </w:t>
      </w:r>
      <w:r w:rsidR="009562CA">
        <w:rPr>
          <w:lang w:val="en-US"/>
        </w:rPr>
        <w:fldChar w:fldCharType="begin"/>
      </w:r>
      <w:r w:rsidR="009562CA">
        <w:rPr>
          <w:lang w:val="en-US"/>
        </w:rPr>
        <w:instrText xml:space="preserve"> REF _Ref382396831 \h </w:instrText>
      </w:r>
      <w:r w:rsidR="009562CA">
        <w:rPr>
          <w:lang w:val="en-US"/>
        </w:rPr>
      </w:r>
      <w:r w:rsidR="009562CA">
        <w:rPr>
          <w:lang w:val="en-US"/>
        </w:rPr>
        <w:fldChar w:fldCharType="separate"/>
      </w:r>
      <w:r w:rsidR="0011424E" w:rsidRPr="00030FF0">
        <w:rPr>
          <w:bCs/>
          <w:lang w:val="en-US"/>
        </w:rPr>
        <w:t>Figure</w:t>
      </w:r>
      <w:r w:rsidR="0011424E" w:rsidRPr="008F4C5A">
        <w:rPr>
          <w:bCs/>
          <w:lang w:val="en-US"/>
        </w:rPr>
        <w:t xml:space="preserve"> </w:t>
      </w:r>
      <w:r w:rsidR="0011424E">
        <w:rPr>
          <w:bCs/>
          <w:noProof/>
          <w:lang w:val="en-US"/>
        </w:rPr>
        <w:t>64</w:t>
      </w:r>
      <w:r w:rsidR="009562CA">
        <w:rPr>
          <w:lang w:val="en-US"/>
        </w:rPr>
        <w:fldChar w:fldCharType="end"/>
      </w:r>
      <w:r w:rsidRPr="00CB04A4">
        <w:rPr>
          <w:lang w:val="en-US"/>
        </w:rPr>
        <w:t>).</w:t>
      </w:r>
    </w:p>
    <w:p w:rsidR="00CD0335" w:rsidRDefault="00CD0335" w:rsidP="00CD0335">
      <w:pPr>
        <w:pStyle w:val="aa"/>
      </w:pPr>
      <w:r>
        <w:rPr>
          <w:noProof/>
        </w:rPr>
        <w:drawing>
          <wp:inline distT="0" distB="0" distL="0" distR="0" wp14:anchorId="5C2C06F6" wp14:editId="201400A2">
            <wp:extent cx="4914900" cy="3705225"/>
            <wp:effectExtent l="19050" t="0" r="0" b="0"/>
            <wp:docPr id="242"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4914900" cy="3705225"/>
                    </a:xfrm>
                    <a:prstGeom prst="rect">
                      <a:avLst/>
                    </a:prstGeom>
                  </pic:spPr>
                </pic:pic>
              </a:graphicData>
            </a:graphic>
          </wp:inline>
        </w:drawing>
      </w:r>
    </w:p>
    <w:p w:rsidR="00302B16" w:rsidRDefault="00302B16" w:rsidP="00CD0335">
      <w:pPr>
        <w:pStyle w:val="aa"/>
        <w:rPr>
          <w:lang w:val="en-US"/>
        </w:rPr>
      </w:pPr>
      <w:r w:rsidRPr="00302B16">
        <w:rPr>
          <w:noProof/>
        </w:rPr>
        <w:drawing>
          <wp:inline distT="0" distB="0" distL="0" distR="0" wp14:anchorId="3A690498" wp14:editId="69E20878">
            <wp:extent cx="4914900" cy="3705225"/>
            <wp:effectExtent l="0" t="0" r="0" b="9525"/>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4914900" cy="3705225"/>
                    </a:xfrm>
                    <a:prstGeom prst="rect">
                      <a:avLst/>
                    </a:prstGeom>
                  </pic:spPr>
                </pic:pic>
              </a:graphicData>
            </a:graphic>
          </wp:inline>
        </w:drawing>
      </w:r>
    </w:p>
    <w:p w:rsidR="00302B16" w:rsidRPr="001B4EED" w:rsidRDefault="00030FF0" w:rsidP="00302B16">
      <w:pPr>
        <w:pStyle w:val="a4"/>
        <w:rPr>
          <w:lang w:val="en-US"/>
        </w:rPr>
      </w:pPr>
      <w:bookmarkStart w:id="164" w:name="_Ref382396818"/>
      <w:r w:rsidRPr="00030FF0">
        <w:rPr>
          <w:bCs w:val="0"/>
          <w:szCs w:val="24"/>
          <w:lang w:val="en-US"/>
        </w:rPr>
        <w:t>Figure</w:t>
      </w:r>
      <w:r w:rsidR="00302B16" w:rsidRPr="0086494B">
        <w:rPr>
          <w:bCs w:val="0"/>
          <w:szCs w:val="24"/>
          <w:lang w:val="en-US"/>
        </w:rPr>
        <w:t xml:space="preserve"> </w:t>
      </w:r>
      <w:r w:rsidR="00DA59BD" w:rsidRPr="0086494B">
        <w:rPr>
          <w:bCs w:val="0"/>
          <w:szCs w:val="24"/>
        </w:rPr>
        <w:fldChar w:fldCharType="begin"/>
      </w:r>
      <w:r w:rsidR="00302B16" w:rsidRPr="0086494B">
        <w:rPr>
          <w:bCs w:val="0"/>
          <w:szCs w:val="24"/>
          <w:lang w:val="en-US"/>
        </w:rPr>
        <w:instrText xml:space="preserve"> SEQ </w:instrText>
      </w:r>
      <w:r w:rsidR="0016614F" w:rsidRPr="00AA151D">
        <w:rPr>
          <w:bCs w:val="0"/>
          <w:szCs w:val="24"/>
          <w:lang w:val="en-US"/>
        </w:rPr>
        <w:instrText>Figure</w:instrText>
      </w:r>
      <w:r w:rsidR="00302B16" w:rsidRPr="0086494B">
        <w:rPr>
          <w:bCs w:val="0"/>
          <w:szCs w:val="24"/>
          <w:lang w:val="en-US"/>
        </w:rPr>
        <w:instrText xml:space="preserve"> </w:instrText>
      </w:r>
      <w:r w:rsidR="00DA59BD" w:rsidRPr="0086494B">
        <w:rPr>
          <w:bCs w:val="0"/>
          <w:szCs w:val="24"/>
        </w:rPr>
        <w:fldChar w:fldCharType="separate"/>
      </w:r>
      <w:r w:rsidR="0011424E">
        <w:rPr>
          <w:bCs w:val="0"/>
          <w:noProof/>
          <w:szCs w:val="24"/>
          <w:lang w:val="en-US"/>
        </w:rPr>
        <w:t>62</w:t>
      </w:r>
      <w:r w:rsidR="00DA59BD" w:rsidRPr="0086494B">
        <w:rPr>
          <w:bCs w:val="0"/>
          <w:szCs w:val="24"/>
        </w:rPr>
        <w:fldChar w:fldCharType="end"/>
      </w:r>
      <w:bookmarkEnd w:id="164"/>
      <w:r w:rsidR="00302B16" w:rsidRPr="0086494B">
        <w:rPr>
          <w:bCs w:val="0"/>
          <w:szCs w:val="24"/>
          <w:lang w:val="en-US"/>
        </w:rPr>
        <w:t xml:space="preserve">. </w:t>
      </w:r>
      <w:r w:rsidR="0086494B" w:rsidRPr="0086494B">
        <w:rPr>
          <w:bCs w:val="0"/>
          <w:szCs w:val="24"/>
          <w:lang w:val="en-US"/>
        </w:rPr>
        <w:t>Internal node</w:t>
      </w:r>
      <w:r w:rsidR="0086494B" w:rsidRPr="008F4C5A">
        <w:rPr>
          <w:bCs w:val="0"/>
          <w:szCs w:val="24"/>
          <w:lang w:val="en-US"/>
        </w:rPr>
        <w:t xml:space="preserve"> </w:t>
      </w:r>
      <w:r w:rsidR="0086494B">
        <w:rPr>
          <w:bCs w:val="0"/>
          <w:szCs w:val="24"/>
          <w:lang w:val="en-US"/>
        </w:rPr>
        <w:t>pressure</w:t>
      </w:r>
      <w:r w:rsidR="0086494B" w:rsidRPr="008F4C5A">
        <w:rPr>
          <w:bCs w:val="0"/>
          <w:szCs w:val="24"/>
          <w:lang w:val="en-US"/>
        </w:rPr>
        <w:t xml:space="preserve"> </w:t>
      </w:r>
      <w:r w:rsidR="0086494B">
        <w:rPr>
          <w:bCs w:val="0"/>
          <w:szCs w:val="24"/>
          <w:lang w:val="en-US"/>
        </w:rPr>
        <w:t>and</w:t>
      </w:r>
      <w:r w:rsidR="0086494B" w:rsidRPr="008F4C5A">
        <w:rPr>
          <w:bCs w:val="0"/>
          <w:szCs w:val="24"/>
          <w:lang w:val="en-US"/>
        </w:rPr>
        <w:t xml:space="preserve"> </w:t>
      </w:r>
      <w:r w:rsidR="0086494B">
        <w:rPr>
          <w:bCs w:val="0"/>
          <w:szCs w:val="24"/>
          <w:lang w:val="en-US"/>
        </w:rPr>
        <w:t>pipe</w:t>
      </w:r>
      <w:r w:rsidR="0086494B" w:rsidRPr="008F4C5A">
        <w:rPr>
          <w:bCs w:val="0"/>
          <w:szCs w:val="24"/>
          <w:lang w:val="en-US"/>
        </w:rPr>
        <w:t xml:space="preserve"> </w:t>
      </w:r>
      <w:r w:rsidR="0086494B">
        <w:rPr>
          <w:bCs w:val="0"/>
          <w:szCs w:val="24"/>
          <w:lang w:val="en-US"/>
        </w:rPr>
        <w:t>flow</w:t>
      </w:r>
      <w:r w:rsidR="0086494B" w:rsidRPr="008F4C5A">
        <w:rPr>
          <w:bCs w:val="0"/>
          <w:szCs w:val="24"/>
          <w:lang w:val="en-US"/>
        </w:rPr>
        <w:t xml:space="preserve"> </w:t>
      </w:r>
      <w:r w:rsidR="0086494B">
        <w:rPr>
          <w:bCs w:val="0"/>
          <w:szCs w:val="24"/>
          <w:lang w:val="en-US"/>
        </w:rPr>
        <w:t>rate</w:t>
      </w:r>
      <w:r w:rsidR="0086494B" w:rsidRPr="008F4C5A">
        <w:rPr>
          <w:bCs w:val="0"/>
          <w:szCs w:val="24"/>
          <w:lang w:val="en-US"/>
        </w:rPr>
        <w:t xml:space="preserve"> </w:t>
      </w:r>
      <w:r w:rsidR="0086494B">
        <w:rPr>
          <w:bCs w:val="0"/>
          <w:szCs w:val="24"/>
          <w:lang w:val="en-US"/>
        </w:rPr>
        <w:t>graphic</w:t>
      </w:r>
      <w:r w:rsidR="0086494B" w:rsidRPr="008F4C5A">
        <w:rPr>
          <w:bCs w:val="0"/>
          <w:szCs w:val="24"/>
          <w:lang w:val="en-US"/>
        </w:rPr>
        <w:t xml:space="preserve"> </w:t>
      </w:r>
    </w:p>
    <w:p w:rsidR="00CD0335" w:rsidRPr="00DD6E6F" w:rsidRDefault="00CD0335" w:rsidP="00CD0335">
      <w:pPr>
        <w:pStyle w:val="aa"/>
      </w:pPr>
      <w:r>
        <w:rPr>
          <w:noProof/>
        </w:rPr>
        <w:lastRenderedPageBreak/>
        <w:drawing>
          <wp:inline distT="0" distB="0" distL="0" distR="0" wp14:anchorId="1F6BC7DA" wp14:editId="04DEAB06">
            <wp:extent cx="4914900" cy="3705225"/>
            <wp:effectExtent l="0" t="0" r="0" b="9525"/>
            <wp:docPr id="244"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4914900" cy="3705225"/>
                    </a:xfrm>
                    <a:prstGeom prst="rect">
                      <a:avLst/>
                    </a:prstGeom>
                  </pic:spPr>
                </pic:pic>
              </a:graphicData>
            </a:graphic>
          </wp:inline>
        </w:drawing>
      </w:r>
    </w:p>
    <w:p w:rsidR="00CD0335" w:rsidRPr="008F4C5A" w:rsidRDefault="00030FF0" w:rsidP="00CD0335">
      <w:pPr>
        <w:pStyle w:val="a4"/>
        <w:rPr>
          <w:bCs w:val="0"/>
          <w:szCs w:val="24"/>
          <w:lang w:val="en-US"/>
        </w:rPr>
      </w:pPr>
      <w:bookmarkStart w:id="165" w:name="_Ref382396827"/>
      <w:bookmarkStart w:id="166" w:name="_Ref256026094"/>
      <w:bookmarkStart w:id="167" w:name="_Ref256026081"/>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4E6E2F">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63</w:t>
      </w:r>
      <w:r w:rsidR="00DA59BD">
        <w:rPr>
          <w:bCs w:val="0"/>
          <w:szCs w:val="24"/>
        </w:rPr>
        <w:fldChar w:fldCharType="end"/>
      </w:r>
      <w:bookmarkEnd w:id="165"/>
      <w:r w:rsidR="00CD0335" w:rsidRPr="008F4C5A">
        <w:rPr>
          <w:bCs w:val="0"/>
          <w:szCs w:val="24"/>
          <w:lang w:val="en-US"/>
        </w:rPr>
        <w:t xml:space="preserve">. </w:t>
      </w:r>
      <w:r w:rsidR="00FC2211">
        <w:rPr>
          <w:bCs w:val="0"/>
          <w:szCs w:val="24"/>
          <w:lang w:val="en-US"/>
        </w:rPr>
        <w:t>V</w:t>
      </w:r>
      <w:r w:rsidR="00CD0335">
        <w:rPr>
          <w:bCs w:val="0"/>
          <w:szCs w:val="24"/>
          <w:lang w:val="en-US"/>
        </w:rPr>
        <w:t>alve</w:t>
      </w:r>
      <w:r w:rsidR="00CD0335" w:rsidRPr="008F4C5A">
        <w:rPr>
          <w:bCs w:val="0"/>
          <w:szCs w:val="24"/>
          <w:lang w:val="en-US"/>
        </w:rPr>
        <w:t xml:space="preserve"> </w:t>
      </w:r>
      <w:r w:rsidR="00CD0335">
        <w:rPr>
          <w:bCs w:val="0"/>
          <w:szCs w:val="24"/>
          <w:lang w:val="en-US"/>
        </w:rPr>
        <w:t>Z</w:t>
      </w:r>
      <w:r w:rsidR="00CD0335" w:rsidRPr="008F4C5A">
        <w:rPr>
          <w:bCs w:val="0"/>
          <w:szCs w:val="24"/>
          <w:lang w:val="en-US"/>
        </w:rPr>
        <w:t xml:space="preserve">1 </w:t>
      </w:r>
      <w:r w:rsidR="00CD0335">
        <w:rPr>
          <w:bCs w:val="0"/>
          <w:szCs w:val="24"/>
          <w:lang w:val="en-US"/>
        </w:rPr>
        <w:t>position</w:t>
      </w:r>
      <w:r w:rsidR="00CD0335" w:rsidRPr="008F4C5A">
        <w:rPr>
          <w:bCs w:val="0"/>
          <w:szCs w:val="24"/>
          <w:lang w:val="en-US"/>
        </w:rPr>
        <w:t xml:space="preserve"> </w:t>
      </w:r>
      <w:r w:rsidR="00CD0335">
        <w:rPr>
          <w:bCs w:val="0"/>
          <w:szCs w:val="24"/>
          <w:lang w:val="en-US"/>
        </w:rPr>
        <w:t>graphic</w:t>
      </w:r>
    </w:p>
    <w:bookmarkEnd w:id="166"/>
    <w:bookmarkEnd w:id="167"/>
    <w:p w:rsidR="00CD0335" w:rsidRPr="00DD6E6F" w:rsidRDefault="00CD0335" w:rsidP="00CD0335">
      <w:pPr>
        <w:pStyle w:val="aa"/>
      </w:pPr>
      <w:r>
        <w:rPr>
          <w:noProof/>
        </w:rPr>
        <w:drawing>
          <wp:inline distT="0" distB="0" distL="0" distR="0" wp14:anchorId="6D53BAD3" wp14:editId="403332F4">
            <wp:extent cx="4914900" cy="3705225"/>
            <wp:effectExtent l="0" t="0" r="0" b="9525"/>
            <wp:docPr id="245"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4914900" cy="3705225"/>
                    </a:xfrm>
                    <a:prstGeom prst="rect">
                      <a:avLst/>
                    </a:prstGeom>
                  </pic:spPr>
                </pic:pic>
              </a:graphicData>
            </a:graphic>
          </wp:inline>
        </w:drawing>
      </w:r>
    </w:p>
    <w:p w:rsidR="00CD0335" w:rsidRPr="008F4C5A" w:rsidRDefault="00030FF0" w:rsidP="00CD0335">
      <w:pPr>
        <w:pStyle w:val="a4"/>
        <w:rPr>
          <w:bCs w:val="0"/>
          <w:szCs w:val="24"/>
          <w:lang w:val="en-US"/>
        </w:rPr>
      </w:pPr>
      <w:bookmarkStart w:id="168" w:name="_Ref382396831"/>
      <w:bookmarkStart w:id="169" w:name="_Ref256026107"/>
      <w:bookmarkStart w:id="170" w:name="_Ref256026084"/>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4E6E2F">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64</w:t>
      </w:r>
      <w:r w:rsidR="00DA59BD">
        <w:rPr>
          <w:bCs w:val="0"/>
          <w:szCs w:val="24"/>
        </w:rPr>
        <w:fldChar w:fldCharType="end"/>
      </w:r>
      <w:bookmarkEnd w:id="168"/>
      <w:r w:rsidR="00CD0335" w:rsidRPr="008F4C5A">
        <w:rPr>
          <w:bCs w:val="0"/>
          <w:szCs w:val="24"/>
          <w:lang w:val="en-US"/>
        </w:rPr>
        <w:t xml:space="preserve">. </w:t>
      </w:r>
      <w:r w:rsidR="00FC2211">
        <w:rPr>
          <w:bCs w:val="0"/>
          <w:szCs w:val="24"/>
          <w:lang w:val="en-US"/>
        </w:rPr>
        <w:t>V</w:t>
      </w:r>
      <w:r w:rsidR="00CD0335">
        <w:rPr>
          <w:bCs w:val="0"/>
          <w:szCs w:val="24"/>
          <w:lang w:val="en-US"/>
        </w:rPr>
        <w:t>alve</w:t>
      </w:r>
      <w:r w:rsidR="00CD0335" w:rsidRPr="008F4C5A">
        <w:rPr>
          <w:bCs w:val="0"/>
          <w:szCs w:val="24"/>
          <w:lang w:val="en-US"/>
        </w:rPr>
        <w:t xml:space="preserve"> </w:t>
      </w:r>
      <w:r w:rsidR="00CD0335">
        <w:rPr>
          <w:bCs w:val="0"/>
          <w:szCs w:val="24"/>
          <w:lang w:val="en-US"/>
        </w:rPr>
        <w:t>Z</w:t>
      </w:r>
      <w:r w:rsidR="00CD0335" w:rsidRPr="008F4C5A">
        <w:rPr>
          <w:bCs w:val="0"/>
          <w:szCs w:val="24"/>
          <w:lang w:val="en-US"/>
        </w:rPr>
        <w:t xml:space="preserve">2 </w:t>
      </w:r>
      <w:r w:rsidR="00CD0335">
        <w:rPr>
          <w:bCs w:val="0"/>
          <w:szCs w:val="24"/>
          <w:lang w:val="en-US"/>
        </w:rPr>
        <w:t>position</w:t>
      </w:r>
      <w:r w:rsidR="00CD0335" w:rsidRPr="008F4C5A">
        <w:rPr>
          <w:bCs w:val="0"/>
          <w:szCs w:val="24"/>
          <w:lang w:val="en-US"/>
        </w:rPr>
        <w:t xml:space="preserve"> </w:t>
      </w:r>
      <w:r w:rsidR="00CD0335">
        <w:rPr>
          <w:bCs w:val="0"/>
          <w:szCs w:val="24"/>
          <w:lang w:val="en-US"/>
        </w:rPr>
        <w:t>graphic</w:t>
      </w:r>
    </w:p>
    <w:p w:rsidR="00CD0335" w:rsidRPr="007515FC" w:rsidRDefault="00CD0335" w:rsidP="00CD0335">
      <w:pPr>
        <w:pStyle w:val="1"/>
        <w:rPr>
          <w:rFonts w:cstheme="minorBidi"/>
          <w:bCs w:val="0"/>
          <w:szCs w:val="24"/>
          <w:lang w:val="en-US"/>
        </w:rPr>
      </w:pPr>
      <w:bookmarkStart w:id="171" w:name="_Toc382402626"/>
      <w:bookmarkEnd w:id="169"/>
      <w:bookmarkEnd w:id="170"/>
      <w:r>
        <w:rPr>
          <w:rFonts w:cstheme="minorBidi"/>
          <w:bCs w:val="0"/>
          <w:szCs w:val="24"/>
          <w:lang w:val="en-US"/>
        </w:rPr>
        <w:lastRenderedPageBreak/>
        <w:t>Creation</w:t>
      </w:r>
      <w:r w:rsidRPr="007515FC">
        <w:rPr>
          <w:rFonts w:cstheme="minorBidi"/>
          <w:bCs w:val="0"/>
          <w:szCs w:val="24"/>
          <w:lang w:val="en-US"/>
        </w:rPr>
        <w:t xml:space="preserve"> </w:t>
      </w:r>
      <w:r>
        <w:rPr>
          <w:rFonts w:cstheme="minorBidi"/>
          <w:bCs w:val="0"/>
          <w:szCs w:val="24"/>
          <w:lang w:val="en-US"/>
        </w:rPr>
        <w:t>of</w:t>
      </w:r>
      <w:r w:rsidRPr="007515FC">
        <w:rPr>
          <w:rFonts w:cstheme="minorBidi"/>
          <w:bCs w:val="0"/>
          <w:szCs w:val="24"/>
          <w:lang w:val="en-US"/>
        </w:rPr>
        <w:t xml:space="preserve"> </w:t>
      </w:r>
      <w:r>
        <w:rPr>
          <w:rFonts w:cstheme="minorBidi"/>
          <w:bCs w:val="0"/>
          <w:szCs w:val="24"/>
          <w:lang w:val="en-US"/>
        </w:rPr>
        <w:t>equipment</w:t>
      </w:r>
      <w:r w:rsidRPr="007515FC">
        <w:rPr>
          <w:rFonts w:cstheme="minorBidi"/>
          <w:bCs w:val="0"/>
          <w:szCs w:val="24"/>
          <w:lang w:val="en-US"/>
        </w:rPr>
        <w:t xml:space="preserve"> </w:t>
      </w:r>
      <w:r>
        <w:rPr>
          <w:rFonts w:cstheme="minorBidi"/>
          <w:bCs w:val="0"/>
          <w:szCs w:val="24"/>
          <w:lang w:val="en-US"/>
        </w:rPr>
        <w:t>control</w:t>
      </w:r>
      <w:r w:rsidRPr="007515FC">
        <w:rPr>
          <w:rFonts w:cstheme="minorBidi"/>
          <w:bCs w:val="0"/>
          <w:szCs w:val="24"/>
          <w:lang w:val="en-US"/>
        </w:rPr>
        <w:t xml:space="preserve"> </w:t>
      </w:r>
      <w:r w:rsidR="007515FC">
        <w:rPr>
          <w:rFonts w:cstheme="minorBidi"/>
          <w:bCs w:val="0"/>
          <w:szCs w:val="24"/>
          <w:lang w:val="en-US"/>
        </w:rPr>
        <w:t>block</w:t>
      </w:r>
      <w:bookmarkEnd w:id="171"/>
    </w:p>
    <w:p w:rsidR="00CD0335" w:rsidRPr="005A339C" w:rsidRDefault="00CD0335" w:rsidP="00CD0335">
      <w:pPr>
        <w:pStyle w:val="2"/>
        <w:rPr>
          <w:rFonts w:cstheme="minorBidi"/>
          <w:bCs w:val="0"/>
          <w:iCs w:val="0"/>
          <w:szCs w:val="24"/>
          <w:lang w:val="en-US"/>
        </w:rPr>
      </w:pPr>
      <w:bookmarkStart w:id="172" w:name="_Toc382402627"/>
      <w:r w:rsidRPr="005A339C">
        <w:rPr>
          <w:rFonts w:cstheme="minorBidi"/>
          <w:bCs w:val="0"/>
          <w:iCs w:val="0"/>
          <w:szCs w:val="24"/>
          <w:lang w:val="en-US"/>
        </w:rPr>
        <w:t xml:space="preserve">Creation of equipment control </w:t>
      </w:r>
      <w:r w:rsidR="007515FC" w:rsidRPr="005A339C">
        <w:rPr>
          <w:rFonts w:cstheme="minorBidi"/>
          <w:bCs w:val="0"/>
          <w:iCs w:val="0"/>
          <w:szCs w:val="24"/>
          <w:lang w:val="en-US"/>
        </w:rPr>
        <w:t>block</w:t>
      </w:r>
      <w:bookmarkEnd w:id="172"/>
    </w:p>
    <w:p w:rsidR="00CD0335" w:rsidRPr="008F4C5A" w:rsidRDefault="00CD0335" w:rsidP="00CB04A4">
      <w:pPr>
        <w:rPr>
          <w:lang w:val="en-US"/>
        </w:rPr>
      </w:pPr>
      <w:r>
        <w:rPr>
          <w:lang w:val="en-US"/>
        </w:rPr>
        <w:t>The</w:t>
      </w:r>
      <w:r w:rsidRPr="008F4C5A">
        <w:rPr>
          <w:lang w:val="en-US"/>
        </w:rPr>
        <w:t xml:space="preserve"> </w:t>
      </w:r>
      <w:r>
        <w:rPr>
          <w:lang w:val="en-US"/>
        </w:rPr>
        <w:t>simplest</w:t>
      </w:r>
      <w:r w:rsidRPr="008F4C5A">
        <w:rPr>
          <w:lang w:val="en-US"/>
        </w:rPr>
        <w:t xml:space="preserve"> </w:t>
      </w:r>
      <w:r>
        <w:rPr>
          <w:lang w:val="en-US"/>
        </w:rPr>
        <w:t>complex</w:t>
      </w:r>
      <w:r w:rsidRPr="008F4C5A">
        <w:rPr>
          <w:lang w:val="en-US"/>
        </w:rPr>
        <w:t xml:space="preserve"> </w:t>
      </w:r>
      <w:r>
        <w:rPr>
          <w:lang w:val="en-US"/>
        </w:rPr>
        <w:t>model</w:t>
      </w:r>
      <w:r w:rsidRPr="008F4C5A">
        <w:rPr>
          <w:lang w:val="en-US"/>
        </w:rPr>
        <w:t xml:space="preserve"> </w:t>
      </w:r>
      <w:r>
        <w:rPr>
          <w:lang w:val="en-US"/>
        </w:rPr>
        <w:t>was</w:t>
      </w:r>
      <w:r w:rsidRPr="008F4C5A">
        <w:rPr>
          <w:lang w:val="en-US"/>
        </w:rPr>
        <w:t xml:space="preserve"> </w:t>
      </w:r>
      <w:r>
        <w:rPr>
          <w:lang w:val="en-US"/>
        </w:rPr>
        <w:t>created</w:t>
      </w:r>
      <w:r w:rsidRPr="008F4C5A">
        <w:rPr>
          <w:lang w:val="en-US"/>
        </w:rPr>
        <w:t xml:space="preserve"> </w:t>
      </w:r>
      <w:r>
        <w:rPr>
          <w:lang w:val="en-US"/>
        </w:rPr>
        <w:t>during</w:t>
      </w:r>
      <w:r w:rsidRPr="008F4C5A">
        <w:rPr>
          <w:lang w:val="en-US"/>
        </w:rPr>
        <w:t xml:space="preserve"> </w:t>
      </w:r>
      <w:r>
        <w:rPr>
          <w:lang w:val="en-US"/>
        </w:rPr>
        <w:t>the</w:t>
      </w:r>
      <w:r w:rsidRPr="008F4C5A">
        <w:rPr>
          <w:lang w:val="en-US"/>
        </w:rPr>
        <w:t xml:space="preserve"> </w:t>
      </w:r>
      <w:r>
        <w:rPr>
          <w:lang w:val="en-US"/>
        </w:rPr>
        <w:t>previous</w:t>
      </w:r>
      <w:r w:rsidRPr="008F4C5A">
        <w:rPr>
          <w:lang w:val="en-US"/>
        </w:rPr>
        <w:t xml:space="preserve"> </w:t>
      </w:r>
      <w:r>
        <w:rPr>
          <w:lang w:val="en-US"/>
        </w:rPr>
        <w:t>training</w:t>
      </w:r>
      <w:r w:rsidRPr="008F4C5A">
        <w:rPr>
          <w:lang w:val="en-US"/>
        </w:rPr>
        <w:t xml:space="preserve"> </w:t>
      </w:r>
      <w:r>
        <w:rPr>
          <w:lang w:val="en-US"/>
        </w:rPr>
        <w:t>exercises</w:t>
      </w:r>
      <w:r w:rsidRPr="008F4C5A">
        <w:rPr>
          <w:lang w:val="en-US"/>
        </w:rPr>
        <w:t xml:space="preserve"> </w:t>
      </w:r>
      <w:r>
        <w:rPr>
          <w:lang w:val="en-US"/>
        </w:rPr>
        <w:t>consisting</w:t>
      </w:r>
      <w:r w:rsidRPr="008F4C5A">
        <w:rPr>
          <w:lang w:val="en-US"/>
        </w:rPr>
        <w:t xml:space="preserve"> </w:t>
      </w:r>
      <w:r>
        <w:rPr>
          <w:lang w:val="en-US"/>
        </w:rPr>
        <w:t>of</w:t>
      </w:r>
      <w:r w:rsidRPr="008F4C5A">
        <w:rPr>
          <w:lang w:val="en-US"/>
        </w:rPr>
        <w:t xml:space="preserve"> </w:t>
      </w:r>
      <w:r>
        <w:rPr>
          <w:lang w:val="en-US"/>
        </w:rPr>
        <w:t>thermohydraulics</w:t>
      </w:r>
      <w:r w:rsidRPr="008F4C5A">
        <w:rPr>
          <w:lang w:val="en-US"/>
        </w:rPr>
        <w:t xml:space="preserve"> </w:t>
      </w:r>
      <w:r>
        <w:rPr>
          <w:lang w:val="en-US"/>
        </w:rPr>
        <w:t>model</w:t>
      </w:r>
      <w:r w:rsidRPr="008F4C5A">
        <w:rPr>
          <w:lang w:val="en-US"/>
        </w:rPr>
        <w:t xml:space="preserve"> </w:t>
      </w:r>
      <w:r>
        <w:rPr>
          <w:lang w:val="en-US"/>
        </w:rPr>
        <w:t>calculated</w:t>
      </w:r>
      <w:r w:rsidRPr="008F4C5A">
        <w:rPr>
          <w:lang w:val="en-US"/>
        </w:rPr>
        <w:t xml:space="preserve"> </w:t>
      </w:r>
      <w:r>
        <w:rPr>
          <w:lang w:val="en-US"/>
        </w:rPr>
        <w:t>by</w:t>
      </w:r>
      <w:r w:rsidRPr="008F4C5A">
        <w:rPr>
          <w:lang w:val="en-US"/>
        </w:rPr>
        <w:t xml:space="preserve"> </w:t>
      </w:r>
      <w:r>
        <w:rPr>
          <w:lang w:val="en-US"/>
        </w:rPr>
        <w:t>means</w:t>
      </w:r>
      <w:r w:rsidRPr="008F4C5A">
        <w:rPr>
          <w:lang w:val="en-US"/>
        </w:rPr>
        <w:t xml:space="preserve"> </w:t>
      </w:r>
      <w:r>
        <w:rPr>
          <w:lang w:val="en-US"/>
        </w:rPr>
        <w:t>of</w:t>
      </w:r>
      <w:r w:rsidRPr="008F4C5A">
        <w:rPr>
          <w:lang w:val="en-US"/>
        </w:rPr>
        <w:t xml:space="preserve"> </w:t>
      </w:r>
      <w:r>
        <w:rPr>
          <w:lang w:val="en-US"/>
        </w:rPr>
        <w:t>TPP</w:t>
      </w:r>
      <w:r w:rsidRPr="008F4C5A">
        <w:rPr>
          <w:lang w:val="en-US"/>
        </w:rPr>
        <w:t xml:space="preserve"> </w:t>
      </w:r>
      <w:r>
        <w:rPr>
          <w:lang w:val="en-US"/>
        </w:rPr>
        <w:t>code</w:t>
      </w:r>
      <w:r w:rsidRPr="008F4C5A">
        <w:rPr>
          <w:lang w:val="en-US"/>
        </w:rPr>
        <w:t xml:space="preserve">, </w:t>
      </w:r>
      <w:r>
        <w:rPr>
          <w:lang w:val="en-US"/>
        </w:rPr>
        <w:t>and</w:t>
      </w:r>
      <w:r w:rsidRPr="008F4C5A">
        <w:rPr>
          <w:lang w:val="en-US"/>
        </w:rPr>
        <w:t xml:space="preserve"> </w:t>
      </w:r>
      <w:r>
        <w:rPr>
          <w:lang w:val="en-US"/>
        </w:rPr>
        <w:t>automatics</w:t>
      </w:r>
      <w:r w:rsidRPr="008F4C5A">
        <w:rPr>
          <w:lang w:val="en-US"/>
        </w:rPr>
        <w:t xml:space="preserve"> </w:t>
      </w:r>
      <w:r>
        <w:rPr>
          <w:lang w:val="en-US"/>
        </w:rPr>
        <w:t>model</w:t>
      </w:r>
      <w:r w:rsidRPr="008F4C5A">
        <w:rPr>
          <w:lang w:val="en-US"/>
        </w:rPr>
        <w:t xml:space="preserve"> </w:t>
      </w:r>
      <w:r>
        <w:rPr>
          <w:lang w:val="en-US"/>
        </w:rPr>
        <w:t>interlinked</w:t>
      </w:r>
      <w:r w:rsidRPr="008F4C5A">
        <w:rPr>
          <w:lang w:val="en-US"/>
        </w:rPr>
        <w:t xml:space="preserve"> </w:t>
      </w:r>
      <w:r>
        <w:rPr>
          <w:lang w:val="en-US"/>
        </w:rPr>
        <w:t>via</w:t>
      </w:r>
      <w:r w:rsidRPr="008F4C5A">
        <w:rPr>
          <w:lang w:val="en-US"/>
        </w:rPr>
        <w:t xml:space="preserve"> </w:t>
      </w:r>
      <w:r>
        <w:rPr>
          <w:lang w:val="en-US"/>
        </w:rPr>
        <w:t>a</w:t>
      </w:r>
      <w:r w:rsidRPr="008F4C5A">
        <w:rPr>
          <w:lang w:val="en-US"/>
        </w:rPr>
        <w:t xml:space="preserve"> </w:t>
      </w:r>
      <w:r>
        <w:rPr>
          <w:lang w:val="en-US"/>
        </w:rPr>
        <w:t>common</w:t>
      </w:r>
      <w:r w:rsidRPr="008F4C5A">
        <w:rPr>
          <w:lang w:val="en-US"/>
        </w:rPr>
        <w:t xml:space="preserve"> </w:t>
      </w:r>
      <w:r>
        <w:rPr>
          <w:lang w:val="en-US"/>
        </w:rPr>
        <w:t>signal</w:t>
      </w:r>
      <w:r w:rsidRPr="008F4C5A">
        <w:rPr>
          <w:lang w:val="en-US"/>
        </w:rPr>
        <w:t xml:space="preserve"> </w:t>
      </w:r>
      <w:r>
        <w:rPr>
          <w:lang w:val="en-US"/>
        </w:rPr>
        <w:t>database</w:t>
      </w:r>
      <w:r w:rsidRPr="008F4C5A">
        <w:rPr>
          <w:lang w:val="en-US"/>
        </w:rPr>
        <w:t>.</w:t>
      </w:r>
    </w:p>
    <w:p w:rsidR="00CD0335" w:rsidRPr="008F4C5A" w:rsidRDefault="00CD0335" w:rsidP="00CB04A4">
      <w:pPr>
        <w:rPr>
          <w:lang w:val="en-US"/>
        </w:rPr>
      </w:pPr>
      <w:r>
        <w:rPr>
          <w:lang w:val="en-US"/>
        </w:rPr>
        <w:t>This</w:t>
      </w:r>
      <w:r w:rsidRPr="008F4C5A">
        <w:rPr>
          <w:lang w:val="en-US"/>
        </w:rPr>
        <w:t xml:space="preserve"> </w:t>
      </w:r>
      <w:r>
        <w:rPr>
          <w:lang w:val="en-US"/>
        </w:rPr>
        <w:t>training</w:t>
      </w:r>
      <w:r w:rsidRPr="008F4C5A">
        <w:rPr>
          <w:lang w:val="en-US"/>
        </w:rPr>
        <w:t xml:space="preserve"> </w:t>
      </w:r>
      <w:r>
        <w:rPr>
          <w:lang w:val="en-US"/>
        </w:rPr>
        <w:t>exercise</w:t>
      </w:r>
      <w:r w:rsidRPr="008F4C5A">
        <w:rPr>
          <w:lang w:val="en-US"/>
        </w:rPr>
        <w:t xml:space="preserve"> </w:t>
      </w:r>
      <w:r>
        <w:rPr>
          <w:lang w:val="en-US"/>
        </w:rPr>
        <w:t>will</w:t>
      </w:r>
      <w:r w:rsidRPr="008F4C5A">
        <w:rPr>
          <w:lang w:val="en-US"/>
        </w:rPr>
        <w:t xml:space="preserve"> </w:t>
      </w:r>
      <w:r>
        <w:rPr>
          <w:lang w:val="en-US"/>
        </w:rPr>
        <w:t>demonstrate</w:t>
      </w:r>
      <w:r w:rsidRPr="008F4C5A">
        <w:rPr>
          <w:lang w:val="en-US"/>
        </w:rPr>
        <w:t xml:space="preserve"> </w:t>
      </w:r>
      <w:r>
        <w:rPr>
          <w:lang w:val="en-US"/>
        </w:rPr>
        <w:t>the</w:t>
      </w:r>
      <w:r w:rsidRPr="008F4C5A">
        <w:rPr>
          <w:lang w:val="en-US"/>
        </w:rPr>
        <w:t xml:space="preserve"> </w:t>
      </w:r>
      <w:r>
        <w:rPr>
          <w:lang w:val="en-US"/>
        </w:rPr>
        <w:t>option</w:t>
      </w:r>
      <w:r w:rsidRPr="008F4C5A">
        <w:rPr>
          <w:lang w:val="en-US"/>
        </w:rPr>
        <w:t xml:space="preserve"> </w:t>
      </w:r>
      <w:r>
        <w:rPr>
          <w:lang w:val="en-US"/>
        </w:rPr>
        <w:t>of</w:t>
      </w:r>
      <w:r w:rsidRPr="008F4C5A">
        <w:rPr>
          <w:lang w:val="en-US"/>
        </w:rPr>
        <w:t xml:space="preserve"> </w:t>
      </w:r>
      <w:r>
        <w:rPr>
          <w:lang w:val="en-US"/>
        </w:rPr>
        <w:t>creation</w:t>
      </w:r>
      <w:r w:rsidRPr="008F4C5A">
        <w:rPr>
          <w:lang w:val="en-US"/>
        </w:rPr>
        <w:t xml:space="preserve"> </w:t>
      </w:r>
      <w:r>
        <w:rPr>
          <w:lang w:val="en-US"/>
        </w:rPr>
        <w:t>of</w:t>
      </w:r>
      <w:r w:rsidRPr="008F4C5A">
        <w:rPr>
          <w:lang w:val="en-US"/>
        </w:rPr>
        <w:t xml:space="preserve"> </w:t>
      </w:r>
      <w:r>
        <w:rPr>
          <w:lang w:val="en-US"/>
        </w:rPr>
        <w:t>typical</w:t>
      </w:r>
      <w:r w:rsidRPr="008F4C5A">
        <w:rPr>
          <w:lang w:val="en-US"/>
        </w:rPr>
        <w:t xml:space="preserve"> </w:t>
      </w:r>
      <w:r>
        <w:rPr>
          <w:lang w:val="en-US"/>
        </w:rPr>
        <w:t>control</w:t>
      </w:r>
      <w:r w:rsidRPr="008F4C5A">
        <w:rPr>
          <w:lang w:val="en-US"/>
        </w:rPr>
        <w:t xml:space="preserve"> </w:t>
      </w:r>
      <w:r w:rsidR="007515FC">
        <w:rPr>
          <w:lang w:val="en-US"/>
        </w:rPr>
        <w:t>block</w:t>
      </w:r>
      <w:r>
        <w:rPr>
          <w:lang w:val="en-US"/>
        </w:rPr>
        <w:t>s</w:t>
      </w:r>
      <w:r w:rsidRPr="008F4C5A">
        <w:rPr>
          <w:lang w:val="en-US"/>
        </w:rPr>
        <w:t xml:space="preserve"> </w:t>
      </w:r>
      <w:r>
        <w:rPr>
          <w:lang w:val="en-US"/>
        </w:rPr>
        <w:t>for</w:t>
      </w:r>
      <w:r w:rsidRPr="008F4C5A">
        <w:rPr>
          <w:lang w:val="en-US"/>
        </w:rPr>
        <w:t xml:space="preserve"> </w:t>
      </w:r>
      <w:r>
        <w:rPr>
          <w:lang w:val="en-US"/>
        </w:rPr>
        <w:t>SimInTech</w:t>
      </w:r>
      <w:r w:rsidRPr="008F4C5A">
        <w:rPr>
          <w:lang w:val="en-US"/>
        </w:rPr>
        <w:t xml:space="preserve"> </w:t>
      </w:r>
      <w:r>
        <w:rPr>
          <w:lang w:val="en-US"/>
        </w:rPr>
        <w:t>facilities</w:t>
      </w:r>
      <w:r w:rsidRPr="008F4C5A">
        <w:rPr>
          <w:lang w:val="en-US"/>
        </w:rPr>
        <w:t xml:space="preserve">. </w:t>
      </w:r>
    </w:p>
    <w:p w:rsidR="00CD0335" w:rsidRPr="008F4C5A" w:rsidRDefault="00CD0335" w:rsidP="00CB04A4">
      <w:pPr>
        <w:rPr>
          <w:lang w:val="en-US"/>
        </w:rPr>
      </w:pPr>
      <w:r>
        <w:rPr>
          <w:lang w:val="en-US"/>
        </w:rPr>
        <w:t>During</w:t>
      </w:r>
      <w:r w:rsidRPr="008F4C5A">
        <w:rPr>
          <w:lang w:val="en-US"/>
        </w:rPr>
        <w:t xml:space="preserve"> </w:t>
      </w:r>
      <w:r>
        <w:rPr>
          <w:lang w:val="en-US"/>
        </w:rPr>
        <w:t>simulation</w:t>
      </w:r>
      <w:r w:rsidRPr="008F4C5A">
        <w:rPr>
          <w:lang w:val="en-US"/>
        </w:rPr>
        <w:t xml:space="preserve"> </w:t>
      </w:r>
      <w:r>
        <w:rPr>
          <w:lang w:val="en-US"/>
        </w:rPr>
        <w:t>of</w:t>
      </w:r>
      <w:r w:rsidRPr="008F4C5A">
        <w:rPr>
          <w:lang w:val="en-US"/>
        </w:rPr>
        <w:t xml:space="preserve"> </w:t>
      </w:r>
      <w:r>
        <w:rPr>
          <w:lang w:val="en-US"/>
        </w:rPr>
        <w:t>complicated</w:t>
      </w:r>
      <w:r w:rsidRPr="008F4C5A">
        <w:rPr>
          <w:lang w:val="en-US"/>
        </w:rPr>
        <w:t xml:space="preserve"> </w:t>
      </w:r>
      <w:r>
        <w:rPr>
          <w:lang w:val="en-US"/>
        </w:rPr>
        <w:t>systems</w:t>
      </w:r>
      <w:r w:rsidRPr="008F4C5A">
        <w:rPr>
          <w:lang w:val="en-US"/>
        </w:rPr>
        <w:t xml:space="preserve"> </w:t>
      </w:r>
      <w:r>
        <w:rPr>
          <w:lang w:val="en-US"/>
        </w:rPr>
        <w:t>a</w:t>
      </w:r>
      <w:r w:rsidRPr="008F4C5A">
        <w:rPr>
          <w:lang w:val="en-US"/>
        </w:rPr>
        <w:t xml:space="preserve"> </w:t>
      </w:r>
      <w:r>
        <w:rPr>
          <w:lang w:val="en-US"/>
        </w:rPr>
        <w:t>situation</w:t>
      </w:r>
      <w:r w:rsidRPr="008F4C5A">
        <w:rPr>
          <w:lang w:val="en-US"/>
        </w:rPr>
        <w:t xml:space="preserve"> </w:t>
      </w:r>
      <w:r>
        <w:rPr>
          <w:lang w:val="en-US"/>
        </w:rPr>
        <w:t>often</w:t>
      </w:r>
      <w:r w:rsidRPr="008F4C5A">
        <w:rPr>
          <w:lang w:val="en-US"/>
        </w:rPr>
        <w:t xml:space="preserve"> </w:t>
      </w:r>
      <w:r>
        <w:rPr>
          <w:lang w:val="en-US"/>
        </w:rPr>
        <w:t>occurs</w:t>
      </w:r>
      <w:r w:rsidRPr="008F4C5A">
        <w:rPr>
          <w:lang w:val="en-US"/>
        </w:rPr>
        <w:t xml:space="preserve"> </w:t>
      </w:r>
      <w:r>
        <w:rPr>
          <w:lang w:val="en-US"/>
        </w:rPr>
        <w:t>when</w:t>
      </w:r>
      <w:r w:rsidRPr="008F4C5A">
        <w:rPr>
          <w:lang w:val="en-US"/>
        </w:rPr>
        <w:t xml:space="preserve"> </w:t>
      </w:r>
      <w:r>
        <w:rPr>
          <w:lang w:val="en-US"/>
        </w:rPr>
        <w:t>the</w:t>
      </w:r>
      <w:r w:rsidRPr="008F4C5A">
        <w:rPr>
          <w:lang w:val="en-US"/>
        </w:rPr>
        <w:t xml:space="preserve"> </w:t>
      </w:r>
      <w:r>
        <w:rPr>
          <w:lang w:val="en-US"/>
        </w:rPr>
        <w:t>same</w:t>
      </w:r>
      <w:r w:rsidRPr="008F4C5A">
        <w:rPr>
          <w:lang w:val="en-US"/>
        </w:rPr>
        <w:t xml:space="preserve"> </w:t>
      </w:r>
      <w:r>
        <w:rPr>
          <w:lang w:val="en-US"/>
        </w:rPr>
        <w:t>typical</w:t>
      </w:r>
      <w:r w:rsidRPr="008F4C5A">
        <w:rPr>
          <w:lang w:val="en-US"/>
        </w:rPr>
        <w:t xml:space="preserve"> </w:t>
      </w:r>
      <w:r>
        <w:rPr>
          <w:lang w:val="en-US"/>
        </w:rPr>
        <w:t>mathematical</w:t>
      </w:r>
      <w:r w:rsidRPr="008F4C5A">
        <w:rPr>
          <w:lang w:val="en-US"/>
        </w:rPr>
        <w:t xml:space="preserve"> </w:t>
      </w:r>
      <w:r>
        <w:rPr>
          <w:lang w:val="en-US"/>
        </w:rPr>
        <w:t>model</w:t>
      </w:r>
      <w:r w:rsidRPr="008F4C5A">
        <w:rPr>
          <w:lang w:val="en-US"/>
        </w:rPr>
        <w:t xml:space="preserve"> </w:t>
      </w:r>
      <w:r>
        <w:rPr>
          <w:lang w:val="en-US"/>
        </w:rPr>
        <w:t>shall</w:t>
      </w:r>
      <w:r w:rsidRPr="008F4C5A">
        <w:rPr>
          <w:lang w:val="en-US"/>
        </w:rPr>
        <w:t xml:space="preserve"> </w:t>
      </w:r>
      <w:r>
        <w:rPr>
          <w:lang w:val="en-US"/>
        </w:rPr>
        <w:t>be</w:t>
      </w:r>
      <w:r w:rsidRPr="008F4C5A">
        <w:rPr>
          <w:lang w:val="en-US"/>
        </w:rPr>
        <w:t xml:space="preserve"> </w:t>
      </w:r>
      <w:r>
        <w:rPr>
          <w:lang w:val="en-US"/>
        </w:rPr>
        <w:t>repeatedly</w:t>
      </w:r>
      <w:r w:rsidRPr="008F4C5A">
        <w:rPr>
          <w:lang w:val="en-US"/>
        </w:rPr>
        <w:t xml:space="preserve"> </w:t>
      </w:r>
      <w:r>
        <w:rPr>
          <w:lang w:val="en-US"/>
        </w:rPr>
        <w:t>used</w:t>
      </w:r>
      <w:r w:rsidRPr="008F4C5A">
        <w:rPr>
          <w:lang w:val="en-US"/>
        </w:rPr>
        <w:t>.</w:t>
      </w:r>
    </w:p>
    <w:p w:rsidR="00CD0335" w:rsidRPr="008F4C5A" w:rsidRDefault="00CD0335" w:rsidP="00CB04A4">
      <w:pPr>
        <w:rPr>
          <w:lang w:val="en-US"/>
        </w:rPr>
      </w:pPr>
      <w:r w:rsidRPr="008F4C5A">
        <w:rPr>
          <w:lang w:val="en-US"/>
        </w:rPr>
        <w:t xml:space="preserve"> </w:t>
      </w:r>
      <w:r>
        <w:rPr>
          <w:lang w:val="en-US"/>
        </w:rPr>
        <w:t>The</w:t>
      </w:r>
      <w:r w:rsidRPr="008F4C5A">
        <w:rPr>
          <w:lang w:val="en-US"/>
        </w:rPr>
        <w:t xml:space="preserve"> </w:t>
      </w:r>
      <w:r>
        <w:rPr>
          <w:lang w:val="en-US"/>
        </w:rPr>
        <w:t>same</w:t>
      </w:r>
      <w:r w:rsidRPr="008F4C5A">
        <w:rPr>
          <w:lang w:val="en-US"/>
        </w:rPr>
        <w:t xml:space="preserve"> </w:t>
      </w:r>
      <w:r>
        <w:rPr>
          <w:lang w:val="en-US"/>
        </w:rPr>
        <w:t>mathematical</w:t>
      </w:r>
      <w:r w:rsidRPr="008F4C5A">
        <w:rPr>
          <w:lang w:val="en-US"/>
        </w:rPr>
        <w:t xml:space="preserve"> </w:t>
      </w:r>
      <w:r>
        <w:rPr>
          <w:lang w:val="en-US"/>
        </w:rPr>
        <w:t>model</w:t>
      </w:r>
      <w:r w:rsidRPr="008F4C5A">
        <w:rPr>
          <w:lang w:val="en-US"/>
        </w:rPr>
        <w:t xml:space="preserve"> </w:t>
      </w:r>
      <w:r>
        <w:rPr>
          <w:lang w:val="en-US"/>
        </w:rPr>
        <w:t>can</w:t>
      </w:r>
      <w:r w:rsidRPr="008F4C5A">
        <w:rPr>
          <w:lang w:val="en-US"/>
        </w:rPr>
        <w:t xml:space="preserve"> </w:t>
      </w:r>
      <w:r>
        <w:rPr>
          <w:lang w:val="en-US"/>
        </w:rPr>
        <w:t>be</w:t>
      </w:r>
      <w:r w:rsidRPr="008F4C5A">
        <w:rPr>
          <w:lang w:val="en-US"/>
        </w:rPr>
        <w:t xml:space="preserve"> </w:t>
      </w:r>
      <w:r>
        <w:rPr>
          <w:lang w:val="en-US"/>
        </w:rPr>
        <w:t>used</w:t>
      </w:r>
      <w:r w:rsidRPr="008F4C5A">
        <w:rPr>
          <w:lang w:val="en-US"/>
        </w:rPr>
        <w:t xml:space="preserve"> </w:t>
      </w:r>
      <w:r>
        <w:rPr>
          <w:lang w:val="en-US"/>
        </w:rPr>
        <w:t>in</w:t>
      </w:r>
      <w:r w:rsidRPr="008F4C5A">
        <w:rPr>
          <w:lang w:val="en-US"/>
        </w:rPr>
        <w:t xml:space="preserve"> </w:t>
      </w:r>
      <w:r>
        <w:rPr>
          <w:lang w:val="en-US"/>
        </w:rPr>
        <w:t>SimInTech</w:t>
      </w:r>
      <w:r w:rsidRPr="008F4C5A">
        <w:rPr>
          <w:lang w:val="en-US"/>
        </w:rPr>
        <w:t xml:space="preserve"> </w:t>
      </w:r>
      <w:r>
        <w:rPr>
          <w:lang w:val="en-US"/>
        </w:rPr>
        <w:t>for</w:t>
      </w:r>
      <w:r w:rsidRPr="008F4C5A">
        <w:rPr>
          <w:lang w:val="en-US"/>
        </w:rPr>
        <w:t xml:space="preserve"> </w:t>
      </w:r>
      <w:r>
        <w:rPr>
          <w:lang w:val="en-US"/>
        </w:rPr>
        <w:t>severa</w:t>
      </w:r>
      <w:r w:rsidR="00CB04A4">
        <w:rPr>
          <w:lang w:val="en-US"/>
        </w:rPr>
        <w:t>l</w:t>
      </w:r>
      <w:r w:rsidR="00CB04A4" w:rsidRPr="001B4EED">
        <w:rPr>
          <w:lang w:val="en-US"/>
        </w:rPr>
        <w:t xml:space="preserve"> </w:t>
      </w:r>
      <w:r>
        <w:rPr>
          <w:lang w:val="en-US"/>
        </w:rPr>
        <w:t>objects</w:t>
      </w:r>
      <w:r w:rsidRPr="008F4C5A">
        <w:rPr>
          <w:lang w:val="en-US"/>
        </w:rPr>
        <w:t xml:space="preserve"> </w:t>
      </w:r>
      <w:r>
        <w:rPr>
          <w:lang w:val="en-US"/>
        </w:rPr>
        <w:t>of</w:t>
      </w:r>
      <w:r w:rsidRPr="008F4C5A">
        <w:rPr>
          <w:lang w:val="en-US"/>
        </w:rPr>
        <w:t xml:space="preserve"> </w:t>
      </w:r>
      <w:r>
        <w:rPr>
          <w:lang w:val="en-US"/>
        </w:rPr>
        <w:t>the</w:t>
      </w:r>
      <w:r w:rsidRPr="008F4C5A">
        <w:rPr>
          <w:lang w:val="en-US"/>
        </w:rPr>
        <w:t xml:space="preserve"> </w:t>
      </w:r>
      <w:r>
        <w:rPr>
          <w:lang w:val="en-US"/>
        </w:rPr>
        <w:t>same</w:t>
      </w:r>
      <w:r w:rsidRPr="008F4C5A">
        <w:rPr>
          <w:lang w:val="en-US"/>
        </w:rPr>
        <w:t xml:space="preserve"> </w:t>
      </w:r>
      <w:r>
        <w:rPr>
          <w:lang w:val="en-US"/>
        </w:rPr>
        <w:t>type</w:t>
      </w:r>
      <w:r w:rsidRPr="008F4C5A">
        <w:rPr>
          <w:lang w:val="en-US"/>
        </w:rPr>
        <w:t xml:space="preserve"> </w:t>
      </w:r>
      <w:r>
        <w:rPr>
          <w:lang w:val="en-US"/>
        </w:rPr>
        <w:t>using</w:t>
      </w:r>
      <w:r w:rsidRPr="008F4C5A">
        <w:rPr>
          <w:lang w:val="en-US"/>
        </w:rPr>
        <w:t xml:space="preserve"> </w:t>
      </w:r>
      <w:r>
        <w:rPr>
          <w:lang w:val="en-US"/>
        </w:rPr>
        <w:t>signal</w:t>
      </w:r>
      <w:r w:rsidRPr="008F4C5A">
        <w:rPr>
          <w:lang w:val="en-US"/>
        </w:rPr>
        <w:t xml:space="preserve"> </w:t>
      </w:r>
      <w:r>
        <w:rPr>
          <w:lang w:val="en-US"/>
        </w:rPr>
        <w:t>vector</w:t>
      </w:r>
      <w:r w:rsidRPr="008F4C5A">
        <w:rPr>
          <w:lang w:val="en-US"/>
        </w:rPr>
        <w:t xml:space="preserve"> </w:t>
      </w:r>
      <w:r>
        <w:rPr>
          <w:lang w:val="en-US"/>
        </w:rPr>
        <w:t>processing</w:t>
      </w:r>
      <w:r w:rsidRPr="008F4C5A">
        <w:rPr>
          <w:lang w:val="en-US"/>
        </w:rPr>
        <w:t xml:space="preserve"> </w:t>
      </w:r>
      <w:r>
        <w:rPr>
          <w:lang w:val="en-US"/>
        </w:rPr>
        <w:t>mechanism</w:t>
      </w:r>
      <w:r w:rsidRPr="008F4C5A">
        <w:rPr>
          <w:lang w:val="en-US"/>
        </w:rPr>
        <w:t>.</w:t>
      </w:r>
    </w:p>
    <w:p w:rsidR="00CD0335" w:rsidRPr="008F4C5A" w:rsidRDefault="00CD0335" w:rsidP="00CB04A4">
      <w:pPr>
        <w:rPr>
          <w:lang w:val="en-US"/>
        </w:rPr>
      </w:pPr>
      <w:r>
        <w:rPr>
          <w:lang w:val="en-US"/>
        </w:rPr>
        <w:t>T</w:t>
      </w:r>
      <w:r w:rsidR="007515FC">
        <w:rPr>
          <w:lang w:val="en-US"/>
        </w:rPr>
        <w:t xml:space="preserve">o </w:t>
      </w:r>
      <w:r>
        <w:rPr>
          <w:lang w:val="en-US"/>
        </w:rPr>
        <w:t>demonstrate</w:t>
      </w:r>
      <w:r w:rsidRPr="008F4C5A">
        <w:rPr>
          <w:lang w:val="en-US"/>
        </w:rPr>
        <w:t xml:space="preserve"> </w:t>
      </w:r>
      <w:r>
        <w:rPr>
          <w:lang w:val="en-US"/>
        </w:rPr>
        <w:t>the</w:t>
      </w:r>
      <w:r w:rsidRPr="008F4C5A">
        <w:rPr>
          <w:lang w:val="en-US"/>
        </w:rPr>
        <w:t xml:space="preserve"> </w:t>
      </w:r>
      <w:r>
        <w:rPr>
          <w:lang w:val="en-US"/>
        </w:rPr>
        <w:t>capabilities</w:t>
      </w:r>
      <w:r w:rsidRPr="008F4C5A">
        <w:rPr>
          <w:lang w:val="en-US"/>
        </w:rPr>
        <w:t xml:space="preserve"> </w:t>
      </w:r>
      <w:r>
        <w:rPr>
          <w:lang w:val="en-US"/>
        </w:rPr>
        <w:t>of</w:t>
      </w:r>
      <w:r w:rsidRPr="008F4C5A">
        <w:rPr>
          <w:lang w:val="en-US"/>
        </w:rPr>
        <w:t xml:space="preserve"> </w:t>
      </w:r>
      <w:r>
        <w:rPr>
          <w:lang w:val="en-US"/>
        </w:rPr>
        <w:t>SimInTech</w:t>
      </w:r>
      <w:r w:rsidRPr="008F4C5A">
        <w:rPr>
          <w:lang w:val="en-US"/>
        </w:rPr>
        <w:t xml:space="preserve"> </w:t>
      </w:r>
      <w:r>
        <w:rPr>
          <w:lang w:val="en-US"/>
        </w:rPr>
        <w:t>we</w:t>
      </w:r>
      <w:r w:rsidRPr="008F4C5A">
        <w:rPr>
          <w:lang w:val="en-US"/>
        </w:rPr>
        <w:t xml:space="preserve"> </w:t>
      </w:r>
      <w:r>
        <w:rPr>
          <w:lang w:val="en-US"/>
        </w:rPr>
        <w:t>use</w:t>
      </w:r>
      <w:r w:rsidRPr="008F4C5A">
        <w:rPr>
          <w:lang w:val="en-US"/>
        </w:rPr>
        <w:t xml:space="preserve"> </w:t>
      </w:r>
      <w:r>
        <w:rPr>
          <w:lang w:val="en-US"/>
        </w:rPr>
        <w:t>the</w:t>
      </w:r>
      <w:r w:rsidRPr="008F4C5A">
        <w:rPr>
          <w:lang w:val="en-US"/>
        </w:rPr>
        <w:t xml:space="preserve"> </w:t>
      </w:r>
      <w:r>
        <w:rPr>
          <w:lang w:val="en-US"/>
        </w:rPr>
        <w:t>available</w:t>
      </w:r>
      <w:r w:rsidRPr="008F4C5A">
        <w:rPr>
          <w:lang w:val="en-US"/>
        </w:rPr>
        <w:t xml:space="preserve"> </w:t>
      </w:r>
      <w:r>
        <w:rPr>
          <w:lang w:val="en-US"/>
        </w:rPr>
        <w:t>database</w:t>
      </w:r>
      <w:r w:rsidRPr="008F4C5A">
        <w:rPr>
          <w:lang w:val="en-US"/>
        </w:rPr>
        <w:t xml:space="preserve"> </w:t>
      </w:r>
      <w:r>
        <w:rPr>
          <w:lang w:val="en-US"/>
        </w:rPr>
        <w:t>created</w:t>
      </w:r>
      <w:r w:rsidRPr="008F4C5A">
        <w:rPr>
          <w:lang w:val="en-US"/>
        </w:rPr>
        <w:t xml:space="preserve"> </w:t>
      </w:r>
      <w:r>
        <w:rPr>
          <w:lang w:val="en-US"/>
        </w:rPr>
        <w:t>during</w:t>
      </w:r>
      <w:r w:rsidRPr="008F4C5A">
        <w:rPr>
          <w:lang w:val="en-US"/>
        </w:rPr>
        <w:t xml:space="preserve"> </w:t>
      </w:r>
      <w:r>
        <w:rPr>
          <w:lang w:val="en-US"/>
        </w:rPr>
        <w:t>execution</w:t>
      </w:r>
      <w:r w:rsidRPr="008F4C5A">
        <w:rPr>
          <w:lang w:val="en-US"/>
        </w:rPr>
        <w:t xml:space="preserve"> </w:t>
      </w:r>
      <w:r>
        <w:rPr>
          <w:lang w:val="en-US"/>
        </w:rPr>
        <w:t>of</w:t>
      </w:r>
      <w:r w:rsidRPr="008F4C5A">
        <w:rPr>
          <w:lang w:val="en-US"/>
        </w:rPr>
        <w:t xml:space="preserve"> </w:t>
      </w:r>
      <w:r>
        <w:rPr>
          <w:lang w:val="en-US"/>
        </w:rPr>
        <w:t>previous</w:t>
      </w:r>
      <w:r w:rsidRPr="008F4C5A">
        <w:rPr>
          <w:lang w:val="en-US"/>
        </w:rPr>
        <w:t xml:space="preserve"> </w:t>
      </w:r>
      <w:r>
        <w:rPr>
          <w:lang w:val="en-US"/>
        </w:rPr>
        <w:t>training</w:t>
      </w:r>
      <w:r w:rsidRPr="008F4C5A">
        <w:rPr>
          <w:lang w:val="en-US"/>
        </w:rPr>
        <w:t xml:space="preserve"> </w:t>
      </w:r>
      <w:r>
        <w:rPr>
          <w:lang w:val="en-US"/>
        </w:rPr>
        <w:t>exercises</w:t>
      </w:r>
      <w:r w:rsidRPr="008F4C5A">
        <w:rPr>
          <w:lang w:val="en-US"/>
        </w:rPr>
        <w:t xml:space="preserve">. </w:t>
      </w:r>
      <w:r>
        <w:rPr>
          <w:lang w:val="en-US"/>
        </w:rPr>
        <w:t>As</w:t>
      </w:r>
      <w:r w:rsidRPr="008F4C5A">
        <w:rPr>
          <w:lang w:val="en-US"/>
        </w:rPr>
        <w:t xml:space="preserve"> </w:t>
      </w:r>
      <w:r>
        <w:rPr>
          <w:lang w:val="en-US"/>
        </w:rPr>
        <w:t>the</w:t>
      </w:r>
      <w:r w:rsidRPr="008F4C5A">
        <w:rPr>
          <w:lang w:val="en-US"/>
        </w:rPr>
        <w:t xml:space="preserve"> </w:t>
      </w:r>
      <w:r>
        <w:rPr>
          <w:lang w:val="en-US"/>
        </w:rPr>
        <w:t>simplest</w:t>
      </w:r>
      <w:r w:rsidRPr="008F4C5A">
        <w:rPr>
          <w:lang w:val="en-US"/>
        </w:rPr>
        <w:t xml:space="preserve"> </w:t>
      </w:r>
      <w:r>
        <w:rPr>
          <w:lang w:val="en-US"/>
        </w:rPr>
        <w:t>example</w:t>
      </w:r>
      <w:r w:rsidRPr="008F4C5A">
        <w:rPr>
          <w:lang w:val="en-US"/>
        </w:rPr>
        <w:t xml:space="preserve"> </w:t>
      </w:r>
      <w:r>
        <w:rPr>
          <w:lang w:val="en-US"/>
        </w:rPr>
        <w:t>we</w:t>
      </w:r>
      <w:r w:rsidRPr="008F4C5A">
        <w:rPr>
          <w:lang w:val="en-US"/>
        </w:rPr>
        <w:t xml:space="preserve"> </w:t>
      </w:r>
      <w:r>
        <w:rPr>
          <w:lang w:val="en-US"/>
        </w:rPr>
        <w:t>will</w:t>
      </w:r>
      <w:r w:rsidRPr="008F4C5A">
        <w:rPr>
          <w:lang w:val="en-US"/>
        </w:rPr>
        <w:t xml:space="preserve"> </w:t>
      </w:r>
      <w:r>
        <w:rPr>
          <w:lang w:val="en-US"/>
        </w:rPr>
        <w:t>generate</w:t>
      </w:r>
      <w:r w:rsidRPr="008F4C5A">
        <w:rPr>
          <w:lang w:val="en-US"/>
        </w:rPr>
        <w:t xml:space="preserve"> </w:t>
      </w:r>
      <w:r>
        <w:rPr>
          <w:lang w:val="en-US"/>
        </w:rPr>
        <w:t>a</w:t>
      </w:r>
      <w:r w:rsidRPr="008F4C5A">
        <w:rPr>
          <w:lang w:val="en-US"/>
        </w:rPr>
        <w:t xml:space="preserve"> </w:t>
      </w:r>
      <w:r>
        <w:rPr>
          <w:lang w:val="en-US"/>
        </w:rPr>
        <w:t>valve</w:t>
      </w:r>
      <w:r w:rsidRPr="008F4C5A">
        <w:rPr>
          <w:lang w:val="en-US"/>
        </w:rPr>
        <w:t xml:space="preserve"> </w:t>
      </w:r>
      <w:r>
        <w:rPr>
          <w:lang w:val="en-US"/>
        </w:rPr>
        <w:t>control</w:t>
      </w:r>
      <w:r w:rsidRPr="008F4C5A">
        <w:rPr>
          <w:lang w:val="en-US"/>
        </w:rPr>
        <w:t xml:space="preserve"> </w:t>
      </w:r>
      <w:r w:rsidR="007515FC">
        <w:rPr>
          <w:lang w:val="en-US"/>
        </w:rPr>
        <w:t>block</w:t>
      </w:r>
      <w:r w:rsidRPr="008F4C5A">
        <w:rPr>
          <w:lang w:val="en-US"/>
        </w:rPr>
        <w:t xml:space="preserve"> </w:t>
      </w:r>
      <w:r>
        <w:rPr>
          <w:lang w:val="en-US"/>
        </w:rPr>
        <w:t>and</w:t>
      </w:r>
      <w:r w:rsidRPr="008F4C5A">
        <w:rPr>
          <w:lang w:val="en-US"/>
        </w:rPr>
        <w:t xml:space="preserve"> </w:t>
      </w:r>
      <w:r w:rsidR="007515FC">
        <w:rPr>
          <w:lang w:val="en-US"/>
        </w:rPr>
        <w:t>transducer</w:t>
      </w:r>
      <w:r w:rsidRPr="008F4C5A">
        <w:rPr>
          <w:lang w:val="en-US"/>
        </w:rPr>
        <w:t xml:space="preserve"> </w:t>
      </w:r>
      <w:r>
        <w:rPr>
          <w:lang w:val="en-US"/>
        </w:rPr>
        <w:t>processing</w:t>
      </w:r>
      <w:r w:rsidRPr="008F4C5A">
        <w:rPr>
          <w:lang w:val="en-US"/>
        </w:rPr>
        <w:t xml:space="preserve"> </w:t>
      </w:r>
      <w:r w:rsidR="007515FC">
        <w:rPr>
          <w:lang w:val="en-US"/>
        </w:rPr>
        <w:t>block</w:t>
      </w:r>
      <w:r w:rsidRPr="008F4C5A">
        <w:rPr>
          <w:lang w:val="en-US"/>
        </w:rPr>
        <w:t>.</w:t>
      </w:r>
    </w:p>
    <w:p w:rsidR="00CD0335" w:rsidRPr="008F4C5A" w:rsidRDefault="00CD0335" w:rsidP="00E610BA">
      <w:pPr>
        <w:pStyle w:val="ae"/>
        <w:numPr>
          <w:ilvl w:val="0"/>
          <w:numId w:val="21"/>
        </w:numPr>
        <w:rPr>
          <w:lang w:val="en-US"/>
        </w:rPr>
      </w:pPr>
      <w:r>
        <w:rPr>
          <w:lang w:val="en-US"/>
        </w:rPr>
        <w:t>Open</w:t>
      </w:r>
      <w:r w:rsidRPr="008F4C5A">
        <w:rPr>
          <w:lang w:val="en-US"/>
        </w:rPr>
        <w:t xml:space="preserve"> </w:t>
      </w:r>
      <w:r w:rsidRPr="008F4C5A">
        <w:rPr>
          <w:b/>
          <w:lang w:val="en-US"/>
        </w:rPr>
        <w:t>“</w:t>
      </w:r>
      <w:r>
        <w:rPr>
          <w:b/>
          <w:lang w:val="en-US"/>
        </w:rPr>
        <w:t>Automatics</w:t>
      </w:r>
      <w:r w:rsidRPr="008F4C5A">
        <w:rPr>
          <w:b/>
          <w:lang w:val="en-US"/>
        </w:rPr>
        <w:t xml:space="preserve"> </w:t>
      </w:r>
      <w:r>
        <w:rPr>
          <w:b/>
          <w:lang w:val="en-US"/>
        </w:rPr>
        <w:t>diagram</w:t>
      </w:r>
      <w:r w:rsidRPr="008F4C5A">
        <w:rPr>
          <w:b/>
          <w:lang w:val="en-US"/>
        </w:rPr>
        <w:t xml:space="preserve"> 1.</w:t>
      </w:r>
      <w:r>
        <w:rPr>
          <w:b/>
          <w:lang w:val="en-US"/>
        </w:rPr>
        <w:t>prt</w:t>
      </w:r>
      <w:r w:rsidR="00CB04A4">
        <w:rPr>
          <w:b/>
          <w:lang w:val="en-US"/>
        </w:rPr>
        <w:t>”</w:t>
      </w:r>
      <w:r w:rsidRPr="008F4C5A">
        <w:rPr>
          <w:lang w:val="en-US"/>
        </w:rPr>
        <w:t xml:space="preserve"> </w:t>
      </w:r>
      <w:r>
        <w:rPr>
          <w:lang w:val="en-US"/>
        </w:rPr>
        <w:t>file</w:t>
      </w:r>
      <w:r w:rsidRPr="008F4C5A">
        <w:rPr>
          <w:lang w:val="en-US"/>
        </w:rPr>
        <w:t xml:space="preserve"> </w:t>
      </w:r>
      <w:r>
        <w:rPr>
          <w:lang w:val="en-US"/>
        </w:rPr>
        <w:t>created</w:t>
      </w:r>
      <w:r w:rsidRPr="008F4C5A">
        <w:rPr>
          <w:lang w:val="en-US"/>
        </w:rPr>
        <w:t xml:space="preserve"> </w:t>
      </w:r>
      <w:r>
        <w:rPr>
          <w:lang w:val="en-US"/>
        </w:rPr>
        <w:t>during</w:t>
      </w:r>
      <w:r w:rsidRPr="008F4C5A">
        <w:rPr>
          <w:lang w:val="en-US"/>
        </w:rPr>
        <w:t xml:space="preserve"> </w:t>
      </w:r>
      <w:r>
        <w:rPr>
          <w:lang w:val="en-US"/>
        </w:rPr>
        <w:t>execution</w:t>
      </w:r>
      <w:r w:rsidRPr="008F4C5A">
        <w:rPr>
          <w:lang w:val="en-US"/>
        </w:rPr>
        <w:t xml:space="preserve"> </w:t>
      </w:r>
      <w:r>
        <w:rPr>
          <w:lang w:val="en-US"/>
        </w:rPr>
        <w:t>of</w:t>
      </w:r>
      <w:r w:rsidRPr="008F4C5A">
        <w:rPr>
          <w:lang w:val="en-US"/>
        </w:rPr>
        <w:t xml:space="preserve"> </w:t>
      </w:r>
      <w:r>
        <w:rPr>
          <w:lang w:val="en-US"/>
        </w:rPr>
        <w:t>the</w:t>
      </w:r>
      <w:r w:rsidRPr="008F4C5A">
        <w:rPr>
          <w:lang w:val="en-US"/>
        </w:rPr>
        <w:t xml:space="preserve"> </w:t>
      </w:r>
      <w:r>
        <w:rPr>
          <w:lang w:val="en-US"/>
        </w:rPr>
        <w:t>previous</w:t>
      </w:r>
      <w:r w:rsidRPr="008F4C5A">
        <w:rPr>
          <w:lang w:val="en-US"/>
        </w:rPr>
        <w:t xml:space="preserve"> </w:t>
      </w:r>
      <w:r>
        <w:rPr>
          <w:lang w:val="en-US"/>
        </w:rPr>
        <w:t>training</w:t>
      </w:r>
      <w:r w:rsidRPr="008F4C5A">
        <w:rPr>
          <w:lang w:val="en-US"/>
        </w:rPr>
        <w:t xml:space="preserve"> </w:t>
      </w:r>
      <w:r>
        <w:rPr>
          <w:lang w:val="en-US"/>
        </w:rPr>
        <w:t>exercises</w:t>
      </w:r>
      <w:r w:rsidRPr="008F4C5A">
        <w:rPr>
          <w:lang w:val="en-US"/>
        </w:rPr>
        <w:t>.</w:t>
      </w:r>
    </w:p>
    <w:p w:rsidR="00CD0335" w:rsidRDefault="00CD0335" w:rsidP="00E610BA">
      <w:pPr>
        <w:pStyle w:val="ae"/>
        <w:numPr>
          <w:ilvl w:val="0"/>
          <w:numId w:val="21"/>
        </w:numPr>
      </w:pPr>
      <w:r>
        <w:rPr>
          <w:lang w:val="en-US"/>
        </w:rPr>
        <w:t>Delete</w:t>
      </w:r>
      <w:r w:rsidRPr="00457DC3">
        <w:t xml:space="preserve"> </w:t>
      </w:r>
      <w:r>
        <w:rPr>
          <w:lang w:val="en-US"/>
        </w:rPr>
        <w:t>the</w:t>
      </w:r>
      <w:r w:rsidRPr="00457DC3">
        <w:t xml:space="preserve"> </w:t>
      </w:r>
      <w:r>
        <w:rPr>
          <w:lang w:val="en-US"/>
        </w:rPr>
        <w:t>existing</w:t>
      </w:r>
      <w:r w:rsidRPr="00457DC3">
        <w:t xml:space="preserve"> </w:t>
      </w:r>
      <w:r w:rsidRPr="00457DC3">
        <w:rPr>
          <w:b/>
        </w:rPr>
        <w:t>“</w:t>
      </w:r>
      <w:r>
        <w:rPr>
          <w:b/>
          <w:lang w:val="en-US"/>
        </w:rPr>
        <w:t>Submodel</w:t>
      </w:r>
      <w:r w:rsidRPr="00457DC3">
        <w:rPr>
          <w:b/>
        </w:rPr>
        <w:t>”</w:t>
      </w:r>
      <w:r w:rsidRPr="00457DC3">
        <w:t>.</w:t>
      </w:r>
    </w:p>
    <w:p w:rsidR="00CD0335" w:rsidRPr="008F4C5A" w:rsidRDefault="00CD0335" w:rsidP="00E610BA">
      <w:pPr>
        <w:pStyle w:val="ae"/>
        <w:numPr>
          <w:ilvl w:val="0"/>
          <w:numId w:val="21"/>
        </w:numPr>
        <w:rPr>
          <w:lang w:val="en-US"/>
        </w:rPr>
      </w:pPr>
      <w:r>
        <w:rPr>
          <w:lang w:val="en-US"/>
        </w:rPr>
        <w:t>Save</w:t>
      </w:r>
      <w:r w:rsidRPr="008F4C5A">
        <w:rPr>
          <w:lang w:val="en-US"/>
        </w:rPr>
        <w:t xml:space="preserve"> </w:t>
      </w:r>
      <w:r>
        <w:rPr>
          <w:lang w:val="en-US"/>
        </w:rPr>
        <w:t>the</w:t>
      </w:r>
      <w:r w:rsidRPr="008F4C5A">
        <w:rPr>
          <w:lang w:val="en-US"/>
        </w:rPr>
        <w:t xml:space="preserve"> </w:t>
      </w:r>
      <w:r>
        <w:rPr>
          <w:lang w:val="en-US"/>
        </w:rPr>
        <w:t>file</w:t>
      </w:r>
      <w:r w:rsidRPr="008F4C5A">
        <w:rPr>
          <w:lang w:val="en-US"/>
        </w:rPr>
        <w:t xml:space="preserve"> </w:t>
      </w:r>
      <w:r>
        <w:rPr>
          <w:lang w:val="en-US"/>
        </w:rPr>
        <w:t>under</w:t>
      </w:r>
      <w:r w:rsidRPr="008F4C5A">
        <w:rPr>
          <w:lang w:val="en-US"/>
        </w:rPr>
        <w:t xml:space="preserve"> </w:t>
      </w:r>
      <w:r>
        <w:rPr>
          <w:lang w:val="en-US"/>
        </w:rPr>
        <w:t>new</w:t>
      </w:r>
      <w:r w:rsidRPr="008F4C5A">
        <w:rPr>
          <w:lang w:val="en-US"/>
        </w:rPr>
        <w:t xml:space="preserve"> </w:t>
      </w:r>
      <w:r>
        <w:rPr>
          <w:lang w:val="en-US"/>
        </w:rPr>
        <w:t>name</w:t>
      </w:r>
      <w:r w:rsidRPr="008F4C5A">
        <w:rPr>
          <w:lang w:val="en-US"/>
        </w:rPr>
        <w:t xml:space="preserve"> </w:t>
      </w:r>
      <w:r>
        <w:rPr>
          <w:lang w:val="en-US"/>
        </w:rPr>
        <w:t>of</w:t>
      </w:r>
      <w:r w:rsidRPr="008F4C5A">
        <w:rPr>
          <w:lang w:val="en-US"/>
        </w:rPr>
        <w:t xml:space="preserve"> </w:t>
      </w:r>
      <w:r w:rsidRPr="008F4C5A">
        <w:rPr>
          <w:b/>
          <w:lang w:val="en-US"/>
        </w:rPr>
        <w:t>“</w:t>
      </w:r>
      <w:r>
        <w:rPr>
          <w:rStyle w:val="Iniiaiieiieoeiue"/>
          <w:lang w:val="en-US"/>
        </w:rPr>
        <w:t>Automatics</w:t>
      </w:r>
      <w:r w:rsidRPr="008F4C5A">
        <w:rPr>
          <w:rStyle w:val="Iniiaiieiieoeiue"/>
          <w:lang w:val="en-US"/>
        </w:rPr>
        <w:t xml:space="preserve"> </w:t>
      </w:r>
      <w:r>
        <w:rPr>
          <w:rStyle w:val="Iniiaiieiieoeiue"/>
          <w:lang w:val="en-US"/>
        </w:rPr>
        <w:t>diagram</w:t>
      </w:r>
      <w:r w:rsidRPr="008F4C5A">
        <w:rPr>
          <w:rStyle w:val="Iniiaiieiieoeiue"/>
          <w:lang w:val="en-US"/>
        </w:rPr>
        <w:t xml:space="preserve"> 2.</w:t>
      </w:r>
      <w:r>
        <w:rPr>
          <w:rStyle w:val="Iniiaiieiieoeiue"/>
          <w:lang w:val="en-US"/>
        </w:rPr>
        <w:t>prt</w:t>
      </w:r>
      <w:r w:rsidRPr="008F4C5A">
        <w:rPr>
          <w:rStyle w:val="Iniiaiieiieoeiue"/>
          <w:lang w:val="en-US"/>
        </w:rPr>
        <w:t>”.</w:t>
      </w:r>
    </w:p>
    <w:p w:rsidR="00CD0335" w:rsidRPr="008F4C5A" w:rsidRDefault="00CD0335" w:rsidP="00CD0335">
      <w:pPr>
        <w:pStyle w:val="ae"/>
        <w:rPr>
          <w:lang w:val="en-US"/>
        </w:rPr>
      </w:pPr>
      <w:r>
        <w:rPr>
          <w:lang w:val="en-US"/>
        </w:rPr>
        <w:t>To</w:t>
      </w:r>
      <w:r w:rsidRPr="008F4C5A">
        <w:rPr>
          <w:lang w:val="en-US"/>
        </w:rPr>
        <w:t xml:space="preserve"> </w:t>
      </w:r>
      <w:r>
        <w:rPr>
          <w:lang w:val="en-US"/>
        </w:rPr>
        <w:t>save</w:t>
      </w:r>
      <w:r w:rsidRPr="008F4C5A">
        <w:rPr>
          <w:lang w:val="en-US"/>
        </w:rPr>
        <w:t xml:space="preserve"> </w:t>
      </w:r>
      <w:r>
        <w:rPr>
          <w:lang w:val="en-US"/>
        </w:rPr>
        <w:t>the</w:t>
      </w:r>
      <w:r w:rsidRPr="008F4C5A">
        <w:rPr>
          <w:lang w:val="en-US"/>
        </w:rPr>
        <w:t xml:space="preserve"> </w:t>
      </w:r>
      <w:r>
        <w:rPr>
          <w:lang w:val="en-US"/>
        </w:rPr>
        <w:t>file</w:t>
      </w:r>
      <w:r w:rsidRPr="008F4C5A">
        <w:rPr>
          <w:lang w:val="en-US"/>
        </w:rPr>
        <w:t xml:space="preserve"> </w:t>
      </w:r>
      <w:r>
        <w:rPr>
          <w:lang w:val="en-US"/>
        </w:rPr>
        <w:t>select</w:t>
      </w:r>
      <w:r w:rsidRPr="008F4C5A">
        <w:rPr>
          <w:lang w:val="en-US"/>
        </w:rPr>
        <w:t xml:space="preserve">: </w:t>
      </w:r>
      <w:r w:rsidRPr="008F4C5A">
        <w:rPr>
          <w:b/>
          <w:lang w:val="en-US"/>
        </w:rPr>
        <w:t>“</w:t>
      </w:r>
      <w:r>
        <w:rPr>
          <w:b/>
          <w:lang w:val="en-US"/>
        </w:rPr>
        <w:t>File</w:t>
      </w:r>
      <w:r w:rsidRPr="008F4C5A">
        <w:rPr>
          <w:b/>
          <w:lang w:val="en-US"/>
        </w:rPr>
        <w:t>”</w:t>
      </w:r>
      <w:r w:rsidRPr="008F4C5A">
        <w:rPr>
          <w:lang w:val="en-US"/>
        </w:rPr>
        <w:t xml:space="preserve"> </w:t>
      </w:r>
      <w:r>
        <w:rPr>
          <w:lang w:val="en-US"/>
        </w:rPr>
        <w:t>menu</w:t>
      </w:r>
      <w:r w:rsidRPr="008F4C5A">
        <w:rPr>
          <w:lang w:val="en-US"/>
        </w:rPr>
        <w:t xml:space="preserve"> </w:t>
      </w:r>
      <w:r>
        <w:rPr>
          <w:lang w:val="en-US"/>
        </w:rPr>
        <w:t>item</w:t>
      </w:r>
      <w:r w:rsidRPr="008F4C5A">
        <w:rPr>
          <w:lang w:val="en-US"/>
        </w:rPr>
        <w:t xml:space="preserve"> </w:t>
      </w:r>
      <w:r>
        <w:rPr>
          <w:lang w:val="en-US"/>
        </w:rPr>
        <w:t>of</w:t>
      </w:r>
      <w:r w:rsidRPr="008F4C5A">
        <w:rPr>
          <w:lang w:val="en-US"/>
        </w:rPr>
        <w:t xml:space="preserve"> </w:t>
      </w:r>
      <w:r>
        <w:rPr>
          <w:lang w:val="en-US"/>
        </w:rPr>
        <w:t>the</w:t>
      </w:r>
      <w:r w:rsidRPr="008F4C5A">
        <w:rPr>
          <w:lang w:val="en-US"/>
        </w:rPr>
        <w:t xml:space="preserve"> </w:t>
      </w:r>
      <w:r>
        <w:rPr>
          <w:lang w:val="en-US"/>
        </w:rPr>
        <w:t>program</w:t>
      </w:r>
      <w:r w:rsidRPr="008F4C5A">
        <w:rPr>
          <w:lang w:val="en-US"/>
        </w:rPr>
        <w:t xml:space="preserve"> </w:t>
      </w:r>
      <w:r>
        <w:rPr>
          <w:lang w:val="en-US"/>
        </w:rPr>
        <w:t>main</w:t>
      </w:r>
      <w:r w:rsidRPr="008F4C5A">
        <w:rPr>
          <w:lang w:val="en-US"/>
        </w:rPr>
        <w:t xml:space="preserve"> </w:t>
      </w:r>
      <w:r>
        <w:rPr>
          <w:lang w:val="en-US"/>
        </w:rPr>
        <w:t>menu</w:t>
      </w:r>
      <w:r w:rsidRPr="008F4C5A">
        <w:rPr>
          <w:lang w:val="en-US"/>
        </w:rPr>
        <w:t xml:space="preserve">, </w:t>
      </w:r>
      <w:r w:rsidRPr="008F4C5A">
        <w:rPr>
          <w:b/>
          <w:lang w:val="en-US"/>
        </w:rPr>
        <w:t>“</w:t>
      </w:r>
      <w:r>
        <w:rPr>
          <w:b/>
          <w:lang w:val="en-US"/>
        </w:rPr>
        <w:t>Save</w:t>
      </w:r>
      <w:r w:rsidRPr="008F4C5A">
        <w:rPr>
          <w:b/>
          <w:lang w:val="en-US"/>
        </w:rPr>
        <w:t xml:space="preserve"> </w:t>
      </w:r>
      <w:r>
        <w:rPr>
          <w:b/>
          <w:lang w:val="en-US"/>
        </w:rPr>
        <w:t>project</w:t>
      </w:r>
      <w:r w:rsidRPr="008F4C5A">
        <w:rPr>
          <w:b/>
          <w:lang w:val="en-US"/>
        </w:rPr>
        <w:t xml:space="preserve"> </w:t>
      </w:r>
      <w:r>
        <w:rPr>
          <w:b/>
          <w:lang w:val="en-US"/>
        </w:rPr>
        <w:t>as</w:t>
      </w:r>
      <w:r w:rsidR="00CB04A4">
        <w:rPr>
          <w:b/>
          <w:lang w:val="en-US"/>
        </w:rPr>
        <w:t>…</w:t>
      </w:r>
      <w:r w:rsidRPr="008F4C5A">
        <w:rPr>
          <w:b/>
          <w:lang w:val="en-US"/>
        </w:rPr>
        <w:t xml:space="preserve">” </w:t>
      </w:r>
      <w:r>
        <w:rPr>
          <w:lang w:val="en-US"/>
        </w:rPr>
        <w:t>sub</w:t>
      </w:r>
      <w:r w:rsidRPr="008F4C5A">
        <w:rPr>
          <w:lang w:val="en-US"/>
        </w:rPr>
        <w:t>-</w:t>
      </w:r>
      <w:r>
        <w:rPr>
          <w:lang w:val="en-US"/>
        </w:rPr>
        <w:t>item</w:t>
      </w:r>
      <w:r w:rsidRPr="008F4C5A">
        <w:rPr>
          <w:lang w:val="en-US"/>
        </w:rPr>
        <w:t xml:space="preserve"> </w:t>
      </w:r>
      <w:r w:rsidR="00873FBD">
        <w:rPr>
          <w:lang w:val="en-US"/>
        </w:rPr>
        <w:t>(</w:t>
      </w:r>
      <w:r w:rsidR="009562CA">
        <w:fldChar w:fldCharType="begin"/>
      </w:r>
      <w:r w:rsidR="009562CA">
        <w:rPr>
          <w:lang w:val="en-US"/>
        </w:rPr>
        <w:instrText xml:space="preserve"> REF _Ref382396849 \h </w:instrText>
      </w:r>
      <w:r w:rsidR="009562CA">
        <w:fldChar w:fldCharType="separate"/>
      </w:r>
      <w:r w:rsidR="0011424E" w:rsidRPr="00030FF0">
        <w:rPr>
          <w:bCs/>
          <w:lang w:val="en-US"/>
        </w:rPr>
        <w:t>Figure</w:t>
      </w:r>
      <w:r w:rsidR="0011424E" w:rsidRPr="008F4C5A">
        <w:rPr>
          <w:bCs/>
          <w:lang w:val="en-US"/>
        </w:rPr>
        <w:t xml:space="preserve"> </w:t>
      </w:r>
      <w:r w:rsidR="0011424E">
        <w:rPr>
          <w:bCs/>
          <w:noProof/>
          <w:lang w:val="en-US"/>
        </w:rPr>
        <w:t>65</w:t>
      </w:r>
      <w:r w:rsidR="009562CA">
        <w:fldChar w:fldCharType="end"/>
      </w:r>
      <w:r w:rsidRPr="008F4C5A">
        <w:rPr>
          <w:lang w:val="en-US"/>
        </w:rPr>
        <w:t>).</w:t>
      </w:r>
    </w:p>
    <w:p w:rsidR="00CD0335" w:rsidRDefault="00CD0335" w:rsidP="00CD0335">
      <w:pPr>
        <w:pStyle w:val="aa"/>
      </w:pPr>
      <w:r>
        <w:rPr>
          <w:noProof/>
        </w:rPr>
        <w:drawing>
          <wp:inline distT="0" distB="0" distL="0" distR="0" wp14:anchorId="07368FB0" wp14:editId="53330CA2">
            <wp:extent cx="2194560" cy="2011680"/>
            <wp:effectExtent l="0" t="0" r="0" b="7620"/>
            <wp:docPr id="246"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194560" cy="2011680"/>
                    </a:xfrm>
                    <a:prstGeom prst="rect">
                      <a:avLst/>
                    </a:prstGeom>
                    <a:noFill/>
                    <a:ln>
                      <a:noFill/>
                    </a:ln>
                  </pic:spPr>
                </pic:pic>
              </a:graphicData>
            </a:graphic>
          </wp:inline>
        </w:drawing>
      </w:r>
    </w:p>
    <w:p w:rsidR="00CD0335" w:rsidRPr="008F4C5A" w:rsidRDefault="00030FF0" w:rsidP="00CD0335">
      <w:pPr>
        <w:pStyle w:val="a4"/>
        <w:rPr>
          <w:bCs w:val="0"/>
          <w:szCs w:val="24"/>
          <w:lang w:val="en-US"/>
        </w:rPr>
      </w:pPr>
      <w:bookmarkStart w:id="173" w:name="_Ref382396849"/>
      <w:bookmarkStart w:id="174" w:name="_Ref187689049"/>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65</w:t>
      </w:r>
      <w:r w:rsidR="00DA59BD">
        <w:rPr>
          <w:bCs w:val="0"/>
          <w:szCs w:val="24"/>
        </w:rPr>
        <w:fldChar w:fldCharType="end"/>
      </w:r>
      <w:bookmarkEnd w:id="173"/>
      <w:r w:rsidR="00CD0335" w:rsidRPr="008F4C5A">
        <w:rPr>
          <w:bCs w:val="0"/>
          <w:szCs w:val="24"/>
          <w:lang w:val="en-US"/>
        </w:rPr>
        <w:t xml:space="preserve">. </w:t>
      </w:r>
      <w:r w:rsidR="00CD0335">
        <w:rPr>
          <w:bCs w:val="0"/>
          <w:szCs w:val="24"/>
          <w:lang w:val="en-US"/>
        </w:rPr>
        <w:t>Menu</w:t>
      </w:r>
      <w:r w:rsidR="00CD0335" w:rsidRPr="008F4C5A">
        <w:rPr>
          <w:bCs w:val="0"/>
          <w:szCs w:val="24"/>
          <w:lang w:val="en-US"/>
        </w:rPr>
        <w:t xml:space="preserve"> </w:t>
      </w:r>
      <w:r w:rsidR="00CD0335">
        <w:rPr>
          <w:bCs w:val="0"/>
          <w:szCs w:val="24"/>
          <w:lang w:val="en-US"/>
        </w:rPr>
        <w:t>for</w:t>
      </w:r>
      <w:r w:rsidR="00CD0335" w:rsidRPr="008F4C5A">
        <w:rPr>
          <w:bCs w:val="0"/>
          <w:szCs w:val="24"/>
          <w:lang w:val="en-US"/>
        </w:rPr>
        <w:t xml:space="preserve"> </w:t>
      </w:r>
      <w:r w:rsidR="00CD0335">
        <w:rPr>
          <w:bCs w:val="0"/>
          <w:szCs w:val="24"/>
          <w:lang w:val="en-US"/>
        </w:rPr>
        <w:t>saving</w:t>
      </w:r>
      <w:r w:rsidR="00CD0335" w:rsidRPr="008F4C5A">
        <w:rPr>
          <w:bCs w:val="0"/>
          <w:szCs w:val="24"/>
          <w:lang w:val="en-US"/>
        </w:rPr>
        <w:t xml:space="preserve"> </w:t>
      </w:r>
      <w:r w:rsidR="00CD0335">
        <w:rPr>
          <w:bCs w:val="0"/>
          <w:szCs w:val="24"/>
          <w:lang w:val="en-US"/>
        </w:rPr>
        <w:t>a</w:t>
      </w:r>
      <w:r w:rsidR="00CD0335" w:rsidRPr="008F4C5A">
        <w:rPr>
          <w:bCs w:val="0"/>
          <w:szCs w:val="24"/>
          <w:lang w:val="en-US"/>
        </w:rPr>
        <w:t xml:space="preserve"> </w:t>
      </w:r>
      <w:r w:rsidR="00CD0335">
        <w:rPr>
          <w:bCs w:val="0"/>
          <w:szCs w:val="24"/>
          <w:lang w:val="en-US"/>
        </w:rPr>
        <w:t>file</w:t>
      </w:r>
      <w:r w:rsidR="00CD0335" w:rsidRPr="008F4C5A">
        <w:rPr>
          <w:bCs w:val="0"/>
          <w:szCs w:val="24"/>
          <w:lang w:val="en-US"/>
        </w:rPr>
        <w:t xml:space="preserve"> </w:t>
      </w:r>
      <w:r w:rsidR="00CD0335">
        <w:rPr>
          <w:bCs w:val="0"/>
          <w:szCs w:val="24"/>
          <w:lang w:val="en-US"/>
        </w:rPr>
        <w:t>under</w:t>
      </w:r>
      <w:r w:rsidR="00CD0335" w:rsidRPr="008F4C5A">
        <w:rPr>
          <w:bCs w:val="0"/>
          <w:szCs w:val="24"/>
          <w:lang w:val="en-US"/>
        </w:rPr>
        <w:t xml:space="preserve"> </w:t>
      </w:r>
      <w:r w:rsidR="00CD0335">
        <w:rPr>
          <w:bCs w:val="0"/>
          <w:szCs w:val="24"/>
          <w:lang w:val="en-US"/>
        </w:rPr>
        <w:t>a</w:t>
      </w:r>
      <w:r w:rsidR="00CD0335" w:rsidRPr="008F4C5A">
        <w:rPr>
          <w:bCs w:val="0"/>
          <w:szCs w:val="24"/>
          <w:lang w:val="en-US"/>
        </w:rPr>
        <w:t xml:space="preserve"> </w:t>
      </w:r>
      <w:r w:rsidR="00CD0335">
        <w:rPr>
          <w:bCs w:val="0"/>
          <w:szCs w:val="24"/>
          <w:lang w:val="en-US"/>
        </w:rPr>
        <w:t>new</w:t>
      </w:r>
      <w:r w:rsidR="00CD0335" w:rsidRPr="008F4C5A">
        <w:rPr>
          <w:bCs w:val="0"/>
          <w:szCs w:val="24"/>
          <w:lang w:val="en-US"/>
        </w:rPr>
        <w:t xml:space="preserve"> </w:t>
      </w:r>
      <w:r w:rsidR="00CD0335">
        <w:rPr>
          <w:bCs w:val="0"/>
          <w:szCs w:val="24"/>
          <w:lang w:val="en-US"/>
        </w:rPr>
        <w:t>name</w:t>
      </w:r>
    </w:p>
    <w:bookmarkEnd w:id="174"/>
    <w:p w:rsidR="00CD0335" w:rsidRPr="008F4C5A" w:rsidRDefault="00CD0335" w:rsidP="00CB04A4">
      <w:pPr>
        <w:rPr>
          <w:lang w:val="en-US"/>
        </w:rPr>
      </w:pPr>
      <w:r>
        <w:rPr>
          <w:lang w:val="en-US"/>
        </w:rPr>
        <w:t>Since</w:t>
      </w:r>
      <w:r w:rsidRPr="008F4C5A">
        <w:rPr>
          <w:lang w:val="en-US"/>
        </w:rPr>
        <w:t xml:space="preserve"> </w:t>
      </w:r>
      <w:r>
        <w:rPr>
          <w:lang w:val="en-US"/>
        </w:rPr>
        <w:t>the</w:t>
      </w:r>
      <w:r w:rsidRPr="008F4C5A">
        <w:rPr>
          <w:lang w:val="en-US"/>
        </w:rPr>
        <w:t xml:space="preserve"> </w:t>
      </w:r>
      <w:r>
        <w:rPr>
          <w:lang w:val="en-US"/>
        </w:rPr>
        <w:t>previously</w:t>
      </w:r>
      <w:r w:rsidRPr="008F4C5A">
        <w:rPr>
          <w:lang w:val="en-US"/>
        </w:rPr>
        <w:t xml:space="preserve"> </w:t>
      </w:r>
      <w:r>
        <w:rPr>
          <w:lang w:val="en-US"/>
        </w:rPr>
        <w:t>created</w:t>
      </w:r>
      <w:r w:rsidRPr="008F4C5A">
        <w:rPr>
          <w:lang w:val="en-US"/>
        </w:rPr>
        <w:t xml:space="preserve"> </w:t>
      </w:r>
      <w:r>
        <w:rPr>
          <w:lang w:val="en-US"/>
        </w:rPr>
        <w:t>file</w:t>
      </w:r>
      <w:r w:rsidRPr="008F4C5A">
        <w:rPr>
          <w:lang w:val="en-US"/>
        </w:rPr>
        <w:t xml:space="preserve"> </w:t>
      </w:r>
      <w:r>
        <w:rPr>
          <w:lang w:val="en-US"/>
        </w:rPr>
        <w:t>was</w:t>
      </w:r>
      <w:r w:rsidRPr="008F4C5A">
        <w:rPr>
          <w:lang w:val="en-US"/>
        </w:rPr>
        <w:t xml:space="preserve"> </w:t>
      </w:r>
      <w:r>
        <w:rPr>
          <w:lang w:val="en-US"/>
        </w:rPr>
        <w:t>linked</w:t>
      </w:r>
      <w:r w:rsidRPr="008F4C5A">
        <w:rPr>
          <w:lang w:val="en-US"/>
        </w:rPr>
        <w:t xml:space="preserve"> </w:t>
      </w:r>
      <w:r>
        <w:rPr>
          <w:lang w:val="en-US"/>
        </w:rPr>
        <w:t>with</w:t>
      </w:r>
      <w:r w:rsidRPr="008F4C5A">
        <w:rPr>
          <w:lang w:val="en-US"/>
        </w:rPr>
        <w:t xml:space="preserve"> </w:t>
      </w:r>
      <w:r>
        <w:rPr>
          <w:lang w:val="en-US"/>
        </w:rPr>
        <w:t>the</w:t>
      </w:r>
      <w:r w:rsidRPr="008F4C5A">
        <w:rPr>
          <w:lang w:val="en-US"/>
        </w:rPr>
        <w:t xml:space="preserve"> </w:t>
      </w:r>
      <w:r>
        <w:rPr>
          <w:lang w:val="en-US"/>
        </w:rPr>
        <w:t>database</w:t>
      </w:r>
      <w:r w:rsidRPr="008F4C5A">
        <w:rPr>
          <w:lang w:val="en-US"/>
        </w:rPr>
        <w:t xml:space="preserve"> </w:t>
      </w:r>
      <w:r>
        <w:rPr>
          <w:lang w:val="en-US"/>
        </w:rPr>
        <w:t>the</w:t>
      </w:r>
      <w:r w:rsidRPr="008F4C5A">
        <w:rPr>
          <w:lang w:val="en-US"/>
        </w:rPr>
        <w:t xml:space="preserve"> </w:t>
      </w:r>
      <w:r>
        <w:rPr>
          <w:lang w:val="en-US"/>
        </w:rPr>
        <w:t>file</w:t>
      </w:r>
      <w:r w:rsidRPr="008F4C5A">
        <w:rPr>
          <w:lang w:val="en-US"/>
        </w:rPr>
        <w:t xml:space="preserve"> </w:t>
      </w:r>
      <w:r>
        <w:rPr>
          <w:lang w:val="en-US"/>
        </w:rPr>
        <w:t>under</w:t>
      </w:r>
      <w:r w:rsidRPr="008F4C5A">
        <w:rPr>
          <w:lang w:val="en-US"/>
        </w:rPr>
        <w:t xml:space="preserve"> </w:t>
      </w:r>
      <w:r>
        <w:rPr>
          <w:lang w:val="en-US"/>
        </w:rPr>
        <w:t>a</w:t>
      </w:r>
      <w:r w:rsidRPr="008F4C5A">
        <w:rPr>
          <w:lang w:val="en-US"/>
        </w:rPr>
        <w:t xml:space="preserve"> </w:t>
      </w:r>
      <w:r>
        <w:rPr>
          <w:lang w:val="en-US"/>
        </w:rPr>
        <w:t>new</w:t>
      </w:r>
      <w:r w:rsidRPr="008F4C5A">
        <w:rPr>
          <w:lang w:val="en-US"/>
        </w:rPr>
        <w:t xml:space="preserve"> </w:t>
      </w:r>
      <w:r>
        <w:rPr>
          <w:lang w:val="en-US"/>
        </w:rPr>
        <w:t>name</w:t>
      </w:r>
      <w:r w:rsidRPr="008F4C5A">
        <w:rPr>
          <w:lang w:val="en-US"/>
        </w:rPr>
        <w:t xml:space="preserve"> </w:t>
      </w:r>
      <w:r>
        <w:rPr>
          <w:lang w:val="en-US"/>
        </w:rPr>
        <w:t>will</w:t>
      </w:r>
      <w:r w:rsidRPr="008F4C5A">
        <w:rPr>
          <w:lang w:val="en-US"/>
        </w:rPr>
        <w:t xml:space="preserve"> </w:t>
      </w:r>
      <w:r>
        <w:rPr>
          <w:lang w:val="en-US"/>
        </w:rPr>
        <w:t>be</w:t>
      </w:r>
      <w:r w:rsidRPr="008F4C5A">
        <w:rPr>
          <w:lang w:val="en-US"/>
        </w:rPr>
        <w:t xml:space="preserve"> </w:t>
      </w:r>
      <w:r>
        <w:rPr>
          <w:lang w:val="en-US"/>
        </w:rPr>
        <w:t>also</w:t>
      </w:r>
      <w:r w:rsidRPr="008F4C5A">
        <w:rPr>
          <w:lang w:val="en-US"/>
        </w:rPr>
        <w:t xml:space="preserve"> </w:t>
      </w:r>
      <w:r>
        <w:rPr>
          <w:lang w:val="en-US"/>
        </w:rPr>
        <w:t>linked</w:t>
      </w:r>
      <w:r w:rsidRPr="008F4C5A">
        <w:rPr>
          <w:lang w:val="en-US"/>
        </w:rPr>
        <w:t xml:space="preserve"> </w:t>
      </w:r>
      <w:r>
        <w:rPr>
          <w:lang w:val="en-US"/>
        </w:rPr>
        <w:t>with</w:t>
      </w:r>
      <w:r w:rsidRPr="008F4C5A">
        <w:rPr>
          <w:lang w:val="en-US"/>
        </w:rPr>
        <w:t xml:space="preserve"> </w:t>
      </w:r>
      <w:r>
        <w:rPr>
          <w:lang w:val="en-US"/>
        </w:rPr>
        <w:t>the</w:t>
      </w:r>
      <w:r w:rsidRPr="008F4C5A">
        <w:rPr>
          <w:lang w:val="en-US"/>
        </w:rPr>
        <w:t xml:space="preserve"> </w:t>
      </w:r>
      <w:r>
        <w:rPr>
          <w:lang w:val="en-US"/>
        </w:rPr>
        <w:t>same</w:t>
      </w:r>
      <w:r w:rsidRPr="008F4C5A">
        <w:rPr>
          <w:lang w:val="en-US"/>
        </w:rPr>
        <w:t xml:space="preserve"> </w:t>
      </w:r>
      <w:r>
        <w:rPr>
          <w:lang w:val="en-US"/>
        </w:rPr>
        <w:t>database</w:t>
      </w:r>
      <w:r w:rsidRPr="008F4C5A">
        <w:rPr>
          <w:lang w:val="en-US"/>
        </w:rPr>
        <w:t>.</w:t>
      </w:r>
    </w:p>
    <w:p w:rsidR="00CD0335" w:rsidRDefault="00CD0335" w:rsidP="00CB04A4">
      <w:pPr>
        <w:rPr>
          <w:lang w:val="en-US"/>
        </w:rPr>
      </w:pPr>
      <w:r>
        <w:rPr>
          <w:lang w:val="en-US"/>
        </w:rPr>
        <w:lastRenderedPageBreak/>
        <w:t>Unlike</w:t>
      </w:r>
      <w:r w:rsidRPr="008F4C5A">
        <w:rPr>
          <w:lang w:val="en-US"/>
        </w:rPr>
        <w:t xml:space="preserve"> </w:t>
      </w:r>
      <w:r>
        <w:rPr>
          <w:lang w:val="en-US"/>
        </w:rPr>
        <w:t>the</w:t>
      </w:r>
      <w:r w:rsidRPr="008F4C5A">
        <w:rPr>
          <w:lang w:val="en-US"/>
        </w:rPr>
        <w:t xml:space="preserve"> </w:t>
      </w:r>
      <w:r>
        <w:rPr>
          <w:lang w:val="en-US"/>
        </w:rPr>
        <w:t>previous</w:t>
      </w:r>
      <w:r w:rsidRPr="008F4C5A">
        <w:rPr>
          <w:lang w:val="en-US"/>
        </w:rPr>
        <w:t xml:space="preserve"> </w:t>
      </w:r>
      <w:r>
        <w:rPr>
          <w:lang w:val="en-US"/>
        </w:rPr>
        <w:t>example</w:t>
      </w:r>
      <w:r w:rsidRPr="008F4C5A">
        <w:rPr>
          <w:lang w:val="en-US"/>
        </w:rPr>
        <w:t xml:space="preserve"> </w:t>
      </w:r>
      <w:r>
        <w:rPr>
          <w:lang w:val="en-US"/>
        </w:rPr>
        <w:t>when</w:t>
      </w:r>
      <w:r w:rsidRPr="008F4C5A">
        <w:rPr>
          <w:lang w:val="en-US"/>
        </w:rPr>
        <w:t xml:space="preserve"> </w:t>
      </w:r>
      <w:r>
        <w:rPr>
          <w:lang w:val="en-US"/>
        </w:rPr>
        <w:t>position</w:t>
      </w:r>
      <w:r w:rsidRPr="008F4C5A">
        <w:rPr>
          <w:lang w:val="en-US"/>
        </w:rPr>
        <w:t xml:space="preserve"> </w:t>
      </w:r>
      <w:r>
        <w:rPr>
          <w:lang w:val="en-US"/>
        </w:rPr>
        <w:t>of</w:t>
      </w:r>
      <w:r w:rsidRPr="008F4C5A">
        <w:rPr>
          <w:lang w:val="en-US"/>
        </w:rPr>
        <w:t xml:space="preserve"> </w:t>
      </w:r>
      <w:r>
        <w:rPr>
          <w:lang w:val="en-US"/>
        </w:rPr>
        <w:t>a</w:t>
      </w:r>
      <w:r w:rsidRPr="008F4C5A">
        <w:rPr>
          <w:lang w:val="en-US"/>
        </w:rPr>
        <w:t xml:space="preserve"> </w:t>
      </w:r>
      <w:r>
        <w:rPr>
          <w:lang w:val="en-US"/>
        </w:rPr>
        <w:t>valve</w:t>
      </w:r>
      <w:r w:rsidRPr="008F4C5A">
        <w:rPr>
          <w:lang w:val="en-US"/>
        </w:rPr>
        <w:t xml:space="preserve"> </w:t>
      </w:r>
      <w:r>
        <w:rPr>
          <w:lang w:val="en-US"/>
        </w:rPr>
        <w:t>was</w:t>
      </w:r>
      <w:r w:rsidRPr="008F4C5A">
        <w:rPr>
          <w:lang w:val="en-US"/>
        </w:rPr>
        <w:t xml:space="preserve"> </w:t>
      </w:r>
      <w:r>
        <w:rPr>
          <w:lang w:val="en-US"/>
        </w:rPr>
        <w:t>calculated</w:t>
      </w:r>
      <w:r w:rsidRPr="008F4C5A">
        <w:rPr>
          <w:lang w:val="en-US"/>
        </w:rPr>
        <w:t xml:space="preserve"> </w:t>
      </w:r>
      <w:r>
        <w:rPr>
          <w:lang w:val="en-US"/>
        </w:rPr>
        <w:t>in</w:t>
      </w:r>
      <w:r w:rsidRPr="008F4C5A">
        <w:rPr>
          <w:lang w:val="en-US"/>
        </w:rPr>
        <w:t xml:space="preserve"> </w:t>
      </w:r>
      <w:r>
        <w:rPr>
          <w:lang w:val="en-US"/>
        </w:rPr>
        <w:t>the</w:t>
      </w:r>
      <w:r w:rsidRPr="008F4C5A">
        <w:rPr>
          <w:lang w:val="en-US"/>
        </w:rPr>
        <w:t xml:space="preserve"> </w:t>
      </w:r>
      <w:r>
        <w:rPr>
          <w:lang w:val="en-US"/>
        </w:rPr>
        <w:t>automatics</w:t>
      </w:r>
      <w:r w:rsidRPr="008F4C5A">
        <w:rPr>
          <w:lang w:val="en-US"/>
        </w:rPr>
        <w:t xml:space="preserve"> </w:t>
      </w:r>
      <w:r>
        <w:rPr>
          <w:lang w:val="en-US"/>
        </w:rPr>
        <w:t>system</w:t>
      </w:r>
      <w:r w:rsidRPr="008F4C5A">
        <w:rPr>
          <w:lang w:val="en-US"/>
        </w:rPr>
        <w:t xml:space="preserve"> </w:t>
      </w:r>
      <w:r>
        <w:rPr>
          <w:lang w:val="en-US"/>
        </w:rPr>
        <w:t>and</w:t>
      </w:r>
      <w:r w:rsidRPr="008F4C5A">
        <w:rPr>
          <w:lang w:val="en-US"/>
        </w:rPr>
        <w:t xml:space="preserve"> </w:t>
      </w:r>
      <w:r>
        <w:rPr>
          <w:lang w:val="en-US"/>
        </w:rPr>
        <w:t>directly</w:t>
      </w:r>
      <w:r w:rsidRPr="008F4C5A">
        <w:rPr>
          <w:lang w:val="en-US"/>
        </w:rPr>
        <w:t xml:space="preserve"> </w:t>
      </w:r>
      <w:r>
        <w:rPr>
          <w:lang w:val="en-US"/>
        </w:rPr>
        <w:t>transmitted</w:t>
      </w:r>
      <w:r w:rsidRPr="008F4C5A">
        <w:rPr>
          <w:lang w:val="en-US"/>
        </w:rPr>
        <w:t xml:space="preserve"> </w:t>
      </w:r>
      <w:r>
        <w:rPr>
          <w:lang w:val="en-US"/>
        </w:rPr>
        <w:t>to</w:t>
      </w:r>
      <w:r w:rsidRPr="008F4C5A">
        <w:rPr>
          <w:lang w:val="en-US"/>
        </w:rPr>
        <w:t xml:space="preserve"> </w:t>
      </w:r>
      <w:r>
        <w:rPr>
          <w:lang w:val="en-US"/>
        </w:rPr>
        <w:t>the</w:t>
      </w:r>
      <w:r w:rsidRPr="008F4C5A">
        <w:rPr>
          <w:lang w:val="en-US"/>
        </w:rPr>
        <w:t xml:space="preserve"> </w:t>
      </w:r>
      <w:r>
        <w:rPr>
          <w:lang w:val="en-US"/>
        </w:rPr>
        <w:t>thermohydraulics</w:t>
      </w:r>
      <w:r w:rsidRPr="008F4C5A">
        <w:rPr>
          <w:lang w:val="en-US"/>
        </w:rPr>
        <w:t xml:space="preserve"> </w:t>
      </w:r>
      <w:r>
        <w:rPr>
          <w:lang w:val="en-US"/>
        </w:rPr>
        <w:t>model</w:t>
      </w:r>
      <w:r w:rsidRPr="008F4C5A">
        <w:rPr>
          <w:lang w:val="en-US"/>
        </w:rPr>
        <w:t xml:space="preserve">, </w:t>
      </w:r>
      <w:r>
        <w:rPr>
          <w:lang w:val="en-US"/>
        </w:rPr>
        <w:t>we</w:t>
      </w:r>
      <w:r w:rsidRPr="008F4C5A">
        <w:rPr>
          <w:lang w:val="en-US"/>
        </w:rPr>
        <w:t xml:space="preserve"> </w:t>
      </w:r>
      <w:r>
        <w:rPr>
          <w:lang w:val="en-US"/>
        </w:rPr>
        <w:t>will</w:t>
      </w:r>
      <w:r w:rsidRPr="008F4C5A">
        <w:rPr>
          <w:lang w:val="en-US"/>
        </w:rPr>
        <w:t xml:space="preserve"> </w:t>
      </w:r>
      <w:r>
        <w:rPr>
          <w:lang w:val="en-US"/>
        </w:rPr>
        <w:t>try</w:t>
      </w:r>
      <w:r w:rsidRPr="008F4C5A">
        <w:rPr>
          <w:lang w:val="en-US"/>
        </w:rPr>
        <w:t xml:space="preserve"> </w:t>
      </w:r>
      <w:r>
        <w:rPr>
          <w:lang w:val="en-US"/>
        </w:rPr>
        <w:t>to</w:t>
      </w:r>
      <w:r w:rsidRPr="008F4C5A">
        <w:rPr>
          <w:lang w:val="en-US"/>
        </w:rPr>
        <w:t xml:space="preserve"> </w:t>
      </w:r>
      <w:r>
        <w:rPr>
          <w:lang w:val="en-US"/>
        </w:rPr>
        <w:t>generate</w:t>
      </w:r>
      <w:r w:rsidRPr="008F4C5A">
        <w:rPr>
          <w:lang w:val="en-US"/>
        </w:rPr>
        <w:t xml:space="preserve"> </w:t>
      </w:r>
      <w:r>
        <w:rPr>
          <w:lang w:val="en-US"/>
        </w:rPr>
        <w:t>a</w:t>
      </w:r>
      <w:r w:rsidRPr="008F4C5A">
        <w:rPr>
          <w:lang w:val="en-US"/>
        </w:rPr>
        <w:t xml:space="preserve"> </w:t>
      </w:r>
      <w:r>
        <w:rPr>
          <w:lang w:val="en-US"/>
        </w:rPr>
        <w:t>mathematical</w:t>
      </w:r>
      <w:r w:rsidRPr="008F4C5A">
        <w:rPr>
          <w:lang w:val="en-US"/>
        </w:rPr>
        <w:t xml:space="preserve"> </w:t>
      </w:r>
      <w:r>
        <w:rPr>
          <w:lang w:val="en-US"/>
        </w:rPr>
        <w:t>model</w:t>
      </w:r>
      <w:r w:rsidRPr="008F4C5A">
        <w:rPr>
          <w:lang w:val="en-US"/>
        </w:rPr>
        <w:t xml:space="preserve"> </w:t>
      </w:r>
      <w:r>
        <w:rPr>
          <w:lang w:val="en-US"/>
        </w:rPr>
        <w:t>of</w:t>
      </w:r>
      <w:r w:rsidRPr="008F4C5A">
        <w:rPr>
          <w:lang w:val="en-US"/>
        </w:rPr>
        <w:t xml:space="preserve"> </w:t>
      </w:r>
      <w:r>
        <w:rPr>
          <w:lang w:val="en-US"/>
        </w:rPr>
        <w:t>a</w:t>
      </w:r>
      <w:r w:rsidRPr="008F4C5A">
        <w:rPr>
          <w:lang w:val="en-US"/>
        </w:rPr>
        <w:t xml:space="preserve"> </w:t>
      </w:r>
      <w:r>
        <w:rPr>
          <w:lang w:val="en-US"/>
        </w:rPr>
        <w:t>valve</w:t>
      </w:r>
      <w:r w:rsidRPr="008F4C5A">
        <w:rPr>
          <w:lang w:val="en-US"/>
        </w:rPr>
        <w:t xml:space="preserve">, </w:t>
      </w:r>
      <w:r>
        <w:rPr>
          <w:lang w:val="en-US"/>
        </w:rPr>
        <w:t>which</w:t>
      </w:r>
      <w:r w:rsidRPr="008F4C5A">
        <w:rPr>
          <w:lang w:val="en-US"/>
        </w:rPr>
        <w:t xml:space="preserve"> </w:t>
      </w:r>
      <w:r>
        <w:rPr>
          <w:lang w:val="en-US"/>
        </w:rPr>
        <w:t>will</w:t>
      </w:r>
      <w:r w:rsidRPr="008F4C5A">
        <w:rPr>
          <w:lang w:val="en-US"/>
        </w:rPr>
        <w:t xml:space="preserve"> </w:t>
      </w:r>
      <w:r>
        <w:rPr>
          <w:lang w:val="en-US"/>
        </w:rPr>
        <w:t>be</w:t>
      </w:r>
      <w:r w:rsidRPr="008F4C5A">
        <w:rPr>
          <w:lang w:val="en-US"/>
        </w:rPr>
        <w:t xml:space="preserve"> </w:t>
      </w:r>
      <w:r>
        <w:rPr>
          <w:lang w:val="en-US"/>
        </w:rPr>
        <w:t>more</w:t>
      </w:r>
      <w:r w:rsidRPr="008F4C5A">
        <w:rPr>
          <w:lang w:val="en-US"/>
        </w:rPr>
        <w:t xml:space="preserve"> </w:t>
      </w:r>
      <w:r>
        <w:rPr>
          <w:lang w:val="en-US"/>
        </w:rPr>
        <w:t>close</w:t>
      </w:r>
      <w:r w:rsidRPr="008F4C5A">
        <w:rPr>
          <w:lang w:val="en-US"/>
        </w:rPr>
        <w:t xml:space="preserve"> </w:t>
      </w:r>
      <w:r>
        <w:rPr>
          <w:lang w:val="en-US"/>
        </w:rPr>
        <w:t>to</w:t>
      </w:r>
      <w:r w:rsidRPr="008F4C5A">
        <w:rPr>
          <w:lang w:val="en-US"/>
        </w:rPr>
        <w:t xml:space="preserve"> </w:t>
      </w:r>
      <w:r w:rsidR="00CB04A4">
        <w:rPr>
          <w:lang w:val="en-US"/>
        </w:rPr>
        <w:t>“</w:t>
      </w:r>
      <w:r>
        <w:rPr>
          <w:lang w:val="en-US"/>
        </w:rPr>
        <w:t>actuality</w:t>
      </w:r>
      <w:r w:rsidR="00CB04A4">
        <w:rPr>
          <w:lang w:val="en-US"/>
        </w:rPr>
        <w:t>”</w:t>
      </w:r>
      <w:r w:rsidRPr="008F4C5A">
        <w:rPr>
          <w:lang w:val="en-US"/>
        </w:rPr>
        <w:t xml:space="preserve">. </w:t>
      </w:r>
      <w:r>
        <w:rPr>
          <w:lang w:val="en-US"/>
        </w:rPr>
        <w:t>A</w:t>
      </w:r>
      <w:r w:rsidRPr="008F4C5A">
        <w:rPr>
          <w:lang w:val="en-US"/>
        </w:rPr>
        <w:t xml:space="preserve"> </w:t>
      </w:r>
      <w:r>
        <w:rPr>
          <w:lang w:val="en-US"/>
        </w:rPr>
        <w:t>new</w:t>
      </w:r>
      <w:r w:rsidRPr="008F4C5A">
        <w:rPr>
          <w:lang w:val="en-US"/>
        </w:rPr>
        <w:t xml:space="preserve"> </w:t>
      </w:r>
      <w:r>
        <w:rPr>
          <w:lang w:val="en-US"/>
        </w:rPr>
        <w:t>model</w:t>
      </w:r>
      <w:r w:rsidRPr="008F4C5A">
        <w:rPr>
          <w:lang w:val="en-US"/>
        </w:rPr>
        <w:t xml:space="preserve"> </w:t>
      </w:r>
      <w:r>
        <w:rPr>
          <w:lang w:val="en-US"/>
        </w:rPr>
        <w:t>of</w:t>
      </w:r>
      <w:r w:rsidRPr="008F4C5A">
        <w:rPr>
          <w:lang w:val="en-US"/>
        </w:rPr>
        <w:t xml:space="preserve"> </w:t>
      </w:r>
      <w:r>
        <w:rPr>
          <w:lang w:val="en-US"/>
        </w:rPr>
        <w:t>a</w:t>
      </w:r>
      <w:r w:rsidRPr="008F4C5A">
        <w:rPr>
          <w:lang w:val="en-US"/>
        </w:rPr>
        <w:t xml:space="preserve"> </w:t>
      </w:r>
      <w:r>
        <w:rPr>
          <w:lang w:val="en-US"/>
        </w:rPr>
        <w:t>valve</w:t>
      </w:r>
      <w:r w:rsidRPr="008F4C5A">
        <w:rPr>
          <w:lang w:val="en-US"/>
        </w:rPr>
        <w:t xml:space="preserve"> </w:t>
      </w:r>
      <w:r>
        <w:rPr>
          <w:lang w:val="en-US"/>
        </w:rPr>
        <w:t>will</w:t>
      </w:r>
      <w:r w:rsidRPr="008F4C5A">
        <w:rPr>
          <w:lang w:val="en-US"/>
        </w:rPr>
        <w:t xml:space="preserve"> </w:t>
      </w:r>
      <w:r>
        <w:rPr>
          <w:lang w:val="en-US"/>
        </w:rPr>
        <w:t>receive</w:t>
      </w:r>
      <w:r w:rsidRPr="008F4C5A">
        <w:rPr>
          <w:lang w:val="en-US"/>
        </w:rPr>
        <w:t xml:space="preserve"> </w:t>
      </w:r>
      <w:r>
        <w:rPr>
          <w:lang w:val="en-US"/>
        </w:rPr>
        <w:t>commands</w:t>
      </w:r>
      <w:r w:rsidRPr="008F4C5A">
        <w:rPr>
          <w:lang w:val="en-US"/>
        </w:rPr>
        <w:t xml:space="preserve"> </w:t>
      </w:r>
      <w:r>
        <w:rPr>
          <w:lang w:val="en-US"/>
        </w:rPr>
        <w:t>for</w:t>
      </w:r>
      <w:r w:rsidRPr="008F4C5A">
        <w:rPr>
          <w:lang w:val="en-US"/>
        </w:rPr>
        <w:t xml:space="preserve"> </w:t>
      </w:r>
      <w:r>
        <w:rPr>
          <w:lang w:val="en-US"/>
        </w:rPr>
        <w:t>opening</w:t>
      </w:r>
      <w:r w:rsidRPr="008F4C5A">
        <w:rPr>
          <w:lang w:val="en-US"/>
        </w:rPr>
        <w:t xml:space="preserve"> </w:t>
      </w:r>
      <w:r>
        <w:rPr>
          <w:lang w:val="en-US"/>
        </w:rPr>
        <w:t>and</w:t>
      </w:r>
      <w:r w:rsidRPr="008F4C5A">
        <w:rPr>
          <w:lang w:val="en-US"/>
        </w:rPr>
        <w:t xml:space="preserve"> </w:t>
      </w:r>
      <w:r>
        <w:rPr>
          <w:lang w:val="en-US"/>
        </w:rPr>
        <w:t>closing</w:t>
      </w:r>
      <w:r w:rsidRPr="008F4C5A">
        <w:rPr>
          <w:lang w:val="en-US"/>
        </w:rPr>
        <w:t xml:space="preserve"> </w:t>
      </w:r>
      <w:r>
        <w:rPr>
          <w:lang w:val="en-US"/>
        </w:rPr>
        <w:t>and</w:t>
      </w:r>
      <w:r w:rsidRPr="008F4C5A">
        <w:rPr>
          <w:lang w:val="en-US"/>
        </w:rPr>
        <w:t xml:space="preserve">, </w:t>
      </w:r>
      <w:r>
        <w:rPr>
          <w:lang w:val="en-US"/>
        </w:rPr>
        <w:t>following</w:t>
      </w:r>
      <w:r w:rsidRPr="008F4C5A">
        <w:rPr>
          <w:lang w:val="en-US"/>
        </w:rPr>
        <w:t xml:space="preserve"> </w:t>
      </w:r>
      <w:r>
        <w:rPr>
          <w:lang w:val="en-US"/>
        </w:rPr>
        <w:t>signals</w:t>
      </w:r>
      <w:r w:rsidRPr="008F4C5A">
        <w:rPr>
          <w:lang w:val="en-US"/>
        </w:rPr>
        <w:t xml:space="preserve"> </w:t>
      </w:r>
      <w:r>
        <w:rPr>
          <w:lang w:val="en-US"/>
        </w:rPr>
        <w:t>received</w:t>
      </w:r>
      <w:r w:rsidRPr="008F4C5A">
        <w:rPr>
          <w:lang w:val="en-US"/>
        </w:rPr>
        <w:t xml:space="preserve">, </w:t>
      </w:r>
      <w:r>
        <w:rPr>
          <w:lang w:val="en-US"/>
        </w:rPr>
        <w:t>change</w:t>
      </w:r>
      <w:r w:rsidRPr="008F4C5A">
        <w:rPr>
          <w:lang w:val="en-US"/>
        </w:rPr>
        <w:t xml:space="preserve"> </w:t>
      </w:r>
      <w:r>
        <w:rPr>
          <w:lang w:val="en-US"/>
        </w:rPr>
        <w:t>its</w:t>
      </w:r>
      <w:r w:rsidRPr="008F4C5A">
        <w:rPr>
          <w:lang w:val="en-US"/>
        </w:rPr>
        <w:t xml:space="preserve"> </w:t>
      </w:r>
      <w:r>
        <w:rPr>
          <w:lang w:val="en-US"/>
        </w:rPr>
        <w:t>position</w:t>
      </w:r>
      <w:r w:rsidRPr="008F4C5A">
        <w:rPr>
          <w:lang w:val="en-US"/>
        </w:rPr>
        <w:t xml:space="preserve">. </w:t>
      </w:r>
    </w:p>
    <w:p w:rsidR="00CD0335" w:rsidRPr="005A339C" w:rsidRDefault="00CD0335" w:rsidP="00CD0335">
      <w:pPr>
        <w:pStyle w:val="2"/>
        <w:rPr>
          <w:rFonts w:cstheme="minorBidi"/>
          <w:bCs w:val="0"/>
          <w:iCs w:val="0"/>
          <w:szCs w:val="24"/>
          <w:lang w:val="en-US"/>
        </w:rPr>
      </w:pPr>
      <w:bookmarkStart w:id="175" w:name="_Toc382402628"/>
      <w:r w:rsidRPr="005A339C">
        <w:rPr>
          <w:rFonts w:cstheme="minorBidi"/>
          <w:bCs w:val="0"/>
          <w:iCs w:val="0"/>
          <w:szCs w:val="24"/>
          <w:lang w:val="en-US"/>
        </w:rPr>
        <w:t>Addition of new signals to the database</w:t>
      </w:r>
      <w:bookmarkEnd w:id="175"/>
    </w:p>
    <w:p w:rsidR="00CD0335" w:rsidRPr="00ED1830" w:rsidRDefault="00CD0335" w:rsidP="00CB04A4">
      <w:pPr>
        <w:rPr>
          <w:lang w:val="en-US"/>
        </w:rPr>
      </w:pPr>
      <w:r>
        <w:rPr>
          <w:lang w:val="en-US"/>
        </w:rPr>
        <w:t xml:space="preserve">Commands for opening and closing of a valve will be transmitted via the signal database that is why existing categories shall be edited. We will use </w:t>
      </w:r>
      <w:r>
        <w:rPr>
          <w:b/>
          <w:lang w:val="en-US"/>
        </w:rPr>
        <w:t>“Valves”</w:t>
      </w:r>
      <w:r>
        <w:rPr>
          <w:lang w:val="en-US"/>
        </w:rPr>
        <w:t xml:space="preserve"> category for data interchange with the valve in the training example.</w:t>
      </w:r>
    </w:p>
    <w:p w:rsidR="00CD0335" w:rsidRPr="00ED1830" w:rsidRDefault="00CD0335" w:rsidP="00E610BA">
      <w:pPr>
        <w:pStyle w:val="ae"/>
        <w:numPr>
          <w:ilvl w:val="0"/>
          <w:numId w:val="22"/>
        </w:numPr>
        <w:rPr>
          <w:lang w:val="en-US"/>
        </w:rPr>
      </w:pPr>
      <w:r>
        <w:rPr>
          <w:lang w:val="en-US"/>
        </w:rPr>
        <w:t xml:space="preserve">Enter the </w:t>
      </w:r>
      <w:r>
        <w:rPr>
          <w:b/>
          <w:lang w:val="en-US"/>
        </w:rPr>
        <w:t>“Database editor”</w:t>
      </w:r>
      <w:r>
        <w:rPr>
          <w:lang w:val="en-US"/>
        </w:rPr>
        <w:t xml:space="preserve">. </w:t>
      </w:r>
      <w:r>
        <w:rPr>
          <w:b/>
          <w:lang w:val="en-US"/>
        </w:rPr>
        <w:t>“Tools”</w:t>
      </w:r>
      <w:r>
        <w:rPr>
          <w:lang w:val="en-US"/>
        </w:rPr>
        <w:t xml:space="preserve"> menu item of the program main menu, </w:t>
      </w:r>
      <w:r>
        <w:rPr>
          <w:b/>
          <w:lang w:val="en-US"/>
        </w:rPr>
        <w:t xml:space="preserve">“Database” </w:t>
      </w:r>
      <w:r>
        <w:rPr>
          <w:lang w:val="en-US"/>
        </w:rPr>
        <w:t xml:space="preserve">sub-item </w:t>
      </w:r>
      <w:r w:rsidR="00873FBD">
        <w:rPr>
          <w:lang w:val="en-US"/>
        </w:rPr>
        <w:t>(</w:t>
      </w:r>
      <w:r w:rsidR="009562CA">
        <w:fldChar w:fldCharType="begin"/>
      </w:r>
      <w:r w:rsidR="009562CA">
        <w:rPr>
          <w:lang w:val="en-US"/>
        </w:rPr>
        <w:instrText xml:space="preserve"> REF _Ref382396858 \h </w:instrText>
      </w:r>
      <w:r w:rsidR="009562CA">
        <w:fldChar w:fldCharType="separate"/>
      </w:r>
      <w:r w:rsidR="0011424E" w:rsidRPr="00030FF0">
        <w:rPr>
          <w:bCs/>
          <w:lang w:val="en-US"/>
        </w:rPr>
        <w:t>Figure</w:t>
      </w:r>
      <w:r w:rsidR="0011424E" w:rsidRPr="008F4C5A">
        <w:rPr>
          <w:bCs/>
          <w:lang w:val="en-US"/>
        </w:rPr>
        <w:t xml:space="preserve"> </w:t>
      </w:r>
      <w:r w:rsidR="0011424E">
        <w:rPr>
          <w:bCs/>
          <w:noProof/>
          <w:lang w:val="en-US"/>
        </w:rPr>
        <w:t>66</w:t>
      </w:r>
      <w:r w:rsidR="009562CA">
        <w:fldChar w:fldCharType="end"/>
      </w:r>
      <w:r w:rsidRPr="00ED1830">
        <w:rPr>
          <w:lang w:val="en-US"/>
        </w:rPr>
        <w:t>).</w:t>
      </w:r>
    </w:p>
    <w:p w:rsidR="00CD0335" w:rsidRDefault="00CD0335" w:rsidP="00CD0335">
      <w:pPr>
        <w:pStyle w:val="aa"/>
      </w:pPr>
      <w:r>
        <w:rPr>
          <w:noProof/>
        </w:rPr>
        <w:drawing>
          <wp:inline distT="0" distB="0" distL="0" distR="0" wp14:anchorId="68787772" wp14:editId="708B2D06">
            <wp:extent cx="2560320" cy="1371600"/>
            <wp:effectExtent l="0" t="0" r="0" b="0"/>
            <wp:docPr id="247"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560320" cy="1371600"/>
                    </a:xfrm>
                    <a:prstGeom prst="rect">
                      <a:avLst/>
                    </a:prstGeom>
                    <a:noFill/>
                    <a:ln>
                      <a:noFill/>
                    </a:ln>
                  </pic:spPr>
                </pic:pic>
              </a:graphicData>
            </a:graphic>
          </wp:inline>
        </w:drawing>
      </w:r>
    </w:p>
    <w:p w:rsidR="00CD0335" w:rsidRPr="008F4C5A" w:rsidRDefault="00030FF0" w:rsidP="00CD0335">
      <w:pPr>
        <w:pStyle w:val="a4"/>
        <w:rPr>
          <w:bCs w:val="0"/>
          <w:szCs w:val="24"/>
          <w:lang w:val="en-US"/>
        </w:rPr>
      </w:pPr>
      <w:bookmarkStart w:id="176" w:name="_Ref382396858"/>
      <w:bookmarkStart w:id="177" w:name="_Ref187783138"/>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66</w:t>
      </w:r>
      <w:r w:rsidR="00DA59BD">
        <w:rPr>
          <w:bCs w:val="0"/>
          <w:szCs w:val="24"/>
        </w:rPr>
        <w:fldChar w:fldCharType="end"/>
      </w:r>
      <w:bookmarkEnd w:id="176"/>
      <w:r w:rsidR="00CD0335" w:rsidRPr="008F4C5A">
        <w:rPr>
          <w:bCs w:val="0"/>
          <w:szCs w:val="24"/>
          <w:lang w:val="en-US"/>
        </w:rPr>
        <w:t xml:space="preserve">. </w:t>
      </w:r>
      <w:r w:rsidR="00CD0335">
        <w:rPr>
          <w:bCs w:val="0"/>
          <w:szCs w:val="24"/>
          <w:lang w:val="en-US"/>
        </w:rPr>
        <w:t>Data</w:t>
      </w:r>
      <w:r w:rsidR="00CD0335" w:rsidRPr="008F4C5A">
        <w:rPr>
          <w:bCs w:val="0"/>
          <w:szCs w:val="24"/>
          <w:lang w:val="en-US"/>
        </w:rPr>
        <w:t xml:space="preserve"> </w:t>
      </w:r>
      <w:r w:rsidR="00CD0335">
        <w:rPr>
          <w:bCs w:val="0"/>
          <w:szCs w:val="24"/>
          <w:lang w:val="en-US"/>
        </w:rPr>
        <w:t>base</w:t>
      </w:r>
      <w:r w:rsidR="00CD0335" w:rsidRPr="008F4C5A">
        <w:rPr>
          <w:bCs w:val="0"/>
          <w:szCs w:val="24"/>
          <w:lang w:val="en-US"/>
        </w:rPr>
        <w:t xml:space="preserve"> </w:t>
      </w:r>
      <w:r w:rsidR="00CD0335">
        <w:rPr>
          <w:bCs w:val="0"/>
          <w:szCs w:val="24"/>
          <w:lang w:val="en-US"/>
        </w:rPr>
        <w:t>editor</w:t>
      </w:r>
      <w:r w:rsidR="00CD0335" w:rsidRPr="008F4C5A">
        <w:rPr>
          <w:bCs w:val="0"/>
          <w:szCs w:val="24"/>
          <w:lang w:val="en-US"/>
        </w:rPr>
        <w:t xml:space="preserve"> </w:t>
      </w:r>
      <w:r w:rsidR="00CD0335">
        <w:rPr>
          <w:bCs w:val="0"/>
          <w:szCs w:val="24"/>
          <w:lang w:val="en-US"/>
        </w:rPr>
        <w:t>activation</w:t>
      </w:r>
      <w:r w:rsidR="00CD0335" w:rsidRPr="008F4C5A">
        <w:rPr>
          <w:bCs w:val="0"/>
          <w:szCs w:val="24"/>
          <w:lang w:val="en-US"/>
        </w:rPr>
        <w:t xml:space="preserve"> </w:t>
      </w:r>
      <w:r w:rsidR="00CD0335">
        <w:rPr>
          <w:bCs w:val="0"/>
          <w:szCs w:val="24"/>
          <w:lang w:val="en-US"/>
        </w:rPr>
        <w:t>menu</w:t>
      </w:r>
    </w:p>
    <w:bookmarkEnd w:id="177"/>
    <w:p w:rsidR="00CD0335" w:rsidRPr="00762501" w:rsidRDefault="00CD0335" w:rsidP="00E610BA">
      <w:pPr>
        <w:pStyle w:val="ae"/>
        <w:numPr>
          <w:ilvl w:val="0"/>
          <w:numId w:val="22"/>
        </w:numPr>
        <w:rPr>
          <w:lang w:val="en-US"/>
        </w:rPr>
      </w:pPr>
      <w:r>
        <w:rPr>
          <w:lang w:val="en-US"/>
        </w:rPr>
        <w:t xml:space="preserve">Select </w:t>
      </w:r>
      <w:r>
        <w:rPr>
          <w:b/>
          <w:lang w:val="en-US"/>
        </w:rPr>
        <w:t>“Valves”</w:t>
      </w:r>
      <w:r>
        <w:rPr>
          <w:lang w:val="en-US"/>
        </w:rPr>
        <w:t xml:space="preserve"> category in the editor and press </w:t>
      </w:r>
      <w:r>
        <w:rPr>
          <w:b/>
          <w:lang w:val="en-US"/>
        </w:rPr>
        <w:t>“Set up category”</w:t>
      </w:r>
      <w:r>
        <w:rPr>
          <w:lang w:val="en-US"/>
        </w:rPr>
        <w:t xml:space="preserve"> button </w:t>
      </w:r>
      <w:r w:rsidR="00873FBD">
        <w:rPr>
          <w:lang w:val="en-US"/>
        </w:rPr>
        <w:t>(</w:t>
      </w:r>
      <w:r w:rsidR="009562CA">
        <w:fldChar w:fldCharType="begin"/>
      </w:r>
      <w:r w:rsidR="009562CA">
        <w:rPr>
          <w:lang w:val="en-US"/>
        </w:rPr>
        <w:instrText xml:space="preserve"> REF _Ref382396864 \h </w:instrText>
      </w:r>
      <w:r w:rsidR="009562CA">
        <w:fldChar w:fldCharType="separate"/>
      </w:r>
      <w:r w:rsidR="0011424E" w:rsidRPr="00030FF0">
        <w:rPr>
          <w:bCs/>
          <w:lang w:val="en-US"/>
        </w:rPr>
        <w:t>Figure</w:t>
      </w:r>
      <w:r w:rsidR="0011424E" w:rsidRPr="0011424E">
        <w:rPr>
          <w:bCs/>
          <w:lang w:val="en-US"/>
        </w:rPr>
        <w:t xml:space="preserve"> </w:t>
      </w:r>
      <w:r w:rsidR="0011424E">
        <w:rPr>
          <w:bCs/>
          <w:noProof/>
          <w:lang w:val="en-US"/>
        </w:rPr>
        <w:t>68</w:t>
      </w:r>
      <w:r w:rsidR="009562CA">
        <w:fldChar w:fldCharType="end"/>
      </w:r>
      <w:r w:rsidRPr="00762501">
        <w:rPr>
          <w:lang w:val="en-US"/>
        </w:rPr>
        <w:t>).</w:t>
      </w:r>
    </w:p>
    <w:p w:rsidR="00CD0335" w:rsidRPr="00762501" w:rsidRDefault="00CD0335" w:rsidP="00E610BA">
      <w:pPr>
        <w:pStyle w:val="ae"/>
        <w:numPr>
          <w:ilvl w:val="0"/>
          <w:numId w:val="22"/>
        </w:numPr>
        <w:rPr>
          <w:lang w:val="en-US"/>
        </w:rPr>
      </w:pPr>
      <w:r>
        <w:rPr>
          <w:lang w:val="en-US"/>
        </w:rPr>
        <w:t xml:space="preserve">Add two new signals in </w:t>
      </w:r>
      <w:r>
        <w:rPr>
          <w:b/>
          <w:lang w:val="en-US"/>
        </w:rPr>
        <w:t>“Category properties”</w:t>
      </w:r>
      <w:r>
        <w:rPr>
          <w:lang w:val="en-US"/>
        </w:rPr>
        <w:t xml:space="preserve"> window (by means of </w:t>
      </w:r>
      <w:r>
        <w:rPr>
          <w:b/>
          <w:lang w:val="en-US"/>
        </w:rPr>
        <w:t>“Add signal”</w:t>
      </w:r>
      <w:r>
        <w:rPr>
          <w:lang w:val="en-US"/>
        </w:rPr>
        <w:t xml:space="preserve"> button in the lower part of the window): </w:t>
      </w:r>
      <w:r>
        <w:rPr>
          <w:b/>
          <w:lang w:val="en-US"/>
        </w:rPr>
        <w:t>“Open command”</w:t>
      </w:r>
      <w:r>
        <w:rPr>
          <w:lang w:val="en-US"/>
        </w:rPr>
        <w:t xml:space="preserve"> and </w:t>
      </w:r>
      <w:r>
        <w:rPr>
          <w:b/>
          <w:lang w:val="en-US"/>
        </w:rPr>
        <w:t>“Close command”</w:t>
      </w:r>
      <w:r>
        <w:rPr>
          <w:lang w:val="en-US"/>
        </w:rPr>
        <w:t xml:space="preserve"> as shown in the </w:t>
      </w:r>
      <w:r w:rsidR="00030FF0" w:rsidRPr="00030FF0">
        <w:rPr>
          <w:lang w:val="en-US"/>
        </w:rPr>
        <w:t>Figure</w:t>
      </w:r>
      <w:r>
        <w:rPr>
          <w:lang w:val="en-US"/>
        </w:rPr>
        <w:t xml:space="preserve"> below </w:t>
      </w:r>
      <w:r w:rsidR="00873FBD">
        <w:rPr>
          <w:lang w:val="en-US"/>
        </w:rPr>
        <w:t>(</w:t>
      </w:r>
      <w:r w:rsidR="009562CA">
        <w:fldChar w:fldCharType="begin"/>
      </w:r>
      <w:r w:rsidR="009562CA">
        <w:rPr>
          <w:lang w:val="en-US"/>
        </w:rPr>
        <w:instrText xml:space="preserve"> REF _Ref382396869 \h </w:instrText>
      </w:r>
      <w:r w:rsidR="009562CA">
        <w:fldChar w:fldCharType="separate"/>
      </w:r>
      <w:r w:rsidR="0011424E" w:rsidRPr="00030FF0">
        <w:rPr>
          <w:bCs/>
          <w:lang w:val="en-US"/>
        </w:rPr>
        <w:t>Figure</w:t>
      </w:r>
      <w:r w:rsidR="0011424E" w:rsidRPr="0011424E">
        <w:rPr>
          <w:bCs/>
          <w:lang w:val="en-US"/>
        </w:rPr>
        <w:t xml:space="preserve"> </w:t>
      </w:r>
      <w:r w:rsidR="0011424E">
        <w:rPr>
          <w:bCs/>
          <w:noProof/>
          <w:lang w:val="en-US"/>
        </w:rPr>
        <w:t>67</w:t>
      </w:r>
      <w:r w:rsidR="009562CA">
        <w:fldChar w:fldCharType="end"/>
      </w:r>
      <w:r w:rsidRPr="00762501">
        <w:rPr>
          <w:lang w:val="en-US"/>
        </w:rPr>
        <w:t>).</w:t>
      </w:r>
    </w:p>
    <w:p w:rsidR="00CD0335" w:rsidRDefault="00CD0335" w:rsidP="00CD0335">
      <w:pPr>
        <w:pStyle w:val="aa"/>
      </w:pPr>
      <w:r>
        <w:rPr>
          <w:noProof/>
        </w:rPr>
        <w:drawing>
          <wp:inline distT="0" distB="0" distL="0" distR="0" wp14:anchorId="264B2C81" wp14:editId="2CF704F1">
            <wp:extent cx="4937760" cy="2194560"/>
            <wp:effectExtent l="0" t="0" r="0" b="0"/>
            <wp:docPr id="248"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937760" cy="2194560"/>
                    </a:xfrm>
                    <a:prstGeom prst="rect">
                      <a:avLst/>
                    </a:prstGeom>
                    <a:noFill/>
                    <a:ln>
                      <a:noFill/>
                    </a:ln>
                  </pic:spPr>
                </pic:pic>
              </a:graphicData>
            </a:graphic>
          </wp:inline>
        </w:drawing>
      </w:r>
    </w:p>
    <w:p w:rsidR="00CD0335" w:rsidRDefault="00030FF0" w:rsidP="00CD0335">
      <w:pPr>
        <w:pStyle w:val="a4"/>
        <w:rPr>
          <w:bCs w:val="0"/>
          <w:szCs w:val="24"/>
        </w:rPr>
      </w:pPr>
      <w:bookmarkStart w:id="178" w:name="_Ref382396869"/>
      <w:bookmarkStart w:id="179" w:name="_Ref187783732"/>
      <w:r w:rsidRPr="00030FF0">
        <w:rPr>
          <w:bCs w:val="0"/>
          <w:szCs w:val="24"/>
          <w:lang w:val="en-US"/>
        </w:rPr>
        <w:t>Figure</w:t>
      </w:r>
      <w:r w:rsidR="00CD0335" w:rsidRPr="00762501">
        <w:rPr>
          <w:bCs w:val="0"/>
          <w:szCs w:val="24"/>
        </w:rPr>
        <w:t xml:space="preserve"> </w:t>
      </w:r>
      <w:r w:rsidR="00DA59BD">
        <w:rPr>
          <w:bCs w:val="0"/>
          <w:szCs w:val="24"/>
          <w:lang w:val="en-US"/>
        </w:rPr>
        <w:fldChar w:fldCharType="begin"/>
      </w:r>
      <w:r w:rsidR="00CD0335" w:rsidRPr="00762501">
        <w:rPr>
          <w:bCs w:val="0"/>
          <w:szCs w:val="24"/>
        </w:rPr>
        <w:instrText xml:space="preserve"> </w:instrText>
      </w:r>
      <w:r w:rsidR="00CD0335">
        <w:rPr>
          <w:bCs w:val="0"/>
          <w:szCs w:val="24"/>
          <w:lang w:val="en-US"/>
        </w:rPr>
        <w:instrText>SEQ</w:instrText>
      </w:r>
      <w:r w:rsidR="00CD0335" w:rsidRPr="00762501">
        <w:rPr>
          <w:bCs w:val="0"/>
          <w:szCs w:val="24"/>
        </w:rPr>
        <w:instrText xml:space="preserve"> </w:instrText>
      </w:r>
      <w:r w:rsidR="0016614F">
        <w:rPr>
          <w:bCs w:val="0"/>
          <w:szCs w:val="24"/>
        </w:rPr>
        <w:instrText>Figure</w:instrText>
      </w:r>
      <w:r w:rsidR="00CD0335" w:rsidRPr="00762501">
        <w:rPr>
          <w:bCs w:val="0"/>
          <w:szCs w:val="24"/>
        </w:rPr>
        <w:instrText xml:space="preserve"> </w:instrText>
      </w:r>
      <w:r w:rsidR="00DA59BD">
        <w:rPr>
          <w:bCs w:val="0"/>
          <w:szCs w:val="24"/>
          <w:lang w:val="en-US"/>
        </w:rPr>
        <w:fldChar w:fldCharType="separate"/>
      </w:r>
      <w:r w:rsidR="0011424E">
        <w:rPr>
          <w:bCs w:val="0"/>
          <w:noProof/>
          <w:szCs w:val="24"/>
          <w:lang w:val="en-US"/>
        </w:rPr>
        <w:t>67</w:t>
      </w:r>
      <w:r w:rsidR="00DA59BD">
        <w:rPr>
          <w:bCs w:val="0"/>
          <w:szCs w:val="24"/>
          <w:lang w:val="en-US"/>
        </w:rPr>
        <w:fldChar w:fldCharType="end"/>
      </w:r>
      <w:bookmarkEnd w:id="178"/>
      <w:r w:rsidR="00CD0335" w:rsidRPr="00762501">
        <w:rPr>
          <w:bCs w:val="0"/>
          <w:szCs w:val="24"/>
        </w:rPr>
        <w:t xml:space="preserve">. </w:t>
      </w:r>
      <w:r w:rsidR="00CD0335">
        <w:rPr>
          <w:bCs w:val="0"/>
          <w:szCs w:val="24"/>
          <w:lang w:val="en-US"/>
        </w:rPr>
        <w:t>Category</w:t>
      </w:r>
      <w:r w:rsidR="00CD0335" w:rsidRPr="00762501">
        <w:rPr>
          <w:bCs w:val="0"/>
          <w:szCs w:val="24"/>
        </w:rPr>
        <w:t xml:space="preserve"> </w:t>
      </w:r>
      <w:r w:rsidR="00CD0335">
        <w:rPr>
          <w:bCs w:val="0"/>
          <w:szCs w:val="24"/>
          <w:lang w:val="en-US"/>
        </w:rPr>
        <w:t>setting</w:t>
      </w:r>
    </w:p>
    <w:bookmarkEnd w:id="179"/>
    <w:p w:rsidR="00CD0335" w:rsidRPr="008F4C5A" w:rsidRDefault="00CD0335" w:rsidP="00E610BA">
      <w:pPr>
        <w:pStyle w:val="ae"/>
        <w:numPr>
          <w:ilvl w:val="0"/>
          <w:numId w:val="22"/>
        </w:numPr>
        <w:rPr>
          <w:lang w:val="en-US"/>
        </w:rPr>
      </w:pPr>
      <w:r>
        <w:rPr>
          <w:lang w:val="en-US"/>
        </w:rPr>
        <w:t>Press</w:t>
      </w:r>
      <w:r w:rsidRPr="008F4C5A">
        <w:rPr>
          <w:lang w:val="en-US"/>
        </w:rPr>
        <w:t xml:space="preserve"> </w:t>
      </w:r>
      <w:r w:rsidRPr="008F4C5A">
        <w:rPr>
          <w:b/>
          <w:lang w:val="en-US"/>
        </w:rPr>
        <w:t>“</w:t>
      </w:r>
      <w:r>
        <w:rPr>
          <w:b/>
          <w:lang w:val="en-US"/>
        </w:rPr>
        <w:t>Ok</w:t>
      </w:r>
      <w:r w:rsidRPr="008F4C5A">
        <w:rPr>
          <w:b/>
          <w:lang w:val="en-US"/>
        </w:rPr>
        <w:t>”</w:t>
      </w:r>
      <w:r w:rsidRPr="008F4C5A">
        <w:rPr>
          <w:lang w:val="en-US"/>
        </w:rPr>
        <w:t xml:space="preserve"> </w:t>
      </w:r>
      <w:r>
        <w:rPr>
          <w:lang w:val="en-US"/>
        </w:rPr>
        <w:t>button</w:t>
      </w:r>
      <w:r w:rsidRPr="008F4C5A">
        <w:rPr>
          <w:lang w:val="en-US"/>
        </w:rPr>
        <w:t xml:space="preserve"> </w:t>
      </w:r>
      <w:r>
        <w:rPr>
          <w:lang w:val="en-US"/>
        </w:rPr>
        <w:t>to</w:t>
      </w:r>
      <w:r w:rsidRPr="008F4C5A">
        <w:rPr>
          <w:lang w:val="en-US"/>
        </w:rPr>
        <w:t xml:space="preserve"> </w:t>
      </w:r>
      <w:r>
        <w:rPr>
          <w:lang w:val="en-US"/>
        </w:rPr>
        <w:t>close</w:t>
      </w:r>
      <w:r w:rsidRPr="008F4C5A">
        <w:rPr>
          <w:lang w:val="en-US"/>
        </w:rPr>
        <w:t xml:space="preserve"> </w:t>
      </w:r>
      <w:r w:rsidRPr="008F4C5A">
        <w:rPr>
          <w:b/>
          <w:lang w:val="en-US"/>
        </w:rPr>
        <w:t>“</w:t>
      </w:r>
      <w:r>
        <w:rPr>
          <w:b/>
          <w:lang w:val="en-US"/>
        </w:rPr>
        <w:t>Category</w:t>
      </w:r>
      <w:r w:rsidRPr="008F4C5A">
        <w:rPr>
          <w:b/>
          <w:lang w:val="en-US"/>
        </w:rPr>
        <w:t xml:space="preserve"> </w:t>
      </w:r>
      <w:r>
        <w:rPr>
          <w:b/>
          <w:lang w:val="en-US"/>
        </w:rPr>
        <w:t>properties</w:t>
      </w:r>
      <w:r w:rsidRPr="008F4C5A">
        <w:rPr>
          <w:b/>
          <w:lang w:val="en-US"/>
        </w:rPr>
        <w:t>”</w:t>
      </w:r>
      <w:r w:rsidRPr="008F4C5A">
        <w:rPr>
          <w:lang w:val="en-US"/>
        </w:rPr>
        <w:t xml:space="preserve"> </w:t>
      </w:r>
      <w:r>
        <w:rPr>
          <w:lang w:val="en-US"/>
        </w:rPr>
        <w:t>window</w:t>
      </w:r>
      <w:r w:rsidRPr="008F4C5A">
        <w:rPr>
          <w:lang w:val="en-US"/>
        </w:rPr>
        <w:t>.</w:t>
      </w:r>
    </w:p>
    <w:p w:rsidR="00CD0335" w:rsidRDefault="00CD0335" w:rsidP="00CD0335">
      <w:pPr>
        <w:pStyle w:val="aa"/>
      </w:pPr>
      <w:r>
        <w:rPr>
          <w:noProof/>
        </w:rPr>
        <w:lastRenderedPageBreak/>
        <w:drawing>
          <wp:inline distT="0" distB="0" distL="0" distR="0" wp14:anchorId="1B854E3F" wp14:editId="64177F4E">
            <wp:extent cx="5943600" cy="2286000"/>
            <wp:effectExtent l="0" t="0" r="0" b="0"/>
            <wp:docPr id="249"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CD0335" w:rsidRDefault="00030FF0" w:rsidP="00CD0335">
      <w:pPr>
        <w:pStyle w:val="a4"/>
        <w:rPr>
          <w:bCs w:val="0"/>
          <w:szCs w:val="24"/>
        </w:rPr>
      </w:pPr>
      <w:bookmarkStart w:id="180" w:name="_Ref382396864"/>
      <w:bookmarkStart w:id="181" w:name="_Ref187783296"/>
      <w:r w:rsidRPr="00030FF0">
        <w:rPr>
          <w:bCs w:val="0"/>
          <w:szCs w:val="24"/>
          <w:lang w:val="en-US"/>
        </w:rPr>
        <w:t>Figure</w:t>
      </w:r>
      <w:r w:rsidR="00CD0335">
        <w:rPr>
          <w:bCs w:val="0"/>
          <w:szCs w:val="24"/>
        </w:rPr>
        <w:t xml:space="preserve"> </w:t>
      </w:r>
      <w:r w:rsidR="00DA59BD">
        <w:rPr>
          <w:bCs w:val="0"/>
          <w:szCs w:val="24"/>
        </w:rPr>
        <w:fldChar w:fldCharType="begin"/>
      </w:r>
      <w:r w:rsidR="00CD0335">
        <w:rPr>
          <w:bCs w:val="0"/>
          <w:szCs w:val="24"/>
        </w:rPr>
        <w:instrText xml:space="preserve"> </w:instrText>
      </w:r>
      <w:r w:rsidR="00CD0335">
        <w:rPr>
          <w:bCs w:val="0"/>
          <w:szCs w:val="24"/>
          <w:lang w:val="en-US"/>
        </w:rPr>
        <w:instrText>SEQ</w:instrText>
      </w:r>
      <w:r w:rsidR="00CD0335">
        <w:rPr>
          <w:bCs w:val="0"/>
          <w:szCs w:val="24"/>
        </w:rPr>
        <w:instrText xml:space="preserve"> </w:instrText>
      </w:r>
      <w:r w:rsidR="0016614F">
        <w:rPr>
          <w:bCs w:val="0"/>
          <w:szCs w:val="24"/>
        </w:rPr>
        <w:instrText>Figure</w:instrText>
      </w:r>
      <w:r w:rsidR="00CD0335">
        <w:rPr>
          <w:bCs w:val="0"/>
          <w:szCs w:val="24"/>
        </w:rPr>
        <w:instrText xml:space="preserve"> </w:instrText>
      </w:r>
      <w:r w:rsidR="00DA59BD">
        <w:rPr>
          <w:bCs w:val="0"/>
          <w:szCs w:val="24"/>
        </w:rPr>
        <w:fldChar w:fldCharType="separate"/>
      </w:r>
      <w:r w:rsidR="0011424E">
        <w:rPr>
          <w:bCs w:val="0"/>
          <w:noProof/>
          <w:szCs w:val="24"/>
          <w:lang w:val="en-US"/>
        </w:rPr>
        <w:t>68</w:t>
      </w:r>
      <w:r w:rsidR="00DA59BD">
        <w:rPr>
          <w:bCs w:val="0"/>
          <w:szCs w:val="24"/>
        </w:rPr>
        <w:fldChar w:fldCharType="end"/>
      </w:r>
      <w:bookmarkEnd w:id="180"/>
      <w:r w:rsidR="00CD0335">
        <w:rPr>
          <w:bCs w:val="0"/>
          <w:szCs w:val="24"/>
        </w:rPr>
        <w:t xml:space="preserve">. </w:t>
      </w:r>
      <w:r w:rsidR="00CD0335">
        <w:rPr>
          <w:bCs w:val="0"/>
          <w:szCs w:val="24"/>
          <w:lang w:val="en-US"/>
        </w:rPr>
        <w:t>Database</w:t>
      </w:r>
      <w:r w:rsidR="00CD0335" w:rsidRPr="00762501">
        <w:rPr>
          <w:bCs w:val="0"/>
          <w:szCs w:val="24"/>
        </w:rPr>
        <w:t xml:space="preserve"> </w:t>
      </w:r>
      <w:r w:rsidR="00CD0335">
        <w:rPr>
          <w:bCs w:val="0"/>
          <w:szCs w:val="24"/>
          <w:lang w:val="en-US"/>
        </w:rPr>
        <w:t>editor</w:t>
      </w:r>
    </w:p>
    <w:bookmarkEnd w:id="181"/>
    <w:p w:rsidR="00CD0335" w:rsidRPr="008F4C5A" w:rsidRDefault="00CD0335" w:rsidP="00E610BA">
      <w:pPr>
        <w:pStyle w:val="ae"/>
        <w:numPr>
          <w:ilvl w:val="0"/>
          <w:numId w:val="22"/>
        </w:numPr>
        <w:rPr>
          <w:lang w:val="en-US"/>
        </w:rPr>
      </w:pPr>
      <w:r>
        <w:rPr>
          <w:lang w:val="en-US"/>
        </w:rPr>
        <w:t>Press</w:t>
      </w:r>
      <w:r w:rsidRPr="008F4C5A">
        <w:rPr>
          <w:lang w:val="en-US"/>
        </w:rPr>
        <w:t xml:space="preserve"> </w:t>
      </w:r>
      <w:r w:rsidRPr="008F4C5A">
        <w:rPr>
          <w:b/>
          <w:lang w:val="en-US"/>
        </w:rPr>
        <w:t>“</w:t>
      </w:r>
      <w:r>
        <w:rPr>
          <w:b/>
          <w:lang w:val="en-US"/>
        </w:rPr>
        <w:t>Ok</w:t>
      </w:r>
      <w:r w:rsidRPr="008F4C5A">
        <w:rPr>
          <w:b/>
          <w:lang w:val="en-US"/>
        </w:rPr>
        <w:t>”</w:t>
      </w:r>
      <w:r w:rsidRPr="008F4C5A">
        <w:rPr>
          <w:lang w:val="en-US"/>
        </w:rPr>
        <w:t xml:space="preserve"> </w:t>
      </w:r>
      <w:r>
        <w:rPr>
          <w:lang w:val="en-US"/>
        </w:rPr>
        <w:t>button</w:t>
      </w:r>
      <w:r w:rsidRPr="008F4C5A">
        <w:rPr>
          <w:lang w:val="en-US"/>
        </w:rPr>
        <w:t xml:space="preserve"> </w:t>
      </w:r>
      <w:r>
        <w:rPr>
          <w:lang w:val="en-US"/>
        </w:rPr>
        <w:t>to</w:t>
      </w:r>
      <w:r w:rsidRPr="008F4C5A">
        <w:rPr>
          <w:lang w:val="en-US"/>
        </w:rPr>
        <w:t xml:space="preserve"> </w:t>
      </w:r>
      <w:r>
        <w:rPr>
          <w:lang w:val="en-US"/>
        </w:rPr>
        <w:t>close</w:t>
      </w:r>
      <w:r w:rsidRPr="008F4C5A">
        <w:rPr>
          <w:lang w:val="en-US"/>
        </w:rPr>
        <w:t xml:space="preserve"> </w:t>
      </w:r>
      <w:r w:rsidRPr="008F4C5A">
        <w:rPr>
          <w:b/>
          <w:lang w:val="en-US"/>
        </w:rPr>
        <w:t>“</w:t>
      </w:r>
      <w:r>
        <w:rPr>
          <w:b/>
          <w:lang w:val="en-US"/>
        </w:rPr>
        <w:t>Database</w:t>
      </w:r>
      <w:r w:rsidRPr="008F4C5A">
        <w:rPr>
          <w:b/>
          <w:lang w:val="en-US"/>
        </w:rPr>
        <w:t xml:space="preserve"> </w:t>
      </w:r>
      <w:r>
        <w:rPr>
          <w:b/>
          <w:lang w:val="en-US"/>
        </w:rPr>
        <w:t>editor</w:t>
      </w:r>
      <w:r w:rsidRPr="008F4C5A">
        <w:rPr>
          <w:b/>
          <w:lang w:val="en-US"/>
        </w:rPr>
        <w:t>”</w:t>
      </w:r>
      <w:r w:rsidRPr="008F4C5A">
        <w:rPr>
          <w:lang w:val="en-US"/>
        </w:rPr>
        <w:t>.</w:t>
      </w:r>
    </w:p>
    <w:p w:rsidR="00CD0335" w:rsidRPr="005A339C" w:rsidRDefault="00CD0335" w:rsidP="00CD0335">
      <w:pPr>
        <w:pStyle w:val="2"/>
        <w:rPr>
          <w:rFonts w:cstheme="minorBidi"/>
          <w:bCs w:val="0"/>
          <w:iCs w:val="0"/>
          <w:szCs w:val="24"/>
          <w:lang w:val="en-US"/>
        </w:rPr>
      </w:pPr>
      <w:bookmarkStart w:id="182" w:name="_Toc382402629"/>
      <w:r w:rsidRPr="005A339C">
        <w:rPr>
          <w:rFonts w:cstheme="minorBidi"/>
          <w:bCs w:val="0"/>
          <w:iCs w:val="0"/>
          <w:szCs w:val="24"/>
          <w:lang w:val="en-US"/>
        </w:rPr>
        <w:t xml:space="preserve">Creation of equipment control </w:t>
      </w:r>
      <w:r w:rsidR="007515FC" w:rsidRPr="005A339C">
        <w:rPr>
          <w:rFonts w:cstheme="minorBidi"/>
          <w:bCs w:val="0"/>
          <w:iCs w:val="0"/>
          <w:szCs w:val="24"/>
          <w:lang w:val="en-US"/>
        </w:rPr>
        <w:t>block</w:t>
      </w:r>
      <w:bookmarkEnd w:id="182"/>
    </w:p>
    <w:p w:rsidR="00CD0335" w:rsidRPr="008F4C5A" w:rsidRDefault="00CD0335" w:rsidP="00E610BA">
      <w:pPr>
        <w:pStyle w:val="ae"/>
        <w:numPr>
          <w:ilvl w:val="0"/>
          <w:numId w:val="23"/>
        </w:numPr>
        <w:rPr>
          <w:lang w:val="en-US"/>
        </w:rPr>
      </w:pPr>
      <w:r>
        <w:rPr>
          <w:lang w:val="en-US"/>
        </w:rPr>
        <w:t>Locate</w:t>
      </w:r>
      <w:r w:rsidRPr="008F4C5A">
        <w:rPr>
          <w:lang w:val="en-US"/>
        </w:rPr>
        <w:t xml:space="preserve"> </w:t>
      </w:r>
      <w:r>
        <w:rPr>
          <w:lang w:val="en-US"/>
        </w:rPr>
        <w:t>the</w:t>
      </w:r>
      <w:r w:rsidRPr="008F4C5A">
        <w:rPr>
          <w:lang w:val="en-US"/>
        </w:rPr>
        <w:t xml:space="preserve"> </w:t>
      </w:r>
      <w:r>
        <w:rPr>
          <w:lang w:val="en-US"/>
        </w:rPr>
        <w:t>new</w:t>
      </w:r>
      <w:r w:rsidRPr="008F4C5A">
        <w:rPr>
          <w:lang w:val="en-US"/>
        </w:rPr>
        <w:t xml:space="preserve"> </w:t>
      </w:r>
      <w:r w:rsidRPr="008F4C5A">
        <w:rPr>
          <w:b/>
          <w:lang w:val="en-US"/>
        </w:rPr>
        <w:t>“</w:t>
      </w:r>
      <w:r>
        <w:rPr>
          <w:b/>
          <w:lang w:val="en-US"/>
        </w:rPr>
        <w:t>Submodel</w:t>
      </w:r>
      <w:r w:rsidRPr="008F4C5A">
        <w:rPr>
          <w:b/>
          <w:lang w:val="en-US"/>
        </w:rPr>
        <w:t xml:space="preserve">” </w:t>
      </w:r>
      <w:r w:rsidR="007515FC">
        <w:rPr>
          <w:lang w:val="en-US"/>
        </w:rPr>
        <w:t>block</w:t>
      </w:r>
      <w:r w:rsidRPr="008F4C5A">
        <w:rPr>
          <w:lang w:val="en-US"/>
        </w:rPr>
        <w:t xml:space="preserve"> </w:t>
      </w:r>
      <w:r>
        <w:rPr>
          <w:lang w:val="en-US"/>
        </w:rPr>
        <w:t>from</w:t>
      </w:r>
      <w:r w:rsidRPr="008F4C5A">
        <w:rPr>
          <w:lang w:val="en-US"/>
        </w:rPr>
        <w:t xml:space="preserve"> </w:t>
      </w:r>
      <w:r w:rsidRPr="008F4C5A">
        <w:rPr>
          <w:b/>
          <w:lang w:val="en-US"/>
        </w:rPr>
        <w:t>“</w:t>
      </w:r>
      <w:r>
        <w:rPr>
          <w:b/>
          <w:lang w:val="en-US"/>
        </w:rPr>
        <w:t>Substructures</w:t>
      </w:r>
      <w:r w:rsidRPr="008F4C5A">
        <w:rPr>
          <w:b/>
          <w:lang w:val="en-US"/>
        </w:rPr>
        <w:t xml:space="preserve">” </w:t>
      </w:r>
      <w:r>
        <w:rPr>
          <w:lang w:val="en-US"/>
        </w:rPr>
        <w:t>tab</w:t>
      </w:r>
      <w:r w:rsidRPr="008F4C5A">
        <w:rPr>
          <w:lang w:val="en-US"/>
        </w:rPr>
        <w:t xml:space="preserve"> </w:t>
      </w:r>
      <w:r>
        <w:rPr>
          <w:lang w:val="en-US"/>
        </w:rPr>
        <w:t>on</w:t>
      </w:r>
      <w:r w:rsidRPr="008F4C5A">
        <w:rPr>
          <w:lang w:val="en-US"/>
        </w:rPr>
        <w:t xml:space="preserve"> </w:t>
      </w:r>
      <w:r>
        <w:rPr>
          <w:lang w:val="en-US"/>
        </w:rPr>
        <w:t>the</w:t>
      </w:r>
      <w:r w:rsidRPr="008F4C5A">
        <w:rPr>
          <w:lang w:val="en-US"/>
        </w:rPr>
        <w:t xml:space="preserve"> </w:t>
      </w:r>
      <w:r>
        <w:rPr>
          <w:lang w:val="en-US"/>
        </w:rPr>
        <w:t>diagram</w:t>
      </w:r>
      <w:r w:rsidRPr="008F4C5A">
        <w:rPr>
          <w:lang w:val="en-US"/>
        </w:rPr>
        <w:t>.</w:t>
      </w:r>
    </w:p>
    <w:p w:rsidR="00CD0335" w:rsidRPr="008F4C5A" w:rsidRDefault="00CD0335" w:rsidP="00E610BA">
      <w:pPr>
        <w:pStyle w:val="ae"/>
        <w:numPr>
          <w:ilvl w:val="0"/>
          <w:numId w:val="23"/>
        </w:numPr>
        <w:rPr>
          <w:lang w:val="en-US"/>
        </w:rPr>
      </w:pPr>
      <w:r>
        <w:rPr>
          <w:lang w:val="en-US"/>
        </w:rPr>
        <w:t>Double</w:t>
      </w:r>
      <w:r w:rsidRPr="008F4C5A">
        <w:rPr>
          <w:lang w:val="en-US"/>
        </w:rPr>
        <w:t>-</w:t>
      </w:r>
      <w:r>
        <w:rPr>
          <w:lang w:val="en-US"/>
        </w:rPr>
        <w:t>click</w:t>
      </w:r>
      <w:r w:rsidRPr="008F4C5A">
        <w:rPr>
          <w:lang w:val="en-US"/>
        </w:rPr>
        <w:t xml:space="preserve"> </w:t>
      </w:r>
      <w:r>
        <w:rPr>
          <w:lang w:val="en-US"/>
        </w:rPr>
        <w:t>under</w:t>
      </w:r>
      <w:r w:rsidRPr="008F4C5A">
        <w:rPr>
          <w:lang w:val="en-US"/>
        </w:rPr>
        <w:t xml:space="preserve"> </w:t>
      </w:r>
      <w:r>
        <w:rPr>
          <w:lang w:val="en-US"/>
        </w:rPr>
        <w:t>the</w:t>
      </w:r>
      <w:r w:rsidRPr="008F4C5A">
        <w:rPr>
          <w:lang w:val="en-US"/>
        </w:rPr>
        <w:t xml:space="preserve"> </w:t>
      </w:r>
      <w:r>
        <w:rPr>
          <w:lang w:val="en-US"/>
        </w:rPr>
        <w:t>new</w:t>
      </w:r>
      <w:r w:rsidRPr="008F4C5A">
        <w:rPr>
          <w:lang w:val="en-US"/>
        </w:rPr>
        <w:t xml:space="preserve"> </w:t>
      </w:r>
      <w:r w:rsidR="007515FC">
        <w:rPr>
          <w:lang w:val="en-US"/>
        </w:rPr>
        <w:t>block</w:t>
      </w:r>
      <w:r w:rsidRPr="008F4C5A">
        <w:rPr>
          <w:lang w:val="en-US"/>
        </w:rPr>
        <w:t>.</w:t>
      </w:r>
    </w:p>
    <w:p w:rsidR="00CD0335" w:rsidRPr="008F4C5A" w:rsidRDefault="00CD0335" w:rsidP="00E610BA">
      <w:pPr>
        <w:pStyle w:val="ae"/>
        <w:numPr>
          <w:ilvl w:val="0"/>
          <w:numId w:val="23"/>
        </w:numPr>
        <w:rPr>
          <w:lang w:val="en-US"/>
        </w:rPr>
      </w:pPr>
      <w:r>
        <w:rPr>
          <w:lang w:val="en-US"/>
        </w:rPr>
        <w:t>Enter</w:t>
      </w:r>
      <w:r w:rsidRPr="008F4C5A">
        <w:rPr>
          <w:lang w:val="en-US"/>
        </w:rPr>
        <w:t xml:space="preserve"> </w:t>
      </w:r>
      <w:r w:rsidRPr="008F4C5A">
        <w:rPr>
          <w:b/>
          <w:lang w:val="en-US"/>
        </w:rPr>
        <w:t>“</w:t>
      </w:r>
      <w:r>
        <w:rPr>
          <w:b/>
          <w:lang w:val="en-US"/>
        </w:rPr>
        <w:t>Equipment</w:t>
      </w:r>
      <w:r w:rsidRPr="008F4C5A">
        <w:rPr>
          <w:b/>
          <w:lang w:val="en-US"/>
        </w:rPr>
        <w:t xml:space="preserve"> </w:t>
      </w:r>
      <w:r>
        <w:rPr>
          <w:b/>
          <w:lang w:val="en-US"/>
        </w:rPr>
        <w:t>control</w:t>
      </w:r>
      <w:r w:rsidRPr="008F4C5A">
        <w:rPr>
          <w:b/>
          <w:lang w:val="en-US"/>
        </w:rPr>
        <w:t xml:space="preserve">” </w:t>
      </w:r>
      <w:r>
        <w:rPr>
          <w:lang w:val="en-US"/>
        </w:rPr>
        <w:t>submodel</w:t>
      </w:r>
      <w:r w:rsidRPr="008F4C5A">
        <w:rPr>
          <w:lang w:val="en-US"/>
        </w:rPr>
        <w:t xml:space="preserve"> </w:t>
      </w:r>
      <w:r>
        <w:rPr>
          <w:lang w:val="en-US"/>
        </w:rPr>
        <w:t>name</w:t>
      </w:r>
      <w:r w:rsidRPr="008F4C5A">
        <w:rPr>
          <w:lang w:val="en-US"/>
        </w:rPr>
        <w:t xml:space="preserve"> </w:t>
      </w:r>
      <w:r>
        <w:rPr>
          <w:lang w:val="en-US"/>
        </w:rPr>
        <w:t>in</w:t>
      </w:r>
      <w:r w:rsidRPr="008F4C5A">
        <w:rPr>
          <w:lang w:val="en-US"/>
        </w:rPr>
        <w:t xml:space="preserve"> </w:t>
      </w:r>
      <w:r>
        <w:rPr>
          <w:lang w:val="en-US"/>
        </w:rPr>
        <w:t>a</w:t>
      </w:r>
      <w:r w:rsidRPr="008F4C5A">
        <w:rPr>
          <w:lang w:val="en-US"/>
        </w:rPr>
        <w:t xml:space="preserve"> </w:t>
      </w:r>
      <w:r>
        <w:rPr>
          <w:lang w:val="en-US"/>
        </w:rPr>
        <w:t>displayed</w:t>
      </w:r>
      <w:r w:rsidRPr="008F4C5A">
        <w:rPr>
          <w:lang w:val="en-US"/>
        </w:rPr>
        <w:t xml:space="preserve"> </w:t>
      </w:r>
      <w:r>
        <w:rPr>
          <w:lang w:val="en-US"/>
        </w:rPr>
        <w:t>field</w:t>
      </w:r>
      <w:r w:rsidRPr="008F4C5A">
        <w:rPr>
          <w:lang w:val="en-US"/>
        </w:rPr>
        <w:t xml:space="preserve"> </w:t>
      </w:r>
      <w:r w:rsidR="00873FBD">
        <w:rPr>
          <w:lang w:val="en-US"/>
        </w:rPr>
        <w:t>(</w:t>
      </w:r>
      <w:r w:rsidR="009562CA">
        <w:fldChar w:fldCharType="begin"/>
      </w:r>
      <w:r w:rsidR="009562CA">
        <w:rPr>
          <w:lang w:val="en-US"/>
        </w:rPr>
        <w:instrText xml:space="preserve"> REF _Ref382396876 \h </w:instrText>
      </w:r>
      <w:r w:rsidR="009562CA">
        <w:fldChar w:fldCharType="separate"/>
      </w:r>
      <w:r w:rsidR="0011424E" w:rsidRPr="00030FF0">
        <w:rPr>
          <w:bCs/>
          <w:lang w:val="en-US"/>
        </w:rPr>
        <w:t>Figure</w:t>
      </w:r>
      <w:r w:rsidR="0011424E" w:rsidRPr="00386C82">
        <w:rPr>
          <w:bCs/>
          <w:lang w:val="en-US"/>
        </w:rPr>
        <w:t xml:space="preserve"> </w:t>
      </w:r>
      <w:r w:rsidR="0011424E">
        <w:rPr>
          <w:bCs/>
          <w:noProof/>
          <w:lang w:val="en-US"/>
        </w:rPr>
        <w:t>69</w:t>
      </w:r>
      <w:r w:rsidR="009562CA">
        <w:fldChar w:fldCharType="end"/>
      </w:r>
      <w:r w:rsidRPr="008F4C5A">
        <w:rPr>
          <w:lang w:val="en-US"/>
        </w:rPr>
        <w:t>).</w:t>
      </w:r>
    </w:p>
    <w:p w:rsidR="00CD0335" w:rsidRDefault="00CD0335" w:rsidP="00CD0335">
      <w:pPr>
        <w:pStyle w:val="aa"/>
      </w:pPr>
      <w:r>
        <w:rPr>
          <w:noProof/>
        </w:rPr>
        <w:drawing>
          <wp:inline distT="0" distB="0" distL="0" distR="0" wp14:anchorId="747BCAEB" wp14:editId="4C2495AD">
            <wp:extent cx="3914775" cy="2419350"/>
            <wp:effectExtent l="0" t="0" r="9525" b="0"/>
            <wp:docPr id="250"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3914775" cy="2419350"/>
                    </a:xfrm>
                    <a:prstGeom prst="rect">
                      <a:avLst/>
                    </a:prstGeom>
                  </pic:spPr>
                </pic:pic>
              </a:graphicData>
            </a:graphic>
          </wp:inline>
        </w:drawing>
      </w:r>
    </w:p>
    <w:p w:rsidR="00CD0335" w:rsidRPr="00386C82" w:rsidRDefault="00030FF0" w:rsidP="00CD0335">
      <w:pPr>
        <w:pStyle w:val="a4"/>
        <w:rPr>
          <w:bCs w:val="0"/>
          <w:szCs w:val="24"/>
          <w:lang w:val="en-US"/>
        </w:rPr>
      </w:pPr>
      <w:bookmarkStart w:id="183" w:name="_Ref382396876"/>
      <w:bookmarkStart w:id="184" w:name="_Ref187784320"/>
      <w:r w:rsidRPr="00030FF0">
        <w:rPr>
          <w:bCs w:val="0"/>
          <w:szCs w:val="24"/>
          <w:lang w:val="en-US"/>
        </w:rPr>
        <w:t>Figure</w:t>
      </w:r>
      <w:r w:rsidR="00CD0335" w:rsidRPr="00386C82">
        <w:rPr>
          <w:bCs w:val="0"/>
          <w:szCs w:val="24"/>
          <w:lang w:val="en-US"/>
        </w:rPr>
        <w:t xml:space="preserve"> </w:t>
      </w:r>
      <w:r w:rsidR="00DA59BD">
        <w:rPr>
          <w:bCs w:val="0"/>
          <w:szCs w:val="24"/>
        </w:rPr>
        <w:fldChar w:fldCharType="begin"/>
      </w:r>
      <w:r w:rsidR="00CD0335" w:rsidRPr="00386C82">
        <w:rPr>
          <w:bCs w:val="0"/>
          <w:szCs w:val="24"/>
          <w:lang w:val="en-US"/>
        </w:rPr>
        <w:instrText xml:space="preserve"> </w:instrText>
      </w:r>
      <w:r w:rsidR="00CD0335">
        <w:rPr>
          <w:bCs w:val="0"/>
          <w:szCs w:val="24"/>
          <w:lang w:val="en-US"/>
        </w:rPr>
        <w:instrText>SEQ</w:instrText>
      </w:r>
      <w:r w:rsidR="00CD0335" w:rsidRPr="00386C82">
        <w:rPr>
          <w:bCs w:val="0"/>
          <w:szCs w:val="24"/>
          <w:lang w:val="en-US"/>
        </w:rPr>
        <w:instrText xml:space="preserve"> </w:instrText>
      </w:r>
      <w:r w:rsidR="0016614F" w:rsidRPr="004E6E2F">
        <w:rPr>
          <w:bCs w:val="0"/>
          <w:szCs w:val="24"/>
          <w:lang w:val="en-US"/>
        </w:rPr>
        <w:instrText>Figure</w:instrText>
      </w:r>
      <w:r w:rsidR="00CD0335" w:rsidRPr="00386C82">
        <w:rPr>
          <w:bCs w:val="0"/>
          <w:szCs w:val="24"/>
          <w:lang w:val="en-US"/>
        </w:rPr>
        <w:instrText xml:space="preserve"> </w:instrText>
      </w:r>
      <w:r w:rsidR="00DA59BD">
        <w:rPr>
          <w:bCs w:val="0"/>
          <w:szCs w:val="24"/>
        </w:rPr>
        <w:fldChar w:fldCharType="separate"/>
      </w:r>
      <w:r w:rsidR="0011424E">
        <w:rPr>
          <w:bCs w:val="0"/>
          <w:noProof/>
          <w:szCs w:val="24"/>
          <w:lang w:val="en-US"/>
        </w:rPr>
        <w:t>69</w:t>
      </w:r>
      <w:r w:rsidR="00DA59BD">
        <w:rPr>
          <w:bCs w:val="0"/>
          <w:szCs w:val="24"/>
        </w:rPr>
        <w:fldChar w:fldCharType="end"/>
      </w:r>
      <w:bookmarkEnd w:id="183"/>
      <w:r w:rsidR="00CD0335" w:rsidRPr="00386C82">
        <w:rPr>
          <w:bCs w:val="0"/>
          <w:szCs w:val="24"/>
          <w:lang w:val="en-US"/>
        </w:rPr>
        <w:t xml:space="preserve">. </w:t>
      </w:r>
      <w:r w:rsidR="00CD0335">
        <w:rPr>
          <w:bCs w:val="0"/>
          <w:szCs w:val="24"/>
          <w:lang w:val="en-US"/>
        </w:rPr>
        <w:t xml:space="preserve">Creation of </w:t>
      </w:r>
      <w:r w:rsidR="007515FC">
        <w:rPr>
          <w:bCs w:val="0"/>
          <w:szCs w:val="24"/>
          <w:lang w:val="en-US"/>
        </w:rPr>
        <w:t>block</w:t>
      </w:r>
      <w:r w:rsidR="00CD0335">
        <w:rPr>
          <w:bCs w:val="0"/>
          <w:szCs w:val="24"/>
          <w:lang w:val="en-US"/>
        </w:rPr>
        <w:t xml:space="preserve"> caption </w:t>
      </w:r>
    </w:p>
    <w:bookmarkEnd w:id="184"/>
    <w:p w:rsidR="00CD0335" w:rsidRPr="008F4C5A" w:rsidRDefault="00CD0335" w:rsidP="00E610BA">
      <w:pPr>
        <w:pStyle w:val="ae"/>
        <w:numPr>
          <w:ilvl w:val="0"/>
          <w:numId w:val="23"/>
        </w:numPr>
        <w:rPr>
          <w:lang w:val="en-US"/>
        </w:rPr>
      </w:pPr>
      <w:r>
        <w:rPr>
          <w:lang w:val="en-US"/>
        </w:rPr>
        <w:t>Double</w:t>
      </w:r>
      <w:r w:rsidRPr="008F4C5A">
        <w:rPr>
          <w:lang w:val="en-US"/>
        </w:rPr>
        <w:t>-</w:t>
      </w:r>
      <w:r>
        <w:rPr>
          <w:lang w:val="en-US"/>
        </w:rPr>
        <w:t>click</w:t>
      </w:r>
      <w:r w:rsidRPr="008F4C5A">
        <w:rPr>
          <w:lang w:val="en-US"/>
        </w:rPr>
        <w:t xml:space="preserve"> </w:t>
      </w:r>
      <w:r w:rsidRPr="008F4C5A">
        <w:rPr>
          <w:b/>
          <w:lang w:val="en-US"/>
        </w:rPr>
        <w:t>“</w:t>
      </w:r>
      <w:r>
        <w:rPr>
          <w:b/>
          <w:lang w:val="en-US"/>
        </w:rPr>
        <w:t>Equipment</w:t>
      </w:r>
      <w:r w:rsidRPr="008F4C5A">
        <w:rPr>
          <w:b/>
          <w:lang w:val="en-US"/>
        </w:rPr>
        <w:t xml:space="preserve"> </w:t>
      </w:r>
      <w:r>
        <w:rPr>
          <w:b/>
          <w:lang w:val="en-US"/>
        </w:rPr>
        <w:t>control</w:t>
      </w:r>
      <w:r w:rsidRPr="008F4C5A">
        <w:rPr>
          <w:b/>
          <w:lang w:val="en-US"/>
        </w:rPr>
        <w:t>”</w:t>
      </w:r>
      <w:r w:rsidRPr="008F4C5A">
        <w:rPr>
          <w:lang w:val="en-US"/>
        </w:rPr>
        <w:t xml:space="preserve"> </w:t>
      </w:r>
      <w:r w:rsidR="007515FC">
        <w:rPr>
          <w:lang w:val="en-US"/>
        </w:rPr>
        <w:t>block</w:t>
      </w:r>
      <w:r w:rsidRPr="008F4C5A">
        <w:rPr>
          <w:lang w:val="en-US"/>
        </w:rPr>
        <w:t>.</w:t>
      </w:r>
    </w:p>
    <w:p w:rsidR="004F75A6" w:rsidRDefault="00482F86" w:rsidP="00E610BA">
      <w:pPr>
        <w:pStyle w:val="ae"/>
        <w:numPr>
          <w:ilvl w:val="0"/>
          <w:numId w:val="23"/>
        </w:numPr>
        <w:rPr>
          <w:lang w:val="en-US"/>
        </w:rPr>
      </w:pPr>
      <w:r>
        <w:rPr>
          <w:lang w:val="en-US"/>
        </w:rPr>
        <w:t>Locate</w:t>
      </w:r>
      <w:r w:rsidRPr="004F75A6">
        <w:rPr>
          <w:lang w:val="en-US"/>
        </w:rPr>
        <w:t xml:space="preserve"> </w:t>
      </w:r>
      <w:r>
        <w:rPr>
          <w:lang w:val="en-US"/>
        </w:rPr>
        <w:t>the</w:t>
      </w:r>
      <w:r w:rsidRPr="004F75A6">
        <w:rPr>
          <w:lang w:val="en-US"/>
        </w:rPr>
        <w:t xml:space="preserve"> </w:t>
      </w:r>
      <w:r>
        <w:rPr>
          <w:lang w:val="en-US"/>
        </w:rPr>
        <w:t>new</w:t>
      </w:r>
      <w:r w:rsidRPr="004F75A6">
        <w:rPr>
          <w:lang w:val="en-US"/>
        </w:rPr>
        <w:t xml:space="preserve"> “Submodel” </w:t>
      </w:r>
      <w:r>
        <w:rPr>
          <w:lang w:val="en-US"/>
        </w:rPr>
        <w:t>block</w:t>
      </w:r>
      <w:r w:rsidRPr="004F75A6">
        <w:rPr>
          <w:lang w:val="en-US"/>
        </w:rPr>
        <w:t xml:space="preserve"> </w:t>
      </w:r>
      <w:r>
        <w:rPr>
          <w:lang w:val="en-US"/>
        </w:rPr>
        <w:t>from</w:t>
      </w:r>
      <w:r w:rsidRPr="004F75A6">
        <w:rPr>
          <w:lang w:val="en-US"/>
        </w:rPr>
        <w:t xml:space="preserve"> “Substructures” </w:t>
      </w:r>
      <w:r>
        <w:rPr>
          <w:lang w:val="en-US"/>
        </w:rPr>
        <w:t>tab</w:t>
      </w:r>
      <w:r w:rsidRPr="004F75A6">
        <w:rPr>
          <w:lang w:val="en-US"/>
        </w:rPr>
        <w:t xml:space="preserve"> </w:t>
      </w:r>
      <w:r>
        <w:rPr>
          <w:lang w:val="en-US"/>
        </w:rPr>
        <w:t>on</w:t>
      </w:r>
      <w:r w:rsidRPr="004F75A6">
        <w:rPr>
          <w:lang w:val="en-US"/>
        </w:rPr>
        <w:t xml:space="preserve"> </w:t>
      </w:r>
      <w:r>
        <w:rPr>
          <w:lang w:val="en-US"/>
        </w:rPr>
        <w:t>the</w:t>
      </w:r>
      <w:r w:rsidRPr="004F75A6">
        <w:rPr>
          <w:lang w:val="en-US"/>
        </w:rPr>
        <w:t xml:space="preserve"> </w:t>
      </w:r>
      <w:r>
        <w:rPr>
          <w:lang w:val="en-US"/>
        </w:rPr>
        <w:t>diagram</w:t>
      </w:r>
      <w:r w:rsidRPr="004F75A6">
        <w:rPr>
          <w:lang w:val="en-US"/>
        </w:rPr>
        <w:t xml:space="preserve"> </w:t>
      </w:r>
      <w:r>
        <w:rPr>
          <w:lang w:val="en-US"/>
        </w:rPr>
        <w:t>and</w:t>
      </w:r>
      <w:r w:rsidRPr="004F75A6">
        <w:rPr>
          <w:lang w:val="en-US"/>
        </w:rPr>
        <w:t xml:space="preserve"> </w:t>
      </w:r>
      <w:r>
        <w:rPr>
          <w:lang w:val="en-US"/>
        </w:rPr>
        <w:t>subscribe</w:t>
      </w:r>
      <w:r w:rsidRPr="004F75A6">
        <w:rPr>
          <w:lang w:val="en-US"/>
        </w:rPr>
        <w:t xml:space="preserve"> </w:t>
      </w:r>
      <w:r>
        <w:rPr>
          <w:lang w:val="en-US"/>
        </w:rPr>
        <w:t>that</w:t>
      </w:r>
      <w:r w:rsidRPr="004F75A6">
        <w:rPr>
          <w:lang w:val="en-US"/>
        </w:rPr>
        <w:t xml:space="preserve"> </w:t>
      </w:r>
      <w:r>
        <w:rPr>
          <w:lang w:val="en-US"/>
        </w:rPr>
        <w:t>as</w:t>
      </w:r>
      <w:r w:rsidRPr="004F75A6">
        <w:rPr>
          <w:lang w:val="en-US"/>
        </w:rPr>
        <w:t xml:space="preserve"> </w:t>
      </w:r>
      <w:r w:rsidRPr="00FD5C67">
        <w:rPr>
          <w:b/>
          <w:lang w:val="en-US"/>
        </w:rPr>
        <w:t>“VCU”</w:t>
      </w:r>
      <w:r w:rsidRPr="004F75A6">
        <w:rPr>
          <w:lang w:val="en-US"/>
        </w:rPr>
        <w:t>.</w:t>
      </w:r>
    </w:p>
    <w:p w:rsidR="004F75A6" w:rsidRPr="00033C34" w:rsidRDefault="004F75A6" w:rsidP="004F75A6">
      <w:pPr>
        <w:rPr>
          <w:lang w:val="en-US"/>
        </w:rPr>
      </w:pPr>
      <w:r w:rsidRPr="00033C34">
        <w:rPr>
          <w:lang w:val="en-US"/>
        </w:rPr>
        <w:t xml:space="preserve">In this block we will create the simplest model of a valve. There will be two </w:t>
      </w:r>
      <w:r w:rsidRPr="00033C34">
        <w:rPr>
          <w:b/>
          <w:lang w:val="en-US"/>
        </w:rPr>
        <w:t>“Open”</w:t>
      </w:r>
      <w:r w:rsidRPr="00033C34">
        <w:rPr>
          <w:lang w:val="en-US"/>
        </w:rPr>
        <w:t xml:space="preserve"> and </w:t>
      </w:r>
      <w:r w:rsidRPr="00033C34">
        <w:rPr>
          <w:b/>
          <w:lang w:val="en-US"/>
        </w:rPr>
        <w:t>“Close”</w:t>
      </w:r>
      <w:r w:rsidRPr="00033C34">
        <w:rPr>
          <w:lang w:val="en-US"/>
        </w:rPr>
        <w:t xml:space="preserve"> commands at the input to the model. At the output we will obtain valve position, its state (open or closed valve).</w:t>
      </w:r>
    </w:p>
    <w:p w:rsidR="00482F86" w:rsidRDefault="004F75A6" w:rsidP="00E610BA">
      <w:pPr>
        <w:pStyle w:val="ae"/>
        <w:numPr>
          <w:ilvl w:val="0"/>
          <w:numId w:val="23"/>
        </w:numPr>
      </w:pPr>
      <w:r w:rsidRPr="00033C34">
        <w:rPr>
          <w:lang w:val="en-US"/>
        </w:rPr>
        <w:t>Double</w:t>
      </w:r>
      <w:r w:rsidRPr="00033C34">
        <w:t>-</w:t>
      </w:r>
      <w:r w:rsidRPr="00033C34">
        <w:rPr>
          <w:lang w:val="en-US"/>
        </w:rPr>
        <w:t>click</w:t>
      </w:r>
      <w:r w:rsidRPr="00033C34">
        <w:t xml:space="preserve"> </w:t>
      </w:r>
      <w:r w:rsidRPr="00033C34">
        <w:rPr>
          <w:b/>
          <w:lang w:val="en-US"/>
        </w:rPr>
        <w:t>“VCU</w:t>
      </w:r>
      <w:r>
        <w:rPr>
          <w:b/>
          <w:lang w:val="en-US"/>
        </w:rPr>
        <w:t>”</w:t>
      </w:r>
      <w:r w:rsidRPr="00033C34">
        <w:t xml:space="preserve"> </w:t>
      </w:r>
      <w:r w:rsidRPr="00033C34">
        <w:rPr>
          <w:lang w:val="en-US"/>
        </w:rPr>
        <w:t>block</w:t>
      </w:r>
      <w:r>
        <w:t>.</w:t>
      </w:r>
    </w:p>
    <w:p w:rsidR="00C726FE" w:rsidRDefault="00C726FE">
      <w:pPr>
        <w:spacing w:line="240" w:lineRule="auto"/>
        <w:ind w:firstLine="0"/>
        <w:jc w:val="left"/>
        <w:rPr>
          <w:lang w:val="en-US"/>
        </w:rPr>
      </w:pPr>
      <w:r>
        <w:rPr>
          <w:lang w:val="en-US"/>
        </w:rPr>
        <w:br w:type="page"/>
      </w:r>
    </w:p>
    <w:p w:rsidR="00CD0335" w:rsidRPr="008F4C5A" w:rsidRDefault="00CD0335" w:rsidP="00E610BA">
      <w:pPr>
        <w:pStyle w:val="ae"/>
        <w:numPr>
          <w:ilvl w:val="0"/>
          <w:numId w:val="23"/>
        </w:numPr>
        <w:rPr>
          <w:lang w:val="en-US"/>
        </w:rPr>
      </w:pPr>
      <w:r>
        <w:rPr>
          <w:lang w:val="en-US"/>
        </w:rPr>
        <w:lastRenderedPageBreak/>
        <w:t>Locate</w:t>
      </w:r>
      <w:r w:rsidRPr="008F4C5A">
        <w:rPr>
          <w:lang w:val="en-US"/>
        </w:rPr>
        <w:t xml:space="preserve"> </w:t>
      </w:r>
      <w:r>
        <w:rPr>
          <w:lang w:val="en-US"/>
        </w:rPr>
        <w:t>two</w:t>
      </w:r>
      <w:r w:rsidRPr="008F4C5A">
        <w:rPr>
          <w:lang w:val="en-US"/>
        </w:rPr>
        <w:t xml:space="preserve"> </w:t>
      </w:r>
      <w:r w:rsidRPr="008F4C5A">
        <w:rPr>
          <w:b/>
          <w:lang w:val="en-US"/>
        </w:rPr>
        <w:t>“</w:t>
      </w:r>
      <w:r>
        <w:rPr>
          <w:b/>
          <w:lang w:val="en-US"/>
        </w:rPr>
        <w:t>Input</w:t>
      </w:r>
      <w:r w:rsidRPr="008F4C5A">
        <w:rPr>
          <w:b/>
          <w:lang w:val="en-US"/>
        </w:rPr>
        <w:t xml:space="preserve"> </w:t>
      </w:r>
      <w:r>
        <w:rPr>
          <w:b/>
          <w:lang w:val="en-US"/>
        </w:rPr>
        <w:t>port</w:t>
      </w:r>
      <w:r w:rsidRPr="008F4C5A">
        <w:rPr>
          <w:b/>
          <w:lang w:val="en-US"/>
        </w:rPr>
        <w:t xml:space="preserve">” </w:t>
      </w:r>
      <w:r w:rsidR="007515FC">
        <w:rPr>
          <w:lang w:val="en-US"/>
        </w:rPr>
        <w:t>block</w:t>
      </w:r>
      <w:r>
        <w:rPr>
          <w:lang w:val="en-US"/>
        </w:rPr>
        <w:t>s</w:t>
      </w:r>
      <w:r w:rsidRPr="008F4C5A">
        <w:rPr>
          <w:lang w:val="en-US"/>
        </w:rPr>
        <w:t xml:space="preserve"> </w:t>
      </w:r>
      <w:r>
        <w:rPr>
          <w:lang w:val="en-US"/>
        </w:rPr>
        <w:t>and</w:t>
      </w:r>
      <w:r w:rsidRPr="008F4C5A">
        <w:rPr>
          <w:lang w:val="en-US"/>
        </w:rPr>
        <w:t xml:space="preserve"> </w:t>
      </w:r>
      <w:r>
        <w:rPr>
          <w:lang w:val="en-US"/>
        </w:rPr>
        <w:t>three</w:t>
      </w:r>
      <w:r w:rsidRPr="008F4C5A">
        <w:rPr>
          <w:lang w:val="en-US"/>
        </w:rPr>
        <w:t xml:space="preserve"> </w:t>
      </w:r>
      <w:r w:rsidRPr="008F4C5A">
        <w:rPr>
          <w:b/>
          <w:lang w:val="en-US"/>
        </w:rPr>
        <w:t>“</w:t>
      </w:r>
      <w:r>
        <w:rPr>
          <w:b/>
          <w:lang w:val="en-US"/>
        </w:rPr>
        <w:t>Output</w:t>
      </w:r>
      <w:r w:rsidRPr="008F4C5A">
        <w:rPr>
          <w:b/>
          <w:lang w:val="en-US"/>
        </w:rPr>
        <w:t xml:space="preserve"> </w:t>
      </w:r>
      <w:r>
        <w:rPr>
          <w:b/>
          <w:lang w:val="en-US"/>
        </w:rPr>
        <w:t>port</w:t>
      </w:r>
      <w:r w:rsidRPr="008F4C5A">
        <w:rPr>
          <w:b/>
          <w:lang w:val="en-US"/>
        </w:rPr>
        <w:t>”</w:t>
      </w:r>
      <w:r w:rsidRPr="008F4C5A">
        <w:rPr>
          <w:lang w:val="en-US"/>
        </w:rPr>
        <w:t xml:space="preserve"> </w:t>
      </w:r>
      <w:r w:rsidR="007515FC">
        <w:rPr>
          <w:lang w:val="en-US"/>
        </w:rPr>
        <w:t>block</w:t>
      </w:r>
      <w:r>
        <w:rPr>
          <w:lang w:val="en-US"/>
        </w:rPr>
        <w:t>s</w:t>
      </w:r>
      <w:r w:rsidRPr="008F4C5A">
        <w:rPr>
          <w:lang w:val="en-US"/>
        </w:rPr>
        <w:t xml:space="preserve"> </w:t>
      </w:r>
      <w:r>
        <w:rPr>
          <w:lang w:val="en-US"/>
        </w:rPr>
        <w:t>on</w:t>
      </w:r>
      <w:r w:rsidRPr="008F4C5A">
        <w:rPr>
          <w:lang w:val="en-US"/>
        </w:rPr>
        <w:t xml:space="preserve"> </w:t>
      </w:r>
      <w:r>
        <w:rPr>
          <w:lang w:val="en-US"/>
        </w:rPr>
        <w:t>the</w:t>
      </w:r>
      <w:r w:rsidRPr="008F4C5A">
        <w:rPr>
          <w:lang w:val="en-US"/>
        </w:rPr>
        <w:t xml:space="preserve"> </w:t>
      </w:r>
      <w:r>
        <w:rPr>
          <w:lang w:val="en-US"/>
        </w:rPr>
        <w:t>diagram</w:t>
      </w:r>
      <w:r w:rsidRPr="008F4C5A">
        <w:rPr>
          <w:lang w:val="en-US"/>
        </w:rPr>
        <w:t xml:space="preserve"> </w:t>
      </w:r>
      <w:r>
        <w:rPr>
          <w:lang w:val="en-US"/>
        </w:rPr>
        <w:t>from</w:t>
      </w:r>
      <w:r w:rsidRPr="008F4C5A">
        <w:rPr>
          <w:lang w:val="en-US"/>
        </w:rPr>
        <w:t xml:space="preserve"> </w:t>
      </w:r>
      <w:r w:rsidRPr="008F4C5A">
        <w:rPr>
          <w:b/>
          <w:lang w:val="en-US"/>
        </w:rPr>
        <w:t>“</w:t>
      </w:r>
      <w:r>
        <w:rPr>
          <w:b/>
          <w:lang w:val="en-US"/>
        </w:rPr>
        <w:t>Substructures</w:t>
      </w:r>
      <w:r w:rsidRPr="008F4C5A">
        <w:rPr>
          <w:b/>
          <w:lang w:val="en-US"/>
        </w:rPr>
        <w:t xml:space="preserve">” </w:t>
      </w:r>
      <w:r>
        <w:rPr>
          <w:lang w:val="en-US"/>
        </w:rPr>
        <w:t>tab</w:t>
      </w:r>
      <w:r w:rsidRPr="008F4C5A">
        <w:rPr>
          <w:lang w:val="en-US"/>
        </w:rPr>
        <w:t xml:space="preserve"> </w:t>
      </w:r>
      <w:r w:rsidR="00873FBD">
        <w:rPr>
          <w:lang w:val="en-US"/>
        </w:rPr>
        <w:t>(</w:t>
      </w:r>
      <w:r w:rsidR="009562CA">
        <w:fldChar w:fldCharType="begin"/>
      </w:r>
      <w:r w:rsidR="009562CA">
        <w:rPr>
          <w:lang w:val="en-US"/>
        </w:rPr>
        <w:instrText xml:space="preserve"> REF _Ref382396883 \h </w:instrText>
      </w:r>
      <w:r w:rsidR="009562CA">
        <w:fldChar w:fldCharType="separate"/>
      </w:r>
      <w:r w:rsidR="0011424E" w:rsidRPr="00030FF0">
        <w:rPr>
          <w:bCs/>
          <w:lang w:val="en-US"/>
        </w:rPr>
        <w:t>Figure</w:t>
      </w:r>
      <w:r w:rsidR="0011424E" w:rsidRPr="008F4C5A">
        <w:rPr>
          <w:bCs/>
          <w:lang w:val="en-US"/>
        </w:rPr>
        <w:t xml:space="preserve"> </w:t>
      </w:r>
      <w:r w:rsidR="0011424E">
        <w:rPr>
          <w:bCs/>
          <w:noProof/>
          <w:lang w:val="en-US"/>
        </w:rPr>
        <w:t>70</w:t>
      </w:r>
      <w:r w:rsidR="009562CA">
        <w:fldChar w:fldCharType="end"/>
      </w:r>
      <w:r w:rsidRPr="008F4C5A">
        <w:rPr>
          <w:lang w:val="en-US"/>
        </w:rPr>
        <w:t>).</w:t>
      </w:r>
    </w:p>
    <w:p w:rsidR="00CD0335" w:rsidRDefault="00CD0335" w:rsidP="00CD0335">
      <w:pPr>
        <w:pStyle w:val="aa"/>
      </w:pPr>
      <w:r>
        <w:rPr>
          <w:noProof/>
        </w:rPr>
        <w:drawing>
          <wp:inline distT="0" distB="0" distL="0" distR="0" wp14:anchorId="328EF4E0" wp14:editId="315505D9">
            <wp:extent cx="5781675" cy="1409700"/>
            <wp:effectExtent l="0" t="0" r="9525" b="0"/>
            <wp:docPr id="25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81675" cy="1409700"/>
                    </a:xfrm>
                    <a:prstGeom prst="rect">
                      <a:avLst/>
                    </a:prstGeom>
                    <a:noFill/>
                    <a:ln>
                      <a:noFill/>
                    </a:ln>
                  </pic:spPr>
                </pic:pic>
              </a:graphicData>
            </a:graphic>
          </wp:inline>
        </w:drawing>
      </w:r>
    </w:p>
    <w:p w:rsidR="00CD0335" w:rsidRPr="008F4C5A" w:rsidRDefault="00030FF0" w:rsidP="00CD0335">
      <w:pPr>
        <w:pStyle w:val="a4"/>
        <w:rPr>
          <w:bCs w:val="0"/>
          <w:szCs w:val="24"/>
          <w:lang w:val="en-US"/>
        </w:rPr>
      </w:pPr>
      <w:bookmarkStart w:id="185" w:name="_Ref382396883"/>
      <w:bookmarkStart w:id="186" w:name="_Ref187785310"/>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70</w:t>
      </w:r>
      <w:r w:rsidR="00DA59BD">
        <w:rPr>
          <w:bCs w:val="0"/>
          <w:szCs w:val="24"/>
        </w:rPr>
        <w:fldChar w:fldCharType="end"/>
      </w:r>
      <w:bookmarkEnd w:id="185"/>
      <w:r w:rsidR="00CD0335" w:rsidRPr="008F4C5A">
        <w:rPr>
          <w:bCs w:val="0"/>
          <w:szCs w:val="24"/>
          <w:lang w:val="en-US"/>
        </w:rPr>
        <w:t>. “</w:t>
      </w:r>
      <w:r w:rsidR="00CD0335">
        <w:rPr>
          <w:bCs w:val="0"/>
          <w:szCs w:val="24"/>
          <w:lang w:val="en-US"/>
        </w:rPr>
        <w:t>Input</w:t>
      </w:r>
      <w:r w:rsidR="00CD0335" w:rsidRPr="008F4C5A">
        <w:rPr>
          <w:bCs w:val="0"/>
          <w:szCs w:val="24"/>
          <w:lang w:val="en-US"/>
        </w:rPr>
        <w:t xml:space="preserve"> </w:t>
      </w:r>
      <w:r w:rsidR="00CD0335">
        <w:rPr>
          <w:bCs w:val="0"/>
          <w:szCs w:val="24"/>
          <w:lang w:val="en-US"/>
        </w:rPr>
        <w:t>port</w:t>
      </w:r>
      <w:r w:rsidR="00CD0335" w:rsidRPr="008F4C5A">
        <w:rPr>
          <w:bCs w:val="0"/>
          <w:szCs w:val="24"/>
          <w:lang w:val="en-US"/>
        </w:rPr>
        <w:t xml:space="preserve">” </w:t>
      </w:r>
      <w:r w:rsidR="007515FC">
        <w:rPr>
          <w:bCs w:val="0"/>
          <w:szCs w:val="24"/>
          <w:lang w:val="en-US"/>
        </w:rPr>
        <w:t>block</w:t>
      </w:r>
      <w:r w:rsidR="00CD0335" w:rsidRPr="008F4C5A">
        <w:rPr>
          <w:bCs w:val="0"/>
          <w:szCs w:val="24"/>
          <w:lang w:val="en-US"/>
        </w:rPr>
        <w:t xml:space="preserve"> </w:t>
      </w:r>
      <w:r w:rsidR="00CD0335">
        <w:rPr>
          <w:bCs w:val="0"/>
          <w:szCs w:val="24"/>
          <w:lang w:val="en-US"/>
        </w:rPr>
        <w:t>in</w:t>
      </w:r>
      <w:r w:rsidR="00CD0335" w:rsidRPr="008F4C5A">
        <w:rPr>
          <w:bCs w:val="0"/>
          <w:szCs w:val="24"/>
          <w:lang w:val="en-US"/>
        </w:rPr>
        <w:t xml:space="preserve"> </w:t>
      </w:r>
      <w:r w:rsidR="007515FC">
        <w:rPr>
          <w:bCs w:val="0"/>
          <w:szCs w:val="24"/>
          <w:lang w:val="en-US"/>
        </w:rPr>
        <w:t>block</w:t>
      </w:r>
      <w:r w:rsidR="00CD0335" w:rsidRPr="008F4C5A">
        <w:rPr>
          <w:bCs w:val="0"/>
          <w:szCs w:val="24"/>
          <w:lang w:val="en-US"/>
        </w:rPr>
        <w:t xml:space="preserve"> </w:t>
      </w:r>
      <w:r w:rsidR="00CD0335">
        <w:rPr>
          <w:bCs w:val="0"/>
          <w:szCs w:val="24"/>
          <w:lang w:val="en-US"/>
        </w:rPr>
        <w:t>palette</w:t>
      </w:r>
    </w:p>
    <w:bookmarkEnd w:id="186"/>
    <w:p w:rsidR="00CD0335" w:rsidRPr="008F4C5A" w:rsidRDefault="00CD0335" w:rsidP="00E610BA">
      <w:pPr>
        <w:pStyle w:val="ae"/>
        <w:numPr>
          <w:ilvl w:val="0"/>
          <w:numId w:val="23"/>
        </w:numPr>
        <w:rPr>
          <w:lang w:val="en-US"/>
        </w:rPr>
      </w:pPr>
      <w:r>
        <w:rPr>
          <w:lang w:val="en-US"/>
        </w:rPr>
        <w:t>Double</w:t>
      </w:r>
      <w:r w:rsidRPr="008F4C5A">
        <w:rPr>
          <w:lang w:val="en-US"/>
        </w:rPr>
        <w:t>-</w:t>
      </w:r>
      <w:r>
        <w:rPr>
          <w:lang w:val="en-US"/>
        </w:rPr>
        <w:t>click</w:t>
      </w:r>
      <w:r w:rsidRPr="008F4C5A">
        <w:rPr>
          <w:b/>
          <w:lang w:val="en-US"/>
        </w:rPr>
        <w:t xml:space="preserve"> “</w:t>
      </w:r>
      <w:r>
        <w:rPr>
          <w:b/>
          <w:lang w:val="en-US"/>
        </w:rPr>
        <w:t>Input</w:t>
      </w:r>
      <w:r w:rsidRPr="008F4C5A">
        <w:rPr>
          <w:b/>
          <w:lang w:val="en-US"/>
        </w:rPr>
        <w:t xml:space="preserve"> </w:t>
      </w:r>
      <w:r>
        <w:rPr>
          <w:b/>
          <w:lang w:val="en-US"/>
        </w:rPr>
        <w:t>Port</w:t>
      </w:r>
      <w:r w:rsidRPr="008F4C5A">
        <w:rPr>
          <w:b/>
          <w:lang w:val="en-US"/>
        </w:rPr>
        <w:t xml:space="preserve">” </w:t>
      </w:r>
      <w:r w:rsidR="007515FC">
        <w:rPr>
          <w:lang w:val="en-US"/>
        </w:rPr>
        <w:t>block</w:t>
      </w:r>
      <w:r w:rsidRPr="008F4C5A">
        <w:rPr>
          <w:lang w:val="en-US"/>
        </w:rPr>
        <w:t>.</w:t>
      </w:r>
    </w:p>
    <w:p w:rsidR="00CD0335" w:rsidRPr="008F4C5A" w:rsidRDefault="00CD0335" w:rsidP="00E610BA">
      <w:pPr>
        <w:pStyle w:val="ae"/>
        <w:numPr>
          <w:ilvl w:val="0"/>
          <w:numId w:val="23"/>
        </w:numPr>
        <w:rPr>
          <w:lang w:val="en-US"/>
        </w:rPr>
      </w:pPr>
      <w:r>
        <w:rPr>
          <w:lang w:val="en-US"/>
        </w:rPr>
        <w:t>Enter</w:t>
      </w:r>
      <w:r w:rsidRPr="008F4C5A">
        <w:rPr>
          <w:lang w:val="en-US"/>
        </w:rPr>
        <w:t xml:space="preserve"> </w:t>
      </w:r>
      <w:r w:rsidRPr="008F4C5A">
        <w:rPr>
          <w:b/>
          <w:lang w:val="en-US"/>
        </w:rPr>
        <w:t>“</w:t>
      </w:r>
      <w:r>
        <w:rPr>
          <w:b/>
          <w:lang w:val="en-US"/>
        </w:rPr>
        <w:t>Open</w:t>
      </w:r>
      <w:r w:rsidRPr="008F4C5A">
        <w:rPr>
          <w:b/>
          <w:lang w:val="en-US"/>
        </w:rPr>
        <w:t xml:space="preserve"> </w:t>
      </w:r>
      <w:r>
        <w:rPr>
          <w:b/>
          <w:lang w:val="en-US"/>
        </w:rPr>
        <w:t>command</w:t>
      </w:r>
      <w:r w:rsidRPr="008F4C5A">
        <w:rPr>
          <w:b/>
          <w:lang w:val="en-US"/>
        </w:rPr>
        <w:t>”</w:t>
      </w:r>
      <w:r w:rsidRPr="008F4C5A">
        <w:rPr>
          <w:lang w:val="en-US"/>
        </w:rPr>
        <w:t xml:space="preserve"> </w:t>
      </w:r>
      <w:r>
        <w:rPr>
          <w:lang w:val="en-US"/>
        </w:rPr>
        <w:t>line</w:t>
      </w:r>
      <w:r w:rsidRPr="008F4C5A">
        <w:rPr>
          <w:lang w:val="en-US"/>
        </w:rPr>
        <w:t xml:space="preserve"> </w:t>
      </w:r>
      <w:r>
        <w:rPr>
          <w:lang w:val="en-US"/>
        </w:rPr>
        <w:t>for</w:t>
      </w:r>
      <w:r w:rsidRPr="008F4C5A">
        <w:rPr>
          <w:lang w:val="en-US"/>
        </w:rPr>
        <w:t xml:space="preserve"> </w:t>
      </w:r>
      <w:r>
        <w:rPr>
          <w:lang w:val="en-US"/>
        </w:rPr>
        <w:t>the</w:t>
      </w:r>
      <w:r w:rsidRPr="008F4C5A">
        <w:rPr>
          <w:lang w:val="en-US"/>
        </w:rPr>
        <w:t xml:space="preserve"> </w:t>
      </w:r>
      <w:r>
        <w:rPr>
          <w:lang w:val="en-US"/>
        </w:rPr>
        <w:t>first</w:t>
      </w:r>
      <w:r w:rsidRPr="008F4C5A">
        <w:rPr>
          <w:lang w:val="en-US"/>
        </w:rPr>
        <w:t xml:space="preserve"> </w:t>
      </w:r>
      <w:r>
        <w:rPr>
          <w:lang w:val="en-US"/>
        </w:rPr>
        <w:t>input</w:t>
      </w:r>
      <w:r w:rsidRPr="008F4C5A">
        <w:rPr>
          <w:lang w:val="en-US"/>
        </w:rPr>
        <w:t xml:space="preserve"> </w:t>
      </w:r>
      <w:r>
        <w:rPr>
          <w:lang w:val="en-US"/>
        </w:rPr>
        <w:t>port</w:t>
      </w:r>
      <w:r w:rsidRPr="008F4C5A">
        <w:rPr>
          <w:lang w:val="en-US"/>
        </w:rPr>
        <w:t xml:space="preserve"> </w:t>
      </w:r>
      <w:r>
        <w:rPr>
          <w:lang w:val="en-US"/>
        </w:rPr>
        <w:t>and</w:t>
      </w:r>
      <w:r w:rsidRPr="008F4C5A">
        <w:rPr>
          <w:lang w:val="en-US"/>
        </w:rPr>
        <w:t xml:space="preserve"> </w:t>
      </w:r>
      <w:r w:rsidRPr="008F4C5A">
        <w:rPr>
          <w:b/>
          <w:lang w:val="en-US"/>
        </w:rPr>
        <w:t>“</w:t>
      </w:r>
      <w:r>
        <w:rPr>
          <w:b/>
          <w:lang w:val="en-US"/>
        </w:rPr>
        <w:t>Close</w:t>
      </w:r>
      <w:r w:rsidRPr="008F4C5A">
        <w:rPr>
          <w:b/>
          <w:lang w:val="en-US"/>
        </w:rPr>
        <w:t xml:space="preserve"> </w:t>
      </w:r>
      <w:r>
        <w:rPr>
          <w:b/>
          <w:lang w:val="en-US"/>
        </w:rPr>
        <w:t>command</w:t>
      </w:r>
      <w:r w:rsidR="00033C34">
        <w:rPr>
          <w:b/>
          <w:lang w:val="en-US"/>
        </w:rPr>
        <w:t>”</w:t>
      </w:r>
      <w:r w:rsidRPr="008F4C5A">
        <w:rPr>
          <w:lang w:val="en-US"/>
        </w:rPr>
        <w:t xml:space="preserve"> </w:t>
      </w:r>
      <w:r>
        <w:rPr>
          <w:lang w:val="en-US"/>
        </w:rPr>
        <w:t>for</w:t>
      </w:r>
      <w:r w:rsidRPr="008F4C5A">
        <w:rPr>
          <w:lang w:val="en-US"/>
        </w:rPr>
        <w:t xml:space="preserve"> </w:t>
      </w:r>
      <w:r>
        <w:rPr>
          <w:lang w:val="en-US"/>
        </w:rPr>
        <w:t>the</w:t>
      </w:r>
      <w:r w:rsidRPr="008F4C5A">
        <w:rPr>
          <w:lang w:val="en-US"/>
        </w:rPr>
        <w:t xml:space="preserve"> </w:t>
      </w:r>
      <w:r>
        <w:rPr>
          <w:lang w:val="en-US"/>
        </w:rPr>
        <w:t>second</w:t>
      </w:r>
      <w:r w:rsidRPr="008F4C5A">
        <w:rPr>
          <w:lang w:val="en-US"/>
        </w:rPr>
        <w:t xml:space="preserve"> </w:t>
      </w:r>
      <w:r>
        <w:rPr>
          <w:lang w:val="en-US"/>
        </w:rPr>
        <w:t>one</w:t>
      </w:r>
      <w:r w:rsidRPr="008F4C5A">
        <w:rPr>
          <w:lang w:val="en-US"/>
        </w:rPr>
        <w:t xml:space="preserve"> </w:t>
      </w:r>
      <w:r>
        <w:rPr>
          <w:lang w:val="en-US"/>
        </w:rPr>
        <w:t>in</w:t>
      </w:r>
      <w:r w:rsidRPr="008F4C5A">
        <w:rPr>
          <w:lang w:val="en-US"/>
        </w:rPr>
        <w:t xml:space="preserve"> </w:t>
      </w:r>
      <w:r w:rsidRPr="008F4C5A">
        <w:rPr>
          <w:b/>
          <w:lang w:val="en-US"/>
        </w:rPr>
        <w:t>“</w:t>
      </w:r>
      <w:r>
        <w:rPr>
          <w:b/>
          <w:lang w:val="en-US"/>
        </w:rPr>
        <w:t>Submodel</w:t>
      </w:r>
      <w:r w:rsidRPr="008F4C5A">
        <w:rPr>
          <w:b/>
          <w:lang w:val="en-US"/>
        </w:rPr>
        <w:t xml:space="preserve"> </w:t>
      </w:r>
      <w:r>
        <w:rPr>
          <w:b/>
          <w:lang w:val="en-US"/>
        </w:rPr>
        <w:t>port</w:t>
      </w:r>
      <w:r w:rsidRPr="008F4C5A">
        <w:rPr>
          <w:b/>
          <w:lang w:val="en-US"/>
        </w:rPr>
        <w:t>”</w:t>
      </w:r>
      <w:r w:rsidRPr="008F4C5A">
        <w:rPr>
          <w:lang w:val="en-US"/>
        </w:rPr>
        <w:t xml:space="preserve"> </w:t>
      </w:r>
      <w:r>
        <w:rPr>
          <w:lang w:val="en-US"/>
        </w:rPr>
        <w:t>dialog</w:t>
      </w:r>
      <w:r w:rsidRPr="008F4C5A">
        <w:rPr>
          <w:lang w:val="en-US"/>
        </w:rPr>
        <w:t xml:space="preserve"> </w:t>
      </w:r>
      <w:r>
        <w:rPr>
          <w:lang w:val="en-US"/>
        </w:rPr>
        <w:t>window</w:t>
      </w:r>
      <w:r w:rsidRPr="008F4C5A">
        <w:rPr>
          <w:lang w:val="en-US"/>
        </w:rPr>
        <w:t xml:space="preserve"> </w:t>
      </w:r>
      <w:r w:rsidR="00873FBD">
        <w:rPr>
          <w:lang w:val="en-US"/>
        </w:rPr>
        <w:t>(</w:t>
      </w:r>
      <w:r w:rsidR="009562CA">
        <w:rPr>
          <w:lang w:val="en-US"/>
        </w:rPr>
        <w:fldChar w:fldCharType="begin"/>
      </w:r>
      <w:r w:rsidR="009562CA">
        <w:rPr>
          <w:lang w:val="en-US"/>
        </w:rPr>
        <w:instrText xml:space="preserve"> REF _Ref382396888 \h </w:instrText>
      </w:r>
      <w:r w:rsidR="009562CA">
        <w:rPr>
          <w:lang w:val="en-US"/>
        </w:rPr>
      </w:r>
      <w:r w:rsidR="009562CA">
        <w:rPr>
          <w:lang w:val="en-US"/>
        </w:rPr>
        <w:fldChar w:fldCharType="separate"/>
      </w:r>
      <w:r w:rsidR="0011424E" w:rsidRPr="00030FF0">
        <w:rPr>
          <w:bCs/>
          <w:lang w:val="en-US"/>
        </w:rPr>
        <w:t>Figure</w:t>
      </w:r>
      <w:r w:rsidR="0011424E" w:rsidRPr="00F8034B">
        <w:rPr>
          <w:bCs/>
          <w:lang w:val="en-US"/>
        </w:rPr>
        <w:t xml:space="preserve"> </w:t>
      </w:r>
      <w:r w:rsidR="0011424E">
        <w:rPr>
          <w:bCs/>
          <w:noProof/>
          <w:lang w:val="en-US"/>
        </w:rPr>
        <w:t>71</w:t>
      </w:r>
      <w:r w:rsidR="009562CA">
        <w:rPr>
          <w:lang w:val="en-US"/>
        </w:rPr>
        <w:fldChar w:fldCharType="end"/>
      </w:r>
      <w:r w:rsidRPr="008F4C5A">
        <w:rPr>
          <w:lang w:val="en-US"/>
        </w:rPr>
        <w:t>).</w:t>
      </w:r>
    </w:p>
    <w:p w:rsidR="00CD0335" w:rsidRDefault="00CD0335" w:rsidP="00CD0335">
      <w:pPr>
        <w:pStyle w:val="aa"/>
      </w:pPr>
      <w:r>
        <w:rPr>
          <w:noProof/>
        </w:rPr>
        <w:drawing>
          <wp:inline distT="0" distB="0" distL="0" distR="0" wp14:anchorId="25CE32D2" wp14:editId="728065B9">
            <wp:extent cx="5934075" cy="2400300"/>
            <wp:effectExtent l="0" t="0" r="9525" b="0"/>
            <wp:docPr id="25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CD0335" w:rsidRPr="00F8034B" w:rsidRDefault="00030FF0" w:rsidP="00CD0335">
      <w:pPr>
        <w:pStyle w:val="a4"/>
        <w:rPr>
          <w:bCs w:val="0"/>
          <w:szCs w:val="24"/>
          <w:lang w:val="en-US"/>
        </w:rPr>
      </w:pPr>
      <w:bookmarkStart w:id="187" w:name="_Ref382396888"/>
      <w:bookmarkStart w:id="188" w:name="_Ref187786468"/>
      <w:r w:rsidRPr="00030FF0">
        <w:rPr>
          <w:bCs w:val="0"/>
          <w:szCs w:val="24"/>
          <w:lang w:val="en-US"/>
        </w:rPr>
        <w:t>Figure</w:t>
      </w:r>
      <w:r w:rsidR="00CD0335" w:rsidRPr="00F8034B">
        <w:rPr>
          <w:bCs w:val="0"/>
          <w:szCs w:val="24"/>
          <w:lang w:val="en-US"/>
        </w:rPr>
        <w:t xml:space="preserve"> </w:t>
      </w:r>
      <w:r w:rsidR="00DA59BD">
        <w:rPr>
          <w:bCs w:val="0"/>
          <w:szCs w:val="24"/>
        </w:rPr>
        <w:fldChar w:fldCharType="begin"/>
      </w:r>
      <w:r w:rsidR="00CD0335" w:rsidRPr="00F8034B">
        <w:rPr>
          <w:bCs w:val="0"/>
          <w:szCs w:val="24"/>
          <w:lang w:val="en-US"/>
        </w:rPr>
        <w:instrText xml:space="preserve"> </w:instrText>
      </w:r>
      <w:r w:rsidR="00CD0335">
        <w:rPr>
          <w:bCs w:val="0"/>
          <w:szCs w:val="24"/>
          <w:lang w:val="en-US"/>
        </w:rPr>
        <w:instrText>SEQ</w:instrText>
      </w:r>
      <w:r w:rsidR="00CD0335" w:rsidRPr="00F8034B">
        <w:rPr>
          <w:bCs w:val="0"/>
          <w:szCs w:val="24"/>
          <w:lang w:val="en-US"/>
        </w:rPr>
        <w:instrText xml:space="preserve"> </w:instrText>
      </w:r>
      <w:r w:rsidR="0016614F" w:rsidRPr="004E6E2F">
        <w:rPr>
          <w:bCs w:val="0"/>
          <w:szCs w:val="24"/>
          <w:lang w:val="en-US"/>
        </w:rPr>
        <w:instrText>Figure</w:instrText>
      </w:r>
      <w:r w:rsidR="00CD0335" w:rsidRPr="00F8034B">
        <w:rPr>
          <w:bCs w:val="0"/>
          <w:szCs w:val="24"/>
          <w:lang w:val="en-US"/>
        </w:rPr>
        <w:instrText xml:space="preserve"> </w:instrText>
      </w:r>
      <w:r w:rsidR="00DA59BD">
        <w:rPr>
          <w:bCs w:val="0"/>
          <w:szCs w:val="24"/>
        </w:rPr>
        <w:fldChar w:fldCharType="separate"/>
      </w:r>
      <w:r w:rsidR="0011424E">
        <w:rPr>
          <w:bCs w:val="0"/>
          <w:noProof/>
          <w:szCs w:val="24"/>
          <w:lang w:val="en-US"/>
        </w:rPr>
        <w:t>71</w:t>
      </w:r>
      <w:r w:rsidR="00DA59BD">
        <w:rPr>
          <w:bCs w:val="0"/>
          <w:szCs w:val="24"/>
        </w:rPr>
        <w:fldChar w:fldCharType="end"/>
      </w:r>
      <w:bookmarkEnd w:id="187"/>
      <w:r w:rsidR="00CD0335" w:rsidRPr="00F8034B">
        <w:rPr>
          <w:bCs w:val="0"/>
          <w:szCs w:val="24"/>
          <w:lang w:val="en-US"/>
        </w:rPr>
        <w:t xml:space="preserve">. </w:t>
      </w:r>
      <w:r w:rsidR="00CD0335">
        <w:rPr>
          <w:bCs w:val="0"/>
          <w:szCs w:val="24"/>
          <w:lang w:val="en-US"/>
        </w:rPr>
        <w:t>Edit</w:t>
      </w:r>
      <w:r w:rsidR="00CD0335" w:rsidRPr="00F8034B">
        <w:rPr>
          <w:bCs w:val="0"/>
          <w:szCs w:val="24"/>
          <w:lang w:val="en-US"/>
        </w:rPr>
        <w:t xml:space="preserve"> </w:t>
      </w:r>
      <w:r w:rsidR="00CD0335">
        <w:rPr>
          <w:bCs w:val="0"/>
          <w:szCs w:val="24"/>
          <w:lang w:val="en-US"/>
        </w:rPr>
        <w:t>submodel</w:t>
      </w:r>
      <w:r w:rsidR="00CD0335" w:rsidRPr="00F8034B">
        <w:rPr>
          <w:bCs w:val="0"/>
          <w:szCs w:val="24"/>
          <w:lang w:val="en-US"/>
        </w:rPr>
        <w:t xml:space="preserve"> </w:t>
      </w:r>
      <w:r w:rsidR="00CD0335">
        <w:rPr>
          <w:bCs w:val="0"/>
          <w:szCs w:val="24"/>
          <w:lang w:val="en-US"/>
        </w:rPr>
        <w:t>port</w:t>
      </w:r>
      <w:r w:rsidR="00CD0335" w:rsidRPr="00F8034B">
        <w:rPr>
          <w:bCs w:val="0"/>
          <w:szCs w:val="24"/>
          <w:lang w:val="en-US"/>
        </w:rPr>
        <w:t xml:space="preserve"> </w:t>
      </w:r>
      <w:r w:rsidR="00CD0335">
        <w:rPr>
          <w:bCs w:val="0"/>
          <w:szCs w:val="24"/>
          <w:lang w:val="en-US"/>
        </w:rPr>
        <w:t>name</w:t>
      </w:r>
    </w:p>
    <w:bookmarkEnd w:id="188"/>
    <w:p w:rsidR="00CD0335" w:rsidRDefault="00CD0335" w:rsidP="00E610BA">
      <w:pPr>
        <w:pStyle w:val="ae"/>
        <w:numPr>
          <w:ilvl w:val="0"/>
          <w:numId w:val="23"/>
        </w:numPr>
        <w:rPr>
          <w:lang w:val="en-US"/>
        </w:rPr>
      </w:pPr>
      <w:r>
        <w:rPr>
          <w:lang w:val="en-US"/>
        </w:rPr>
        <w:t>Change</w:t>
      </w:r>
      <w:r w:rsidRPr="008F4C5A">
        <w:rPr>
          <w:lang w:val="en-US"/>
        </w:rPr>
        <w:t xml:space="preserve"> </w:t>
      </w:r>
      <w:r>
        <w:rPr>
          <w:lang w:val="en-US"/>
        </w:rPr>
        <w:t>names</w:t>
      </w:r>
      <w:r w:rsidRPr="008F4C5A">
        <w:rPr>
          <w:lang w:val="en-US"/>
        </w:rPr>
        <w:t xml:space="preserve"> </w:t>
      </w:r>
      <w:r>
        <w:rPr>
          <w:lang w:val="en-US"/>
        </w:rPr>
        <w:t>of</w:t>
      </w:r>
      <w:r w:rsidRPr="008F4C5A">
        <w:rPr>
          <w:lang w:val="en-US"/>
        </w:rPr>
        <w:t xml:space="preserve"> </w:t>
      </w:r>
      <w:r>
        <w:rPr>
          <w:lang w:val="en-US"/>
        </w:rPr>
        <w:t>submodel</w:t>
      </w:r>
      <w:r w:rsidRPr="008F4C5A">
        <w:rPr>
          <w:lang w:val="en-US"/>
        </w:rPr>
        <w:t xml:space="preserve"> </w:t>
      </w:r>
      <w:r>
        <w:rPr>
          <w:lang w:val="en-US"/>
        </w:rPr>
        <w:t>port</w:t>
      </w:r>
      <w:r w:rsidRPr="008F4C5A">
        <w:rPr>
          <w:lang w:val="en-US"/>
        </w:rPr>
        <w:t xml:space="preserve"> </w:t>
      </w:r>
      <w:r w:rsidR="007515FC">
        <w:rPr>
          <w:lang w:val="en-US"/>
        </w:rPr>
        <w:t>block</w:t>
      </w:r>
      <w:r>
        <w:rPr>
          <w:lang w:val="en-US"/>
        </w:rPr>
        <w:t>s</w:t>
      </w:r>
      <w:r w:rsidRPr="008F4C5A">
        <w:rPr>
          <w:lang w:val="en-US"/>
        </w:rPr>
        <w:t xml:space="preserve"> </w:t>
      </w:r>
      <w:r>
        <w:rPr>
          <w:lang w:val="en-US"/>
        </w:rPr>
        <w:t>so</w:t>
      </w:r>
      <w:r w:rsidRPr="008F4C5A">
        <w:rPr>
          <w:lang w:val="en-US"/>
        </w:rPr>
        <w:t xml:space="preserve"> </w:t>
      </w:r>
      <w:r>
        <w:rPr>
          <w:lang w:val="en-US"/>
        </w:rPr>
        <w:t>that</w:t>
      </w:r>
      <w:r w:rsidRPr="008F4C5A">
        <w:rPr>
          <w:lang w:val="en-US"/>
        </w:rPr>
        <w:t xml:space="preserve"> </w:t>
      </w:r>
      <w:r>
        <w:rPr>
          <w:lang w:val="en-US"/>
        </w:rPr>
        <w:t>the</w:t>
      </w:r>
      <w:r w:rsidRPr="008F4C5A">
        <w:rPr>
          <w:lang w:val="en-US"/>
        </w:rPr>
        <w:t xml:space="preserve"> </w:t>
      </w:r>
      <w:r w:rsidR="00033C34">
        <w:rPr>
          <w:lang w:val="en-US"/>
        </w:rPr>
        <w:t>diagram</w:t>
      </w:r>
      <w:r w:rsidR="00033C34" w:rsidRPr="008F4C5A">
        <w:rPr>
          <w:lang w:val="en-US"/>
        </w:rPr>
        <w:t xml:space="preserve"> </w:t>
      </w:r>
      <w:r w:rsidR="00033C34">
        <w:rPr>
          <w:lang w:val="en-US"/>
        </w:rPr>
        <w:t>appears</w:t>
      </w:r>
      <w:r w:rsidRPr="008F4C5A">
        <w:rPr>
          <w:lang w:val="en-US"/>
        </w:rPr>
        <w:t xml:space="preserve"> </w:t>
      </w:r>
      <w:r>
        <w:rPr>
          <w:lang w:val="en-US"/>
        </w:rPr>
        <w:t>like</w:t>
      </w:r>
      <w:r w:rsidRPr="008F4C5A">
        <w:rPr>
          <w:lang w:val="en-US"/>
        </w:rPr>
        <w:t xml:space="preserve"> </w:t>
      </w:r>
      <w:r>
        <w:rPr>
          <w:lang w:val="en-US"/>
        </w:rPr>
        <w:t>it</w:t>
      </w:r>
      <w:r w:rsidRPr="008F4C5A">
        <w:rPr>
          <w:lang w:val="en-US"/>
        </w:rPr>
        <w:t xml:space="preserve"> </w:t>
      </w:r>
      <w:r>
        <w:rPr>
          <w:lang w:val="en-US"/>
        </w:rPr>
        <w:t>is</w:t>
      </w:r>
      <w:r w:rsidRPr="008F4C5A">
        <w:rPr>
          <w:lang w:val="en-US"/>
        </w:rPr>
        <w:t xml:space="preserve"> </w:t>
      </w:r>
      <w:r>
        <w:rPr>
          <w:lang w:val="en-US"/>
        </w:rPr>
        <w:t>shown</w:t>
      </w:r>
      <w:r w:rsidRPr="008F4C5A">
        <w:rPr>
          <w:lang w:val="en-US"/>
        </w:rPr>
        <w:t xml:space="preserve"> </w:t>
      </w:r>
      <w:r>
        <w:rPr>
          <w:lang w:val="en-US"/>
        </w:rPr>
        <w:t>in</w:t>
      </w:r>
      <w:r w:rsidRPr="008F4C5A">
        <w:rPr>
          <w:lang w:val="en-US"/>
        </w:rPr>
        <w:t xml:space="preserve"> </w:t>
      </w:r>
      <w:r>
        <w:rPr>
          <w:lang w:val="en-US"/>
        </w:rPr>
        <w:t>the</w:t>
      </w:r>
      <w:r w:rsidRPr="008F4C5A">
        <w:rPr>
          <w:lang w:val="en-US"/>
        </w:rPr>
        <w:t xml:space="preserve"> </w:t>
      </w:r>
      <w:r w:rsidR="00030FF0" w:rsidRPr="00030FF0">
        <w:rPr>
          <w:lang w:val="en-US"/>
        </w:rPr>
        <w:t>Figure</w:t>
      </w:r>
      <w:r w:rsidRPr="008F4C5A">
        <w:rPr>
          <w:lang w:val="en-US"/>
        </w:rPr>
        <w:t xml:space="preserve"> </w:t>
      </w:r>
      <w:r>
        <w:rPr>
          <w:lang w:val="en-US"/>
        </w:rPr>
        <w:t>below</w:t>
      </w:r>
      <w:r w:rsidRPr="008F4C5A">
        <w:rPr>
          <w:lang w:val="en-US"/>
        </w:rPr>
        <w:t xml:space="preserve"> </w:t>
      </w:r>
      <w:r w:rsidR="00873FBD">
        <w:rPr>
          <w:lang w:val="en-US"/>
        </w:rPr>
        <w:t>(</w:t>
      </w:r>
      <w:r w:rsidR="009562CA">
        <w:fldChar w:fldCharType="begin"/>
      </w:r>
      <w:r w:rsidR="009562CA">
        <w:rPr>
          <w:lang w:val="en-US"/>
        </w:rPr>
        <w:instrText xml:space="preserve"> REF _Ref382396894 \h </w:instrText>
      </w:r>
      <w:r w:rsidR="009562CA">
        <w:fldChar w:fldCharType="separate"/>
      </w:r>
      <w:r w:rsidR="0011424E" w:rsidRPr="00030FF0">
        <w:rPr>
          <w:bCs/>
          <w:lang w:val="en-US"/>
        </w:rPr>
        <w:t>Figure</w:t>
      </w:r>
      <w:r w:rsidR="0011424E" w:rsidRPr="008F4C5A">
        <w:rPr>
          <w:bCs/>
          <w:lang w:val="en-US"/>
        </w:rPr>
        <w:t xml:space="preserve"> </w:t>
      </w:r>
      <w:r w:rsidR="0011424E">
        <w:rPr>
          <w:bCs/>
          <w:noProof/>
          <w:lang w:val="en-US"/>
        </w:rPr>
        <w:t>72</w:t>
      </w:r>
      <w:r w:rsidR="009562CA">
        <w:fldChar w:fldCharType="end"/>
      </w:r>
      <w:r w:rsidRPr="008F4C5A">
        <w:rPr>
          <w:lang w:val="en-US"/>
        </w:rPr>
        <w:t>).</w:t>
      </w:r>
    </w:p>
    <w:p w:rsidR="00CD0335" w:rsidRDefault="00CD0335" w:rsidP="00CD0335">
      <w:pPr>
        <w:pStyle w:val="aa"/>
      </w:pPr>
      <w:r>
        <w:rPr>
          <w:noProof/>
        </w:rPr>
        <w:drawing>
          <wp:inline distT="0" distB="0" distL="0" distR="0" wp14:anchorId="42CB5654" wp14:editId="0DBBB28E">
            <wp:extent cx="3800475" cy="2514600"/>
            <wp:effectExtent l="0" t="0" r="9525" b="0"/>
            <wp:docPr id="25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3800475" cy="2514600"/>
                    </a:xfrm>
                    <a:prstGeom prst="rect">
                      <a:avLst/>
                    </a:prstGeom>
                  </pic:spPr>
                </pic:pic>
              </a:graphicData>
            </a:graphic>
          </wp:inline>
        </w:drawing>
      </w:r>
    </w:p>
    <w:p w:rsidR="00CD0335" w:rsidRPr="008F4C5A" w:rsidRDefault="00030FF0" w:rsidP="00CD0335">
      <w:pPr>
        <w:pStyle w:val="a4"/>
        <w:rPr>
          <w:bCs w:val="0"/>
          <w:szCs w:val="24"/>
          <w:lang w:val="en-US"/>
        </w:rPr>
      </w:pPr>
      <w:bookmarkStart w:id="189" w:name="_Ref382396894"/>
      <w:bookmarkStart w:id="190" w:name="_Ref187786561"/>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72</w:t>
      </w:r>
      <w:r w:rsidR="00DA59BD">
        <w:rPr>
          <w:bCs w:val="0"/>
          <w:szCs w:val="24"/>
        </w:rPr>
        <w:fldChar w:fldCharType="end"/>
      </w:r>
      <w:bookmarkEnd w:id="189"/>
      <w:r w:rsidR="00CD0335" w:rsidRPr="008F4C5A">
        <w:rPr>
          <w:bCs w:val="0"/>
          <w:szCs w:val="24"/>
          <w:lang w:val="en-US"/>
        </w:rPr>
        <w:t xml:space="preserve">. </w:t>
      </w:r>
      <w:r w:rsidR="00055B12">
        <w:rPr>
          <w:bCs w:val="0"/>
          <w:szCs w:val="24"/>
          <w:lang w:val="en-US"/>
        </w:rPr>
        <w:t>V</w:t>
      </w:r>
      <w:r w:rsidR="00CD0335">
        <w:rPr>
          <w:bCs w:val="0"/>
          <w:szCs w:val="24"/>
          <w:lang w:val="en-US"/>
        </w:rPr>
        <w:t>CU</w:t>
      </w:r>
      <w:r w:rsidR="00CD0335" w:rsidRPr="008F4C5A">
        <w:rPr>
          <w:bCs w:val="0"/>
          <w:szCs w:val="24"/>
          <w:lang w:val="en-US"/>
        </w:rPr>
        <w:t xml:space="preserve"> </w:t>
      </w:r>
      <w:r w:rsidR="00CD0335">
        <w:rPr>
          <w:bCs w:val="0"/>
          <w:szCs w:val="24"/>
          <w:lang w:val="en-US"/>
        </w:rPr>
        <w:t>submodel</w:t>
      </w:r>
      <w:r w:rsidR="00CD0335" w:rsidRPr="008F4C5A">
        <w:rPr>
          <w:bCs w:val="0"/>
          <w:szCs w:val="24"/>
          <w:lang w:val="en-US"/>
        </w:rPr>
        <w:t xml:space="preserve"> </w:t>
      </w:r>
      <w:r w:rsidR="00CD0335">
        <w:rPr>
          <w:bCs w:val="0"/>
          <w:szCs w:val="24"/>
          <w:lang w:val="en-US"/>
        </w:rPr>
        <w:t>diagram</w:t>
      </w:r>
      <w:r w:rsidR="00CD0335" w:rsidRPr="008F4C5A">
        <w:rPr>
          <w:bCs w:val="0"/>
          <w:szCs w:val="24"/>
          <w:lang w:val="en-US"/>
        </w:rPr>
        <w:t xml:space="preserve"> </w:t>
      </w:r>
      <w:r w:rsidR="00CD0335">
        <w:rPr>
          <w:bCs w:val="0"/>
          <w:szCs w:val="24"/>
          <w:lang w:val="en-US"/>
        </w:rPr>
        <w:t>with</w:t>
      </w:r>
      <w:r w:rsidR="00CD0335" w:rsidRPr="008F4C5A">
        <w:rPr>
          <w:bCs w:val="0"/>
          <w:szCs w:val="24"/>
          <w:lang w:val="en-US"/>
        </w:rPr>
        <w:t xml:space="preserve"> </w:t>
      </w:r>
      <w:r w:rsidR="00CD0335">
        <w:rPr>
          <w:bCs w:val="0"/>
          <w:szCs w:val="24"/>
          <w:lang w:val="en-US"/>
        </w:rPr>
        <w:t>re</w:t>
      </w:r>
      <w:r w:rsidR="00CD0335" w:rsidRPr="008F4C5A">
        <w:rPr>
          <w:bCs w:val="0"/>
          <w:szCs w:val="24"/>
          <w:lang w:val="en-US"/>
        </w:rPr>
        <w:t>-</w:t>
      </w:r>
      <w:r w:rsidR="00CD0335">
        <w:rPr>
          <w:bCs w:val="0"/>
          <w:szCs w:val="24"/>
          <w:lang w:val="en-US"/>
        </w:rPr>
        <w:t>named</w:t>
      </w:r>
      <w:r w:rsidR="00CD0335" w:rsidRPr="008F4C5A">
        <w:rPr>
          <w:bCs w:val="0"/>
          <w:szCs w:val="24"/>
          <w:lang w:val="en-US"/>
        </w:rPr>
        <w:t xml:space="preserve"> </w:t>
      </w:r>
      <w:r w:rsidR="00CD0335">
        <w:rPr>
          <w:bCs w:val="0"/>
          <w:szCs w:val="24"/>
          <w:lang w:val="en-US"/>
        </w:rPr>
        <w:t>ports</w:t>
      </w:r>
    </w:p>
    <w:bookmarkEnd w:id="190"/>
    <w:p w:rsidR="00CD0335" w:rsidRPr="008F4C5A" w:rsidRDefault="00CD0335" w:rsidP="004F75A6">
      <w:pPr>
        <w:rPr>
          <w:lang w:val="en-US"/>
        </w:rPr>
      </w:pPr>
      <w:r>
        <w:rPr>
          <w:lang w:val="en-US"/>
        </w:rPr>
        <w:lastRenderedPageBreak/>
        <w:t>To</w:t>
      </w:r>
      <w:r w:rsidRPr="008F4C5A">
        <w:rPr>
          <w:lang w:val="en-US"/>
        </w:rPr>
        <w:t xml:space="preserve"> </w:t>
      </w:r>
      <w:r>
        <w:rPr>
          <w:lang w:val="en-US"/>
        </w:rPr>
        <w:t>ensure</w:t>
      </w:r>
      <w:r w:rsidRPr="008F4C5A">
        <w:rPr>
          <w:lang w:val="en-US"/>
        </w:rPr>
        <w:t xml:space="preserve"> </w:t>
      </w:r>
      <w:r>
        <w:rPr>
          <w:lang w:val="en-US"/>
        </w:rPr>
        <w:t>transition</w:t>
      </w:r>
      <w:r w:rsidRPr="008F4C5A">
        <w:rPr>
          <w:lang w:val="en-US"/>
        </w:rPr>
        <w:t xml:space="preserve"> </w:t>
      </w:r>
      <w:r>
        <w:rPr>
          <w:lang w:val="en-US"/>
        </w:rPr>
        <w:t>up</w:t>
      </w:r>
      <w:r w:rsidRPr="008F4C5A">
        <w:rPr>
          <w:lang w:val="en-US"/>
        </w:rPr>
        <w:t xml:space="preserve"> </w:t>
      </w:r>
      <w:r>
        <w:rPr>
          <w:lang w:val="en-US"/>
        </w:rPr>
        <w:t>to</w:t>
      </w:r>
      <w:r w:rsidRPr="008F4C5A">
        <w:rPr>
          <w:lang w:val="en-US"/>
        </w:rPr>
        <w:t xml:space="preserve"> </w:t>
      </w:r>
      <w:r>
        <w:rPr>
          <w:lang w:val="en-US"/>
        </w:rPr>
        <w:t>one</w:t>
      </w:r>
      <w:r w:rsidRPr="008F4C5A">
        <w:rPr>
          <w:lang w:val="en-US"/>
        </w:rPr>
        <w:t xml:space="preserve"> </w:t>
      </w:r>
      <w:r>
        <w:rPr>
          <w:lang w:val="en-US"/>
        </w:rPr>
        <w:t>nesting</w:t>
      </w:r>
      <w:r w:rsidRPr="008F4C5A">
        <w:rPr>
          <w:lang w:val="en-US"/>
        </w:rPr>
        <w:t xml:space="preserve"> </w:t>
      </w:r>
      <w:r>
        <w:rPr>
          <w:lang w:val="en-US"/>
        </w:rPr>
        <w:t>level</w:t>
      </w:r>
      <w:r w:rsidRPr="008F4C5A">
        <w:rPr>
          <w:lang w:val="en-US"/>
        </w:rPr>
        <w:t xml:space="preserve"> </w:t>
      </w:r>
      <w:r>
        <w:rPr>
          <w:lang w:val="en-US"/>
        </w:rPr>
        <w:t>double</w:t>
      </w:r>
      <w:r w:rsidRPr="008F4C5A">
        <w:rPr>
          <w:lang w:val="en-US"/>
        </w:rPr>
        <w:t>-</w:t>
      </w:r>
      <w:r>
        <w:rPr>
          <w:lang w:val="en-US"/>
        </w:rPr>
        <w:t>click</w:t>
      </w:r>
      <w:r w:rsidRPr="008F4C5A">
        <w:rPr>
          <w:lang w:val="en-US"/>
        </w:rPr>
        <w:t xml:space="preserve"> </w:t>
      </w:r>
      <w:r>
        <w:rPr>
          <w:lang w:val="en-US"/>
        </w:rPr>
        <w:t>the</w:t>
      </w:r>
      <w:r w:rsidRPr="008F4C5A">
        <w:rPr>
          <w:lang w:val="en-US"/>
        </w:rPr>
        <w:t xml:space="preserve"> </w:t>
      </w:r>
      <w:r>
        <w:rPr>
          <w:lang w:val="en-US"/>
        </w:rPr>
        <w:t>empty</w:t>
      </w:r>
      <w:r w:rsidRPr="008F4C5A">
        <w:rPr>
          <w:lang w:val="en-US"/>
        </w:rPr>
        <w:t xml:space="preserve"> </w:t>
      </w:r>
      <w:r>
        <w:rPr>
          <w:lang w:val="en-US"/>
        </w:rPr>
        <w:t>space</w:t>
      </w:r>
      <w:r w:rsidRPr="008F4C5A">
        <w:rPr>
          <w:lang w:val="en-US"/>
        </w:rPr>
        <w:t xml:space="preserve"> </w:t>
      </w:r>
      <w:r>
        <w:rPr>
          <w:lang w:val="en-US"/>
        </w:rPr>
        <w:t>of</w:t>
      </w:r>
      <w:r w:rsidRPr="008F4C5A">
        <w:rPr>
          <w:lang w:val="en-US"/>
        </w:rPr>
        <w:t xml:space="preserve"> </w:t>
      </w:r>
      <w:r>
        <w:rPr>
          <w:lang w:val="en-US"/>
        </w:rPr>
        <w:t>the</w:t>
      </w:r>
      <w:r w:rsidRPr="008F4C5A">
        <w:rPr>
          <w:lang w:val="en-US"/>
        </w:rPr>
        <w:t xml:space="preserve"> </w:t>
      </w:r>
      <w:r>
        <w:rPr>
          <w:lang w:val="en-US"/>
        </w:rPr>
        <w:t>diagram</w:t>
      </w:r>
      <w:r w:rsidRPr="008F4C5A">
        <w:rPr>
          <w:lang w:val="en-US"/>
        </w:rPr>
        <w:t xml:space="preserve">. </w:t>
      </w:r>
      <w:r>
        <w:rPr>
          <w:lang w:val="en-US"/>
        </w:rPr>
        <w:t>Please</w:t>
      </w:r>
      <w:r w:rsidRPr="008F4C5A">
        <w:rPr>
          <w:lang w:val="en-US"/>
        </w:rPr>
        <w:t xml:space="preserve"> </w:t>
      </w:r>
      <w:r>
        <w:rPr>
          <w:lang w:val="en-US"/>
        </w:rPr>
        <w:t>note</w:t>
      </w:r>
      <w:r w:rsidRPr="008F4C5A">
        <w:rPr>
          <w:lang w:val="en-US"/>
        </w:rPr>
        <w:t xml:space="preserve"> </w:t>
      </w:r>
      <w:r>
        <w:rPr>
          <w:lang w:val="en-US"/>
        </w:rPr>
        <w:t>that</w:t>
      </w:r>
      <w:r w:rsidRPr="008F4C5A">
        <w:rPr>
          <w:lang w:val="en-US"/>
        </w:rPr>
        <w:t xml:space="preserve"> </w:t>
      </w:r>
      <w:r>
        <w:rPr>
          <w:lang w:val="en-US"/>
        </w:rPr>
        <w:t>after</w:t>
      </w:r>
      <w:r w:rsidRPr="008F4C5A">
        <w:rPr>
          <w:lang w:val="en-US"/>
        </w:rPr>
        <w:t xml:space="preserve"> </w:t>
      </w:r>
      <w:r>
        <w:rPr>
          <w:lang w:val="en-US"/>
        </w:rPr>
        <w:t>addition</w:t>
      </w:r>
      <w:r w:rsidRPr="008F4C5A">
        <w:rPr>
          <w:lang w:val="en-US"/>
        </w:rPr>
        <w:t xml:space="preserve"> </w:t>
      </w:r>
      <w:r>
        <w:rPr>
          <w:lang w:val="en-US"/>
        </w:rPr>
        <w:t>of</w:t>
      </w:r>
      <w:r w:rsidRPr="008F4C5A">
        <w:rPr>
          <w:lang w:val="en-US"/>
        </w:rPr>
        <w:t xml:space="preserve"> </w:t>
      </w:r>
      <w:r>
        <w:rPr>
          <w:lang w:val="en-US"/>
        </w:rPr>
        <w:t>ports</w:t>
      </w:r>
      <w:r w:rsidRPr="008F4C5A">
        <w:rPr>
          <w:lang w:val="en-US"/>
        </w:rPr>
        <w:t xml:space="preserve"> </w:t>
      </w:r>
      <w:r>
        <w:rPr>
          <w:lang w:val="en-US"/>
        </w:rPr>
        <w:t>to</w:t>
      </w:r>
      <w:r w:rsidRPr="008F4C5A">
        <w:rPr>
          <w:lang w:val="en-US"/>
        </w:rPr>
        <w:t xml:space="preserve"> </w:t>
      </w:r>
      <w:r>
        <w:rPr>
          <w:lang w:val="en-US"/>
        </w:rPr>
        <w:t>the</w:t>
      </w:r>
      <w:r w:rsidRPr="008F4C5A">
        <w:rPr>
          <w:lang w:val="en-US"/>
        </w:rPr>
        <w:t xml:space="preserve"> </w:t>
      </w:r>
      <w:r>
        <w:rPr>
          <w:lang w:val="en-US"/>
        </w:rPr>
        <w:t>submodel</w:t>
      </w:r>
      <w:r w:rsidRPr="008F4C5A">
        <w:rPr>
          <w:lang w:val="en-US"/>
        </w:rPr>
        <w:t xml:space="preserve"> </w:t>
      </w:r>
      <w:r>
        <w:rPr>
          <w:lang w:val="en-US"/>
        </w:rPr>
        <w:t>diagram</w:t>
      </w:r>
      <w:r w:rsidRPr="008F4C5A">
        <w:rPr>
          <w:lang w:val="en-US"/>
        </w:rPr>
        <w:t xml:space="preserve"> </w:t>
      </w:r>
      <w:r>
        <w:rPr>
          <w:lang w:val="en-US"/>
        </w:rPr>
        <w:t>ports</w:t>
      </w:r>
      <w:r w:rsidRPr="008F4C5A">
        <w:rPr>
          <w:lang w:val="en-US"/>
        </w:rPr>
        <w:t xml:space="preserve">, </w:t>
      </w:r>
      <w:r>
        <w:rPr>
          <w:lang w:val="en-US"/>
        </w:rPr>
        <w:t>which</w:t>
      </w:r>
      <w:r w:rsidRPr="008F4C5A">
        <w:rPr>
          <w:lang w:val="en-US"/>
        </w:rPr>
        <w:t xml:space="preserve"> </w:t>
      </w:r>
      <w:r>
        <w:rPr>
          <w:lang w:val="en-US"/>
        </w:rPr>
        <w:t>can</w:t>
      </w:r>
      <w:r w:rsidRPr="008F4C5A">
        <w:rPr>
          <w:lang w:val="en-US"/>
        </w:rPr>
        <w:t xml:space="preserve"> </w:t>
      </w:r>
      <w:r>
        <w:rPr>
          <w:lang w:val="en-US"/>
        </w:rPr>
        <w:t>be</w:t>
      </w:r>
      <w:r w:rsidRPr="008F4C5A">
        <w:rPr>
          <w:lang w:val="en-US"/>
        </w:rPr>
        <w:t xml:space="preserve"> </w:t>
      </w:r>
      <w:r>
        <w:rPr>
          <w:lang w:val="en-US"/>
        </w:rPr>
        <w:t>provided</w:t>
      </w:r>
      <w:r w:rsidRPr="008F4C5A">
        <w:rPr>
          <w:lang w:val="en-US"/>
        </w:rPr>
        <w:t xml:space="preserve"> </w:t>
      </w:r>
      <w:r>
        <w:rPr>
          <w:lang w:val="en-US"/>
        </w:rPr>
        <w:t>with</w:t>
      </w:r>
      <w:r w:rsidRPr="008F4C5A">
        <w:rPr>
          <w:lang w:val="en-US"/>
        </w:rPr>
        <w:t xml:space="preserve"> </w:t>
      </w:r>
      <w:r>
        <w:rPr>
          <w:lang w:val="en-US"/>
        </w:rPr>
        <w:t>communication</w:t>
      </w:r>
      <w:r w:rsidRPr="008F4C5A">
        <w:rPr>
          <w:lang w:val="en-US"/>
        </w:rPr>
        <w:t xml:space="preserve"> </w:t>
      </w:r>
      <w:r>
        <w:rPr>
          <w:lang w:val="en-US"/>
        </w:rPr>
        <w:t>links</w:t>
      </w:r>
      <w:r w:rsidRPr="008F4C5A">
        <w:rPr>
          <w:lang w:val="en-US"/>
        </w:rPr>
        <w:t xml:space="preserve">, </w:t>
      </w:r>
      <w:r>
        <w:rPr>
          <w:lang w:val="en-US"/>
        </w:rPr>
        <w:t>have</w:t>
      </w:r>
      <w:r w:rsidRPr="008F4C5A">
        <w:rPr>
          <w:lang w:val="en-US"/>
        </w:rPr>
        <w:t xml:space="preserve"> </w:t>
      </w:r>
      <w:r>
        <w:rPr>
          <w:lang w:val="en-US"/>
        </w:rPr>
        <w:t>been</w:t>
      </w:r>
      <w:r w:rsidRPr="008F4C5A">
        <w:rPr>
          <w:lang w:val="en-US"/>
        </w:rPr>
        <w:t xml:space="preserve"> </w:t>
      </w:r>
      <w:r>
        <w:rPr>
          <w:lang w:val="en-US"/>
        </w:rPr>
        <w:t>added</w:t>
      </w:r>
      <w:r w:rsidRPr="008F4C5A">
        <w:rPr>
          <w:lang w:val="en-US"/>
        </w:rPr>
        <w:t xml:space="preserve"> </w:t>
      </w:r>
      <w:r>
        <w:rPr>
          <w:lang w:val="en-US"/>
        </w:rPr>
        <w:t>to</w:t>
      </w:r>
      <w:r w:rsidRPr="008F4C5A">
        <w:rPr>
          <w:lang w:val="en-US"/>
        </w:rPr>
        <w:t xml:space="preserve"> </w:t>
      </w:r>
      <w:r>
        <w:rPr>
          <w:lang w:val="en-US"/>
        </w:rPr>
        <w:t>its</w:t>
      </w:r>
      <w:r w:rsidRPr="008F4C5A">
        <w:rPr>
          <w:lang w:val="en-US"/>
        </w:rPr>
        <w:t xml:space="preserve"> </w:t>
      </w:r>
      <w:r>
        <w:rPr>
          <w:lang w:val="en-US"/>
        </w:rPr>
        <w:t>image</w:t>
      </w:r>
      <w:r w:rsidRPr="008F4C5A">
        <w:rPr>
          <w:lang w:val="en-US"/>
        </w:rPr>
        <w:t xml:space="preserve"> </w:t>
      </w:r>
      <w:r>
        <w:rPr>
          <w:lang w:val="en-US"/>
        </w:rPr>
        <w:t>on</w:t>
      </w:r>
      <w:r w:rsidRPr="008F4C5A">
        <w:rPr>
          <w:lang w:val="en-US"/>
        </w:rPr>
        <w:t xml:space="preserve"> </w:t>
      </w:r>
      <w:r>
        <w:rPr>
          <w:lang w:val="en-US"/>
        </w:rPr>
        <w:t>the</w:t>
      </w:r>
      <w:r w:rsidRPr="008F4C5A">
        <w:rPr>
          <w:lang w:val="en-US"/>
        </w:rPr>
        <w:t xml:space="preserve"> </w:t>
      </w:r>
      <w:r>
        <w:rPr>
          <w:lang w:val="en-US"/>
        </w:rPr>
        <w:t>diagram</w:t>
      </w:r>
      <w:r w:rsidRPr="008F4C5A">
        <w:rPr>
          <w:lang w:val="en-US"/>
        </w:rPr>
        <w:t xml:space="preserve">. </w:t>
      </w:r>
      <w:r>
        <w:rPr>
          <w:lang w:val="en-US"/>
        </w:rPr>
        <w:t>On</w:t>
      </w:r>
      <w:r w:rsidRPr="008F4C5A">
        <w:rPr>
          <w:lang w:val="en-US"/>
        </w:rPr>
        <w:t xml:space="preserve"> </w:t>
      </w:r>
      <w:r>
        <w:rPr>
          <w:lang w:val="en-US"/>
        </w:rPr>
        <w:t>navigating</w:t>
      </w:r>
      <w:r w:rsidRPr="008F4C5A">
        <w:rPr>
          <w:lang w:val="en-US"/>
        </w:rPr>
        <w:t xml:space="preserve"> </w:t>
      </w:r>
      <w:r>
        <w:rPr>
          <w:lang w:val="en-US"/>
        </w:rPr>
        <w:t>the</w:t>
      </w:r>
      <w:r w:rsidRPr="008F4C5A">
        <w:rPr>
          <w:lang w:val="en-US"/>
        </w:rPr>
        <w:t xml:space="preserve"> </w:t>
      </w:r>
      <w:r>
        <w:rPr>
          <w:lang w:val="en-US"/>
        </w:rPr>
        <w:t>cursor</w:t>
      </w:r>
      <w:r w:rsidRPr="008F4C5A">
        <w:rPr>
          <w:lang w:val="en-US"/>
        </w:rPr>
        <w:t xml:space="preserve"> </w:t>
      </w:r>
      <w:r>
        <w:rPr>
          <w:lang w:val="en-US"/>
        </w:rPr>
        <w:t>on</w:t>
      </w:r>
      <w:r w:rsidRPr="008F4C5A">
        <w:rPr>
          <w:lang w:val="en-US"/>
        </w:rPr>
        <w:t xml:space="preserve"> </w:t>
      </w:r>
      <w:r>
        <w:rPr>
          <w:lang w:val="en-US"/>
        </w:rPr>
        <w:t>any</w:t>
      </w:r>
      <w:r w:rsidRPr="008F4C5A">
        <w:rPr>
          <w:lang w:val="en-US"/>
        </w:rPr>
        <w:t xml:space="preserve"> </w:t>
      </w:r>
      <w:r>
        <w:rPr>
          <w:lang w:val="en-US"/>
        </w:rPr>
        <w:t>port</w:t>
      </w:r>
      <w:r w:rsidRPr="008F4C5A">
        <w:rPr>
          <w:lang w:val="en-US"/>
        </w:rPr>
        <w:t xml:space="preserve"> </w:t>
      </w:r>
      <w:r>
        <w:rPr>
          <w:lang w:val="en-US"/>
        </w:rPr>
        <w:t>a</w:t>
      </w:r>
      <w:r w:rsidRPr="008F4C5A">
        <w:rPr>
          <w:lang w:val="en-US"/>
        </w:rPr>
        <w:t xml:space="preserve"> </w:t>
      </w:r>
      <w:r>
        <w:rPr>
          <w:lang w:val="en-US"/>
        </w:rPr>
        <w:t>help</w:t>
      </w:r>
      <w:r w:rsidRPr="008F4C5A">
        <w:rPr>
          <w:lang w:val="en-US"/>
        </w:rPr>
        <w:t xml:space="preserve"> </w:t>
      </w:r>
      <w:r>
        <w:rPr>
          <w:lang w:val="en-US"/>
        </w:rPr>
        <w:t>will</w:t>
      </w:r>
      <w:r w:rsidRPr="008F4C5A">
        <w:rPr>
          <w:lang w:val="en-US"/>
        </w:rPr>
        <w:t xml:space="preserve"> </w:t>
      </w:r>
      <w:r>
        <w:rPr>
          <w:lang w:val="en-US"/>
        </w:rPr>
        <w:t>be</w:t>
      </w:r>
      <w:r w:rsidRPr="008F4C5A">
        <w:rPr>
          <w:lang w:val="en-US"/>
        </w:rPr>
        <w:t xml:space="preserve"> </w:t>
      </w:r>
      <w:r>
        <w:rPr>
          <w:lang w:val="en-US"/>
        </w:rPr>
        <w:t>popped</w:t>
      </w:r>
      <w:r w:rsidRPr="008F4C5A">
        <w:rPr>
          <w:lang w:val="en-US"/>
        </w:rPr>
        <w:t xml:space="preserve"> </w:t>
      </w:r>
      <w:r>
        <w:rPr>
          <w:lang w:val="en-US"/>
        </w:rPr>
        <w:t>up</w:t>
      </w:r>
      <w:r w:rsidRPr="008F4C5A">
        <w:rPr>
          <w:lang w:val="en-US"/>
        </w:rPr>
        <w:t xml:space="preserve"> </w:t>
      </w:r>
      <w:r>
        <w:rPr>
          <w:lang w:val="en-US"/>
        </w:rPr>
        <w:t>with</w:t>
      </w:r>
      <w:r w:rsidRPr="008F4C5A">
        <w:rPr>
          <w:lang w:val="en-US"/>
        </w:rPr>
        <w:t xml:space="preserve"> </w:t>
      </w:r>
      <w:r>
        <w:rPr>
          <w:lang w:val="en-US"/>
        </w:rPr>
        <w:t>the</w:t>
      </w:r>
      <w:r w:rsidRPr="008F4C5A">
        <w:rPr>
          <w:lang w:val="en-US"/>
        </w:rPr>
        <w:t xml:space="preserve"> </w:t>
      </w:r>
      <w:r>
        <w:rPr>
          <w:lang w:val="en-US"/>
        </w:rPr>
        <w:t>port</w:t>
      </w:r>
      <w:r w:rsidRPr="008F4C5A">
        <w:rPr>
          <w:lang w:val="en-US"/>
        </w:rPr>
        <w:t xml:space="preserve"> </w:t>
      </w:r>
      <w:r>
        <w:rPr>
          <w:lang w:val="en-US"/>
        </w:rPr>
        <w:t>name</w:t>
      </w:r>
      <w:r w:rsidRPr="008F4C5A">
        <w:rPr>
          <w:lang w:val="en-US"/>
        </w:rPr>
        <w:t xml:space="preserve"> </w:t>
      </w:r>
      <w:r>
        <w:rPr>
          <w:lang w:val="en-US"/>
        </w:rPr>
        <w:t>assigned</w:t>
      </w:r>
      <w:r w:rsidRPr="008F4C5A">
        <w:rPr>
          <w:lang w:val="en-US"/>
        </w:rPr>
        <w:t xml:space="preserve"> </w:t>
      </w:r>
      <w:r>
        <w:rPr>
          <w:lang w:val="en-US"/>
        </w:rPr>
        <w:t>inside</w:t>
      </w:r>
      <w:r w:rsidRPr="008F4C5A">
        <w:rPr>
          <w:lang w:val="en-US"/>
        </w:rPr>
        <w:t xml:space="preserve"> </w:t>
      </w:r>
      <w:r>
        <w:rPr>
          <w:lang w:val="en-US"/>
        </w:rPr>
        <w:t>the</w:t>
      </w:r>
      <w:r w:rsidRPr="008F4C5A">
        <w:rPr>
          <w:lang w:val="en-US"/>
        </w:rPr>
        <w:t xml:space="preserve"> </w:t>
      </w:r>
      <w:r>
        <w:rPr>
          <w:lang w:val="en-US"/>
        </w:rPr>
        <w:t>model</w:t>
      </w:r>
      <w:r w:rsidRPr="008F4C5A">
        <w:rPr>
          <w:lang w:val="en-US"/>
        </w:rPr>
        <w:t xml:space="preserve"> </w:t>
      </w:r>
      <w:r w:rsidR="00873FBD">
        <w:rPr>
          <w:lang w:val="en-US"/>
        </w:rPr>
        <w:t>(</w:t>
      </w:r>
      <w:r w:rsidR="00F82021">
        <w:fldChar w:fldCharType="begin"/>
      </w:r>
      <w:r w:rsidR="00F82021">
        <w:rPr>
          <w:lang w:val="en-US"/>
        </w:rPr>
        <w:instrText xml:space="preserve"> REF _Ref382396905 \h </w:instrText>
      </w:r>
      <w:r w:rsidR="00F82021">
        <w:fldChar w:fldCharType="separate"/>
      </w:r>
      <w:r w:rsidR="0011424E" w:rsidRPr="00030FF0">
        <w:rPr>
          <w:bCs/>
          <w:lang w:val="en-US"/>
        </w:rPr>
        <w:t>Figure</w:t>
      </w:r>
      <w:r w:rsidR="0011424E" w:rsidRPr="008F4C5A">
        <w:rPr>
          <w:bCs/>
          <w:lang w:val="en-US"/>
        </w:rPr>
        <w:t xml:space="preserve"> </w:t>
      </w:r>
      <w:r w:rsidR="0011424E">
        <w:rPr>
          <w:bCs/>
          <w:noProof/>
          <w:lang w:val="en-US"/>
        </w:rPr>
        <w:t>73</w:t>
      </w:r>
      <w:r w:rsidR="00F82021">
        <w:fldChar w:fldCharType="end"/>
      </w:r>
      <w:r w:rsidRPr="008F4C5A">
        <w:rPr>
          <w:lang w:val="en-US"/>
        </w:rPr>
        <w:t>).</w:t>
      </w:r>
    </w:p>
    <w:p w:rsidR="00CD0335" w:rsidRPr="002B4BD8" w:rsidRDefault="00CD0335" w:rsidP="00CD0335">
      <w:pPr>
        <w:pStyle w:val="aa"/>
      </w:pPr>
      <w:r>
        <w:rPr>
          <w:noProof/>
        </w:rPr>
        <w:drawing>
          <wp:inline distT="0" distB="0" distL="0" distR="0" wp14:anchorId="74BDA37C" wp14:editId="2A35CB34">
            <wp:extent cx="4962525" cy="2886075"/>
            <wp:effectExtent l="0" t="0" r="9525" b="9525"/>
            <wp:docPr id="25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962525" cy="2886075"/>
                    </a:xfrm>
                    <a:prstGeom prst="rect">
                      <a:avLst/>
                    </a:prstGeom>
                    <a:noFill/>
                    <a:ln>
                      <a:noFill/>
                    </a:ln>
                  </pic:spPr>
                </pic:pic>
              </a:graphicData>
            </a:graphic>
          </wp:inline>
        </w:drawing>
      </w:r>
    </w:p>
    <w:p w:rsidR="00CD0335" w:rsidRPr="008F4C5A" w:rsidRDefault="00030FF0" w:rsidP="00CD0335">
      <w:pPr>
        <w:pStyle w:val="a4"/>
        <w:rPr>
          <w:bCs w:val="0"/>
          <w:szCs w:val="24"/>
          <w:lang w:val="en-US"/>
        </w:rPr>
      </w:pPr>
      <w:bookmarkStart w:id="191" w:name="_Ref382396905"/>
      <w:bookmarkStart w:id="192" w:name="_Ref187787058"/>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73</w:t>
      </w:r>
      <w:r w:rsidR="00DA59BD">
        <w:rPr>
          <w:bCs w:val="0"/>
          <w:szCs w:val="24"/>
        </w:rPr>
        <w:fldChar w:fldCharType="end"/>
      </w:r>
      <w:bookmarkEnd w:id="191"/>
      <w:r w:rsidR="00CD0335" w:rsidRPr="008F4C5A">
        <w:rPr>
          <w:bCs w:val="0"/>
          <w:szCs w:val="24"/>
          <w:lang w:val="en-US"/>
        </w:rPr>
        <w:t xml:space="preserve">. </w:t>
      </w:r>
      <w:r w:rsidR="00055B12">
        <w:rPr>
          <w:bCs w:val="0"/>
          <w:szCs w:val="24"/>
          <w:lang w:val="en-US"/>
        </w:rPr>
        <w:t>V</w:t>
      </w:r>
      <w:r w:rsidR="00CD0335">
        <w:rPr>
          <w:bCs w:val="0"/>
          <w:szCs w:val="24"/>
          <w:lang w:val="en-US"/>
        </w:rPr>
        <w:t>CU</w:t>
      </w:r>
      <w:r w:rsidR="00CD0335" w:rsidRPr="008F4C5A">
        <w:rPr>
          <w:bCs w:val="0"/>
          <w:szCs w:val="24"/>
          <w:lang w:val="en-US"/>
        </w:rPr>
        <w:t xml:space="preserve"> </w:t>
      </w:r>
      <w:r w:rsidR="00CD0335">
        <w:rPr>
          <w:bCs w:val="0"/>
          <w:szCs w:val="24"/>
          <w:lang w:val="en-US"/>
        </w:rPr>
        <w:t>submodel</w:t>
      </w:r>
      <w:r w:rsidR="00CD0335" w:rsidRPr="008F4C5A">
        <w:rPr>
          <w:bCs w:val="0"/>
          <w:szCs w:val="24"/>
          <w:lang w:val="en-US"/>
        </w:rPr>
        <w:t xml:space="preserve"> </w:t>
      </w:r>
      <w:r w:rsidR="007515FC">
        <w:rPr>
          <w:bCs w:val="0"/>
          <w:szCs w:val="24"/>
          <w:lang w:val="en-US"/>
        </w:rPr>
        <w:t>block</w:t>
      </w:r>
      <w:r w:rsidR="00CD0335" w:rsidRPr="008F4C5A">
        <w:rPr>
          <w:bCs w:val="0"/>
          <w:szCs w:val="24"/>
          <w:lang w:val="en-US"/>
        </w:rPr>
        <w:t xml:space="preserve"> </w:t>
      </w:r>
      <w:r w:rsidR="00CD0335">
        <w:rPr>
          <w:bCs w:val="0"/>
          <w:szCs w:val="24"/>
          <w:lang w:val="en-US"/>
        </w:rPr>
        <w:t>after</w:t>
      </w:r>
      <w:r w:rsidR="00CD0335" w:rsidRPr="008F4C5A">
        <w:rPr>
          <w:bCs w:val="0"/>
          <w:szCs w:val="24"/>
          <w:lang w:val="en-US"/>
        </w:rPr>
        <w:t xml:space="preserve"> </w:t>
      </w:r>
      <w:r w:rsidR="00CD0335">
        <w:rPr>
          <w:bCs w:val="0"/>
          <w:szCs w:val="24"/>
          <w:lang w:val="en-US"/>
        </w:rPr>
        <w:t>adding</w:t>
      </w:r>
      <w:r w:rsidR="00CD0335" w:rsidRPr="008F4C5A">
        <w:rPr>
          <w:bCs w:val="0"/>
          <w:szCs w:val="24"/>
          <w:lang w:val="en-US"/>
        </w:rPr>
        <w:t xml:space="preserve"> </w:t>
      </w:r>
      <w:r w:rsidR="00CD0335">
        <w:rPr>
          <w:bCs w:val="0"/>
          <w:szCs w:val="24"/>
          <w:lang w:val="en-US"/>
        </w:rPr>
        <w:t>ports</w:t>
      </w:r>
    </w:p>
    <w:p w:rsidR="00CD0335" w:rsidRPr="005A339C" w:rsidRDefault="00CD0335" w:rsidP="00CD0335">
      <w:pPr>
        <w:pStyle w:val="2"/>
        <w:rPr>
          <w:rFonts w:cstheme="minorBidi"/>
          <w:bCs w:val="0"/>
          <w:iCs w:val="0"/>
          <w:szCs w:val="24"/>
          <w:lang w:val="en-US"/>
        </w:rPr>
      </w:pPr>
      <w:bookmarkStart w:id="193" w:name="_Toc382402630"/>
      <w:bookmarkEnd w:id="192"/>
      <w:r w:rsidRPr="005A339C">
        <w:rPr>
          <w:rFonts w:cstheme="minorBidi"/>
          <w:bCs w:val="0"/>
          <w:iCs w:val="0"/>
          <w:szCs w:val="24"/>
          <w:lang w:val="en-US"/>
        </w:rPr>
        <w:t>Vector processing of signals</w:t>
      </w:r>
      <w:bookmarkEnd w:id="193"/>
    </w:p>
    <w:p w:rsidR="00CD0335" w:rsidRDefault="00FC2211" w:rsidP="004F75A6">
      <w:pPr>
        <w:rPr>
          <w:lang w:val="en-US"/>
        </w:rPr>
      </w:pPr>
      <w:r>
        <w:rPr>
          <w:lang w:val="en-US"/>
        </w:rPr>
        <w:t>V</w:t>
      </w:r>
      <w:r w:rsidR="00CD0335">
        <w:rPr>
          <w:lang w:val="en-US"/>
        </w:rPr>
        <w:t xml:space="preserve">alve control </w:t>
      </w:r>
      <w:r w:rsidR="007515FC">
        <w:rPr>
          <w:lang w:val="en-US"/>
        </w:rPr>
        <w:t>block</w:t>
      </w:r>
      <w:r w:rsidR="00CD0335">
        <w:rPr>
          <w:lang w:val="en-US"/>
        </w:rPr>
        <w:t xml:space="preserve"> to be created by us will be then common one for all valves used in this training project. Thus, all signals processed by this </w:t>
      </w:r>
      <w:r w:rsidR="007515FC">
        <w:rPr>
          <w:lang w:val="en-US"/>
        </w:rPr>
        <w:t>block</w:t>
      </w:r>
      <w:r w:rsidR="00CD0335">
        <w:rPr>
          <w:lang w:val="en-US"/>
        </w:rPr>
        <w:t xml:space="preserve"> will be vector ones and every port will process as many signals as valves exist in the database.</w:t>
      </w:r>
    </w:p>
    <w:p w:rsidR="00CD0335" w:rsidRPr="005A56E6" w:rsidRDefault="00CD0335" w:rsidP="00E610BA">
      <w:pPr>
        <w:pStyle w:val="ae"/>
        <w:numPr>
          <w:ilvl w:val="0"/>
          <w:numId w:val="24"/>
        </w:numPr>
        <w:rPr>
          <w:lang w:val="en-US"/>
        </w:rPr>
      </w:pPr>
      <w:r>
        <w:rPr>
          <w:lang w:val="en-US"/>
        </w:rPr>
        <w:t xml:space="preserve">Locate two </w:t>
      </w:r>
      <w:r>
        <w:rPr>
          <w:b/>
          <w:lang w:val="en-US"/>
        </w:rPr>
        <w:t>“Reading from signal list”</w:t>
      </w:r>
      <w:r>
        <w:rPr>
          <w:lang w:val="en-US"/>
        </w:rPr>
        <w:t xml:space="preserve"> and three </w:t>
      </w:r>
      <w:r>
        <w:rPr>
          <w:b/>
          <w:lang w:val="en-US"/>
        </w:rPr>
        <w:t>“Recording in signal list”</w:t>
      </w:r>
      <w:r>
        <w:rPr>
          <w:lang w:val="en-US"/>
        </w:rPr>
        <w:t xml:space="preserve"> on the diagram next to </w:t>
      </w:r>
      <w:r>
        <w:rPr>
          <w:b/>
          <w:lang w:val="en-US"/>
        </w:rPr>
        <w:t>“</w:t>
      </w:r>
      <w:r w:rsidR="00055B12">
        <w:rPr>
          <w:b/>
          <w:lang w:val="en-US"/>
        </w:rPr>
        <w:t>V</w:t>
      </w:r>
      <w:r>
        <w:rPr>
          <w:b/>
          <w:lang w:val="en-US"/>
        </w:rPr>
        <w:t xml:space="preserve">CU </w:t>
      </w:r>
      <w:r w:rsidR="007515FC">
        <w:rPr>
          <w:b/>
          <w:lang w:val="en-US"/>
        </w:rPr>
        <w:t>block</w:t>
      </w:r>
      <w:r w:rsidR="00033C34">
        <w:rPr>
          <w:b/>
          <w:lang w:val="en-US"/>
        </w:rPr>
        <w:t>”</w:t>
      </w:r>
      <w:r>
        <w:rPr>
          <w:b/>
          <w:lang w:val="en-US"/>
        </w:rPr>
        <w:t>.</w:t>
      </w:r>
    </w:p>
    <w:p w:rsidR="00CD0335" w:rsidRDefault="00CD0335" w:rsidP="00CD0335">
      <w:pPr>
        <w:pStyle w:val="aa"/>
      </w:pPr>
      <w:r>
        <w:rPr>
          <w:noProof/>
        </w:rPr>
        <w:drawing>
          <wp:inline distT="0" distB="0" distL="0" distR="0" wp14:anchorId="6CC146CE" wp14:editId="4DC64086">
            <wp:extent cx="5829300" cy="1409700"/>
            <wp:effectExtent l="0" t="0" r="0" b="0"/>
            <wp:docPr id="25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829300" cy="1409700"/>
                    </a:xfrm>
                    <a:prstGeom prst="rect">
                      <a:avLst/>
                    </a:prstGeom>
                    <a:noFill/>
                    <a:ln>
                      <a:noFill/>
                    </a:ln>
                  </pic:spPr>
                </pic:pic>
              </a:graphicData>
            </a:graphic>
          </wp:inline>
        </w:drawing>
      </w:r>
    </w:p>
    <w:p w:rsidR="00CD0335" w:rsidRPr="008F4C5A" w:rsidRDefault="00030FF0" w:rsidP="00CD0335">
      <w:pPr>
        <w:pStyle w:val="a4"/>
        <w:rPr>
          <w:bCs w:val="0"/>
          <w:szCs w:val="24"/>
          <w:lang w:val="en-US"/>
        </w:rPr>
      </w:pPr>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74</w:t>
      </w:r>
      <w:r w:rsidR="00DA59BD">
        <w:rPr>
          <w:bCs w:val="0"/>
          <w:szCs w:val="24"/>
        </w:rPr>
        <w:fldChar w:fldCharType="end"/>
      </w:r>
      <w:r w:rsidR="00CD0335" w:rsidRPr="008F4C5A">
        <w:rPr>
          <w:bCs w:val="0"/>
          <w:szCs w:val="24"/>
          <w:lang w:val="en-US"/>
        </w:rPr>
        <w:t xml:space="preserve">. </w:t>
      </w:r>
      <w:r w:rsidR="00CD0335">
        <w:rPr>
          <w:bCs w:val="0"/>
          <w:szCs w:val="24"/>
          <w:lang w:val="en-US"/>
        </w:rPr>
        <w:t>Note</w:t>
      </w:r>
      <w:r w:rsidR="00CD0335" w:rsidRPr="008F4C5A">
        <w:rPr>
          <w:bCs w:val="0"/>
          <w:szCs w:val="24"/>
          <w:lang w:val="en-US"/>
        </w:rPr>
        <w:t xml:space="preserve"> </w:t>
      </w:r>
      <w:r w:rsidR="007515FC">
        <w:rPr>
          <w:bCs w:val="0"/>
          <w:szCs w:val="24"/>
          <w:lang w:val="en-US"/>
        </w:rPr>
        <w:t>block</w:t>
      </w:r>
      <w:r w:rsidR="00CD0335" w:rsidRPr="008F4C5A">
        <w:rPr>
          <w:bCs w:val="0"/>
          <w:szCs w:val="24"/>
          <w:lang w:val="en-US"/>
        </w:rPr>
        <w:t xml:space="preserve"> </w:t>
      </w:r>
      <w:r w:rsidR="00CD0335">
        <w:rPr>
          <w:bCs w:val="0"/>
          <w:szCs w:val="24"/>
          <w:lang w:val="en-US"/>
        </w:rPr>
        <w:t>in</w:t>
      </w:r>
      <w:r w:rsidR="00CD0335" w:rsidRPr="008F4C5A">
        <w:rPr>
          <w:bCs w:val="0"/>
          <w:szCs w:val="24"/>
          <w:lang w:val="en-US"/>
        </w:rPr>
        <w:t xml:space="preserve"> </w:t>
      </w:r>
      <w:r w:rsidR="00CD0335">
        <w:rPr>
          <w:bCs w:val="0"/>
          <w:szCs w:val="24"/>
          <w:lang w:val="en-US"/>
        </w:rPr>
        <w:t>component</w:t>
      </w:r>
      <w:r w:rsidR="00CD0335" w:rsidRPr="008F4C5A">
        <w:rPr>
          <w:bCs w:val="0"/>
          <w:szCs w:val="24"/>
          <w:lang w:val="en-US"/>
        </w:rPr>
        <w:t xml:space="preserve"> </w:t>
      </w:r>
      <w:r w:rsidR="00CD0335">
        <w:rPr>
          <w:bCs w:val="0"/>
          <w:szCs w:val="24"/>
          <w:lang w:val="en-US"/>
        </w:rPr>
        <w:t>palette</w:t>
      </w:r>
    </w:p>
    <w:p w:rsidR="00CD0335" w:rsidRPr="008F4C5A" w:rsidRDefault="00CD0335" w:rsidP="00E610BA">
      <w:pPr>
        <w:pStyle w:val="ae"/>
        <w:numPr>
          <w:ilvl w:val="0"/>
          <w:numId w:val="24"/>
        </w:numPr>
        <w:rPr>
          <w:lang w:val="en-US"/>
        </w:rPr>
      </w:pPr>
      <w:r>
        <w:rPr>
          <w:lang w:val="en-US"/>
        </w:rPr>
        <w:t>To</w:t>
      </w:r>
      <w:r w:rsidRPr="008F4C5A">
        <w:rPr>
          <w:lang w:val="en-US"/>
        </w:rPr>
        <w:t xml:space="preserve"> </w:t>
      </w:r>
      <w:r>
        <w:rPr>
          <w:lang w:val="en-US"/>
        </w:rPr>
        <w:t>make</w:t>
      </w:r>
      <w:r w:rsidRPr="008F4C5A">
        <w:rPr>
          <w:lang w:val="en-US"/>
        </w:rPr>
        <w:t xml:space="preserve"> </w:t>
      </w:r>
      <w:r>
        <w:rPr>
          <w:lang w:val="en-US"/>
        </w:rPr>
        <w:t>further</w:t>
      </w:r>
      <w:r w:rsidRPr="008F4C5A">
        <w:rPr>
          <w:lang w:val="en-US"/>
        </w:rPr>
        <w:t xml:space="preserve"> </w:t>
      </w:r>
      <w:r>
        <w:rPr>
          <w:lang w:val="en-US"/>
        </w:rPr>
        <w:t>work</w:t>
      </w:r>
      <w:r w:rsidRPr="008F4C5A">
        <w:rPr>
          <w:lang w:val="en-US"/>
        </w:rPr>
        <w:t xml:space="preserve"> </w:t>
      </w:r>
      <w:r>
        <w:rPr>
          <w:lang w:val="en-US"/>
        </w:rPr>
        <w:t>more</w:t>
      </w:r>
      <w:r w:rsidRPr="008F4C5A">
        <w:rPr>
          <w:lang w:val="en-US"/>
        </w:rPr>
        <w:t xml:space="preserve"> </w:t>
      </w:r>
      <w:r>
        <w:rPr>
          <w:lang w:val="en-US"/>
        </w:rPr>
        <w:t>comfortable</w:t>
      </w:r>
      <w:r w:rsidRPr="008F4C5A">
        <w:rPr>
          <w:lang w:val="en-US"/>
        </w:rPr>
        <w:t xml:space="preserve"> </w:t>
      </w:r>
      <w:r>
        <w:rPr>
          <w:lang w:val="en-US"/>
        </w:rPr>
        <w:t>locate</w:t>
      </w:r>
      <w:r w:rsidRPr="008F4C5A">
        <w:rPr>
          <w:lang w:val="en-US"/>
        </w:rPr>
        <w:t xml:space="preserve"> </w:t>
      </w:r>
      <w:r>
        <w:rPr>
          <w:lang w:val="en-US"/>
        </w:rPr>
        <w:t>also</w:t>
      </w:r>
      <w:r w:rsidRPr="008F4C5A">
        <w:rPr>
          <w:lang w:val="en-US"/>
        </w:rPr>
        <w:t xml:space="preserve"> </w:t>
      </w:r>
      <w:r w:rsidRPr="008F4C5A">
        <w:rPr>
          <w:b/>
          <w:lang w:val="en-US"/>
        </w:rPr>
        <w:t>“</w:t>
      </w:r>
      <w:r>
        <w:rPr>
          <w:b/>
          <w:lang w:val="en-US"/>
        </w:rPr>
        <w:t>Note</w:t>
      </w:r>
      <w:r w:rsidRPr="008F4C5A">
        <w:rPr>
          <w:b/>
          <w:lang w:val="en-US"/>
        </w:rPr>
        <w:t>”</w:t>
      </w:r>
      <w:r w:rsidRPr="008F4C5A">
        <w:rPr>
          <w:lang w:val="en-US"/>
        </w:rPr>
        <w:t xml:space="preserve"> </w:t>
      </w:r>
      <w:r w:rsidR="007515FC">
        <w:rPr>
          <w:lang w:val="en-US"/>
        </w:rPr>
        <w:t>block</w:t>
      </w:r>
      <w:r>
        <w:rPr>
          <w:lang w:val="en-US"/>
        </w:rPr>
        <w:t>s</w:t>
      </w:r>
      <w:r w:rsidRPr="008F4C5A">
        <w:rPr>
          <w:lang w:val="en-US"/>
        </w:rPr>
        <w:t xml:space="preserve"> </w:t>
      </w:r>
      <w:r>
        <w:rPr>
          <w:lang w:val="en-US"/>
        </w:rPr>
        <w:t>on</w:t>
      </w:r>
      <w:r w:rsidRPr="008F4C5A">
        <w:rPr>
          <w:lang w:val="en-US"/>
        </w:rPr>
        <w:t xml:space="preserve"> </w:t>
      </w:r>
      <w:r>
        <w:rPr>
          <w:lang w:val="en-US"/>
        </w:rPr>
        <w:t>the</w:t>
      </w:r>
      <w:r w:rsidRPr="008F4C5A">
        <w:rPr>
          <w:lang w:val="en-US"/>
        </w:rPr>
        <w:t xml:space="preserve"> </w:t>
      </w:r>
      <w:r>
        <w:rPr>
          <w:lang w:val="en-US"/>
        </w:rPr>
        <w:t>diagram</w:t>
      </w:r>
      <w:r w:rsidRPr="008F4C5A">
        <w:rPr>
          <w:lang w:val="en-US"/>
        </w:rPr>
        <w:t xml:space="preserve">, </w:t>
      </w:r>
      <w:r>
        <w:rPr>
          <w:lang w:val="en-US"/>
        </w:rPr>
        <w:t>which</w:t>
      </w:r>
      <w:r w:rsidRPr="008F4C5A">
        <w:rPr>
          <w:lang w:val="en-US"/>
        </w:rPr>
        <w:t xml:space="preserve"> </w:t>
      </w:r>
      <w:r>
        <w:rPr>
          <w:lang w:val="en-US"/>
        </w:rPr>
        <w:t>allowing</w:t>
      </w:r>
      <w:r w:rsidRPr="008F4C5A">
        <w:rPr>
          <w:lang w:val="en-US"/>
        </w:rPr>
        <w:t xml:space="preserve"> </w:t>
      </w:r>
      <w:r>
        <w:rPr>
          <w:lang w:val="en-US"/>
        </w:rPr>
        <w:t>captions</w:t>
      </w:r>
      <w:r w:rsidRPr="008F4C5A">
        <w:rPr>
          <w:lang w:val="en-US"/>
        </w:rPr>
        <w:t xml:space="preserve"> </w:t>
      </w:r>
      <w:r>
        <w:rPr>
          <w:lang w:val="en-US"/>
        </w:rPr>
        <w:t>to</w:t>
      </w:r>
      <w:r w:rsidRPr="008F4C5A">
        <w:rPr>
          <w:lang w:val="en-US"/>
        </w:rPr>
        <w:t xml:space="preserve"> </w:t>
      </w:r>
      <w:r>
        <w:rPr>
          <w:lang w:val="en-US"/>
        </w:rPr>
        <w:t>be</w:t>
      </w:r>
      <w:r w:rsidRPr="008F4C5A">
        <w:rPr>
          <w:lang w:val="en-US"/>
        </w:rPr>
        <w:t xml:space="preserve"> </w:t>
      </w:r>
      <w:r>
        <w:rPr>
          <w:lang w:val="en-US"/>
        </w:rPr>
        <w:t>entered</w:t>
      </w:r>
      <w:r w:rsidRPr="008F4C5A">
        <w:rPr>
          <w:lang w:val="en-US"/>
        </w:rPr>
        <w:t xml:space="preserve"> </w:t>
      </w:r>
      <w:r>
        <w:rPr>
          <w:lang w:val="en-US"/>
        </w:rPr>
        <w:t>into</w:t>
      </w:r>
      <w:r w:rsidRPr="008F4C5A">
        <w:rPr>
          <w:lang w:val="en-US"/>
        </w:rPr>
        <w:t xml:space="preserve"> </w:t>
      </w:r>
      <w:r>
        <w:rPr>
          <w:lang w:val="en-US"/>
        </w:rPr>
        <w:t>the</w:t>
      </w:r>
      <w:r w:rsidRPr="008F4C5A">
        <w:rPr>
          <w:lang w:val="en-US"/>
        </w:rPr>
        <w:t xml:space="preserve"> </w:t>
      </w:r>
      <w:r>
        <w:rPr>
          <w:lang w:val="en-US"/>
        </w:rPr>
        <w:t>diagram</w:t>
      </w:r>
      <w:r w:rsidRPr="008F4C5A">
        <w:rPr>
          <w:lang w:val="en-US"/>
        </w:rPr>
        <w:t>.</w:t>
      </w:r>
    </w:p>
    <w:p w:rsidR="00CD0335" w:rsidRPr="008F4C5A" w:rsidRDefault="00CD0335" w:rsidP="00E610BA">
      <w:pPr>
        <w:pStyle w:val="ae"/>
        <w:numPr>
          <w:ilvl w:val="0"/>
          <w:numId w:val="24"/>
        </w:numPr>
        <w:rPr>
          <w:lang w:val="en-US"/>
        </w:rPr>
      </w:pPr>
      <w:r>
        <w:rPr>
          <w:lang w:val="en-US"/>
        </w:rPr>
        <w:t>Double</w:t>
      </w:r>
      <w:r w:rsidRPr="008F4C5A">
        <w:rPr>
          <w:lang w:val="en-US"/>
        </w:rPr>
        <w:t>-</w:t>
      </w:r>
      <w:r>
        <w:rPr>
          <w:lang w:val="en-US"/>
        </w:rPr>
        <w:t>click</w:t>
      </w:r>
      <w:r w:rsidRPr="008F4C5A">
        <w:rPr>
          <w:lang w:val="en-US"/>
        </w:rPr>
        <w:t xml:space="preserve"> </w:t>
      </w:r>
      <w:r w:rsidRPr="008F4C5A">
        <w:rPr>
          <w:b/>
          <w:lang w:val="en-US"/>
        </w:rPr>
        <w:t>“</w:t>
      </w:r>
      <w:r>
        <w:rPr>
          <w:b/>
          <w:lang w:val="en-US"/>
        </w:rPr>
        <w:t>Text</w:t>
      </w:r>
      <w:r w:rsidRPr="008F4C5A">
        <w:rPr>
          <w:b/>
          <w:lang w:val="en-US"/>
        </w:rPr>
        <w:t xml:space="preserve">” </w:t>
      </w:r>
      <w:r>
        <w:rPr>
          <w:lang w:val="en-US"/>
        </w:rPr>
        <w:t>caption</w:t>
      </w:r>
      <w:r w:rsidRPr="008F4C5A">
        <w:rPr>
          <w:lang w:val="en-US"/>
        </w:rPr>
        <w:t xml:space="preserve"> </w:t>
      </w:r>
      <w:r>
        <w:rPr>
          <w:lang w:val="en-US"/>
        </w:rPr>
        <w:t>of</w:t>
      </w:r>
      <w:r w:rsidRPr="008F4C5A">
        <w:rPr>
          <w:b/>
          <w:lang w:val="en-US"/>
        </w:rPr>
        <w:t xml:space="preserve"> “</w:t>
      </w:r>
      <w:r>
        <w:rPr>
          <w:b/>
          <w:lang w:val="en-US"/>
        </w:rPr>
        <w:t>Note</w:t>
      </w:r>
      <w:r w:rsidRPr="008F4C5A">
        <w:rPr>
          <w:b/>
          <w:lang w:val="en-US"/>
        </w:rPr>
        <w:t xml:space="preserve">” </w:t>
      </w:r>
      <w:r w:rsidR="007515FC">
        <w:rPr>
          <w:lang w:val="en-US"/>
        </w:rPr>
        <w:t>block</w:t>
      </w:r>
      <w:r w:rsidRPr="008F4C5A">
        <w:rPr>
          <w:lang w:val="en-US"/>
        </w:rPr>
        <w:t xml:space="preserve"> </w:t>
      </w:r>
      <w:r>
        <w:rPr>
          <w:lang w:val="en-US"/>
        </w:rPr>
        <w:t>and</w:t>
      </w:r>
      <w:r w:rsidRPr="008F4C5A">
        <w:rPr>
          <w:lang w:val="en-US"/>
        </w:rPr>
        <w:t xml:space="preserve"> </w:t>
      </w:r>
      <w:r>
        <w:rPr>
          <w:lang w:val="en-US"/>
        </w:rPr>
        <w:t>enter</w:t>
      </w:r>
      <w:r w:rsidRPr="008F4C5A">
        <w:rPr>
          <w:lang w:val="en-US"/>
        </w:rPr>
        <w:t xml:space="preserve"> </w:t>
      </w:r>
      <w:r>
        <w:rPr>
          <w:lang w:val="en-US"/>
        </w:rPr>
        <w:t>a</w:t>
      </w:r>
      <w:r w:rsidRPr="008F4C5A">
        <w:rPr>
          <w:lang w:val="en-US"/>
        </w:rPr>
        <w:t xml:space="preserve"> </w:t>
      </w:r>
      <w:r>
        <w:rPr>
          <w:lang w:val="en-US"/>
        </w:rPr>
        <w:t>clarification</w:t>
      </w:r>
      <w:r w:rsidRPr="008F4C5A">
        <w:rPr>
          <w:lang w:val="en-US"/>
        </w:rPr>
        <w:t xml:space="preserve"> </w:t>
      </w:r>
      <w:r>
        <w:rPr>
          <w:lang w:val="en-US"/>
        </w:rPr>
        <w:t>text</w:t>
      </w:r>
      <w:r w:rsidRPr="008F4C5A">
        <w:rPr>
          <w:lang w:val="en-US"/>
        </w:rPr>
        <w:t xml:space="preserve"> </w:t>
      </w:r>
      <w:r>
        <w:rPr>
          <w:lang w:val="en-US"/>
        </w:rPr>
        <w:t>for</w:t>
      </w:r>
      <w:r w:rsidRPr="008F4C5A">
        <w:rPr>
          <w:lang w:val="en-US"/>
        </w:rPr>
        <w:t xml:space="preserve"> </w:t>
      </w:r>
      <w:r>
        <w:rPr>
          <w:lang w:val="en-US"/>
        </w:rPr>
        <w:t>every</w:t>
      </w:r>
      <w:r w:rsidRPr="008F4C5A">
        <w:rPr>
          <w:lang w:val="en-US"/>
        </w:rPr>
        <w:t xml:space="preserve"> </w:t>
      </w:r>
      <w:r w:rsidR="007515FC">
        <w:rPr>
          <w:lang w:val="en-US"/>
        </w:rPr>
        <w:t>block</w:t>
      </w:r>
      <w:r w:rsidRPr="008F4C5A">
        <w:rPr>
          <w:lang w:val="en-US"/>
        </w:rPr>
        <w:t xml:space="preserve"> into </w:t>
      </w:r>
      <w:r>
        <w:rPr>
          <w:lang w:val="en-US"/>
        </w:rPr>
        <w:t>the</w:t>
      </w:r>
      <w:r w:rsidRPr="008F4C5A">
        <w:rPr>
          <w:lang w:val="en-US"/>
        </w:rPr>
        <w:t xml:space="preserve"> </w:t>
      </w:r>
      <w:r>
        <w:rPr>
          <w:lang w:val="en-US"/>
        </w:rPr>
        <w:t>editor</w:t>
      </w:r>
      <w:r w:rsidRPr="008F4C5A">
        <w:rPr>
          <w:lang w:val="en-US"/>
        </w:rPr>
        <w:t xml:space="preserve"> </w:t>
      </w:r>
      <w:r>
        <w:rPr>
          <w:lang w:val="en-US"/>
        </w:rPr>
        <w:t>window</w:t>
      </w:r>
      <w:r w:rsidRPr="008F4C5A">
        <w:rPr>
          <w:lang w:val="en-US"/>
        </w:rPr>
        <w:t xml:space="preserve">. </w:t>
      </w:r>
      <w:r>
        <w:rPr>
          <w:lang w:val="en-US"/>
        </w:rPr>
        <w:t>The</w:t>
      </w:r>
      <w:r w:rsidRPr="008F4C5A">
        <w:rPr>
          <w:lang w:val="en-US"/>
        </w:rPr>
        <w:t xml:space="preserve"> </w:t>
      </w:r>
      <w:r>
        <w:rPr>
          <w:lang w:val="en-US"/>
        </w:rPr>
        <w:t>diagram</w:t>
      </w:r>
      <w:r w:rsidRPr="008F4C5A">
        <w:rPr>
          <w:lang w:val="en-US"/>
        </w:rPr>
        <w:t xml:space="preserve"> </w:t>
      </w:r>
      <w:r>
        <w:rPr>
          <w:lang w:val="en-US"/>
        </w:rPr>
        <w:t>shall</w:t>
      </w:r>
      <w:r w:rsidRPr="008F4C5A">
        <w:rPr>
          <w:lang w:val="en-US"/>
        </w:rPr>
        <w:t xml:space="preserve"> </w:t>
      </w:r>
      <w:r>
        <w:rPr>
          <w:lang w:val="en-US"/>
        </w:rPr>
        <w:t>appear</w:t>
      </w:r>
      <w:r w:rsidRPr="008F4C5A">
        <w:rPr>
          <w:lang w:val="en-US"/>
        </w:rPr>
        <w:t xml:space="preserve"> </w:t>
      </w:r>
      <w:r>
        <w:rPr>
          <w:lang w:val="en-US"/>
        </w:rPr>
        <w:t>like</w:t>
      </w:r>
      <w:r w:rsidRPr="008F4C5A">
        <w:rPr>
          <w:lang w:val="en-US"/>
        </w:rPr>
        <w:t xml:space="preserve"> </w:t>
      </w:r>
      <w:r>
        <w:rPr>
          <w:lang w:val="en-US"/>
        </w:rPr>
        <w:t>it</w:t>
      </w:r>
      <w:r w:rsidRPr="008F4C5A">
        <w:rPr>
          <w:lang w:val="en-US"/>
        </w:rPr>
        <w:t xml:space="preserve"> </w:t>
      </w:r>
      <w:r>
        <w:rPr>
          <w:lang w:val="en-US"/>
        </w:rPr>
        <w:t>is</w:t>
      </w:r>
      <w:r w:rsidRPr="008F4C5A">
        <w:rPr>
          <w:lang w:val="en-US"/>
        </w:rPr>
        <w:t xml:space="preserve"> </w:t>
      </w:r>
      <w:r>
        <w:rPr>
          <w:lang w:val="en-US"/>
        </w:rPr>
        <w:t>presented</w:t>
      </w:r>
      <w:r w:rsidRPr="008F4C5A">
        <w:rPr>
          <w:lang w:val="en-US"/>
        </w:rPr>
        <w:t xml:space="preserve"> </w:t>
      </w:r>
      <w:r>
        <w:rPr>
          <w:lang w:val="en-US"/>
        </w:rPr>
        <w:t>in</w:t>
      </w:r>
      <w:r w:rsidRPr="008F4C5A">
        <w:rPr>
          <w:lang w:val="en-US"/>
        </w:rPr>
        <w:t xml:space="preserve"> </w:t>
      </w:r>
      <w:r>
        <w:rPr>
          <w:lang w:val="en-US"/>
        </w:rPr>
        <w:t>the</w:t>
      </w:r>
      <w:r w:rsidRPr="008F4C5A">
        <w:rPr>
          <w:lang w:val="en-US"/>
        </w:rPr>
        <w:t xml:space="preserve"> </w:t>
      </w:r>
      <w:r w:rsidR="00F82021">
        <w:fldChar w:fldCharType="begin"/>
      </w:r>
      <w:r w:rsidR="00F82021">
        <w:rPr>
          <w:lang w:val="en-US"/>
        </w:rPr>
        <w:instrText xml:space="preserve"> REF _Ref382396913 \h </w:instrText>
      </w:r>
      <w:r w:rsidR="00F82021">
        <w:fldChar w:fldCharType="separate"/>
      </w:r>
      <w:r w:rsidR="0011424E" w:rsidRPr="00030FF0">
        <w:rPr>
          <w:bCs/>
          <w:lang w:val="en-US"/>
        </w:rPr>
        <w:t>Figure</w:t>
      </w:r>
      <w:r w:rsidR="0011424E" w:rsidRPr="008F4C5A">
        <w:rPr>
          <w:bCs/>
          <w:lang w:val="en-US"/>
        </w:rPr>
        <w:t xml:space="preserve"> </w:t>
      </w:r>
      <w:r w:rsidR="0011424E">
        <w:rPr>
          <w:bCs/>
          <w:noProof/>
          <w:lang w:val="en-US"/>
        </w:rPr>
        <w:t>75</w:t>
      </w:r>
      <w:r w:rsidR="00F82021">
        <w:fldChar w:fldCharType="end"/>
      </w:r>
      <w:r w:rsidR="00F82021">
        <w:rPr>
          <w:lang w:val="en-US"/>
        </w:rPr>
        <w:t>.</w:t>
      </w:r>
    </w:p>
    <w:p w:rsidR="00CD0335" w:rsidRDefault="00CD0335" w:rsidP="00CD0335">
      <w:pPr>
        <w:pStyle w:val="aa"/>
      </w:pPr>
      <w:r>
        <w:rPr>
          <w:noProof/>
        </w:rPr>
        <w:lastRenderedPageBreak/>
        <w:drawing>
          <wp:inline distT="0" distB="0" distL="0" distR="0" wp14:anchorId="49A63FE7" wp14:editId="09EE57FD">
            <wp:extent cx="5162550" cy="2867025"/>
            <wp:effectExtent l="0" t="0" r="0" b="9525"/>
            <wp:docPr id="3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5162550" cy="2867025"/>
                    </a:xfrm>
                    <a:prstGeom prst="rect">
                      <a:avLst/>
                    </a:prstGeom>
                  </pic:spPr>
                </pic:pic>
              </a:graphicData>
            </a:graphic>
          </wp:inline>
        </w:drawing>
      </w:r>
    </w:p>
    <w:p w:rsidR="00CD0335" w:rsidRPr="008F4C5A" w:rsidRDefault="00030FF0" w:rsidP="00CD0335">
      <w:pPr>
        <w:pStyle w:val="a4"/>
        <w:rPr>
          <w:bCs w:val="0"/>
          <w:szCs w:val="24"/>
          <w:lang w:val="en-US"/>
        </w:rPr>
      </w:pPr>
      <w:bookmarkStart w:id="194" w:name="_Ref382396913"/>
      <w:bookmarkStart w:id="195" w:name="_Ref187821928"/>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75</w:t>
      </w:r>
      <w:r w:rsidR="00DA59BD">
        <w:rPr>
          <w:bCs w:val="0"/>
          <w:szCs w:val="24"/>
        </w:rPr>
        <w:fldChar w:fldCharType="end"/>
      </w:r>
      <w:bookmarkEnd w:id="194"/>
      <w:r w:rsidR="00CD0335" w:rsidRPr="008F4C5A">
        <w:rPr>
          <w:bCs w:val="0"/>
          <w:szCs w:val="24"/>
          <w:lang w:val="en-US"/>
        </w:rPr>
        <w:t xml:space="preserve">. </w:t>
      </w:r>
      <w:r w:rsidR="00CD0335">
        <w:rPr>
          <w:bCs w:val="0"/>
          <w:szCs w:val="24"/>
          <w:lang w:val="en-US"/>
        </w:rPr>
        <w:t>Equipment</w:t>
      </w:r>
      <w:r w:rsidR="00CD0335" w:rsidRPr="008F4C5A">
        <w:rPr>
          <w:bCs w:val="0"/>
          <w:szCs w:val="24"/>
          <w:lang w:val="en-US"/>
        </w:rPr>
        <w:t xml:space="preserve"> </w:t>
      </w:r>
      <w:r w:rsidR="00CD0335">
        <w:rPr>
          <w:bCs w:val="0"/>
          <w:szCs w:val="24"/>
          <w:lang w:val="en-US"/>
        </w:rPr>
        <w:t>control</w:t>
      </w:r>
      <w:r w:rsidR="00CD0335" w:rsidRPr="008F4C5A">
        <w:rPr>
          <w:bCs w:val="0"/>
          <w:szCs w:val="24"/>
          <w:lang w:val="en-US"/>
        </w:rPr>
        <w:t xml:space="preserve"> </w:t>
      </w:r>
      <w:r w:rsidR="007515FC">
        <w:rPr>
          <w:bCs w:val="0"/>
          <w:szCs w:val="24"/>
          <w:lang w:val="en-US"/>
        </w:rPr>
        <w:t>block</w:t>
      </w:r>
      <w:r w:rsidR="00CD0335" w:rsidRPr="008F4C5A">
        <w:rPr>
          <w:bCs w:val="0"/>
          <w:szCs w:val="24"/>
          <w:lang w:val="en-US"/>
        </w:rPr>
        <w:t xml:space="preserve"> </w:t>
      </w:r>
      <w:r w:rsidR="00CD0335">
        <w:rPr>
          <w:bCs w:val="0"/>
          <w:szCs w:val="24"/>
          <w:lang w:val="en-US"/>
        </w:rPr>
        <w:t>diagram</w:t>
      </w:r>
    </w:p>
    <w:bookmarkEnd w:id="195"/>
    <w:p w:rsidR="00CD0335" w:rsidRPr="00FC2211" w:rsidRDefault="00CD0335" w:rsidP="009D568A">
      <w:pPr>
        <w:rPr>
          <w:lang w:val="en-US"/>
        </w:rPr>
      </w:pPr>
      <w:r w:rsidRPr="00AE1254">
        <w:rPr>
          <w:b/>
          <w:lang w:val="en-US"/>
        </w:rPr>
        <w:t>“Signal reading from the list”</w:t>
      </w:r>
      <w:r w:rsidRPr="008F4C5A">
        <w:rPr>
          <w:lang w:val="en-US"/>
        </w:rPr>
        <w:t xml:space="preserve"> </w:t>
      </w:r>
      <w:r>
        <w:rPr>
          <w:lang w:val="en-US"/>
        </w:rPr>
        <w:t>and</w:t>
      </w:r>
      <w:r w:rsidRPr="008F4C5A">
        <w:rPr>
          <w:lang w:val="en-US"/>
        </w:rPr>
        <w:t xml:space="preserve"> </w:t>
      </w:r>
      <w:r w:rsidRPr="00AE1254">
        <w:rPr>
          <w:b/>
          <w:lang w:val="en-US"/>
        </w:rPr>
        <w:t>“Signal entering into the list”</w:t>
      </w:r>
      <w:r w:rsidRPr="008F4C5A">
        <w:rPr>
          <w:lang w:val="en-US"/>
        </w:rPr>
        <w:t xml:space="preserve"> </w:t>
      </w:r>
      <w:r w:rsidR="007515FC">
        <w:rPr>
          <w:lang w:val="en-US"/>
        </w:rPr>
        <w:t>block</w:t>
      </w:r>
      <w:r>
        <w:rPr>
          <w:lang w:val="en-US"/>
        </w:rPr>
        <w:t>s</w:t>
      </w:r>
      <w:r w:rsidRPr="008F4C5A">
        <w:rPr>
          <w:lang w:val="en-US"/>
        </w:rPr>
        <w:t xml:space="preserve"> </w:t>
      </w:r>
      <w:r>
        <w:rPr>
          <w:lang w:val="en-US"/>
        </w:rPr>
        <w:t>were</w:t>
      </w:r>
      <w:r w:rsidRPr="008F4C5A">
        <w:rPr>
          <w:lang w:val="en-US"/>
        </w:rPr>
        <w:t xml:space="preserve"> </w:t>
      </w:r>
      <w:r>
        <w:rPr>
          <w:lang w:val="en-US"/>
        </w:rPr>
        <w:t>used</w:t>
      </w:r>
      <w:r w:rsidRPr="008F4C5A">
        <w:rPr>
          <w:lang w:val="en-US"/>
        </w:rPr>
        <w:t xml:space="preserve"> </w:t>
      </w:r>
      <w:r>
        <w:rPr>
          <w:lang w:val="en-US"/>
        </w:rPr>
        <w:t>in</w:t>
      </w:r>
      <w:r w:rsidRPr="008F4C5A">
        <w:rPr>
          <w:lang w:val="en-US"/>
        </w:rPr>
        <w:t xml:space="preserve"> </w:t>
      </w:r>
      <w:r>
        <w:rPr>
          <w:lang w:val="en-US"/>
        </w:rPr>
        <w:t>the</w:t>
      </w:r>
      <w:r w:rsidRPr="008F4C5A">
        <w:rPr>
          <w:lang w:val="en-US"/>
        </w:rPr>
        <w:t xml:space="preserve"> </w:t>
      </w:r>
      <w:r>
        <w:rPr>
          <w:lang w:val="en-US"/>
        </w:rPr>
        <w:t>previous</w:t>
      </w:r>
      <w:r w:rsidRPr="008F4C5A">
        <w:rPr>
          <w:lang w:val="en-US"/>
        </w:rPr>
        <w:t xml:space="preserve"> </w:t>
      </w:r>
      <w:r>
        <w:rPr>
          <w:lang w:val="en-US"/>
        </w:rPr>
        <w:t>training</w:t>
      </w:r>
      <w:r w:rsidRPr="008F4C5A">
        <w:rPr>
          <w:lang w:val="en-US"/>
        </w:rPr>
        <w:t xml:space="preserve"> </w:t>
      </w:r>
      <w:r>
        <w:rPr>
          <w:lang w:val="en-US"/>
        </w:rPr>
        <w:t>exercises</w:t>
      </w:r>
      <w:r w:rsidRPr="008F4C5A">
        <w:rPr>
          <w:lang w:val="en-US"/>
        </w:rPr>
        <w:t xml:space="preserve"> </w:t>
      </w:r>
      <w:r>
        <w:rPr>
          <w:lang w:val="en-US"/>
        </w:rPr>
        <w:t>for</w:t>
      </w:r>
      <w:r w:rsidRPr="008F4C5A">
        <w:rPr>
          <w:lang w:val="en-US"/>
        </w:rPr>
        <w:t xml:space="preserve"> </w:t>
      </w:r>
      <w:r>
        <w:rPr>
          <w:lang w:val="en-US"/>
        </w:rPr>
        <w:t>reading</w:t>
      </w:r>
      <w:r w:rsidRPr="008F4C5A">
        <w:rPr>
          <w:lang w:val="en-US"/>
        </w:rPr>
        <w:t xml:space="preserve"> </w:t>
      </w:r>
      <w:r>
        <w:rPr>
          <w:lang w:val="en-US"/>
        </w:rPr>
        <w:t>and</w:t>
      </w:r>
      <w:r w:rsidRPr="008F4C5A">
        <w:rPr>
          <w:lang w:val="en-US"/>
        </w:rPr>
        <w:t xml:space="preserve"> </w:t>
      </w:r>
      <w:r>
        <w:rPr>
          <w:lang w:val="en-US"/>
        </w:rPr>
        <w:t>entering</w:t>
      </w:r>
      <w:r w:rsidRPr="008F4C5A">
        <w:rPr>
          <w:lang w:val="en-US"/>
        </w:rPr>
        <w:t xml:space="preserve"> </w:t>
      </w:r>
      <w:r>
        <w:rPr>
          <w:lang w:val="en-US"/>
        </w:rPr>
        <w:t>a</w:t>
      </w:r>
      <w:r w:rsidRPr="008F4C5A">
        <w:rPr>
          <w:lang w:val="en-US"/>
        </w:rPr>
        <w:t xml:space="preserve"> </w:t>
      </w:r>
      <w:r w:rsidR="007515FC">
        <w:rPr>
          <w:lang w:val="en-US"/>
        </w:rPr>
        <w:t>block</w:t>
      </w:r>
      <w:r w:rsidRPr="008F4C5A">
        <w:rPr>
          <w:lang w:val="en-US"/>
        </w:rPr>
        <w:t xml:space="preserve"> </w:t>
      </w:r>
      <w:r>
        <w:rPr>
          <w:lang w:val="en-US"/>
        </w:rPr>
        <w:t>signal</w:t>
      </w:r>
      <w:r w:rsidRPr="008F4C5A">
        <w:rPr>
          <w:lang w:val="en-US"/>
        </w:rPr>
        <w:t xml:space="preserve"> </w:t>
      </w:r>
      <w:r>
        <w:rPr>
          <w:lang w:val="en-US"/>
        </w:rPr>
        <w:t>in</w:t>
      </w:r>
      <w:r w:rsidRPr="008F4C5A">
        <w:rPr>
          <w:lang w:val="en-US"/>
        </w:rPr>
        <w:t xml:space="preserve"> </w:t>
      </w:r>
      <w:r>
        <w:rPr>
          <w:lang w:val="en-US"/>
        </w:rPr>
        <w:t>the</w:t>
      </w:r>
      <w:r w:rsidRPr="008F4C5A">
        <w:rPr>
          <w:lang w:val="en-US"/>
        </w:rPr>
        <w:t xml:space="preserve"> </w:t>
      </w:r>
      <w:r>
        <w:rPr>
          <w:lang w:val="en-US"/>
        </w:rPr>
        <w:t>database</w:t>
      </w:r>
      <w:r w:rsidRPr="008F4C5A">
        <w:rPr>
          <w:lang w:val="en-US"/>
        </w:rPr>
        <w:t xml:space="preserve">. </w:t>
      </w:r>
      <w:r>
        <w:rPr>
          <w:lang w:val="en-US"/>
        </w:rPr>
        <w:t>In</w:t>
      </w:r>
      <w:r w:rsidRPr="008F4C5A">
        <w:rPr>
          <w:lang w:val="en-US"/>
        </w:rPr>
        <w:t xml:space="preserve"> </w:t>
      </w:r>
      <w:r>
        <w:rPr>
          <w:lang w:val="en-US"/>
        </w:rPr>
        <w:t>the</w:t>
      </w:r>
      <w:r w:rsidRPr="008F4C5A">
        <w:rPr>
          <w:lang w:val="en-US"/>
        </w:rPr>
        <w:t xml:space="preserve"> </w:t>
      </w:r>
      <w:r>
        <w:rPr>
          <w:lang w:val="en-US"/>
        </w:rPr>
        <w:t>current</w:t>
      </w:r>
      <w:r w:rsidRPr="008F4C5A">
        <w:rPr>
          <w:lang w:val="en-US"/>
        </w:rPr>
        <w:t xml:space="preserve"> </w:t>
      </w:r>
      <w:r>
        <w:rPr>
          <w:lang w:val="en-US"/>
        </w:rPr>
        <w:t>training</w:t>
      </w:r>
      <w:r w:rsidRPr="008F4C5A">
        <w:rPr>
          <w:lang w:val="en-US"/>
        </w:rPr>
        <w:t xml:space="preserve"> </w:t>
      </w:r>
      <w:r>
        <w:rPr>
          <w:lang w:val="en-US"/>
        </w:rPr>
        <w:t>exercise</w:t>
      </w:r>
      <w:r w:rsidRPr="008F4C5A">
        <w:rPr>
          <w:lang w:val="en-US"/>
        </w:rPr>
        <w:t xml:space="preserve"> </w:t>
      </w:r>
      <w:r>
        <w:rPr>
          <w:lang w:val="en-US"/>
        </w:rPr>
        <w:t>we</w:t>
      </w:r>
      <w:r w:rsidRPr="008F4C5A">
        <w:rPr>
          <w:lang w:val="en-US"/>
        </w:rPr>
        <w:t xml:space="preserve"> </w:t>
      </w:r>
      <w:r>
        <w:rPr>
          <w:lang w:val="en-US"/>
        </w:rPr>
        <w:t>will</w:t>
      </w:r>
      <w:r w:rsidRPr="008F4C5A">
        <w:rPr>
          <w:lang w:val="en-US"/>
        </w:rPr>
        <w:t xml:space="preserve"> </w:t>
      </w:r>
      <w:r>
        <w:rPr>
          <w:lang w:val="en-US"/>
        </w:rPr>
        <w:t>receive</w:t>
      </w:r>
      <w:r w:rsidRPr="008F4C5A">
        <w:rPr>
          <w:lang w:val="en-US"/>
        </w:rPr>
        <w:t xml:space="preserve"> </w:t>
      </w:r>
      <w:r>
        <w:rPr>
          <w:lang w:val="en-US"/>
        </w:rPr>
        <w:t>not</w:t>
      </w:r>
      <w:r w:rsidRPr="008F4C5A">
        <w:rPr>
          <w:lang w:val="en-US"/>
        </w:rPr>
        <w:t xml:space="preserve"> </w:t>
      </w:r>
      <w:r>
        <w:rPr>
          <w:lang w:val="en-US"/>
        </w:rPr>
        <w:t>a</w:t>
      </w:r>
      <w:r w:rsidRPr="008F4C5A">
        <w:rPr>
          <w:lang w:val="en-US"/>
        </w:rPr>
        <w:t xml:space="preserve"> </w:t>
      </w:r>
      <w:r>
        <w:rPr>
          <w:lang w:val="en-US"/>
        </w:rPr>
        <w:t>single</w:t>
      </w:r>
      <w:r w:rsidRPr="008F4C5A">
        <w:rPr>
          <w:lang w:val="en-US"/>
        </w:rPr>
        <w:t xml:space="preserve"> </w:t>
      </w:r>
      <w:r>
        <w:rPr>
          <w:lang w:val="en-US"/>
        </w:rPr>
        <w:t>signal</w:t>
      </w:r>
      <w:r w:rsidRPr="008F4C5A">
        <w:rPr>
          <w:lang w:val="en-US"/>
        </w:rPr>
        <w:t xml:space="preserve"> </w:t>
      </w:r>
      <w:r>
        <w:rPr>
          <w:lang w:val="en-US"/>
        </w:rPr>
        <w:t>but</w:t>
      </w:r>
      <w:r w:rsidRPr="008F4C5A">
        <w:rPr>
          <w:lang w:val="en-US"/>
        </w:rPr>
        <w:t xml:space="preserve"> </w:t>
      </w:r>
      <w:r>
        <w:rPr>
          <w:lang w:val="en-US"/>
        </w:rPr>
        <w:t>a</w:t>
      </w:r>
      <w:r w:rsidRPr="008F4C5A">
        <w:rPr>
          <w:lang w:val="en-US"/>
        </w:rPr>
        <w:t xml:space="preserve"> </w:t>
      </w:r>
      <w:r>
        <w:rPr>
          <w:lang w:val="en-US"/>
        </w:rPr>
        <w:t>signal</w:t>
      </w:r>
      <w:r w:rsidRPr="008F4C5A">
        <w:rPr>
          <w:lang w:val="en-US"/>
        </w:rPr>
        <w:t xml:space="preserve"> </w:t>
      </w:r>
      <w:r>
        <w:rPr>
          <w:lang w:val="en-US"/>
        </w:rPr>
        <w:t>array</w:t>
      </w:r>
      <w:r w:rsidRPr="008F4C5A">
        <w:rPr>
          <w:lang w:val="en-US"/>
        </w:rPr>
        <w:t xml:space="preserve"> </w:t>
      </w:r>
      <w:r>
        <w:rPr>
          <w:lang w:val="en-US"/>
        </w:rPr>
        <w:t>for</w:t>
      </w:r>
      <w:r w:rsidRPr="008F4C5A">
        <w:rPr>
          <w:lang w:val="en-US"/>
        </w:rPr>
        <w:t xml:space="preserve"> </w:t>
      </w:r>
      <w:r>
        <w:rPr>
          <w:lang w:val="en-US"/>
        </w:rPr>
        <w:t>all</w:t>
      </w:r>
      <w:r w:rsidRPr="008F4C5A">
        <w:rPr>
          <w:lang w:val="en-US"/>
        </w:rPr>
        <w:t xml:space="preserve"> </w:t>
      </w:r>
      <w:r>
        <w:rPr>
          <w:lang w:val="en-US"/>
        </w:rPr>
        <w:t>valves</w:t>
      </w:r>
      <w:r w:rsidRPr="008F4C5A">
        <w:rPr>
          <w:lang w:val="en-US"/>
        </w:rPr>
        <w:t xml:space="preserve"> </w:t>
      </w:r>
      <w:r>
        <w:rPr>
          <w:lang w:val="en-US"/>
        </w:rPr>
        <w:t>available</w:t>
      </w:r>
      <w:r w:rsidRPr="008F4C5A">
        <w:rPr>
          <w:lang w:val="en-US"/>
        </w:rPr>
        <w:t xml:space="preserve"> </w:t>
      </w:r>
      <w:r>
        <w:rPr>
          <w:lang w:val="en-US"/>
        </w:rPr>
        <w:t>in</w:t>
      </w:r>
      <w:r w:rsidRPr="008F4C5A">
        <w:rPr>
          <w:lang w:val="en-US"/>
        </w:rPr>
        <w:t xml:space="preserve"> </w:t>
      </w:r>
      <w:r>
        <w:rPr>
          <w:lang w:val="en-US"/>
        </w:rPr>
        <w:t>the</w:t>
      </w:r>
      <w:r w:rsidRPr="008F4C5A">
        <w:rPr>
          <w:lang w:val="en-US"/>
        </w:rPr>
        <w:t xml:space="preserve"> </w:t>
      </w:r>
      <w:r>
        <w:rPr>
          <w:lang w:val="en-US"/>
        </w:rPr>
        <w:t>database</w:t>
      </w:r>
      <w:r w:rsidRPr="008F4C5A">
        <w:rPr>
          <w:lang w:val="en-US"/>
        </w:rPr>
        <w:t xml:space="preserve">. </w:t>
      </w:r>
      <w:r>
        <w:rPr>
          <w:lang w:val="en-US"/>
        </w:rPr>
        <w:t>To</w:t>
      </w:r>
      <w:r w:rsidRPr="00FC2211">
        <w:rPr>
          <w:lang w:val="en-US"/>
        </w:rPr>
        <w:t xml:space="preserve"> </w:t>
      </w:r>
      <w:r>
        <w:rPr>
          <w:lang w:val="en-US"/>
        </w:rPr>
        <w:t>this</w:t>
      </w:r>
      <w:r w:rsidRPr="00FC2211">
        <w:rPr>
          <w:lang w:val="en-US"/>
        </w:rPr>
        <w:t xml:space="preserve"> </w:t>
      </w:r>
      <w:r>
        <w:rPr>
          <w:lang w:val="en-US"/>
        </w:rPr>
        <w:t>end</w:t>
      </w:r>
      <w:r w:rsidRPr="00FC2211">
        <w:rPr>
          <w:lang w:val="en-US"/>
        </w:rPr>
        <w:t xml:space="preserve">, </w:t>
      </w:r>
      <w:r>
        <w:rPr>
          <w:lang w:val="en-US"/>
        </w:rPr>
        <w:t>perform</w:t>
      </w:r>
      <w:r w:rsidRPr="00FC2211">
        <w:rPr>
          <w:lang w:val="en-US"/>
        </w:rPr>
        <w:t xml:space="preserve"> </w:t>
      </w:r>
      <w:r>
        <w:rPr>
          <w:lang w:val="en-US"/>
        </w:rPr>
        <w:t>the</w:t>
      </w:r>
      <w:r w:rsidRPr="00FC2211">
        <w:rPr>
          <w:lang w:val="en-US"/>
        </w:rPr>
        <w:t xml:space="preserve"> </w:t>
      </w:r>
      <w:r>
        <w:rPr>
          <w:lang w:val="en-US"/>
        </w:rPr>
        <w:t>following</w:t>
      </w:r>
      <w:r w:rsidRPr="00FC2211">
        <w:rPr>
          <w:lang w:val="en-US"/>
        </w:rPr>
        <w:t xml:space="preserve"> </w:t>
      </w:r>
      <w:r>
        <w:rPr>
          <w:lang w:val="en-US"/>
        </w:rPr>
        <w:t>operations</w:t>
      </w:r>
      <w:r w:rsidRPr="00FC2211">
        <w:rPr>
          <w:lang w:val="en-US"/>
        </w:rPr>
        <w:t>:</w:t>
      </w:r>
    </w:p>
    <w:p w:rsidR="00F717B6" w:rsidRDefault="00CD0335" w:rsidP="00E610BA">
      <w:pPr>
        <w:pStyle w:val="ae"/>
        <w:numPr>
          <w:ilvl w:val="0"/>
          <w:numId w:val="25"/>
        </w:numPr>
        <w:rPr>
          <w:lang w:val="en-US"/>
        </w:rPr>
      </w:pPr>
      <w:r>
        <w:rPr>
          <w:lang w:val="en-US"/>
        </w:rPr>
        <w:t>Double</w:t>
      </w:r>
      <w:r w:rsidRPr="008F4C5A">
        <w:rPr>
          <w:lang w:val="en-US"/>
        </w:rPr>
        <w:t>-</w:t>
      </w:r>
      <w:r>
        <w:rPr>
          <w:lang w:val="en-US"/>
        </w:rPr>
        <w:t>click</w:t>
      </w:r>
      <w:r w:rsidRPr="008F4C5A">
        <w:rPr>
          <w:lang w:val="en-US"/>
        </w:rPr>
        <w:t xml:space="preserve"> </w:t>
      </w:r>
      <w:r w:rsidRPr="008F4C5A">
        <w:rPr>
          <w:b/>
          <w:lang w:val="en-US"/>
        </w:rPr>
        <w:t>“</w:t>
      </w:r>
      <w:r>
        <w:rPr>
          <w:b/>
          <w:lang w:val="en-US"/>
        </w:rPr>
        <w:t>Signal</w:t>
      </w:r>
      <w:r w:rsidRPr="008F4C5A">
        <w:rPr>
          <w:b/>
          <w:lang w:val="en-US"/>
        </w:rPr>
        <w:t xml:space="preserve"> </w:t>
      </w:r>
      <w:r>
        <w:rPr>
          <w:b/>
          <w:lang w:val="en-US"/>
        </w:rPr>
        <w:t>reading</w:t>
      </w:r>
      <w:r w:rsidRPr="008F4C5A">
        <w:rPr>
          <w:b/>
          <w:lang w:val="en-US"/>
        </w:rPr>
        <w:t xml:space="preserve"> </w:t>
      </w:r>
      <w:r>
        <w:rPr>
          <w:b/>
          <w:lang w:val="en-US"/>
        </w:rPr>
        <w:t>from</w:t>
      </w:r>
      <w:r w:rsidRPr="008F4C5A">
        <w:rPr>
          <w:b/>
          <w:lang w:val="en-US"/>
        </w:rPr>
        <w:t xml:space="preserve"> </w:t>
      </w:r>
      <w:r>
        <w:rPr>
          <w:b/>
          <w:lang w:val="en-US"/>
        </w:rPr>
        <w:t>the</w:t>
      </w:r>
      <w:r w:rsidRPr="008F4C5A">
        <w:rPr>
          <w:b/>
          <w:lang w:val="en-US"/>
        </w:rPr>
        <w:t xml:space="preserve"> </w:t>
      </w:r>
      <w:r>
        <w:rPr>
          <w:b/>
          <w:lang w:val="en-US"/>
        </w:rPr>
        <w:t>list</w:t>
      </w:r>
      <w:r w:rsidRPr="008F4C5A">
        <w:rPr>
          <w:b/>
          <w:lang w:val="en-US"/>
        </w:rPr>
        <w:t>”</w:t>
      </w:r>
      <w:r w:rsidRPr="008F4C5A">
        <w:rPr>
          <w:lang w:val="en-US"/>
        </w:rPr>
        <w:t xml:space="preserve"> </w:t>
      </w:r>
      <w:r w:rsidR="007515FC">
        <w:rPr>
          <w:lang w:val="en-US"/>
        </w:rPr>
        <w:t>block</w:t>
      </w:r>
      <w:r w:rsidRPr="008F4C5A">
        <w:rPr>
          <w:lang w:val="en-US"/>
        </w:rPr>
        <w:t>.</w:t>
      </w:r>
    </w:p>
    <w:p w:rsidR="00CD0335" w:rsidRPr="001B4EED" w:rsidRDefault="00CD0335" w:rsidP="00E610BA">
      <w:pPr>
        <w:pStyle w:val="ae"/>
        <w:numPr>
          <w:ilvl w:val="0"/>
          <w:numId w:val="25"/>
        </w:numPr>
        <w:rPr>
          <w:lang w:val="en-US"/>
        </w:rPr>
      </w:pPr>
      <w:r w:rsidRPr="001B4EED">
        <w:rPr>
          <w:lang w:val="en-US"/>
        </w:rPr>
        <w:t xml:space="preserve">In </w:t>
      </w:r>
      <w:r w:rsidRPr="001B4EED">
        <w:rPr>
          <w:b/>
          <w:lang w:val="en-US"/>
        </w:rPr>
        <w:t>“Properties”</w:t>
      </w:r>
      <w:r w:rsidRPr="001B4EED">
        <w:rPr>
          <w:lang w:val="en-US"/>
        </w:rPr>
        <w:t xml:space="preserve"> displayed dialog window switch over to </w:t>
      </w:r>
      <w:r w:rsidRPr="001B4EED">
        <w:rPr>
          <w:b/>
          <w:lang w:val="en-US"/>
        </w:rPr>
        <w:t xml:space="preserve">“Signal </w:t>
      </w:r>
      <w:r w:rsidR="009D568A" w:rsidRPr="001B4EED">
        <w:rPr>
          <w:b/>
          <w:lang w:val="en-US"/>
        </w:rPr>
        <w:t>names</w:t>
      </w:r>
      <w:r w:rsidRPr="001B4EED">
        <w:rPr>
          <w:b/>
          <w:lang w:val="en-US"/>
        </w:rPr>
        <w:t xml:space="preserve">” </w:t>
      </w:r>
      <w:r w:rsidRPr="001B4EED">
        <w:rPr>
          <w:lang w:val="en-US"/>
        </w:rPr>
        <w:t xml:space="preserve">line and press the text editor activation button that is displayed in the process of edition of a line and arranged at the right from the text </w:t>
      </w:r>
      <w:r w:rsidR="00873FBD">
        <w:rPr>
          <w:lang w:val="en-US"/>
        </w:rPr>
        <w:t>(</w:t>
      </w:r>
      <w:r w:rsidR="00F82021">
        <w:fldChar w:fldCharType="begin"/>
      </w:r>
      <w:r w:rsidR="00F82021">
        <w:rPr>
          <w:lang w:val="en-US"/>
        </w:rPr>
        <w:instrText xml:space="preserve"> REF _Ref382396932 \h </w:instrText>
      </w:r>
      <w:r w:rsidR="00F82021">
        <w:fldChar w:fldCharType="separate"/>
      </w:r>
      <w:r w:rsidR="0011424E" w:rsidRPr="00030FF0">
        <w:rPr>
          <w:bCs/>
          <w:lang w:val="en-US"/>
        </w:rPr>
        <w:t>Figure</w:t>
      </w:r>
      <w:r w:rsidR="0011424E" w:rsidRPr="008F4C5A">
        <w:rPr>
          <w:bCs/>
          <w:lang w:val="en-US"/>
        </w:rPr>
        <w:t xml:space="preserve"> </w:t>
      </w:r>
      <w:r w:rsidR="0011424E">
        <w:rPr>
          <w:bCs/>
          <w:noProof/>
          <w:lang w:val="en-US"/>
        </w:rPr>
        <w:t>76</w:t>
      </w:r>
      <w:r w:rsidR="00F82021">
        <w:fldChar w:fldCharType="end"/>
      </w:r>
      <w:r w:rsidRPr="001B4EED">
        <w:rPr>
          <w:lang w:val="en-US"/>
        </w:rPr>
        <w:t>).</w:t>
      </w:r>
      <w:r w:rsidR="001B4EED" w:rsidRPr="001B4EED">
        <w:rPr>
          <w:lang w:val="en-US"/>
        </w:rPr>
        <w:t xml:space="preserve"> </w:t>
      </w:r>
    </w:p>
    <w:p w:rsidR="00CD0335" w:rsidRDefault="00CD0335" w:rsidP="00CD0335">
      <w:pPr>
        <w:pStyle w:val="aa"/>
      </w:pPr>
      <w:r>
        <w:rPr>
          <w:noProof/>
        </w:rPr>
        <w:drawing>
          <wp:inline distT="0" distB="0" distL="0" distR="0" wp14:anchorId="17B23AF0" wp14:editId="2B8BBB3E">
            <wp:extent cx="3476625" cy="2143125"/>
            <wp:effectExtent l="0" t="0" r="9525" b="9525"/>
            <wp:docPr id="45"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476625" cy="2143125"/>
                    </a:xfrm>
                    <a:prstGeom prst="rect">
                      <a:avLst/>
                    </a:prstGeom>
                    <a:noFill/>
                    <a:ln>
                      <a:noFill/>
                    </a:ln>
                  </pic:spPr>
                </pic:pic>
              </a:graphicData>
            </a:graphic>
          </wp:inline>
        </w:drawing>
      </w:r>
    </w:p>
    <w:p w:rsidR="00CD0335" w:rsidRPr="008F4C5A" w:rsidRDefault="00030FF0" w:rsidP="00CD0335">
      <w:pPr>
        <w:pStyle w:val="a4"/>
        <w:rPr>
          <w:bCs w:val="0"/>
          <w:szCs w:val="24"/>
          <w:lang w:val="en-US"/>
        </w:rPr>
      </w:pPr>
      <w:bookmarkStart w:id="196" w:name="_Ref382396932"/>
      <w:bookmarkStart w:id="197" w:name="_Ref187823682"/>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76</w:t>
      </w:r>
      <w:r w:rsidR="00DA59BD">
        <w:rPr>
          <w:bCs w:val="0"/>
          <w:szCs w:val="24"/>
        </w:rPr>
        <w:fldChar w:fldCharType="end"/>
      </w:r>
      <w:bookmarkEnd w:id="196"/>
      <w:r w:rsidR="00CD0335" w:rsidRPr="008F4C5A">
        <w:rPr>
          <w:bCs w:val="0"/>
          <w:szCs w:val="24"/>
          <w:lang w:val="en-US"/>
        </w:rPr>
        <w:t>. “</w:t>
      </w:r>
      <w:r w:rsidR="00CD0335">
        <w:rPr>
          <w:bCs w:val="0"/>
          <w:szCs w:val="24"/>
          <w:lang w:val="en-US"/>
        </w:rPr>
        <w:t>Signal</w:t>
      </w:r>
      <w:r w:rsidR="00CD0335" w:rsidRPr="008F4C5A">
        <w:rPr>
          <w:bCs w:val="0"/>
          <w:szCs w:val="24"/>
          <w:lang w:val="en-US"/>
        </w:rPr>
        <w:t xml:space="preserve"> </w:t>
      </w:r>
      <w:r w:rsidR="00CD0335">
        <w:rPr>
          <w:bCs w:val="0"/>
          <w:szCs w:val="24"/>
          <w:lang w:val="en-US"/>
        </w:rPr>
        <w:t>reading</w:t>
      </w:r>
      <w:r w:rsidR="00CD0335" w:rsidRPr="008F4C5A">
        <w:rPr>
          <w:bCs w:val="0"/>
          <w:szCs w:val="24"/>
          <w:lang w:val="en-US"/>
        </w:rPr>
        <w:t xml:space="preserve"> </w:t>
      </w:r>
      <w:r w:rsidR="00CD0335">
        <w:rPr>
          <w:bCs w:val="0"/>
          <w:szCs w:val="24"/>
          <w:lang w:val="en-US"/>
        </w:rPr>
        <w:t>from</w:t>
      </w:r>
      <w:r w:rsidR="00CD0335" w:rsidRPr="008F4C5A">
        <w:rPr>
          <w:bCs w:val="0"/>
          <w:szCs w:val="24"/>
          <w:lang w:val="en-US"/>
        </w:rPr>
        <w:t xml:space="preserve"> </w:t>
      </w:r>
      <w:r w:rsidR="00CD0335">
        <w:rPr>
          <w:bCs w:val="0"/>
          <w:szCs w:val="24"/>
          <w:lang w:val="en-US"/>
        </w:rPr>
        <w:t>the</w:t>
      </w:r>
      <w:r w:rsidR="00CD0335" w:rsidRPr="008F4C5A">
        <w:rPr>
          <w:bCs w:val="0"/>
          <w:szCs w:val="24"/>
          <w:lang w:val="en-US"/>
        </w:rPr>
        <w:t xml:space="preserve"> </w:t>
      </w:r>
      <w:r w:rsidR="00CD0335">
        <w:rPr>
          <w:bCs w:val="0"/>
          <w:szCs w:val="24"/>
          <w:lang w:val="en-US"/>
        </w:rPr>
        <w:t>list</w:t>
      </w:r>
      <w:r w:rsidR="00CD0335" w:rsidRPr="008F4C5A">
        <w:rPr>
          <w:bCs w:val="0"/>
          <w:szCs w:val="24"/>
          <w:lang w:val="en-US"/>
        </w:rPr>
        <w:t xml:space="preserve">” </w:t>
      </w:r>
      <w:r w:rsidR="007515FC">
        <w:rPr>
          <w:bCs w:val="0"/>
          <w:szCs w:val="24"/>
          <w:lang w:val="en-US"/>
        </w:rPr>
        <w:t>block</w:t>
      </w:r>
      <w:r w:rsidR="00CD0335" w:rsidRPr="008F4C5A">
        <w:rPr>
          <w:bCs w:val="0"/>
          <w:szCs w:val="24"/>
          <w:lang w:val="en-US"/>
        </w:rPr>
        <w:t xml:space="preserve"> </w:t>
      </w:r>
      <w:r w:rsidR="00CD0335">
        <w:rPr>
          <w:bCs w:val="0"/>
          <w:szCs w:val="24"/>
          <w:lang w:val="en-US"/>
        </w:rPr>
        <w:t>properties</w:t>
      </w:r>
      <w:r w:rsidR="00CD0335" w:rsidRPr="008F4C5A">
        <w:rPr>
          <w:bCs w:val="0"/>
          <w:szCs w:val="24"/>
          <w:lang w:val="en-US"/>
        </w:rPr>
        <w:t xml:space="preserve"> </w:t>
      </w:r>
      <w:r w:rsidR="00CD0335">
        <w:rPr>
          <w:bCs w:val="0"/>
          <w:szCs w:val="24"/>
          <w:lang w:val="en-US"/>
        </w:rPr>
        <w:t>editing</w:t>
      </w:r>
      <w:r w:rsidR="00CD0335" w:rsidRPr="008F4C5A">
        <w:rPr>
          <w:bCs w:val="0"/>
          <w:szCs w:val="24"/>
          <w:lang w:val="en-US"/>
        </w:rPr>
        <w:t xml:space="preserve"> </w:t>
      </w:r>
      <w:r w:rsidR="00CD0335">
        <w:rPr>
          <w:bCs w:val="0"/>
          <w:szCs w:val="24"/>
          <w:lang w:val="en-US"/>
        </w:rPr>
        <w:t>window</w:t>
      </w:r>
    </w:p>
    <w:bookmarkEnd w:id="197"/>
    <w:p w:rsidR="00CD0335" w:rsidRPr="00390480" w:rsidRDefault="00CD0335" w:rsidP="00CD0335">
      <w:pPr>
        <w:pStyle w:val="aa"/>
      </w:pPr>
      <w:r>
        <w:rPr>
          <w:noProof/>
        </w:rPr>
        <w:lastRenderedPageBreak/>
        <w:drawing>
          <wp:inline distT="0" distB="0" distL="0" distR="0" wp14:anchorId="2A9AF9E3" wp14:editId="1671546E">
            <wp:extent cx="3600450" cy="1666875"/>
            <wp:effectExtent l="0" t="0" r="0" b="9525"/>
            <wp:docPr id="4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3600450" cy="1666875"/>
                    </a:xfrm>
                    <a:prstGeom prst="rect">
                      <a:avLst/>
                    </a:prstGeom>
                  </pic:spPr>
                </pic:pic>
              </a:graphicData>
            </a:graphic>
          </wp:inline>
        </w:drawing>
      </w:r>
    </w:p>
    <w:p w:rsidR="004F75A6" w:rsidRDefault="00030FF0" w:rsidP="004F75A6">
      <w:pPr>
        <w:pStyle w:val="a4"/>
        <w:rPr>
          <w:bCs w:val="0"/>
          <w:szCs w:val="24"/>
          <w:lang w:val="en-US"/>
        </w:rPr>
      </w:pPr>
      <w:bookmarkStart w:id="198" w:name="_Ref382396947"/>
      <w:bookmarkStart w:id="199" w:name="_Ref187825098"/>
      <w:r w:rsidRPr="00030FF0">
        <w:rPr>
          <w:bCs w:val="0"/>
          <w:szCs w:val="24"/>
          <w:lang w:val="en-US"/>
        </w:rPr>
        <w:t>Figure</w:t>
      </w:r>
      <w:r w:rsidR="00CD0335" w:rsidRPr="008F4C5A">
        <w:rPr>
          <w:bCs w:val="0"/>
          <w:szCs w:val="24"/>
          <w:lang w:val="en-US"/>
        </w:rPr>
        <w:t xml:space="preserve"> </w:t>
      </w:r>
      <w:r w:rsidR="00DA59BD">
        <w:rPr>
          <w:bCs w:val="0"/>
          <w:szCs w:val="24"/>
        </w:rPr>
        <w:fldChar w:fldCharType="begin"/>
      </w:r>
      <w:r w:rsidR="00CD0335" w:rsidRPr="008F4C5A">
        <w:rPr>
          <w:bCs w:val="0"/>
          <w:szCs w:val="24"/>
          <w:lang w:val="en-US"/>
        </w:rPr>
        <w:instrText xml:space="preserve"> </w:instrText>
      </w:r>
      <w:r w:rsidR="00CD0335">
        <w:rPr>
          <w:bCs w:val="0"/>
          <w:szCs w:val="24"/>
          <w:lang w:val="en-US"/>
        </w:rPr>
        <w:instrText>SEQ</w:instrText>
      </w:r>
      <w:r w:rsidR="00CD0335" w:rsidRPr="008F4C5A">
        <w:rPr>
          <w:bCs w:val="0"/>
          <w:szCs w:val="24"/>
          <w:lang w:val="en-US"/>
        </w:rPr>
        <w:instrText xml:space="preserve"> </w:instrText>
      </w:r>
      <w:r w:rsidR="0016614F" w:rsidRPr="00AA151D">
        <w:rPr>
          <w:bCs w:val="0"/>
          <w:szCs w:val="24"/>
          <w:lang w:val="en-US"/>
        </w:rPr>
        <w:instrText>Figure</w:instrText>
      </w:r>
      <w:r w:rsidR="00CD0335" w:rsidRPr="008F4C5A">
        <w:rPr>
          <w:bCs w:val="0"/>
          <w:szCs w:val="24"/>
          <w:lang w:val="en-US"/>
        </w:rPr>
        <w:instrText xml:space="preserve"> </w:instrText>
      </w:r>
      <w:r w:rsidR="00DA59BD">
        <w:rPr>
          <w:bCs w:val="0"/>
          <w:szCs w:val="24"/>
        </w:rPr>
        <w:fldChar w:fldCharType="separate"/>
      </w:r>
      <w:r w:rsidR="0011424E">
        <w:rPr>
          <w:bCs w:val="0"/>
          <w:noProof/>
          <w:szCs w:val="24"/>
          <w:lang w:val="en-US"/>
        </w:rPr>
        <w:t>77</w:t>
      </w:r>
      <w:r w:rsidR="00DA59BD">
        <w:rPr>
          <w:bCs w:val="0"/>
          <w:szCs w:val="24"/>
        </w:rPr>
        <w:fldChar w:fldCharType="end"/>
      </w:r>
      <w:bookmarkEnd w:id="198"/>
      <w:r w:rsidR="00CD0335" w:rsidRPr="008F4C5A">
        <w:rPr>
          <w:bCs w:val="0"/>
          <w:szCs w:val="24"/>
          <w:lang w:val="en-US"/>
        </w:rPr>
        <w:t xml:space="preserve">. </w:t>
      </w:r>
      <w:r w:rsidR="00CD0335">
        <w:rPr>
          <w:bCs w:val="0"/>
          <w:szCs w:val="24"/>
          <w:lang w:val="en-US"/>
        </w:rPr>
        <w:t>Text</w:t>
      </w:r>
      <w:r w:rsidR="00CD0335" w:rsidRPr="008F4C5A">
        <w:rPr>
          <w:bCs w:val="0"/>
          <w:szCs w:val="24"/>
          <w:lang w:val="en-US"/>
        </w:rPr>
        <w:t xml:space="preserve"> </w:t>
      </w:r>
      <w:r w:rsidR="00CD0335">
        <w:rPr>
          <w:bCs w:val="0"/>
          <w:szCs w:val="24"/>
          <w:lang w:val="en-US"/>
        </w:rPr>
        <w:t>editor</w:t>
      </w:r>
      <w:r w:rsidR="00CD0335" w:rsidRPr="008F4C5A">
        <w:rPr>
          <w:bCs w:val="0"/>
          <w:szCs w:val="24"/>
          <w:lang w:val="en-US"/>
        </w:rPr>
        <w:t xml:space="preserve"> </w:t>
      </w:r>
      <w:r w:rsidR="00CD0335">
        <w:rPr>
          <w:bCs w:val="0"/>
          <w:szCs w:val="24"/>
          <w:lang w:val="en-US"/>
        </w:rPr>
        <w:t>for</w:t>
      </w:r>
      <w:r w:rsidR="00CD0335" w:rsidRPr="008F4C5A">
        <w:rPr>
          <w:bCs w:val="0"/>
          <w:szCs w:val="24"/>
          <w:lang w:val="en-US"/>
        </w:rPr>
        <w:t xml:space="preserve"> </w:t>
      </w:r>
      <w:r w:rsidR="00CD0335">
        <w:rPr>
          <w:bCs w:val="0"/>
          <w:szCs w:val="24"/>
          <w:lang w:val="en-US"/>
        </w:rPr>
        <w:t>a</w:t>
      </w:r>
      <w:r w:rsidR="00CD0335" w:rsidRPr="008F4C5A">
        <w:rPr>
          <w:bCs w:val="0"/>
          <w:szCs w:val="24"/>
          <w:lang w:val="en-US"/>
        </w:rPr>
        <w:t xml:space="preserve"> </w:t>
      </w:r>
      <w:r w:rsidR="00CD0335">
        <w:rPr>
          <w:bCs w:val="0"/>
          <w:szCs w:val="24"/>
          <w:lang w:val="en-US"/>
        </w:rPr>
        <w:t>query</w:t>
      </w:r>
      <w:r w:rsidR="00CD0335" w:rsidRPr="008F4C5A">
        <w:rPr>
          <w:bCs w:val="0"/>
          <w:szCs w:val="24"/>
          <w:lang w:val="en-US"/>
        </w:rPr>
        <w:t xml:space="preserve"> </w:t>
      </w:r>
      <w:r w:rsidR="00CD0335">
        <w:rPr>
          <w:bCs w:val="0"/>
          <w:szCs w:val="24"/>
          <w:lang w:val="en-US"/>
        </w:rPr>
        <w:t>to</w:t>
      </w:r>
      <w:r w:rsidR="00CD0335" w:rsidRPr="008F4C5A">
        <w:rPr>
          <w:bCs w:val="0"/>
          <w:szCs w:val="24"/>
          <w:lang w:val="en-US"/>
        </w:rPr>
        <w:t xml:space="preserve"> </w:t>
      </w:r>
      <w:r w:rsidR="00CD0335">
        <w:rPr>
          <w:bCs w:val="0"/>
          <w:szCs w:val="24"/>
          <w:lang w:val="en-US"/>
        </w:rPr>
        <w:t>the</w:t>
      </w:r>
      <w:r w:rsidR="00CD0335" w:rsidRPr="008F4C5A">
        <w:rPr>
          <w:bCs w:val="0"/>
          <w:szCs w:val="24"/>
          <w:lang w:val="en-US"/>
        </w:rPr>
        <w:t xml:space="preserve"> </w:t>
      </w:r>
      <w:r w:rsidR="00CD0335">
        <w:rPr>
          <w:bCs w:val="0"/>
          <w:szCs w:val="24"/>
          <w:lang w:val="en-US"/>
        </w:rPr>
        <w:t>database</w:t>
      </w:r>
      <w:bookmarkEnd w:id="199"/>
    </w:p>
    <w:p w:rsidR="00CD0335" w:rsidRPr="004F75A6" w:rsidRDefault="00CD0335" w:rsidP="00E610BA">
      <w:pPr>
        <w:pStyle w:val="ae"/>
        <w:numPr>
          <w:ilvl w:val="0"/>
          <w:numId w:val="42"/>
        </w:numPr>
        <w:rPr>
          <w:lang w:val="en-US"/>
        </w:rPr>
      </w:pPr>
      <w:r w:rsidRPr="00B823F4">
        <w:rPr>
          <w:lang w:val="en-US"/>
        </w:rPr>
        <w:t>A query to the database shall be generated in the editor text window.</w:t>
      </w:r>
    </w:p>
    <w:p w:rsidR="004F75A6" w:rsidRPr="004F75A6" w:rsidRDefault="00CD0335" w:rsidP="004F75A6">
      <w:pPr>
        <w:ind w:left="709" w:firstLine="0"/>
        <w:rPr>
          <w:lang w:val="en-US"/>
        </w:rPr>
      </w:pPr>
      <w:r w:rsidRPr="004F75A6">
        <w:rPr>
          <w:lang w:val="en-US"/>
        </w:rPr>
        <w:t>The query is a text appearing as a single line or several lines in squiggle brackets:</w:t>
      </w:r>
    </w:p>
    <w:p w:rsidR="00CD0335" w:rsidRPr="004F75A6" w:rsidRDefault="00CD0335" w:rsidP="004F75A6">
      <w:pPr>
        <w:ind w:left="709" w:firstLine="0"/>
        <w:rPr>
          <w:lang w:val="en-US"/>
        </w:rPr>
      </w:pPr>
      <w:r w:rsidRPr="001B4EED">
        <w:rPr>
          <w:b/>
          <w:lang w:val="en-US"/>
        </w:rPr>
        <w:t>{</w:t>
      </w:r>
    </w:p>
    <w:p w:rsidR="00CD0335" w:rsidRDefault="00CD0335" w:rsidP="004F75A6">
      <w:pPr>
        <w:rPr>
          <w:rStyle w:val="Iniiaiieiiiioeeiiue"/>
          <w:lang w:val="en-US"/>
        </w:rPr>
      </w:pPr>
      <w:r>
        <w:rPr>
          <w:rStyle w:val="Iniiaiieiiiioeeiiue"/>
          <w:lang w:val="en-US"/>
        </w:rPr>
        <w:t>query:</w:t>
      </w:r>
    </w:p>
    <w:p w:rsidR="00CD0335" w:rsidRDefault="00CD0335" w:rsidP="004F75A6">
      <w:pPr>
        <w:rPr>
          <w:rStyle w:val="Iniiaiieiiiioeeiiue"/>
          <w:lang w:val="en-US"/>
        </w:rPr>
      </w:pPr>
      <w:r>
        <w:rPr>
          <w:rStyle w:val="Iniiaiieiiiioeeiiue"/>
          <w:lang w:val="en-US"/>
        </w:rPr>
        <w:t>category = “Valves”;</w:t>
      </w:r>
    </w:p>
    <w:p w:rsidR="00CD0335" w:rsidRDefault="00CD0335" w:rsidP="004F75A6">
      <w:pPr>
        <w:rPr>
          <w:rStyle w:val="Iniiaiieiiiioeeiiue"/>
          <w:lang w:val="en-US"/>
        </w:rPr>
      </w:pPr>
      <w:r>
        <w:rPr>
          <w:rStyle w:val="Iniiaiieiiiioeeiiue"/>
          <w:lang w:val="en-US"/>
        </w:rPr>
        <w:t xml:space="preserve">group = </w:t>
      </w:r>
      <w:r w:rsidR="009D568A">
        <w:rPr>
          <w:rStyle w:val="Iniiaiieiiiioeeiiue"/>
          <w:lang w:val="en-US"/>
        </w:rPr>
        <w:t>“</w:t>
      </w:r>
      <w:r>
        <w:rPr>
          <w:rStyle w:val="Iniiaiieiiiioeeiiue"/>
          <w:lang w:val="en-US"/>
        </w:rPr>
        <w:t>*</w:t>
      </w:r>
      <w:r w:rsidR="009D568A">
        <w:rPr>
          <w:rStyle w:val="Iniiaiieiiiioeeiiue"/>
          <w:lang w:val="en-US"/>
        </w:rPr>
        <w:t>”</w:t>
      </w:r>
      <w:r>
        <w:rPr>
          <w:rStyle w:val="Iniiaiieiiiioeeiiue"/>
          <w:lang w:val="en-US"/>
        </w:rPr>
        <w:t>;</w:t>
      </w:r>
    </w:p>
    <w:p w:rsidR="00CD0335" w:rsidRDefault="00CD0335" w:rsidP="004F75A6">
      <w:pPr>
        <w:rPr>
          <w:rStyle w:val="Iniiaiieiiiioeeiiue"/>
          <w:lang w:val="en-US"/>
        </w:rPr>
      </w:pPr>
      <w:r>
        <w:rPr>
          <w:rStyle w:val="Iniiaiieiiiioeeiiue"/>
          <w:lang w:val="en-US"/>
        </w:rPr>
        <w:t xml:space="preserve">name = </w:t>
      </w:r>
      <w:r w:rsidR="009D568A">
        <w:rPr>
          <w:rStyle w:val="Iniiaiieiiiioeeiiue"/>
          <w:lang w:val="en-US"/>
        </w:rPr>
        <w:t>“</w:t>
      </w:r>
      <w:r>
        <w:rPr>
          <w:rStyle w:val="Iniiaiieiiiioeeiiue"/>
          <w:lang w:val="en-US"/>
        </w:rPr>
        <w:t>yb01</w:t>
      </w:r>
      <w:r w:rsidR="009D568A">
        <w:rPr>
          <w:rStyle w:val="Iniiaiieiiiioeeiiue"/>
          <w:lang w:val="en-US"/>
        </w:rPr>
        <w:t>”</w:t>
      </w:r>
    </w:p>
    <w:p w:rsidR="00CD0335" w:rsidRPr="00C93E79" w:rsidRDefault="00CD0335" w:rsidP="004F75A6">
      <w:pPr>
        <w:rPr>
          <w:rStyle w:val="af1"/>
          <w:lang w:val="en-US"/>
        </w:rPr>
      </w:pPr>
      <w:r w:rsidRPr="00C93E79">
        <w:rPr>
          <w:rStyle w:val="af1"/>
          <w:lang w:val="en-US"/>
        </w:rPr>
        <w:t>}</w:t>
      </w:r>
    </w:p>
    <w:p w:rsidR="00CD0335" w:rsidRPr="00C93E79" w:rsidRDefault="00CD0335" w:rsidP="004F75A6">
      <w:pPr>
        <w:rPr>
          <w:lang w:val="en-US"/>
        </w:rPr>
      </w:pPr>
      <w:r w:rsidRPr="00C93E79">
        <w:rPr>
          <w:lang w:val="en-US"/>
        </w:rPr>
        <w:t xml:space="preserve">, </w:t>
      </w:r>
      <w:r>
        <w:rPr>
          <w:lang w:val="en-US"/>
        </w:rPr>
        <w:t>where</w:t>
      </w:r>
      <w:r w:rsidRPr="00C93E79">
        <w:rPr>
          <w:lang w:val="en-US"/>
        </w:rPr>
        <w:t xml:space="preserve"> </w:t>
      </w:r>
      <w:r w:rsidRPr="001B4EED">
        <w:rPr>
          <w:rStyle w:val="Iniiaiieiiiioeeiiue"/>
          <w:lang w:val="en-US"/>
        </w:rPr>
        <w:t>query</w:t>
      </w:r>
      <w:r w:rsidRPr="00C93E79">
        <w:rPr>
          <w:lang w:val="en-US"/>
        </w:rPr>
        <w:t xml:space="preserve">: </w:t>
      </w:r>
      <w:r>
        <w:rPr>
          <w:lang w:val="en-US"/>
        </w:rPr>
        <w:t>is</w:t>
      </w:r>
      <w:r w:rsidRPr="00C93E79">
        <w:rPr>
          <w:lang w:val="en-US"/>
        </w:rPr>
        <w:t xml:space="preserve"> </w:t>
      </w:r>
      <w:r>
        <w:rPr>
          <w:lang w:val="en-US"/>
        </w:rPr>
        <w:t>a</w:t>
      </w:r>
      <w:r w:rsidRPr="00C93E79">
        <w:rPr>
          <w:lang w:val="en-US"/>
        </w:rPr>
        <w:t xml:space="preserve"> </w:t>
      </w:r>
      <w:r>
        <w:rPr>
          <w:lang w:val="en-US"/>
        </w:rPr>
        <w:t>keyword</w:t>
      </w:r>
      <w:r w:rsidRPr="00C93E79">
        <w:rPr>
          <w:lang w:val="en-US"/>
        </w:rPr>
        <w:t>.</w:t>
      </w:r>
    </w:p>
    <w:p w:rsidR="00CD0335" w:rsidRPr="00C93E79" w:rsidRDefault="00CD0335" w:rsidP="004F75A6">
      <w:pPr>
        <w:rPr>
          <w:lang w:val="en-US"/>
        </w:rPr>
      </w:pPr>
      <w:r>
        <w:rPr>
          <w:lang w:val="en-US"/>
        </w:rPr>
        <w:t>This</w:t>
      </w:r>
      <w:r w:rsidRPr="00C93E79">
        <w:rPr>
          <w:lang w:val="en-US"/>
        </w:rPr>
        <w:t xml:space="preserve"> </w:t>
      </w:r>
      <w:r>
        <w:rPr>
          <w:lang w:val="en-US"/>
        </w:rPr>
        <w:t>query</w:t>
      </w:r>
      <w:r w:rsidRPr="00C93E79">
        <w:rPr>
          <w:lang w:val="en-US"/>
        </w:rPr>
        <w:t xml:space="preserve"> </w:t>
      </w:r>
      <w:r>
        <w:rPr>
          <w:lang w:val="en-US"/>
        </w:rPr>
        <w:t>consists</w:t>
      </w:r>
      <w:r w:rsidRPr="00C93E79">
        <w:rPr>
          <w:lang w:val="en-US"/>
        </w:rPr>
        <w:t xml:space="preserve"> </w:t>
      </w:r>
      <w:r>
        <w:rPr>
          <w:lang w:val="en-US"/>
        </w:rPr>
        <w:t>of</w:t>
      </w:r>
      <w:r w:rsidRPr="00C93E79">
        <w:rPr>
          <w:lang w:val="en-US"/>
        </w:rPr>
        <w:t xml:space="preserve"> </w:t>
      </w:r>
      <w:r>
        <w:rPr>
          <w:lang w:val="en-US"/>
        </w:rPr>
        <w:t>three</w:t>
      </w:r>
      <w:r w:rsidRPr="00C93E79">
        <w:rPr>
          <w:lang w:val="en-US"/>
        </w:rPr>
        <w:t xml:space="preserve"> </w:t>
      </w:r>
      <w:r>
        <w:rPr>
          <w:lang w:val="en-US"/>
        </w:rPr>
        <w:t>fields</w:t>
      </w:r>
      <w:r w:rsidRPr="00C93E79">
        <w:rPr>
          <w:lang w:val="en-US"/>
        </w:rPr>
        <w:t>:</w:t>
      </w:r>
    </w:p>
    <w:p w:rsidR="00CD0335" w:rsidRPr="00C93E79" w:rsidRDefault="00CD0335" w:rsidP="004F75A6">
      <w:pPr>
        <w:rPr>
          <w:lang w:val="en-US"/>
        </w:rPr>
      </w:pPr>
      <w:r w:rsidRPr="001B4EED">
        <w:rPr>
          <w:rStyle w:val="Iniiaiieiiiioeeiiue"/>
          <w:lang w:val="en-US"/>
        </w:rPr>
        <w:t>category = “</w:t>
      </w:r>
      <w:r w:rsidR="00FC2211" w:rsidRPr="001B4EED">
        <w:rPr>
          <w:rStyle w:val="Iniiaiieiiiioeeiiue"/>
          <w:lang w:val="en-US"/>
        </w:rPr>
        <w:t>Valves</w:t>
      </w:r>
      <w:r w:rsidR="00B823F4">
        <w:rPr>
          <w:rStyle w:val="Iniiaiieiiiioeeiiue"/>
          <w:lang w:val="en-US"/>
        </w:rPr>
        <w:t>”</w:t>
      </w:r>
      <w:r w:rsidRPr="00C93E79">
        <w:rPr>
          <w:lang w:val="en-US"/>
        </w:rPr>
        <w:t xml:space="preserve"> </w:t>
      </w:r>
      <w:r w:rsidR="00B823F4">
        <w:rPr>
          <w:lang w:val="en-US"/>
        </w:rPr>
        <w:t>–</w:t>
      </w:r>
      <w:r w:rsidRPr="00C93E79">
        <w:rPr>
          <w:lang w:val="en-US"/>
        </w:rPr>
        <w:t xml:space="preserve"> </w:t>
      </w:r>
      <w:r>
        <w:rPr>
          <w:lang w:val="en-US"/>
        </w:rPr>
        <w:t>name</w:t>
      </w:r>
      <w:r w:rsidRPr="00C93E79">
        <w:rPr>
          <w:lang w:val="en-US"/>
        </w:rPr>
        <w:t xml:space="preserve"> </w:t>
      </w:r>
      <w:r>
        <w:rPr>
          <w:lang w:val="en-US"/>
        </w:rPr>
        <w:t>of</w:t>
      </w:r>
      <w:r w:rsidRPr="00C93E79">
        <w:rPr>
          <w:lang w:val="en-US"/>
        </w:rPr>
        <w:t xml:space="preserve"> </w:t>
      </w:r>
      <w:r>
        <w:rPr>
          <w:lang w:val="en-US"/>
        </w:rPr>
        <w:t>a</w:t>
      </w:r>
      <w:r w:rsidRPr="00C93E79">
        <w:rPr>
          <w:lang w:val="en-US"/>
        </w:rPr>
        <w:t xml:space="preserve"> </w:t>
      </w:r>
      <w:r>
        <w:rPr>
          <w:lang w:val="en-US"/>
        </w:rPr>
        <w:t>category</w:t>
      </w:r>
      <w:r w:rsidRPr="00C93E79">
        <w:rPr>
          <w:lang w:val="en-US"/>
        </w:rPr>
        <w:t xml:space="preserve"> (</w:t>
      </w:r>
      <w:r w:rsidRPr="001B4EED">
        <w:rPr>
          <w:rStyle w:val="Iniiaiieiieoeiue"/>
          <w:lang w:val="en-US"/>
        </w:rPr>
        <w:t>“</w:t>
      </w:r>
      <w:r w:rsidR="00FC2211" w:rsidRPr="001B4EED">
        <w:rPr>
          <w:rStyle w:val="Iniiaiieiieoeiue"/>
          <w:lang w:val="en-US"/>
        </w:rPr>
        <w:t>V</w:t>
      </w:r>
      <w:r w:rsidRPr="001B4EED">
        <w:rPr>
          <w:rStyle w:val="Iniiaiieiieoeiue"/>
          <w:lang w:val="en-US"/>
        </w:rPr>
        <w:t>alves”</w:t>
      </w:r>
      <w:r w:rsidRPr="001B4EED">
        <w:rPr>
          <w:rStyle w:val="Iniiaiieiieoeiue"/>
          <w:b w:val="0"/>
          <w:lang w:val="en-US"/>
        </w:rPr>
        <w:t>),</w:t>
      </w:r>
      <w:r w:rsidRPr="001B4EED">
        <w:rPr>
          <w:rStyle w:val="Iniiaiieiieoeiue"/>
          <w:lang w:val="en-US"/>
        </w:rPr>
        <w:t xml:space="preserve"> </w:t>
      </w:r>
      <w:r>
        <w:rPr>
          <w:lang w:val="en-US"/>
        </w:rPr>
        <w:t>from</w:t>
      </w:r>
      <w:r w:rsidRPr="00C93E79">
        <w:rPr>
          <w:lang w:val="en-US"/>
        </w:rPr>
        <w:t xml:space="preserve"> </w:t>
      </w:r>
      <w:r>
        <w:rPr>
          <w:lang w:val="en-US"/>
        </w:rPr>
        <w:t>which</w:t>
      </w:r>
      <w:r w:rsidRPr="00C93E79">
        <w:rPr>
          <w:lang w:val="en-US"/>
        </w:rPr>
        <w:t xml:space="preserve"> </w:t>
      </w:r>
      <w:r>
        <w:rPr>
          <w:lang w:val="en-US"/>
        </w:rPr>
        <w:t>we</w:t>
      </w:r>
      <w:r w:rsidRPr="00C93E79">
        <w:rPr>
          <w:lang w:val="en-US"/>
        </w:rPr>
        <w:t xml:space="preserve"> </w:t>
      </w:r>
      <w:r>
        <w:rPr>
          <w:lang w:val="en-US"/>
        </w:rPr>
        <w:t>want</w:t>
      </w:r>
      <w:r w:rsidRPr="00C93E79">
        <w:rPr>
          <w:lang w:val="en-US"/>
        </w:rPr>
        <w:t xml:space="preserve"> </w:t>
      </w:r>
      <w:r>
        <w:rPr>
          <w:lang w:val="en-US"/>
        </w:rPr>
        <w:t>to</w:t>
      </w:r>
      <w:r w:rsidRPr="00C93E79">
        <w:rPr>
          <w:lang w:val="en-US"/>
        </w:rPr>
        <w:t xml:space="preserve"> </w:t>
      </w:r>
      <w:r>
        <w:rPr>
          <w:lang w:val="en-US"/>
        </w:rPr>
        <w:t>receive</w:t>
      </w:r>
      <w:r w:rsidRPr="00C93E79">
        <w:rPr>
          <w:lang w:val="en-US"/>
        </w:rPr>
        <w:t xml:space="preserve"> </w:t>
      </w:r>
      <w:r>
        <w:rPr>
          <w:lang w:val="en-US"/>
        </w:rPr>
        <w:t>signals</w:t>
      </w:r>
      <w:r w:rsidRPr="00C93E79">
        <w:rPr>
          <w:lang w:val="en-US"/>
        </w:rPr>
        <w:t>.</w:t>
      </w:r>
    </w:p>
    <w:p w:rsidR="00F717B6" w:rsidRDefault="003A3388" w:rsidP="001B4EED">
      <w:pPr>
        <w:rPr>
          <w:lang w:val="en-US"/>
        </w:rPr>
      </w:pPr>
      <w:r>
        <w:rPr>
          <w:rStyle w:val="Iniiaiieiiiioeeiiue"/>
          <w:lang w:val="en-US"/>
        </w:rPr>
        <w:t xml:space="preserve">group = </w:t>
      </w:r>
      <w:r w:rsidR="00635570" w:rsidRPr="001B4EED">
        <w:rPr>
          <w:rStyle w:val="Iniiaiieiiiioeeiiue"/>
          <w:lang w:val="en-US"/>
        </w:rPr>
        <w:t>“</w:t>
      </w:r>
      <w:r>
        <w:rPr>
          <w:rStyle w:val="Iniiaiieiiiioeeiiue"/>
          <w:lang w:val="en-US"/>
        </w:rPr>
        <w:t>*</w:t>
      </w:r>
      <w:r w:rsidR="00635570">
        <w:rPr>
          <w:rStyle w:val="Iniiaiieiiiioeeiiue"/>
          <w:lang w:val="en-US"/>
        </w:rPr>
        <w:t>”</w:t>
      </w:r>
      <w:r>
        <w:rPr>
          <w:rStyle w:val="Iniiaiieiieoeiue"/>
          <w:lang w:val="en-US"/>
        </w:rPr>
        <w:t xml:space="preserve"> – </w:t>
      </w:r>
      <w:r w:rsidRPr="00B823F4">
        <w:rPr>
          <w:rStyle w:val="Iniiaiieiieoeiue"/>
          <w:b w:val="0"/>
          <w:lang w:val="en-US"/>
        </w:rPr>
        <w:t>name of a signal group</w:t>
      </w:r>
      <w:r>
        <w:rPr>
          <w:rStyle w:val="Iniiaiieiieoeiue"/>
          <w:lang w:val="en-US"/>
        </w:rPr>
        <w:t xml:space="preserve"> </w:t>
      </w:r>
      <w:r>
        <w:rPr>
          <w:lang w:val="en-US"/>
        </w:rPr>
        <w:t>to be included into the query. Sign * means that the query shall be included into all groups of signals of the given category. Note that the database allows the group of signals to be selected using the filter.</w:t>
      </w:r>
      <w:r w:rsidR="001B4EED">
        <w:rPr>
          <w:lang w:val="en-US"/>
        </w:rPr>
        <w:t xml:space="preserve"> </w:t>
      </w:r>
    </w:p>
    <w:p w:rsidR="003A3388" w:rsidRPr="003A3388" w:rsidRDefault="003A3388" w:rsidP="0086494B">
      <w:pPr>
        <w:rPr>
          <w:rStyle w:val="Iniiaiieiieoeiue"/>
          <w:lang w:val="en-US"/>
        </w:rPr>
      </w:pPr>
      <w:r>
        <w:rPr>
          <w:lang w:val="en-US"/>
        </w:rPr>
        <w:t>For</w:t>
      </w:r>
      <w:r w:rsidRPr="003A3388">
        <w:rPr>
          <w:lang w:val="en-US"/>
        </w:rPr>
        <w:t xml:space="preserve"> </w:t>
      </w:r>
      <w:r w:rsidR="00365C69">
        <w:rPr>
          <w:lang w:val="en-US"/>
        </w:rPr>
        <w:t>example,</w:t>
      </w:r>
      <w:r w:rsidRPr="003A3388">
        <w:rPr>
          <w:lang w:val="en-US"/>
        </w:rPr>
        <w:t xml:space="preserve"> </w:t>
      </w:r>
      <w:r>
        <w:rPr>
          <w:lang w:val="en-US"/>
        </w:rPr>
        <w:t xml:space="preserve">if there are valves whose names begin with letter D then to receive signals from such valves it will be enough to write </w:t>
      </w:r>
      <w:r>
        <w:rPr>
          <w:rStyle w:val="Iniiaiieiiiioeeiiue"/>
          <w:lang w:val="en-US"/>
        </w:rPr>
        <w:t>group="D*".</w:t>
      </w:r>
    </w:p>
    <w:p w:rsidR="00437BC9" w:rsidRPr="00437BC9" w:rsidRDefault="00437BC9" w:rsidP="0086494B">
      <w:pPr>
        <w:rPr>
          <w:lang w:val="en-US"/>
        </w:rPr>
      </w:pPr>
      <w:r>
        <w:rPr>
          <w:rStyle w:val="Iniiaiieiiiioeeiiue"/>
          <w:lang w:val="en-US"/>
        </w:rPr>
        <w:t>name="yb01"</w:t>
      </w:r>
      <w:r>
        <w:rPr>
          <w:rStyle w:val="Iniiaiieiieoeiue"/>
          <w:lang w:val="en-US"/>
        </w:rPr>
        <w:t xml:space="preserve"> </w:t>
      </w:r>
      <w:r>
        <w:rPr>
          <w:lang w:val="en-US"/>
        </w:rPr>
        <w:t xml:space="preserve">is the name of a signal that we desire to receive from the database. In this case this name corresponds to </w:t>
      </w:r>
      <w:r>
        <w:rPr>
          <w:b/>
          <w:lang w:val="en-US"/>
        </w:rPr>
        <w:t>“Command Open”</w:t>
      </w:r>
      <w:r>
        <w:rPr>
          <w:lang w:val="en-US"/>
        </w:rPr>
        <w:t xml:space="preserve"> signal. We assigned this name was while generating the category properties </w:t>
      </w:r>
      <w:r w:rsidR="00873FBD">
        <w:rPr>
          <w:lang w:val="en-US"/>
        </w:rPr>
        <w:t>(</w:t>
      </w:r>
      <w:r w:rsidR="00F82021">
        <w:fldChar w:fldCharType="begin"/>
      </w:r>
      <w:r w:rsidR="00F82021">
        <w:rPr>
          <w:lang w:val="en-US"/>
        </w:rPr>
        <w:instrText xml:space="preserve"> REF _Ref382396869 \h </w:instrText>
      </w:r>
      <w:r w:rsidR="00F82021">
        <w:fldChar w:fldCharType="separate"/>
      </w:r>
      <w:r w:rsidR="0011424E" w:rsidRPr="00030FF0">
        <w:rPr>
          <w:bCs/>
          <w:lang w:val="en-US"/>
        </w:rPr>
        <w:t>Figure</w:t>
      </w:r>
      <w:r w:rsidR="0011424E" w:rsidRPr="0011424E">
        <w:rPr>
          <w:bCs/>
          <w:lang w:val="en-US"/>
        </w:rPr>
        <w:t xml:space="preserve"> </w:t>
      </w:r>
      <w:r w:rsidR="0011424E">
        <w:rPr>
          <w:bCs/>
          <w:noProof/>
          <w:lang w:val="en-US"/>
        </w:rPr>
        <w:t>67</w:t>
      </w:r>
      <w:r w:rsidR="00F82021">
        <w:fldChar w:fldCharType="end"/>
      </w:r>
      <w:r w:rsidRPr="00437BC9">
        <w:rPr>
          <w:lang w:val="en-US"/>
        </w:rPr>
        <w:t>).</w:t>
      </w:r>
    </w:p>
    <w:p w:rsidR="00437BC9" w:rsidRPr="00437BC9" w:rsidRDefault="00437BC9" w:rsidP="00E610BA">
      <w:pPr>
        <w:pStyle w:val="ae"/>
        <w:numPr>
          <w:ilvl w:val="0"/>
          <w:numId w:val="42"/>
        </w:numPr>
        <w:rPr>
          <w:lang w:val="en-US"/>
        </w:rPr>
      </w:pPr>
      <w:r>
        <w:rPr>
          <w:lang w:val="en-US"/>
        </w:rPr>
        <w:t xml:space="preserve">Close the text editor by pressing </w:t>
      </w:r>
      <w:r>
        <w:rPr>
          <w:b/>
          <w:lang w:val="en-US"/>
        </w:rPr>
        <w:t>“Apply”</w:t>
      </w:r>
      <w:r>
        <w:rPr>
          <w:lang w:val="en-US"/>
        </w:rPr>
        <w:t xml:space="preserve"> in the upper part of the window </w:t>
      </w:r>
      <w:r w:rsidR="00873FBD">
        <w:rPr>
          <w:lang w:val="en-US"/>
        </w:rPr>
        <w:t>(</w:t>
      </w:r>
      <w:r w:rsidR="00F82021">
        <w:fldChar w:fldCharType="begin"/>
      </w:r>
      <w:r w:rsidR="00F82021">
        <w:rPr>
          <w:lang w:val="en-US"/>
        </w:rPr>
        <w:instrText xml:space="preserve"> REF _Ref382396947 \h </w:instrText>
      </w:r>
      <w:r w:rsidR="00F82021">
        <w:fldChar w:fldCharType="separate"/>
      </w:r>
      <w:r w:rsidR="0011424E" w:rsidRPr="00030FF0">
        <w:rPr>
          <w:bCs/>
          <w:lang w:val="en-US"/>
        </w:rPr>
        <w:t>Figure</w:t>
      </w:r>
      <w:r w:rsidR="0011424E" w:rsidRPr="008F4C5A">
        <w:rPr>
          <w:bCs/>
          <w:lang w:val="en-US"/>
        </w:rPr>
        <w:t xml:space="preserve"> </w:t>
      </w:r>
      <w:r w:rsidR="0011424E">
        <w:rPr>
          <w:bCs/>
          <w:noProof/>
          <w:lang w:val="en-US"/>
        </w:rPr>
        <w:t>77</w:t>
      </w:r>
      <w:r w:rsidR="00F82021">
        <w:fldChar w:fldCharType="end"/>
      </w:r>
      <w:r w:rsidRPr="00437BC9">
        <w:rPr>
          <w:lang w:val="en-US"/>
        </w:rPr>
        <w:t>).</w:t>
      </w:r>
    </w:p>
    <w:p w:rsidR="00437BC9" w:rsidRPr="00437BC9" w:rsidRDefault="00437BC9" w:rsidP="00E610BA">
      <w:pPr>
        <w:pStyle w:val="ae"/>
        <w:numPr>
          <w:ilvl w:val="0"/>
          <w:numId w:val="42"/>
        </w:numPr>
        <w:rPr>
          <w:lang w:val="en-US"/>
        </w:rPr>
      </w:pPr>
      <w:r>
        <w:rPr>
          <w:lang w:val="en-US"/>
        </w:rPr>
        <w:t xml:space="preserve">Press </w:t>
      </w:r>
      <w:r>
        <w:rPr>
          <w:b/>
          <w:lang w:val="en-US"/>
        </w:rPr>
        <w:t>“Ok”</w:t>
      </w:r>
      <w:r>
        <w:rPr>
          <w:lang w:val="en-US"/>
        </w:rPr>
        <w:t xml:space="preserve"> button to close the </w:t>
      </w:r>
      <w:r w:rsidR="007515FC">
        <w:rPr>
          <w:lang w:val="en-US"/>
        </w:rPr>
        <w:t>block</w:t>
      </w:r>
      <w:r>
        <w:rPr>
          <w:lang w:val="en-US"/>
        </w:rPr>
        <w:t xml:space="preserve"> property editor window.</w:t>
      </w:r>
    </w:p>
    <w:p w:rsidR="001B4EED" w:rsidRDefault="001B4EED">
      <w:pPr>
        <w:spacing w:line="240" w:lineRule="auto"/>
        <w:ind w:firstLine="0"/>
        <w:jc w:val="left"/>
        <w:rPr>
          <w:lang w:val="en-US"/>
        </w:rPr>
      </w:pPr>
      <w:r>
        <w:rPr>
          <w:lang w:val="en-US"/>
        </w:rPr>
        <w:br w:type="page"/>
      </w:r>
    </w:p>
    <w:p w:rsidR="00437BC9" w:rsidRPr="00437BC9" w:rsidRDefault="00437BC9" w:rsidP="00E610BA">
      <w:pPr>
        <w:pStyle w:val="ae"/>
        <w:numPr>
          <w:ilvl w:val="0"/>
          <w:numId w:val="42"/>
        </w:numPr>
        <w:rPr>
          <w:lang w:val="en-US"/>
        </w:rPr>
      </w:pPr>
      <w:r>
        <w:rPr>
          <w:lang w:val="en-US"/>
        </w:rPr>
        <w:lastRenderedPageBreak/>
        <w:t>Redo items 1</w:t>
      </w:r>
      <w:r w:rsidR="00B823F4" w:rsidRPr="001B4EED">
        <w:rPr>
          <w:lang w:val="en-US"/>
        </w:rPr>
        <w:t>–</w:t>
      </w:r>
      <w:r>
        <w:rPr>
          <w:lang w:val="en-US"/>
        </w:rPr>
        <w:t xml:space="preserve">5 for all signal reading and recording </w:t>
      </w:r>
      <w:r w:rsidR="007515FC">
        <w:rPr>
          <w:lang w:val="en-US"/>
        </w:rPr>
        <w:t>block</w:t>
      </w:r>
      <w:r>
        <w:rPr>
          <w:lang w:val="en-US"/>
        </w:rPr>
        <w:t>s on the diagram. At the sa</w:t>
      </w:r>
      <w:r w:rsidRPr="001B4EED">
        <w:rPr>
          <w:lang w:val="en-US"/>
        </w:rPr>
        <w:t>m</w:t>
      </w:r>
      <w:r>
        <w:rPr>
          <w:lang w:val="en-US"/>
        </w:rPr>
        <w:t>e time query lines corresponding to assignment of signals in the database shall be entered:</w:t>
      </w:r>
    </w:p>
    <w:p w:rsidR="00437BC9" w:rsidRPr="00437BC9" w:rsidRDefault="00437BC9" w:rsidP="0086494B">
      <w:pPr>
        <w:rPr>
          <w:lang w:val="en-US"/>
        </w:rPr>
      </w:pPr>
      <w:r>
        <w:rPr>
          <w:b/>
          <w:lang w:val="en-US"/>
        </w:rPr>
        <w:t>“Command Close”:</w:t>
      </w:r>
    </w:p>
    <w:p w:rsidR="00437BC9" w:rsidRDefault="00437BC9" w:rsidP="0086494B">
      <w:pPr>
        <w:rPr>
          <w:lang w:val="en-US"/>
        </w:rPr>
      </w:pPr>
      <w:r>
        <w:rPr>
          <w:rStyle w:val="Iniiaiieiiiioeeiiue"/>
          <w:lang w:val="en-US"/>
        </w:rPr>
        <w:t xml:space="preserve">{query: category = </w:t>
      </w:r>
      <w:r w:rsidR="00E674E3">
        <w:rPr>
          <w:rStyle w:val="Iniiaiieiiiioeeiiue"/>
          <w:lang w:val="en-US"/>
        </w:rPr>
        <w:t>“</w:t>
      </w:r>
      <w:r>
        <w:rPr>
          <w:rStyle w:val="Iniiaiieiiiioeeiiue"/>
          <w:lang w:val="en-US"/>
        </w:rPr>
        <w:t>Valves</w:t>
      </w:r>
      <w:r w:rsidR="00E674E3">
        <w:rPr>
          <w:rStyle w:val="Iniiaiieiiiioeeiiue"/>
          <w:lang w:val="en-US"/>
        </w:rPr>
        <w:t>”</w:t>
      </w:r>
      <w:r>
        <w:rPr>
          <w:rStyle w:val="Iniiaiieiiiioeeiiue"/>
          <w:lang w:val="en-US"/>
        </w:rPr>
        <w:t xml:space="preserve">; group = </w:t>
      </w:r>
      <w:r w:rsidR="00E674E3">
        <w:rPr>
          <w:rStyle w:val="Iniiaiieiiiioeeiiue"/>
          <w:lang w:val="en-US"/>
        </w:rPr>
        <w:t>“</w:t>
      </w:r>
      <w:r>
        <w:rPr>
          <w:rStyle w:val="Iniiaiieiiiioeeiiue"/>
          <w:lang w:val="en-US"/>
        </w:rPr>
        <w:t>*</w:t>
      </w:r>
      <w:r w:rsidR="00E674E3">
        <w:rPr>
          <w:rStyle w:val="Iniiaiieiiiioeeiiue"/>
          <w:lang w:val="en-US"/>
        </w:rPr>
        <w:t>”</w:t>
      </w:r>
      <w:r>
        <w:rPr>
          <w:rStyle w:val="Iniiaiieiiiioeeiiue"/>
          <w:lang w:val="en-US"/>
        </w:rPr>
        <w:t xml:space="preserve">; name = </w:t>
      </w:r>
      <w:r w:rsidR="00E674E3">
        <w:rPr>
          <w:rStyle w:val="Iniiaiieiiiioeeiiue"/>
          <w:lang w:val="en-US"/>
        </w:rPr>
        <w:t>“</w:t>
      </w:r>
      <w:r>
        <w:rPr>
          <w:rStyle w:val="Iniiaiieiiiioeeiiue"/>
          <w:lang w:val="en-US"/>
        </w:rPr>
        <w:t>yb02</w:t>
      </w:r>
      <w:r w:rsidR="00E674E3">
        <w:rPr>
          <w:rStyle w:val="Iniiaiieiiiioeeiiue"/>
          <w:lang w:val="en-US"/>
        </w:rPr>
        <w:t>”</w:t>
      </w:r>
      <w:r>
        <w:rPr>
          <w:rStyle w:val="Iniiaiieiiiioeeiiue"/>
          <w:lang w:val="en-US"/>
        </w:rPr>
        <w:t>}</w:t>
      </w:r>
    </w:p>
    <w:p w:rsidR="00437BC9" w:rsidRDefault="00437BC9" w:rsidP="0086494B">
      <w:pPr>
        <w:rPr>
          <w:lang w:val="en-US"/>
        </w:rPr>
      </w:pPr>
      <w:r>
        <w:rPr>
          <w:rStyle w:val="Iniiaiieiieoeiue"/>
          <w:lang w:val="en-US"/>
        </w:rPr>
        <w:t>“Opened</w:t>
      </w:r>
      <w:r w:rsidR="00B823F4">
        <w:rPr>
          <w:rStyle w:val="Iniiaiieiieoeiue"/>
          <w:lang w:val="en-US"/>
        </w:rPr>
        <w:t>”</w:t>
      </w:r>
      <w:r>
        <w:rPr>
          <w:lang w:val="en-US"/>
        </w:rPr>
        <w:t>:</w:t>
      </w:r>
    </w:p>
    <w:p w:rsidR="00437BC9" w:rsidRDefault="00437BC9" w:rsidP="0086494B">
      <w:pPr>
        <w:rPr>
          <w:lang w:val="en-US"/>
        </w:rPr>
      </w:pPr>
      <w:r>
        <w:rPr>
          <w:rStyle w:val="Iniiaiieiiiioeeiiue"/>
          <w:lang w:val="en-US"/>
        </w:rPr>
        <w:t xml:space="preserve">{query: category = </w:t>
      </w:r>
      <w:r w:rsidR="00E674E3">
        <w:rPr>
          <w:rStyle w:val="Iniiaiieiiiioeeiiue"/>
          <w:lang w:val="en-US"/>
        </w:rPr>
        <w:t>“</w:t>
      </w:r>
      <w:r>
        <w:rPr>
          <w:rStyle w:val="Iniiaiieiiiioeeiiue"/>
          <w:lang w:val="en-US"/>
        </w:rPr>
        <w:t>Valves</w:t>
      </w:r>
      <w:r w:rsidR="00E674E3">
        <w:rPr>
          <w:rStyle w:val="Iniiaiieiiiioeeiiue"/>
          <w:lang w:val="en-US"/>
        </w:rPr>
        <w:t>”</w:t>
      </w:r>
      <w:r>
        <w:rPr>
          <w:rStyle w:val="Iniiaiieiiiioeeiiue"/>
          <w:lang w:val="en-US"/>
        </w:rPr>
        <w:t xml:space="preserve">; group = </w:t>
      </w:r>
      <w:r w:rsidR="00E674E3">
        <w:rPr>
          <w:rStyle w:val="Iniiaiieiiiioeeiiue"/>
          <w:lang w:val="en-US"/>
        </w:rPr>
        <w:t>“</w:t>
      </w:r>
      <w:r>
        <w:rPr>
          <w:rStyle w:val="Iniiaiieiiiioeeiiue"/>
          <w:lang w:val="en-US"/>
        </w:rPr>
        <w:t>*</w:t>
      </w:r>
      <w:r w:rsidR="00E674E3">
        <w:rPr>
          <w:rStyle w:val="Iniiaiieiiiioeeiiue"/>
          <w:lang w:val="en-US"/>
        </w:rPr>
        <w:t>”</w:t>
      </w:r>
      <w:r>
        <w:rPr>
          <w:rStyle w:val="Iniiaiieiiiioeeiiue"/>
          <w:lang w:val="en-US"/>
        </w:rPr>
        <w:t xml:space="preserve">; name = </w:t>
      </w:r>
      <w:r w:rsidR="00E674E3">
        <w:rPr>
          <w:rStyle w:val="Iniiaiieiiiioeeiiue"/>
          <w:lang w:val="en-US"/>
        </w:rPr>
        <w:t>“</w:t>
      </w:r>
      <w:r>
        <w:rPr>
          <w:rStyle w:val="Iniiaiieiiiioeeiiue"/>
          <w:lang w:val="en-US"/>
        </w:rPr>
        <w:t>xb01</w:t>
      </w:r>
      <w:r w:rsidR="00E674E3">
        <w:rPr>
          <w:rStyle w:val="Iniiaiieiiiioeeiiue"/>
          <w:lang w:val="en-US"/>
        </w:rPr>
        <w:t>”</w:t>
      </w:r>
      <w:r>
        <w:rPr>
          <w:rStyle w:val="Iniiaiieiiiioeeiiue"/>
          <w:lang w:val="en-US"/>
        </w:rPr>
        <w:t>}</w:t>
      </w:r>
    </w:p>
    <w:p w:rsidR="00437BC9" w:rsidRDefault="00437BC9" w:rsidP="0086494B">
      <w:pPr>
        <w:rPr>
          <w:lang w:val="en-US"/>
        </w:rPr>
      </w:pPr>
      <w:r>
        <w:rPr>
          <w:b/>
          <w:lang w:val="en-US"/>
        </w:rPr>
        <w:t>“Closed”:</w:t>
      </w:r>
    </w:p>
    <w:p w:rsidR="00437BC9" w:rsidRDefault="00437BC9" w:rsidP="0086494B">
      <w:pPr>
        <w:rPr>
          <w:lang w:val="en-US"/>
        </w:rPr>
      </w:pPr>
      <w:r>
        <w:rPr>
          <w:rStyle w:val="Iniiaiieiiiioeeiiue"/>
          <w:lang w:val="en-US"/>
        </w:rPr>
        <w:t xml:space="preserve">{query: category = </w:t>
      </w:r>
      <w:r w:rsidR="00E674E3">
        <w:rPr>
          <w:rStyle w:val="Iniiaiieiiiioeeiiue"/>
          <w:lang w:val="en-US"/>
        </w:rPr>
        <w:t>“</w:t>
      </w:r>
      <w:r>
        <w:rPr>
          <w:rStyle w:val="Iniiaiieiiiioeeiiue"/>
          <w:lang w:val="en-US"/>
        </w:rPr>
        <w:t>Valves</w:t>
      </w:r>
      <w:r w:rsidR="00E674E3">
        <w:rPr>
          <w:rStyle w:val="Iniiaiieiiiioeeiiue"/>
          <w:lang w:val="en-US"/>
        </w:rPr>
        <w:t>”</w:t>
      </w:r>
      <w:r>
        <w:rPr>
          <w:rStyle w:val="Iniiaiieiiiioeeiiue"/>
          <w:lang w:val="en-US"/>
        </w:rPr>
        <w:t xml:space="preserve">; group = </w:t>
      </w:r>
      <w:r w:rsidR="00E674E3">
        <w:rPr>
          <w:rStyle w:val="Iniiaiieiiiioeeiiue"/>
          <w:lang w:val="en-US"/>
        </w:rPr>
        <w:t>“</w:t>
      </w:r>
      <w:r>
        <w:rPr>
          <w:rStyle w:val="Iniiaiieiiiioeeiiue"/>
          <w:lang w:val="en-US"/>
        </w:rPr>
        <w:t>*</w:t>
      </w:r>
      <w:r w:rsidR="00E674E3">
        <w:rPr>
          <w:rStyle w:val="Iniiaiieiiiioeeiiue"/>
          <w:lang w:val="en-US"/>
        </w:rPr>
        <w:t>”</w:t>
      </w:r>
      <w:r>
        <w:rPr>
          <w:rStyle w:val="Iniiaiieiiiioeeiiue"/>
          <w:lang w:val="en-US"/>
        </w:rPr>
        <w:t xml:space="preserve">; name = </w:t>
      </w:r>
      <w:r w:rsidR="00E674E3">
        <w:rPr>
          <w:rStyle w:val="Iniiaiieiiiioeeiiue"/>
          <w:lang w:val="en-US"/>
        </w:rPr>
        <w:t>“</w:t>
      </w:r>
      <w:r>
        <w:rPr>
          <w:rStyle w:val="Iniiaiieiiiioeeiiue"/>
          <w:lang w:val="en-US"/>
        </w:rPr>
        <w:t>xb02</w:t>
      </w:r>
      <w:r w:rsidR="00E674E3">
        <w:rPr>
          <w:rStyle w:val="Iniiaiieiiiioeeiiue"/>
          <w:lang w:val="en-US"/>
        </w:rPr>
        <w:t>”</w:t>
      </w:r>
      <w:r>
        <w:rPr>
          <w:rStyle w:val="Iniiaiieiiiioeeiiue"/>
          <w:lang w:val="en-US"/>
        </w:rPr>
        <w:t>}</w:t>
      </w:r>
    </w:p>
    <w:p w:rsidR="00437BC9" w:rsidRDefault="00437BC9" w:rsidP="0086494B">
      <w:pPr>
        <w:rPr>
          <w:lang w:val="en-US"/>
        </w:rPr>
      </w:pPr>
      <w:r>
        <w:rPr>
          <w:b/>
          <w:lang w:val="en-US"/>
        </w:rPr>
        <w:t>“Position”:</w:t>
      </w:r>
    </w:p>
    <w:p w:rsidR="00437BC9" w:rsidRDefault="00437BC9" w:rsidP="0086494B">
      <w:pPr>
        <w:rPr>
          <w:lang w:val="en-US"/>
        </w:rPr>
      </w:pPr>
      <w:r>
        <w:rPr>
          <w:rStyle w:val="Iniiaiieiiiioeeiiue"/>
          <w:lang w:val="en-US"/>
        </w:rPr>
        <w:t xml:space="preserve">{query: category = </w:t>
      </w:r>
      <w:r w:rsidR="00E674E3">
        <w:rPr>
          <w:rStyle w:val="Iniiaiieiiiioeeiiue"/>
          <w:lang w:val="en-US"/>
        </w:rPr>
        <w:t>“</w:t>
      </w:r>
      <w:r>
        <w:rPr>
          <w:rStyle w:val="Iniiaiieiiiioeeiiue"/>
          <w:lang w:val="en-US"/>
        </w:rPr>
        <w:t>Valves</w:t>
      </w:r>
      <w:r w:rsidR="00E674E3">
        <w:rPr>
          <w:rStyle w:val="Iniiaiieiiiioeeiiue"/>
          <w:lang w:val="en-US"/>
        </w:rPr>
        <w:t>”</w:t>
      </w:r>
      <w:r>
        <w:rPr>
          <w:rStyle w:val="Iniiaiieiiiioeeiiue"/>
          <w:lang w:val="en-US"/>
        </w:rPr>
        <w:t xml:space="preserve">; group = </w:t>
      </w:r>
      <w:r w:rsidR="00E674E3">
        <w:rPr>
          <w:rStyle w:val="Iniiaiieiiiioeeiiue"/>
          <w:lang w:val="en-US"/>
        </w:rPr>
        <w:t>“</w:t>
      </w:r>
      <w:r>
        <w:rPr>
          <w:rStyle w:val="Iniiaiieiiiioeeiiue"/>
          <w:lang w:val="en-US"/>
        </w:rPr>
        <w:t>*</w:t>
      </w:r>
      <w:r w:rsidR="00E674E3">
        <w:rPr>
          <w:rStyle w:val="Iniiaiieiiiioeeiiue"/>
          <w:lang w:val="en-US"/>
        </w:rPr>
        <w:t>”</w:t>
      </w:r>
      <w:r>
        <w:rPr>
          <w:rStyle w:val="Iniiaiieiiiioeeiiue"/>
          <w:lang w:val="en-US"/>
        </w:rPr>
        <w:t xml:space="preserve">; name = </w:t>
      </w:r>
      <w:r w:rsidR="00E674E3">
        <w:rPr>
          <w:rStyle w:val="Iniiaiieiiiioeeiiue"/>
          <w:lang w:val="en-US"/>
        </w:rPr>
        <w:t>“</w:t>
      </w:r>
      <w:r>
        <w:rPr>
          <w:rStyle w:val="Iniiaiieiiiioeeiiue"/>
          <w:lang w:val="en-US"/>
        </w:rPr>
        <w:t>xq01</w:t>
      </w:r>
      <w:r w:rsidR="00E674E3">
        <w:rPr>
          <w:rStyle w:val="Iniiaiieiiiioeeiiue"/>
          <w:lang w:val="en-US"/>
        </w:rPr>
        <w:t>”</w:t>
      </w:r>
      <w:r>
        <w:rPr>
          <w:rStyle w:val="Iniiaiieiiiioeeiiue"/>
          <w:lang w:val="en-US"/>
        </w:rPr>
        <w:t>}</w:t>
      </w:r>
    </w:p>
    <w:p w:rsidR="00437BC9" w:rsidRPr="00437BC9" w:rsidRDefault="00437BC9" w:rsidP="00E610BA">
      <w:pPr>
        <w:pStyle w:val="ae"/>
        <w:numPr>
          <w:ilvl w:val="0"/>
          <w:numId w:val="42"/>
        </w:numPr>
        <w:rPr>
          <w:lang w:val="en-US"/>
        </w:rPr>
      </w:pPr>
      <w:r>
        <w:rPr>
          <w:lang w:val="en-US"/>
        </w:rPr>
        <w:t xml:space="preserve">Add </w:t>
      </w:r>
      <w:r>
        <w:rPr>
          <w:b/>
          <w:lang w:val="en-US"/>
        </w:rPr>
        <w:t>“Time schedule”</w:t>
      </w:r>
      <w:r>
        <w:rPr>
          <w:lang w:val="en-US"/>
        </w:rPr>
        <w:t xml:space="preserve"> block to the diagram and connect blocks with communication links as shown in the </w:t>
      </w:r>
      <w:r w:rsidR="00030FF0" w:rsidRPr="00030FF0">
        <w:rPr>
          <w:lang w:val="en-US"/>
        </w:rPr>
        <w:t>Figure</w:t>
      </w:r>
      <w:r>
        <w:rPr>
          <w:lang w:val="en-US"/>
        </w:rPr>
        <w:t xml:space="preserve"> below </w:t>
      </w:r>
      <w:r w:rsidR="00873FBD">
        <w:rPr>
          <w:lang w:val="en-US"/>
        </w:rPr>
        <w:t>(</w:t>
      </w:r>
      <w:r w:rsidR="00F82021">
        <w:fldChar w:fldCharType="begin"/>
      </w:r>
      <w:r w:rsidR="00F82021">
        <w:rPr>
          <w:lang w:val="en-US"/>
        </w:rPr>
        <w:instrText xml:space="preserve"> REF _Ref382396973 \h </w:instrText>
      </w:r>
      <w:r w:rsidR="00F82021">
        <w:fldChar w:fldCharType="separate"/>
      </w:r>
      <w:r w:rsidR="0011424E" w:rsidRPr="00030FF0">
        <w:rPr>
          <w:bCs/>
          <w:lang w:val="en-US"/>
        </w:rPr>
        <w:t>Figure</w:t>
      </w:r>
      <w:r w:rsidR="0011424E" w:rsidRPr="007515FC">
        <w:rPr>
          <w:bCs/>
          <w:lang w:val="en-US"/>
        </w:rPr>
        <w:t xml:space="preserve"> </w:t>
      </w:r>
      <w:r w:rsidR="0011424E">
        <w:rPr>
          <w:bCs/>
          <w:noProof/>
          <w:lang w:val="en-US"/>
        </w:rPr>
        <w:t>78</w:t>
      </w:r>
      <w:r w:rsidR="00F82021">
        <w:fldChar w:fldCharType="end"/>
      </w:r>
      <w:r w:rsidRPr="00437BC9">
        <w:rPr>
          <w:lang w:val="en-US"/>
        </w:rPr>
        <w:t>):</w:t>
      </w:r>
    </w:p>
    <w:p w:rsidR="00CD0335" w:rsidRDefault="00CD0335" w:rsidP="00CD0335">
      <w:pPr>
        <w:pStyle w:val="aa"/>
      </w:pPr>
      <w:r>
        <w:rPr>
          <w:noProof/>
        </w:rPr>
        <w:drawing>
          <wp:inline distT="0" distB="0" distL="0" distR="0" wp14:anchorId="14C0C712" wp14:editId="42A1BF7A">
            <wp:extent cx="4314825" cy="3219450"/>
            <wp:effectExtent l="0" t="0" r="9525" b="0"/>
            <wp:docPr id="5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4314825" cy="3219450"/>
                    </a:xfrm>
                    <a:prstGeom prst="rect">
                      <a:avLst/>
                    </a:prstGeom>
                  </pic:spPr>
                </pic:pic>
              </a:graphicData>
            </a:graphic>
          </wp:inline>
        </w:drawing>
      </w:r>
    </w:p>
    <w:p w:rsidR="00EB1AD7" w:rsidRDefault="00030FF0" w:rsidP="00EB1AD7">
      <w:pPr>
        <w:pStyle w:val="a4"/>
        <w:rPr>
          <w:bCs w:val="0"/>
          <w:szCs w:val="24"/>
          <w:lang w:val="en-US"/>
        </w:rPr>
      </w:pPr>
      <w:bookmarkStart w:id="200" w:name="_Ref382396973"/>
      <w:bookmarkStart w:id="201" w:name="_Ref187826078"/>
      <w:bookmarkStart w:id="202" w:name="_Ref187826071"/>
      <w:r w:rsidRPr="00030FF0">
        <w:rPr>
          <w:bCs w:val="0"/>
          <w:szCs w:val="24"/>
          <w:lang w:val="en-US"/>
        </w:rPr>
        <w:t>Figure</w:t>
      </w:r>
      <w:r w:rsidR="00EB1AD7" w:rsidRPr="007515FC">
        <w:rPr>
          <w:bCs w:val="0"/>
          <w:szCs w:val="24"/>
          <w:lang w:val="en-US"/>
        </w:rPr>
        <w:t xml:space="preserve"> </w:t>
      </w:r>
      <w:r w:rsidR="00DA59BD">
        <w:rPr>
          <w:bCs w:val="0"/>
          <w:szCs w:val="24"/>
        </w:rPr>
        <w:fldChar w:fldCharType="begin"/>
      </w:r>
      <w:r w:rsidR="00EB1AD7" w:rsidRPr="007515FC">
        <w:rPr>
          <w:bCs w:val="0"/>
          <w:szCs w:val="24"/>
          <w:lang w:val="en-US"/>
        </w:rPr>
        <w:instrText xml:space="preserve"> </w:instrText>
      </w:r>
      <w:r w:rsidR="00EB1AD7">
        <w:rPr>
          <w:bCs w:val="0"/>
          <w:szCs w:val="24"/>
          <w:lang w:val="en-US"/>
        </w:rPr>
        <w:instrText>SEQ</w:instrText>
      </w:r>
      <w:r w:rsidR="00EB1AD7" w:rsidRPr="007515FC">
        <w:rPr>
          <w:bCs w:val="0"/>
          <w:szCs w:val="24"/>
          <w:lang w:val="en-US"/>
        </w:rPr>
        <w:instrText xml:space="preserve"> </w:instrText>
      </w:r>
      <w:r w:rsidR="0016614F" w:rsidRPr="00AA151D">
        <w:rPr>
          <w:bCs w:val="0"/>
          <w:szCs w:val="24"/>
          <w:lang w:val="en-US"/>
        </w:rPr>
        <w:instrText>Figure</w:instrText>
      </w:r>
      <w:r w:rsidR="00EB1AD7" w:rsidRPr="007515FC">
        <w:rPr>
          <w:bCs w:val="0"/>
          <w:szCs w:val="24"/>
          <w:lang w:val="en-US"/>
        </w:rPr>
        <w:instrText xml:space="preserve"> </w:instrText>
      </w:r>
      <w:r w:rsidR="00DA59BD">
        <w:rPr>
          <w:bCs w:val="0"/>
          <w:szCs w:val="24"/>
        </w:rPr>
        <w:fldChar w:fldCharType="separate"/>
      </w:r>
      <w:r w:rsidR="0011424E">
        <w:rPr>
          <w:bCs w:val="0"/>
          <w:noProof/>
          <w:szCs w:val="24"/>
          <w:lang w:val="en-US"/>
        </w:rPr>
        <w:t>78</w:t>
      </w:r>
      <w:r w:rsidR="00DA59BD">
        <w:rPr>
          <w:bCs w:val="0"/>
          <w:szCs w:val="24"/>
        </w:rPr>
        <w:fldChar w:fldCharType="end"/>
      </w:r>
      <w:bookmarkEnd w:id="200"/>
      <w:r w:rsidR="00EB1AD7" w:rsidRPr="007515FC">
        <w:rPr>
          <w:bCs w:val="0"/>
          <w:szCs w:val="24"/>
          <w:lang w:val="en-US"/>
        </w:rPr>
        <w:t xml:space="preserve">. </w:t>
      </w:r>
      <w:r w:rsidR="00EB1AD7">
        <w:rPr>
          <w:bCs w:val="0"/>
          <w:szCs w:val="24"/>
          <w:lang w:val="en-US"/>
        </w:rPr>
        <w:t>Equipment</w:t>
      </w:r>
      <w:r w:rsidR="00EB1AD7" w:rsidRPr="007515FC">
        <w:rPr>
          <w:bCs w:val="0"/>
          <w:szCs w:val="24"/>
          <w:lang w:val="en-US"/>
        </w:rPr>
        <w:t xml:space="preserve"> </w:t>
      </w:r>
      <w:r w:rsidR="00EB1AD7">
        <w:rPr>
          <w:bCs w:val="0"/>
          <w:szCs w:val="24"/>
          <w:lang w:val="en-US"/>
        </w:rPr>
        <w:t>control</w:t>
      </w:r>
      <w:r w:rsidR="00EB1AD7" w:rsidRPr="007515FC">
        <w:rPr>
          <w:bCs w:val="0"/>
          <w:szCs w:val="24"/>
          <w:lang w:val="en-US"/>
        </w:rPr>
        <w:t xml:space="preserve"> </w:t>
      </w:r>
      <w:r w:rsidR="00EB1AD7">
        <w:rPr>
          <w:bCs w:val="0"/>
          <w:szCs w:val="24"/>
          <w:lang w:val="en-US"/>
        </w:rPr>
        <w:t>submodel</w:t>
      </w:r>
      <w:r w:rsidR="00EB1AD7" w:rsidRPr="007515FC">
        <w:rPr>
          <w:bCs w:val="0"/>
          <w:szCs w:val="24"/>
          <w:lang w:val="en-US"/>
        </w:rPr>
        <w:t xml:space="preserve"> </w:t>
      </w:r>
      <w:r w:rsidR="00EB1AD7">
        <w:rPr>
          <w:bCs w:val="0"/>
          <w:szCs w:val="24"/>
          <w:lang w:val="en-US"/>
        </w:rPr>
        <w:t>after</w:t>
      </w:r>
      <w:r w:rsidR="00EB1AD7" w:rsidRPr="007515FC">
        <w:rPr>
          <w:bCs w:val="0"/>
          <w:szCs w:val="24"/>
          <w:lang w:val="en-US"/>
        </w:rPr>
        <w:t xml:space="preserve"> </w:t>
      </w:r>
      <w:r w:rsidR="00EB1AD7">
        <w:rPr>
          <w:bCs w:val="0"/>
          <w:szCs w:val="24"/>
          <w:lang w:val="en-US"/>
        </w:rPr>
        <w:t>linking</w:t>
      </w:r>
      <w:r w:rsidR="00EB1AD7" w:rsidRPr="007515FC">
        <w:rPr>
          <w:bCs w:val="0"/>
          <w:szCs w:val="24"/>
          <w:lang w:val="en-US"/>
        </w:rPr>
        <w:t xml:space="preserve"> </w:t>
      </w:r>
      <w:r w:rsidR="00EB1AD7">
        <w:rPr>
          <w:bCs w:val="0"/>
          <w:szCs w:val="24"/>
          <w:lang w:val="en-US"/>
        </w:rPr>
        <w:t>the</w:t>
      </w:r>
      <w:r w:rsidR="00EB1AD7" w:rsidRPr="007515FC">
        <w:rPr>
          <w:bCs w:val="0"/>
          <w:szCs w:val="24"/>
          <w:lang w:val="en-US"/>
        </w:rPr>
        <w:t xml:space="preserve"> </w:t>
      </w:r>
      <w:r w:rsidR="00EB1AD7">
        <w:rPr>
          <w:bCs w:val="0"/>
          <w:szCs w:val="24"/>
          <w:lang w:val="en-US"/>
        </w:rPr>
        <w:t>blocks</w:t>
      </w:r>
      <w:r w:rsidR="00EB1AD7" w:rsidRPr="007515FC">
        <w:rPr>
          <w:bCs w:val="0"/>
          <w:szCs w:val="24"/>
          <w:lang w:val="en-US"/>
        </w:rPr>
        <w:t xml:space="preserve"> </w:t>
      </w:r>
    </w:p>
    <w:p w:rsidR="00C576C8" w:rsidRPr="00AE1254" w:rsidRDefault="00C576C8" w:rsidP="00C576C8">
      <w:pPr>
        <w:pStyle w:val="2"/>
        <w:rPr>
          <w:rFonts w:cstheme="minorBidi"/>
          <w:bCs w:val="0"/>
          <w:iCs w:val="0"/>
          <w:szCs w:val="24"/>
          <w:lang w:val="en-US"/>
        </w:rPr>
      </w:pPr>
      <w:bookmarkStart w:id="203" w:name="_Toc382402631"/>
      <w:bookmarkEnd w:id="201"/>
      <w:bookmarkEnd w:id="202"/>
      <w:r w:rsidRPr="00AE1254">
        <w:rPr>
          <w:rFonts w:cstheme="minorBidi"/>
          <w:bCs w:val="0"/>
          <w:iCs w:val="0"/>
          <w:szCs w:val="24"/>
          <w:lang w:val="en-US"/>
        </w:rPr>
        <w:t>Edition of “new” block parameters</w:t>
      </w:r>
      <w:bookmarkEnd w:id="203"/>
    </w:p>
    <w:p w:rsidR="00C576C8" w:rsidRPr="00F16011" w:rsidRDefault="00C576C8" w:rsidP="00980229">
      <w:pPr>
        <w:rPr>
          <w:lang w:val="en-US"/>
        </w:rPr>
      </w:pPr>
      <w:r w:rsidRPr="00F16011">
        <w:rPr>
          <w:lang w:val="en-US"/>
        </w:rPr>
        <w:t>Created diagram allows a signal vector to be received from the database for all valves and be sent for processing to VCU</w:t>
      </w:r>
      <w:r w:rsidR="00980229">
        <w:rPr>
          <w:lang w:val="en-US"/>
        </w:rPr>
        <w:t xml:space="preserve"> unit</w:t>
      </w:r>
      <w:r w:rsidRPr="00F16011">
        <w:rPr>
          <w:lang w:val="en-US"/>
        </w:rPr>
        <w:t>; processing results will be sent to the database also as a vector signal.</w:t>
      </w:r>
    </w:p>
    <w:p w:rsidR="00C576C8" w:rsidRPr="00F16011" w:rsidRDefault="00C576C8" w:rsidP="00C576C8">
      <w:pPr>
        <w:rPr>
          <w:lang w:val="en-US"/>
        </w:rPr>
      </w:pPr>
      <w:r w:rsidRPr="00F16011">
        <w:rPr>
          <w:lang w:val="en-US"/>
        </w:rPr>
        <w:t xml:space="preserve">To correctly process vector signals their number, as a rule, shall be known. The number of signals in out model is equal to the number of valves in the signal database. In our example we will add the number of valves as a new parameter of VCU </w:t>
      </w:r>
      <w:r w:rsidR="00980229">
        <w:rPr>
          <w:lang w:val="en-US"/>
        </w:rPr>
        <w:t>unit</w:t>
      </w:r>
      <w:r w:rsidRPr="00F16011">
        <w:rPr>
          <w:lang w:val="en-US"/>
        </w:rPr>
        <w:t>.</w:t>
      </w:r>
    </w:p>
    <w:p w:rsidR="00AE1254" w:rsidRDefault="00AE1254">
      <w:pPr>
        <w:spacing w:line="240" w:lineRule="auto"/>
        <w:ind w:firstLine="0"/>
        <w:jc w:val="left"/>
        <w:rPr>
          <w:lang w:val="en-US"/>
        </w:rPr>
      </w:pPr>
      <w:r>
        <w:rPr>
          <w:lang w:val="en-US"/>
        </w:rPr>
        <w:br w:type="page"/>
      </w:r>
    </w:p>
    <w:p w:rsidR="00C576C8" w:rsidRPr="00F16011" w:rsidRDefault="00C576C8" w:rsidP="00C576C8">
      <w:pPr>
        <w:rPr>
          <w:lang w:val="en-US"/>
        </w:rPr>
      </w:pPr>
      <w:r w:rsidRPr="00F16011">
        <w:rPr>
          <w:lang w:val="en-US"/>
        </w:rPr>
        <w:lastRenderedPageBreak/>
        <w:t>SimInTech allows new blocks with a random set of parameters on the basis of approved and tried submodels</w:t>
      </w:r>
      <w:r w:rsidR="00980229">
        <w:rPr>
          <w:lang w:val="en-US"/>
        </w:rPr>
        <w:t xml:space="preserve"> </w:t>
      </w:r>
      <w:r w:rsidR="00980229" w:rsidRPr="00F16011">
        <w:rPr>
          <w:lang w:val="en-US"/>
        </w:rPr>
        <w:t>to be generated</w:t>
      </w:r>
      <w:r w:rsidRPr="00F16011">
        <w:rPr>
          <w:lang w:val="en-US"/>
        </w:rPr>
        <w:t>. The created model can be closed for edition and used as a black box.</w:t>
      </w:r>
    </w:p>
    <w:p w:rsidR="00C576C8" w:rsidRPr="00F16011" w:rsidRDefault="00C576C8" w:rsidP="00C576C8">
      <w:pPr>
        <w:rPr>
          <w:lang w:val="en-US"/>
        </w:rPr>
      </w:pPr>
      <w:r w:rsidRPr="00F16011">
        <w:rPr>
          <w:lang w:val="en-US"/>
        </w:rPr>
        <w:t>To add a new parameter proceed as follows:</w:t>
      </w:r>
    </w:p>
    <w:p w:rsidR="00C576C8" w:rsidRPr="00F16011" w:rsidRDefault="00C576C8" w:rsidP="00E610BA">
      <w:pPr>
        <w:pStyle w:val="ae"/>
        <w:numPr>
          <w:ilvl w:val="0"/>
          <w:numId w:val="26"/>
        </w:numPr>
        <w:rPr>
          <w:lang w:val="en-US"/>
        </w:rPr>
      </w:pPr>
      <w:r w:rsidRPr="00F16011">
        <w:rPr>
          <w:lang w:val="en-US"/>
        </w:rPr>
        <w:t xml:space="preserve">Select </w:t>
      </w:r>
      <w:r w:rsidRPr="00F16011">
        <w:rPr>
          <w:b/>
          <w:lang w:val="en-US"/>
        </w:rPr>
        <w:t>“Submodel “VCU”</w:t>
      </w:r>
      <w:r w:rsidRPr="00F16011">
        <w:rPr>
          <w:lang w:val="en-US"/>
        </w:rPr>
        <w:t xml:space="preserve"> on the diagram.</w:t>
      </w:r>
    </w:p>
    <w:p w:rsidR="00C576C8" w:rsidRPr="00F16011" w:rsidRDefault="00C576C8" w:rsidP="00E610BA">
      <w:pPr>
        <w:pStyle w:val="ae"/>
        <w:numPr>
          <w:ilvl w:val="0"/>
          <w:numId w:val="26"/>
        </w:numPr>
        <w:rPr>
          <w:lang w:val="en-US"/>
        </w:rPr>
      </w:pPr>
      <w:r w:rsidRPr="00F16011">
        <w:rPr>
          <w:lang w:val="en-US"/>
        </w:rPr>
        <w:t xml:space="preserve">Select </w:t>
      </w:r>
      <w:r w:rsidRPr="00F16011">
        <w:rPr>
          <w:b/>
          <w:lang w:val="en-US"/>
        </w:rPr>
        <w:t>“Change block…”</w:t>
      </w:r>
      <w:r w:rsidRPr="00F16011">
        <w:rPr>
          <w:lang w:val="en-US"/>
        </w:rPr>
        <w:t xml:space="preserve"> sub-item of </w:t>
      </w:r>
      <w:r w:rsidRPr="00F16011">
        <w:rPr>
          <w:b/>
          <w:lang w:val="en-US"/>
        </w:rPr>
        <w:t>“</w:t>
      </w:r>
      <w:r w:rsidR="00612FFF">
        <w:rPr>
          <w:b/>
          <w:lang w:val="en-US"/>
        </w:rPr>
        <w:t>Edit</w:t>
      </w:r>
      <w:r w:rsidRPr="00F16011">
        <w:rPr>
          <w:b/>
          <w:lang w:val="en-US"/>
        </w:rPr>
        <w:t>”</w:t>
      </w:r>
      <w:r w:rsidRPr="00F16011">
        <w:rPr>
          <w:lang w:val="en-US"/>
        </w:rPr>
        <w:t xml:space="preserve"> menu item </w:t>
      </w:r>
      <w:r w:rsidR="00873FBD">
        <w:rPr>
          <w:lang w:val="en-US"/>
        </w:rPr>
        <w:t>(</w:t>
      </w:r>
      <w:r w:rsidR="00F82021">
        <w:rPr>
          <w:lang w:val="en-US"/>
        </w:rPr>
        <w:fldChar w:fldCharType="begin"/>
      </w:r>
      <w:r w:rsidR="00F82021">
        <w:rPr>
          <w:lang w:val="en-US"/>
        </w:rPr>
        <w:instrText xml:space="preserve"> REF _Ref382396980 \h </w:instrText>
      </w:r>
      <w:r w:rsidR="00F82021">
        <w:rPr>
          <w:lang w:val="en-US"/>
        </w:rPr>
      </w:r>
      <w:r w:rsidR="00F82021">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79</w:t>
      </w:r>
      <w:r w:rsidR="00F82021">
        <w:rPr>
          <w:lang w:val="en-US"/>
        </w:rPr>
        <w:fldChar w:fldCharType="end"/>
      </w:r>
      <w:r w:rsidRPr="00F16011">
        <w:rPr>
          <w:lang w:val="en-US"/>
        </w:rPr>
        <w:t>).</w:t>
      </w:r>
    </w:p>
    <w:p w:rsidR="00C576C8" w:rsidRPr="00F16011" w:rsidRDefault="00612FFF" w:rsidP="00C576C8">
      <w:pPr>
        <w:pStyle w:val="aa"/>
        <w:rPr>
          <w:lang w:val="en-US"/>
        </w:rPr>
      </w:pPr>
      <w:r>
        <w:rPr>
          <w:noProof/>
        </w:rPr>
        <w:drawing>
          <wp:inline distT="0" distB="0" distL="0" distR="0" wp14:anchorId="523B7F2A" wp14:editId="4F8A51E9">
            <wp:extent cx="3505200" cy="68580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05200" cy="685800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204" w:name="_Ref382396980"/>
      <w:bookmarkStart w:id="205" w:name="_Ref187827315"/>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79</w:t>
      </w:r>
      <w:r w:rsidR="00DA59BD" w:rsidRPr="00F16011">
        <w:rPr>
          <w:bCs w:val="0"/>
          <w:szCs w:val="24"/>
          <w:lang w:val="en-US"/>
        </w:rPr>
        <w:fldChar w:fldCharType="end"/>
      </w:r>
      <w:bookmarkEnd w:id="204"/>
      <w:r w:rsidR="00C576C8" w:rsidRPr="00F16011">
        <w:rPr>
          <w:bCs w:val="0"/>
          <w:szCs w:val="24"/>
          <w:lang w:val="en-US"/>
        </w:rPr>
        <w:t>. Change block menu</w:t>
      </w:r>
    </w:p>
    <w:bookmarkEnd w:id="205"/>
    <w:p w:rsidR="00C576C8" w:rsidRPr="00F16011" w:rsidRDefault="00C576C8" w:rsidP="00E610BA">
      <w:pPr>
        <w:pStyle w:val="ae"/>
        <w:numPr>
          <w:ilvl w:val="0"/>
          <w:numId w:val="26"/>
        </w:numPr>
        <w:rPr>
          <w:lang w:val="en-US"/>
        </w:rPr>
      </w:pPr>
      <w:r w:rsidRPr="00F16011">
        <w:rPr>
          <w:lang w:val="en-US"/>
        </w:rPr>
        <w:t xml:space="preserve">Press </w:t>
      </w:r>
      <w:r w:rsidRPr="00F16011">
        <w:rPr>
          <w:b/>
          <w:lang w:val="en-US"/>
        </w:rPr>
        <w:t>“Add properties”</w:t>
      </w:r>
      <w:r w:rsidRPr="00F16011">
        <w:rPr>
          <w:lang w:val="en-US"/>
        </w:rPr>
        <w:t xml:space="preserve"> button in the lower part of </w:t>
      </w:r>
      <w:r w:rsidRPr="00F16011">
        <w:rPr>
          <w:b/>
          <w:lang w:val="en-US"/>
        </w:rPr>
        <w:t xml:space="preserve">“New block editor” </w:t>
      </w:r>
      <w:r w:rsidRPr="00F16011">
        <w:rPr>
          <w:lang w:val="en-US"/>
        </w:rPr>
        <w:t>dialog window. Enter the following values of fields:</w:t>
      </w:r>
    </w:p>
    <w:p w:rsidR="00C576C8" w:rsidRPr="00F16011" w:rsidRDefault="00C576C8" w:rsidP="00C576C8">
      <w:pPr>
        <w:rPr>
          <w:lang w:val="en-US"/>
        </w:rPr>
      </w:pPr>
      <w:r w:rsidRPr="00F16011">
        <w:rPr>
          <w:lang w:val="en-US"/>
        </w:rPr>
        <w:lastRenderedPageBreak/>
        <w:t xml:space="preserve">Title – </w:t>
      </w:r>
      <w:r w:rsidRPr="00F16011">
        <w:rPr>
          <w:b/>
          <w:lang w:val="en-US"/>
        </w:rPr>
        <w:t>Number of valves;</w:t>
      </w:r>
    </w:p>
    <w:p w:rsidR="00C576C8" w:rsidRPr="00F16011" w:rsidRDefault="00C576C8" w:rsidP="00C576C8">
      <w:pPr>
        <w:rPr>
          <w:lang w:val="en-US"/>
        </w:rPr>
      </w:pPr>
      <w:r w:rsidRPr="00F16011">
        <w:rPr>
          <w:lang w:val="en-US"/>
        </w:rPr>
        <w:t xml:space="preserve">Name – </w:t>
      </w:r>
      <w:r w:rsidRPr="00F16011">
        <w:rPr>
          <w:rStyle w:val="Iniiaiieiieoeiue"/>
          <w:lang w:val="en-US"/>
        </w:rPr>
        <w:t>Z_Count</w:t>
      </w:r>
      <w:r w:rsidRPr="00F16011">
        <w:rPr>
          <w:lang w:val="en-US"/>
        </w:rPr>
        <w:t>;</w:t>
      </w:r>
    </w:p>
    <w:p w:rsidR="00C576C8" w:rsidRPr="00F16011" w:rsidRDefault="00C576C8" w:rsidP="00C576C8">
      <w:pPr>
        <w:rPr>
          <w:lang w:val="en-US"/>
        </w:rPr>
      </w:pPr>
      <w:r w:rsidRPr="00F16011">
        <w:rPr>
          <w:lang w:val="en-US"/>
        </w:rPr>
        <w:t xml:space="preserve">Data type – </w:t>
      </w:r>
      <w:r w:rsidRPr="00F16011">
        <w:rPr>
          <w:b/>
          <w:lang w:val="en-US"/>
        </w:rPr>
        <w:t>Integer</w:t>
      </w:r>
      <w:r w:rsidRPr="00F16011">
        <w:rPr>
          <w:lang w:val="en-US"/>
        </w:rPr>
        <w:t>;</w:t>
      </w:r>
    </w:p>
    <w:p w:rsidR="00C576C8" w:rsidRPr="00F16011" w:rsidRDefault="00C576C8" w:rsidP="00C576C8">
      <w:pPr>
        <w:rPr>
          <w:rStyle w:val="Iniiaiieiiiioeeiiue"/>
          <w:lang w:val="en-US"/>
        </w:rPr>
      </w:pPr>
      <w:r w:rsidRPr="00F16011">
        <w:rPr>
          <w:lang w:val="en-US"/>
        </w:rPr>
        <w:t xml:space="preserve">Value: </w:t>
      </w:r>
      <w:r w:rsidRPr="00F16011">
        <w:rPr>
          <w:rStyle w:val="Iniiaiieiiiioeeiiue"/>
          <w:lang w:val="en-US"/>
        </w:rPr>
        <w:t>{query: category=</w:t>
      </w:r>
      <w:r w:rsidR="00980229">
        <w:rPr>
          <w:rStyle w:val="Iniiaiieiiiioeeiiue"/>
          <w:lang w:val="en-US"/>
        </w:rPr>
        <w:t>”</w:t>
      </w:r>
      <w:r w:rsidRPr="00F16011">
        <w:rPr>
          <w:rStyle w:val="Iniiaiieiiiioeeiiue"/>
          <w:lang w:val="en-US"/>
        </w:rPr>
        <w:t>Valves</w:t>
      </w:r>
      <w:r w:rsidR="00980229">
        <w:rPr>
          <w:rStyle w:val="Iniiaiieiiiioeeiiue"/>
          <w:lang w:val="en-US"/>
        </w:rPr>
        <w:t>”; group=*; name=”*xb01”</w:t>
      </w:r>
      <w:r w:rsidRPr="00F16011">
        <w:rPr>
          <w:rStyle w:val="Iniiaiieiiiioeeiiue"/>
          <w:lang w:val="en-US"/>
        </w:rPr>
        <w:t>; what=count}</w:t>
      </w:r>
    </w:p>
    <w:p w:rsidR="00C576C8" w:rsidRPr="00F16011" w:rsidRDefault="00873FBD" w:rsidP="00C576C8">
      <w:pPr>
        <w:rPr>
          <w:lang w:val="en-US"/>
        </w:rPr>
      </w:pPr>
      <w:r>
        <w:rPr>
          <w:lang w:val="en-US"/>
        </w:rPr>
        <w:t>(</w:t>
      </w:r>
      <w:r w:rsidR="003E05BD">
        <w:rPr>
          <w:lang w:val="en-US"/>
        </w:rPr>
        <w:fldChar w:fldCharType="begin"/>
      </w:r>
      <w:r w:rsidR="003E05BD">
        <w:rPr>
          <w:lang w:val="en-US"/>
        </w:rPr>
        <w:instrText xml:space="preserve"> REF _Ref382397131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80</w:t>
      </w:r>
      <w:r w:rsidR="003E05BD">
        <w:rPr>
          <w:lang w:val="en-US"/>
        </w:rPr>
        <w:fldChar w:fldCharType="end"/>
      </w:r>
      <w:r w:rsidR="00C576C8" w:rsidRPr="00F16011">
        <w:rPr>
          <w:lang w:val="en-US"/>
        </w:rPr>
        <w:t>).</w:t>
      </w:r>
    </w:p>
    <w:p w:rsidR="00C576C8" w:rsidRPr="00F16011" w:rsidRDefault="00C576C8" w:rsidP="00C576C8">
      <w:pPr>
        <w:rPr>
          <w:lang w:val="en-US"/>
        </w:rPr>
      </w:pPr>
      <w:r w:rsidRPr="00F16011">
        <w:rPr>
          <w:lang w:val="en-US"/>
        </w:rPr>
        <w:t xml:space="preserve">A query to the database, which returns the number of signals with </w:t>
      </w:r>
      <w:r w:rsidRPr="00F16011">
        <w:rPr>
          <w:b/>
          <w:lang w:val="en-US"/>
        </w:rPr>
        <w:t>“</w:t>
      </w:r>
      <w:r w:rsidRPr="00F16011">
        <w:rPr>
          <w:rStyle w:val="Iniiaiieiieoeiue"/>
          <w:lang w:val="en-US"/>
        </w:rPr>
        <w:t>xb01”</w:t>
      </w:r>
      <w:r w:rsidRPr="00F16011">
        <w:rPr>
          <w:rStyle w:val="Iniiaiieiieoeiue"/>
          <w:b w:val="0"/>
          <w:lang w:val="en-US"/>
        </w:rPr>
        <w:t xml:space="preserve"> text in their name from </w:t>
      </w:r>
      <w:r w:rsidRPr="00F16011">
        <w:rPr>
          <w:rStyle w:val="Iniiaiieiieoeiue"/>
          <w:lang w:val="en-US"/>
        </w:rPr>
        <w:t xml:space="preserve">“Valves” </w:t>
      </w:r>
      <w:r w:rsidRPr="00F16011">
        <w:rPr>
          <w:rStyle w:val="Iniiaiieiieoeiue"/>
          <w:b w:val="0"/>
          <w:lang w:val="en-US"/>
        </w:rPr>
        <w:t xml:space="preserve">category, </w:t>
      </w:r>
      <w:r w:rsidRPr="00F16011">
        <w:rPr>
          <w:lang w:val="en-US"/>
        </w:rPr>
        <w:t xml:space="preserve">is generated in </w:t>
      </w:r>
      <w:r w:rsidRPr="00F16011">
        <w:rPr>
          <w:b/>
          <w:lang w:val="en-US"/>
        </w:rPr>
        <w:t xml:space="preserve">“Value” </w:t>
      </w:r>
      <w:r w:rsidRPr="00F16011">
        <w:rPr>
          <w:lang w:val="en-US"/>
        </w:rPr>
        <w:t xml:space="preserve">line. Since there is only one </w:t>
      </w:r>
      <w:r w:rsidRPr="00F16011">
        <w:rPr>
          <w:b/>
          <w:lang w:val="en-US"/>
        </w:rPr>
        <w:t>“</w:t>
      </w:r>
      <w:r w:rsidRPr="00F16011">
        <w:rPr>
          <w:rStyle w:val="Iniiaiieiieoeiue"/>
          <w:lang w:val="en-US"/>
        </w:rPr>
        <w:t>xb01”</w:t>
      </w:r>
      <w:r w:rsidRPr="00F16011">
        <w:rPr>
          <w:rStyle w:val="Iniiaiieiieoeiue"/>
          <w:b w:val="0"/>
          <w:lang w:val="en-US"/>
        </w:rPr>
        <w:t xml:space="preserve"> signal in all valves then the returned value corresponds to the number of valves in the signal database.</w:t>
      </w:r>
    </w:p>
    <w:p w:rsidR="00C576C8" w:rsidRPr="00F16011" w:rsidRDefault="00C576C8" w:rsidP="00C576C8">
      <w:pPr>
        <w:pStyle w:val="aa"/>
        <w:rPr>
          <w:lang w:val="en-US"/>
        </w:rPr>
      </w:pPr>
      <w:r w:rsidRPr="00F16011">
        <w:rPr>
          <w:noProof/>
        </w:rPr>
        <w:drawing>
          <wp:inline distT="0" distB="0" distL="0" distR="0" wp14:anchorId="087547D1" wp14:editId="1650CD2F">
            <wp:extent cx="5943600" cy="1554480"/>
            <wp:effectExtent l="0" t="0" r="0" b="7620"/>
            <wp:docPr id="8"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rsidR="00C576C8" w:rsidRPr="00F16011" w:rsidRDefault="00C576C8" w:rsidP="00C576C8">
      <w:pPr>
        <w:pStyle w:val="aa"/>
        <w:rPr>
          <w:lang w:val="en-US"/>
        </w:rPr>
      </w:pPr>
      <w:r w:rsidRPr="00F16011">
        <w:rPr>
          <w:noProof/>
        </w:rPr>
        <w:drawing>
          <wp:inline distT="0" distB="0" distL="0" distR="0" wp14:anchorId="34DC36A7" wp14:editId="7F296F71">
            <wp:extent cx="5934075" cy="1590675"/>
            <wp:effectExtent l="0" t="0" r="9525" b="9525"/>
            <wp:docPr id="1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34075" cy="1590675"/>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206" w:name="_Ref382397131"/>
      <w:bookmarkStart w:id="207" w:name="_Ref187829362"/>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80</w:t>
      </w:r>
      <w:r w:rsidR="00DA59BD" w:rsidRPr="00F16011">
        <w:rPr>
          <w:bCs w:val="0"/>
          <w:szCs w:val="24"/>
          <w:lang w:val="en-US"/>
        </w:rPr>
        <w:fldChar w:fldCharType="end"/>
      </w:r>
      <w:bookmarkEnd w:id="206"/>
      <w:r w:rsidR="00C576C8" w:rsidRPr="00F16011">
        <w:rPr>
          <w:bCs w:val="0"/>
          <w:szCs w:val="24"/>
          <w:lang w:val="en-US"/>
        </w:rPr>
        <w:t>. New block editor window</w:t>
      </w:r>
    </w:p>
    <w:bookmarkEnd w:id="207"/>
    <w:p w:rsidR="00C576C8" w:rsidRPr="00F16011" w:rsidRDefault="00C576C8" w:rsidP="00E610BA">
      <w:pPr>
        <w:pStyle w:val="ae"/>
        <w:numPr>
          <w:ilvl w:val="0"/>
          <w:numId w:val="26"/>
        </w:numPr>
        <w:rPr>
          <w:lang w:val="en-US"/>
        </w:rPr>
      </w:pPr>
      <w:r w:rsidRPr="00F16011">
        <w:rPr>
          <w:lang w:val="en-US"/>
        </w:rPr>
        <w:t xml:space="preserve">Close </w:t>
      </w:r>
      <w:r w:rsidRPr="00F16011">
        <w:rPr>
          <w:b/>
          <w:lang w:val="en-US"/>
        </w:rPr>
        <w:t>“New block editor”</w:t>
      </w:r>
      <w:r w:rsidRPr="00F16011">
        <w:rPr>
          <w:lang w:val="en-US"/>
        </w:rPr>
        <w:t xml:space="preserve"> dialog window by pressing </w:t>
      </w:r>
      <w:r w:rsidRPr="00F16011">
        <w:rPr>
          <w:b/>
          <w:lang w:val="en-US"/>
        </w:rPr>
        <w:t>“Ok”</w:t>
      </w:r>
      <w:r w:rsidRPr="00F16011">
        <w:rPr>
          <w:lang w:val="en-US"/>
        </w:rPr>
        <w:t xml:space="preserve"> button.</w:t>
      </w:r>
    </w:p>
    <w:p w:rsidR="00C576C8" w:rsidRPr="00AE1254" w:rsidRDefault="00C576C8" w:rsidP="00C576C8">
      <w:pPr>
        <w:pStyle w:val="2"/>
        <w:rPr>
          <w:rFonts w:cstheme="minorBidi"/>
          <w:bCs w:val="0"/>
          <w:iCs w:val="0"/>
          <w:szCs w:val="24"/>
          <w:lang w:val="en-US"/>
        </w:rPr>
      </w:pPr>
      <w:bookmarkStart w:id="208" w:name="_Toc382402632"/>
      <w:r w:rsidRPr="00AE1254">
        <w:rPr>
          <w:rFonts w:cstheme="minorBidi"/>
          <w:bCs w:val="0"/>
          <w:iCs w:val="0"/>
          <w:szCs w:val="24"/>
          <w:lang w:val="en-US"/>
        </w:rPr>
        <w:t>Creation of valve control model</w:t>
      </w:r>
      <w:bookmarkEnd w:id="208"/>
    </w:p>
    <w:p w:rsidR="00C576C8" w:rsidRPr="00F16011" w:rsidRDefault="00C576C8" w:rsidP="00C576C8">
      <w:pPr>
        <w:rPr>
          <w:rStyle w:val="Iniiaiieiieoeiue"/>
          <w:lang w:val="en-US"/>
        </w:rPr>
      </w:pPr>
      <w:r w:rsidRPr="00F16011">
        <w:rPr>
          <w:lang w:val="en-US"/>
        </w:rPr>
        <w:t xml:space="preserve">The simplest valve control model will operate as per the following principle. Model input receives two logic-type signals: </w:t>
      </w:r>
      <w:r w:rsidRPr="00F16011">
        <w:rPr>
          <w:b/>
          <w:lang w:val="en-US"/>
        </w:rPr>
        <w:t>“Command “Open”</w:t>
      </w:r>
      <w:r w:rsidRPr="00F16011">
        <w:rPr>
          <w:lang w:val="en-US"/>
        </w:rPr>
        <w:t xml:space="preserve"> and </w:t>
      </w:r>
      <w:r w:rsidRPr="00F16011">
        <w:rPr>
          <w:b/>
          <w:lang w:val="en-US"/>
        </w:rPr>
        <w:t>“Command “Close”.</w:t>
      </w:r>
    </w:p>
    <w:p w:rsidR="00C576C8" w:rsidRPr="00F16011" w:rsidRDefault="00C576C8" w:rsidP="00C576C8">
      <w:pPr>
        <w:rPr>
          <w:lang w:val="en-US"/>
        </w:rPr>
      </w:pPr>
      <w:r w:rsidRPr="00F16011">
        <w:rPr>
          <w:lang w:val="en-US"/>
        </w:rPr>
        <w:t xml:space="preserve">In case the both commands are equal to </w:t>
      </w:r>
      <w:r w:rsidRPr="00F16011">
        <w:rPr>
          <w:b/>
          <w:lang w:val="en-US"/>
        </w:rPr>
        <w:t>“0”</w:t>
      </w:r>
      <w:r w:rsidRPr="00F16011">
        <w:rPr>
          <w:lang w:val="en-US"/>
        </w:rPr>
        <w:t xml:space="preserve"> (logical </w:t>
      </w:r>
      <w:r w:rsidR="00980229">
        <w:rPr>
          <w:lang w:val="en-US"/>
        </w:rPr>
        <w:t>False</w:t>
      </w:r>
      <w:r w:rsidRPr="00F16011">
        <w:rPr>
          <w:lang w:val="en-US"/>
        </w:rPr>
        <w:t xml:space="preserve">) or the both commands are equal to </w:t>
      </w:r>
      <w:r w:rsidRPr="00F16011">
        <w:rPr>
          <w:b/>
          <w:lang w:val="en-US"/>
        </w:rPr>
        <w:t xml:space="preserve">“1” </w:t>
      </w:r>
      <w:r w:rsidRPr="00F16011">
        <w:rPr>
          <w:lang w:val="en-US"/>
        </w:rPr>
        <w:t xml:space="preserve">(logical </w:t>
      </w:r>
      <w:r w:rsidR="00980229">
        <w:rPr>
          <w:lang w:val="en-US"/>
        </w:rPr>
        <w:t>True</w:t>
      </w:r>
      <w:r w:rsidRPr="00F16011">
        <w:rPr>
          <w:lang w:val="en-US"/>
        </w:rPr>
        <w:t>) the valve does not change its position.</w:t>
      </w:r>
    </w:p>
    <w:p w:rsidR="00C576C8" w:rsidRPr="00F16011" w:rsidRDefault="00C576C8" w:rsidP="00C576C8">
      <w:pPr>
        <w:rPr>
          <w:lang w:val="en-US"/>
        </w:rPr>
      </w:pPr>
      <w:r w:rsidRPr="00F16011">
        <w:rPr>
          <w:lang w:val="en-US"/>
        </w:rPr>
        <w:t xml:space="preserve">Still </w:t>
      </w:r>
      <w:r w:rsidRPr="00F16011">
        <w:rPr>
          <w:b/>
          <w:lang w:val="en-US"/>
        </w:rPr>
        <w:t>“Command Open”</w:t>
      </w:r>
      <w:r w:rsidRPr="00F16011">
        <w:rPr>
          <w:lang w:val="en-US"/>
        </w:rPr>
        <w:t xml:space="preserve"> is equal to </w:t>
      </w:r>
      <w:r w:rsidRPr="00F16011">
        <w:rPr>
          <w:b/>
          <w:lang w:val="en-US"/>
        </w:rPr>
        <w:t xml:space="preserve">“1” </w:t>
      </w:r>
      <w:r w:rsidRPr="00F16011">
        <w:rPr>
          <w:lang w:val="en-US"/>
        </w:rPr>
        <w:t xml:space="preserve">and </w:t>
      </w:r>
      <w:r w:rsidR="00AE1254">
        <w:rPr>
          <w:b/>
          <w:lang w:val="en-US"/>
        </w:rPr>
        <w:t>“</w:t>
      </w:r>
      <w:r w:rsidRPr="00F16011">
        <w:rPr>
          <w:b/>
          <w:lang w:val="en-US"/>
        </w:rPr>
        <w:t>Command Close”</w:t>
      </w:r>
      <w:r w:rsidRPr="00F16011">
        <w:rPr>
          <w:lang w:val="en-US"/>
        </w:rPr>
        <w:t xml:space="preserve"> is equal to </w:t>
      </w:r>
      <w:r w:rsidRPr="00F16011">
        <w:rPr>
          <w:b/>
          <w:lang w:val="en-US"/>
        </w:rPr>
        <w:t>“0”</w:t>
      </w:r>
      <w:r w:rsidRPr="00F16011">
        <w:rPr>
          <w:lang w:val="en-US"/>
        </w:rPr>
        <w:t xml:space="preserve"> the control unit is changing the position of the valve increasing </w:t>
      </w:r>
      <w:r w:rsidR="00980229">
        <w:rPr>
          <w:lang w:val="en-US"/>
        </w:rPr>
        <w:t>it</w:t>
      </w:r>
      <w:r w:rsidRPr="00F16011">
        <w:rPr>
          <w:lang w:val="en-US"/>
        </w:rPr>
        <w:t xml:space="preserve"> at a constant speed until one of the following conditions is reached: </w:t>
      </w:r>
    </w:p>
    <w:p w:rsidR="00C576C8" w:rsidRPr="00F16011" w:rsidRDefault="00C576C8" w:rsidP="00C576C8">
      <w:pPr>
        <w:rPr>
          <w:lang w:val="en-US"/>
        </w:rPr>
      </w:pPr>
      <w:r w:rsidRPr="00F16011">
        <w:rPr>
          <w:lang w:val="en-US"/>
        </w:rPr>
        <w:t xml:space="preserve">1 – </w:t>
      </w:r>
      <w:r w:rsidRPr="00F16011">
        <w:rPr>
          <w:b/>
          <w:lang w:val="en-US"/>
        </w:rPr>
        <w:t>“Position</w:t>
      </w:r>
      <w:r w:rsidR="00980229">
        <w:rPr>
          <w:b/>
          <w:lang w:val="en-US"/>
        </w:rPr>
        <w:t>”</w:t>
      </w:r>
      <w:r w:rsidRPr="00F16011">
        <w:rPr>
          <w:lang w:val="en-US"/>
        </w:rPr>
        <w:t xml:space="preserve"> of the valve is equal to </w:t>
      </w:r>
      <w:r w:rsidRPr="00F16011">
        <w:rPr>
          <w:b/>
          <w:lang w:val="en-US"/>
        </w:rPr>
        <w:t xml:space="preserve">“100” </w:t>
      </w:r>
      <w:r w:rsidRPr="00F16011">
        <w:rPr>
          <w:lang w:val="en-US"/>
        </w:rPr>
        <w:t>(fully open);</w:t>
      </w:r>
    </w:p>
    <w:p w:rsidR="00C576C8" w:rsidRPr="00F16011" w:rsidRDefault="00C576C8" w:rsidP="00C576C8">
      <w:pPr>
        <w:rPr>
          <w:lang w:val="en-US"/>
        </w:rPr>
      </w:pPr>
      <w:r w:rsidRPr="00F16011">
        <w:rPr>
          <w:lang w:val="en-US"/>
        </w:rPr>
        <w:t xml:space="preserve">2 – </w:t>
      </w:r>
      <w:r w:rsidRPr="00F16011">
        <w:rPr>
          <w:b/>
          <w:lang w:val="en-US"/>
        </w:rPr>
        <w:t xml:space="preserve">“Command Open” </w:t>
      </w:r>
      <w:r w:rsidRPr="00F16011">
        <w:rPr>
          <w:lang w:val="en-US"/>
        </w:rPr>
        <w:t xml:space="preserve">becomes equal to </w:t>
      </w:r>
      <w:r w:rsidRPr="00F16011">
        <w:rPr>
          <w:b/>
          <w:lang w:val="en-US"/>
        </w:rPr>
        <w:t>“0”</w:t>
      </w:r>
      <w:r w:rsidRPr="00F16011">
        <w:rPr>
          <w:lang w:val="en-US"/>
        </w:rPr>
        <w:t>.</w:t>
      </w:r>
    </w:p>
    <w:p w:rsidR="00C576C8" w:rsidRPr="00F16011" w:rsidRDefault="00C576C8" w:rsidP="00C576C8">
      <w:pPr>
        <w:rPr>
          <w:lang w:val="en-US"/>
        </w:rPr>
      </w:pPr>
      <w:r w:rsidRPr="00F16011">
        <w:rPr>
          <w:lang w:val="en-US"/>
        </w:rPr>
        <w:lastRenderedPageBreak/>
        <w:t xml:space="preserve">Still </w:t>
      </w:r>
      <w:r w:rsidRPr="00F16011">
        <w:rPr>
          <w:b/>
          <w:lang w:val="en-US"/>
        </w:rPr>
        <w:t>“Command Open”</w:t>
      </w:r>
      <w:r w:rsidRPr="00F16011">
        <w:rPr>
          <w:lang w:val="en-US"/>
        </w:rPr>
        <w:t xml:space="preserve"> is equal to </w:t>
      </w:r>
      <w:r w:rsidRPr="00F16011">
        <w:rPr>
          <w:b/>
          <w:lang w:val="en-US"/>
        </w:rPr>
        <w:t xml:space="preserve">“1” </w:t>
      </w:r>
      <w:r w:rsidRPr="00F16011">
        <w:rPr>
          <w:lang w:val="en-US"/>
        </w:rPr>
        <w:t xml:space="preserve">and </w:t>
      </w:r>
      <w:r w:rsidR="00980229">
        <w:rPr>
          <w:b/>
          <w:lang w:val="en-US"/>
        </w:rPr>
        <w:t>“</w:t>
      </w:r>
      <w:r w:rsidRPr="00F16011">
        <w:rPr>
          <w:b/>
          <w:lang w:val="en-US"/>
        </w:rPr>
        <w:t>Command Close”</w:t>
      </w:r>
      <w:r w:rsidRPr="00F16011">
        <w:rPr>
          <w:lang w:val="en-US"/>
        </w:rPr>
        <w:t xml:space="preserve"> is equal to </w:t>
      </w:r>
      <w:r w:rsidRPr="00F16011">
        <w:rPr>
          <w:b/>
          <w:lang w:val="en-US"/>
        </w:rPr>
        <w:t>“0”</w:t>
      </w:r>
      <w:r w:rsidRPr="00F16011">
        <w:rPr>
          <w:lang w:val="en-US"/>
        </w:rPr>
        <w:t xml:space="preserve"> the control unit is changing the position of the valve increasing </w:t>
      </w:r>
      <w:r w:rsidR="00980229">
        <w:rPr>
          <w:lang w:val="en-US"/>
        </w:rPr>
        <w:t>it</w:t>
      </w:r>
      <w:r w:rsidRPr="00F16011">
        <w:rPr>
          <w:lang w:val="en-US"/>
        </w:rPr>
        <w:t xml:space="preserve"> at a constant speed until one of the following conditions is reached: </w:t>
      </w:r>
    </w:p>
    <w:p w:rsidR="00C576C8" w:rsidRPr="00F16011" w:rsidRDefault="00C576C8" w:rsidP="00C576C8">
      <w:pPr>
        <w:rPr>
          <w:lang w:val="en-US"/>
        </w:rPr>
      </w:pPr>
      <w:r w:rsidRPr="00F16011">
        <w:rPr>
          <w:lang w:val="en-US"/>
        </w:rPr>
        <w:t xml:space="preserve">1 – </w:t>
      </w:r>
      <w:r w:rsidRPr="00F16011">
        <w:rPr>
          <w:b/>
          <w:lang w:val="en-US"/>
        </w:rPr>
        <w:t>“Position</w:t>
      </w:r>
      <w:r w:rsidR="00980229">
        <w:rPr>
          <w:b/>
          <w:lang w:val="en-US"/>
        </w:rPr>
        <w:t>”</w:t>
      </w:r>
      <w:r w:rsidRPr="00F16011">
        <w:rPr>
          <w:lang w:val="en-US"/>
        </w:rPr>
        <w:t xml:space="preserve"> of the valve is equal to </w:t>
      </w:r>
      <w:r w:rsidRPr="00F16011">
        <w:rPr>
          <w:b/>
          <w:lang w:val="en-US"/>
        </w:rPr>
        <w:t xml:space="preserve">“0” </w:t>
      </w:r>
      <w:r w:rsidRPr="00F16011">
        <w:rPr>
          <w:lang w:val="en-US"/>
        </w:rPr>
        <w:t>(fully closed);</w:t>
      </w:r>
    </w:p>
    <w:p w:rsidR="00C576C8" w:rsidRPr="00F16011" w:rsidRDefault="00C576C8" w:rsidP="00C576C8">
      <w:pPr>
        <w:rPr>
          <w:lang w:val="en-US"/>
        </w:rPr>
      </w:pPr>
      <w:r w:rsidRPr="00F16011">
        <w:rPr>
          <w:lang w:val="en-US"/>
        </w:rPr>
        <w:t xml:space="preserve">2 – </w:t>
      </w:r>
      <w:r w:rsidRPr="00F16011">
        <w:rPr>
          <w:b/>
          <w:lang w:val="en-US"/>
        </w:rPr>
        <w:t xml:space="preserve">“Command Close” </w:t>
      </w:r>
      <w:r w:rsidRPr="00F16011">
        <w:rPr>
          <w:lang w:val="en-US"/>
        </w:rPr>
        <w:t xml:space="preserve">is equal to </w:t>
      </w:r>
      <w:r w:rsidRPr="00F16011">
        <w:rPr>
          <w:b/>
          <w:lang w:val="en-US"/>
        </w:rPr>
        <w:t>“0”</w:t>
      </w:r>
      <w:r w:rsidRPr="00F16011">
        <w:rPr>
          <w:lang w:val="en-US"/>
        </w:rPr>
        <w:t>.</w:t>
      </w:r>
    </w:p>
    <w:p w:rsidR="00C576C8" w:rsidRPr="00F16011" w:rsidRDefault="00C576C8" w:rsidP="00C576C8">
      <w:pPr>
        <w:rPr>
          <w:lang w:val="en-US"/>
        </w:rPr>
      </w:pPr>
      <w:r w:rsidRPr="00F16011">
        <w:rPr>
          <w:lang w:val="en-US"/>
        </w:rPr>
        <w:t xml:space="preserve">When </w:t>
      </w:r>
      <w:r w:rsidRPr="00F16011">
        <w:rPr>
          <w:b/>
          <w:lang w:val="en-US"/>
        </w:rPr>
        <w:t>“Position”</w:t>
      </w:r>
      <w:r w:rsidRPr="00F16011">
        <w:rPr>
          <w:lang w:val="en-US"/>
        </w:rPr>
        <w:t xml:space="preserve"> values reaches </w:t>
      </w:r>
      <w:r w:rsidRPr="00F16011">
        <w:rPr>
          <w:b/>
          <w:lang w:val="en-US"/>
        </w:rPr>
        <w:t xml:space="preserve">“100” </w:t>
      </w:r>
      <w:r w:rsidRPr="00F16011">
        <w:rPr>
          <w:lang w:val="en-US"/>
        </w:rPr>
        <w:t xml:space="preserve">or </w:t>
      </w:r>
      <w:r w:rsidRPr="00F16011">
        <w:rPr>
          <w:b/>
          <w:lang w:val="en-US"/>
        </w:rPr>
        <w:t xml:space="preserve">“0” </w:t>
      </w:r>
      <w:r w:rsidRPr="00F16011">
        <w:rPr>
          <w:lang w:val="en-US"/>
        </w:rPr>
        <w:t>the block outputs named</w:t>
      </w:r>
      <w:r w:rsidRPr="00F16011">
        <w:rPr>
          <w:b/>
          <w:lang w:val="en-US"/>
        </w:rPr>
        <w:t xml:space="preserve"> “Open” </w:t>
      </w:r>
      <w:r w:rsidRPr="00F16011">
        <w:rPr>
          <w:lang w:val="en-US"/>
        </w:rPr>
        <w:t xml:space="preserve">or </w:t>
      </w:r>
      <w:r w:rsidRPr="00F16011">
        <w:rPr>
          <w:b/>
          <w:lang w:val="en-US"/>
        </w:rPr>
        <w:t>“Closed”</w:t>
      </w:r>
      <w:r w:rsidRPr="00F16011">
        <w:rPr>
          <w:lang w:val="en-US"/>
        </w:rPr>
        <w:t xml:space="preserve">, correspondingly, take </w:t>
      </w:r>
      <w:r w:rsidRPr="00F16011">
        <w:rPr>
          <w:b/>
          <w:lang w:val="en-US"/>
        </w:rPr>
        <w:t>“1”</w:t>
      </w:r>
      <w:r w:rsidRPr="00F16011">
        <w:rPr>
          <w:lang w:val="en-US"/>
        </w:rPr>
        <w:t xml:space="preserve"> values (logical </w:t>
      </w:r>
      <w:r w:rsidR="00980229">
        <w:rPr>
          <w:lang w:val="en-US"/>
        </w:rPr>
        <w:t>True</w:t>
      </w:r>
      <w:r w:rsidRPr="00F16011">
        <w:rPr>
          <w:lang w:val="en-US"/>
        </w:rPr>
        <w:t xml:space="preserve">), otherwise those are equal to </w:t>
      </w:r>
      <w:r w:rsidRPr="00F16011">
        <w:rPr>
          <w:b/>
          <w:lang w:val="en-US"/>
        </w:rPr>
        <w:t>“0”</w:t>
      </w:r>
      <w:r w:rsidRPr="00F16011">
        <w:rPr>
          <w:lang w:val="en-US"/>
        </w:rPr>
        <w:t xml:space="preserve"> (logical </w:t>
      </w:r>
      <w:r w:rsidR="00980229">
        <w:rPr>
          <w:lang w:val="en-US"/>
        </w:rPr>
        <w:t>False</w:t>
      </w:r>
      <w:r w:rsidRPr="00F16011">
        <w:rPr>
          <w:lang w:val="en-US"/>
        </w:rPr>
        <w:t>).</w:t>
      </w:r>
    </w:p>
    <w:p w:rsidR="00C576C8" w:rsidRPr="00F16011" w:rsidRDefault="00C576C8" w:rsidP="00C576C8">
      <w:pPr>
        <w:rPr>
          <w:lang w:val="en-US"/>
        </w:rPr>
      </w:pPr>
      <w:r w:rsidRPr="00F16011">
        <w:rPr>
          <w:lang w:val="en-US"/>
        </w:rPr>
        <w:t xml:space="preserve">Enter </w:t>
      </w:r>
      <w:r w:rsidR="00AE1254">
        <w:rPr>
          <w:b/>
          <w:lang w:val="en-US"/>
        </w:rPr>
        <w:t>“</w:t>
      </w:r>
      <w:r w:rsidRPr="00F16011">
        <w:rPr>
          <w:b/>
          <w:lang w:val="en-US"/>
        </w:rPr>
        <w:t xml:space="preserve">VCU” </w:t>
      </w:r>
      <w:r w:rsidRPr="00F16011">
        <w:rPr>
          <w:lang w:val="en-US"/>
        </w:rPr>
        <w:t>submodel</w:t>
      </w:r>
      <w:r w:rsidRPr="00F16011">
        <w:rPr>
          <w:b/>
          <w:lang w:val="en-US"/>
        </w:rPr>
        <w:t xml:space="preserve"> </w:t>
      </w:r>
      <w:r w:rsidRPr="00F16011">
        <w:rPr>
          <w:lang w:val="en-US"/>
        </w:rPr>
        <w:t>and make up a diagram as shown in the</w:t>
      </w:r>
      <w:r w:rsidR="003E05BD">
        <w:rPr>
          <w:lang w:val="en-US"/>
        </w:rPr>
        <w:t xml:space="preserve"> </w:t>
      </w:r>
      <w:r w:rsidR="003E05BD">
        <w:rPr>
          <w:lang w:val="en-US"/>
        </w:rPr>
        <w:fldChar w:fldCharType="begin"/>
      </w:r>
      <w:r w:rsidR="003E05BD">
        <w:rPr>
          <w:lang w:val="en-US"/>
        </w:rPr>
        <w:instrText xml:space="preserve"> REF _Ref382397144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81</w:t>
      </w:r>
      <w:r w:rsidR="003E05BD">
        <w:rPr>
          <w:lang w:val="en-US"/>
        </w:rPr>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73A54CE4" wp14:editId="2783B6FF">
            <wp:extent cx="5940425" cy="3202940"/>
            <wp:effectExtent l="0" t="0" r="3175" b="0"/>
            <wp:docPr id="1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5940425" cy="3202940"/>
                    </a:xfrm>
                    <a:prstGeom prst="rect">
                      <a:avLst/>
                    </a:prstGeom>
                  </pic:spPr>
                </pic:pic>
              </a:graphicData>
            </a:graphic>
          </wp:inline>
        </w:drawing>
      </w:r>
    </w:p>
    <w:p w:rsidR="00C576C8" w:rsidRPr="00F16011" w:rsidRDefault="00030FF0" w:rsidP="00C576C8">
      <w:pPr>
        <w:pStyle w:val="a4"/>
        <w:rPr>
          <w:bCs w:val="0"/>
          <w:szCs w:val="24"/>
          <w:lang w:val="en-US"/>
        </w:rPr>
      </w:pPr>
      <w:bookmarkStart w:id="209" w:name="_Ref382397144"/>
      <w:bookmarkStart w:id="210" w:name="_Ref187830098"/>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81</w:t>
      </w:r>
      <w:r w:rsidR="00DA59BD" w:rsidRPr="00F16011">
        <w:rPr>
          <w:bCs w:val="0"/>
          <w:szCs w:val="24"/>
          <w:lang w:val="en-US"/>
        </w:rPr>
        <w:fldChar w:fldCharType="end"/>
      </w:r>
      <w:bookmarkEnd w:id="209"/>
      <w:r w:rsidR="00C576C8" w:rsidRPr="00F16011">
        <w:rPr>
          <w:bCs w:val="0"/>
          <w:szCs w:val="24"/>
          <w:lang w:val="en-US"/>
        </w:rPr>
        <w:t>. VCU block diagram</w:t>
      </w:r>
    </w:p>
    <w:bookmarkEnd w:id="210"/>
    <w:p w:rsidR="00C576C8" w:rsidRPr="00F16011" w:rsidRDefault="00C576C8" w:rsidP="00C576C8">
      <w:pPr>
        <w:rPr>
          <w:lang w:val="en-US"/>
        </w:rPr>
      </w:pPr>
      <w:r w:rsidRPr="00F16011">
        <w:rPr>
          <w:lang w:val="en-US"/>
        </w:rPr>
        <w:t xml:space="preserve">Set weight factor values </w:t>
      </w:r>
      <w:r w:rsidRPr="00F16011">
        <w:rPr>
          <w:rStyle w:val="Iniiaiieiieoeiue"/>
          <w:lang w:val="en-US"/>
        </w:rPr>
        <w:t>[1,-1]</w:t>
      </w:r>
      <w:r w:rsidRPr="00F16011">
        <w:rPr>
          <w:lang w:val="en-US"/>
        </w:rPr>
        <w:t xml:space="preserve"> for </w:t>
      </w:r>
      <w:r w:rsidRPr="00F16011">
        <w:rPr>
          <w:b/>
          <w:lang w:val="en-US"/>
        </w:rPr>
        <w:t>“Adder”</w:t>
      </w:r>
      <w:r w:rsidRPr="00F16011">
        <w:rPr>
          <w:lang w:val="en-US"/>
        </w:rPr>
        <w:t xml:space="preserve"> block.</w:t>
      </w:r>
    </w:p>
    <w:p w:rsidR="00C576C8" w:rsidRPr="00F16011" w:rsidRDefault="00C576C8" w:rsidP="00C576C8">
      <w:pPr>
        <w:rPr>
          <w:lang w:val="en-US"/>
        </w:rPr>
      </w:pPr>
      <w:r w:rsidRPr="00F16011">
        <w:rPr>
          <w:lang w:val="en-US"/>
        </w:rPr>
        <w:t xml:space="preserve">Thus, there will be </w:t>
      </w:r>
      <w:r w:rsidRPr="00F16011">
        <w:rPr>
          <w:b/>
          <w:lang w:val="en-US"/>
        </w:rPr>
        <w:t xml:space="preserve">“1” </w:t>
      </w:r>
      <w:r w:rsidRPr="00F16011">
        <w:rPr>
          <w:lang w:val="en-US"/>
        </w:rPr>
        <w:t xml:space="preserve">at the output of </w:t>
      </w:r>
      <w:r w:rsidRPr="00F16011">
        <w:rPr>
          <w:b/>
          <w:lang w:val="en-US"/>
        </w:rPr>
        <w:t>“Adder”</w:t>
      </w:r>
      <w:r w:rsidRPr="00F16011">
        <w:rPr>
          <w:lang w:val="en-US"/>
        </w:rPr>
        <w:t xml:space="preserve"> block when </w:t>
      </w:r>
      <w:r w:rsidRPr="00F16011">
        <w:rPr>
          <w:b/>
          <w:lang w:val="en-US"/>
        </w:rPr>
        <w:t xml:space="preserve">“Command Open” </w:t>
      </w:r>
      <w:r w:rsidRPr="00F16011">
        <w:rPr>
          <w:lang w:val="en-US"/>
        </w:rPr>
        <w:t xml:space="preserve">is equal to </w:t>
      </w:r>
      <w:r w:rsidRPr="00F16011">
        <w:rPr>
          <w:b/>
          <w:lang w:val="en-US"/>
        </w:rPr>
        <w:t>“1”</w:t>
      </w:r>
      <w:r w:rsidRPr="00F16011">
        <w:rPr>
          <w:lang w:val="en-US"/>
        </w:rPr>
        <w:t xml:space="preserve"> and </w:t>
      </w:r>
      <w:r w:rsidRPr="00F16011">
        <w:rPr>
          <w:b/>
          <w:lang w:val="en-US"/>
        </w:rPr>
        <w:t>“Command Close”</w:t>
      </w:r>
      <w:r w:rsidRPr="00F16011">
        <w:rPr>
          <w:lang w:val="en-US"/>
        </w:rPr>
        <w:t xml:space="preserve"> is equal to </w:t>
      </w:r>
      <w:r w:rsidR="003C30C1">
        <w:rPr>
          <w:b/>
          <w:lang w:val="en-US"/>
        </w:rPr>
        <w:t>“</w:t>
      </w:r>
      <w:r w:rsidRPr="00F16011">
        <w:rPr>
          <w:b/>
          <w:lang w:val="en-US"/>
        </w:rPr>
        <w:t>0”</w:t>
      </w:r>
      <w:r w:rsidRPr="00F16011">
        <w:rPr>
          <w:lang w:val="en-US"/>
        </w:rPr>
        <w:t xml:space="preserve">. There will be </w:t>
      </w:r>
      <w:r w:rsidRPr="00F16011">
        <w:rPr>
          <w:b/>
          <w:lang w:val="en-US"/>
        </w:rPr>
        <w:t xml:space="preserve">“-1” </w:t>
      </w:r>
      <w:r w:rsidRPr="00F16011">
        <w:rPr>
          <w:lang w:val="en-US"/>
        </w:rPr>
        <w:t xml:space="preserve">at the output of </w:t>
      </w:r>
      <w:r w:rsidRPr="00F16011">
        <w:rPr>
          <w:b/>
          <w:lang w:val="en-US"/>
        </w:rPr>
        <w:t>“Adder”</w:t>
      </w:r>
      <w:r w:rsidRPr="00F16011">
        <w:rPr>
          <w:lang w:val="en-US"/>
        </w:rPr>
        <w:t xml:space="preserve"> block when </w:t>
      </w:r>
      <w:r w:rsidRPr="00F16011">
        <w:rPr>
          <w:b/>
          <w:lang w:val="en-US"/>
        </w:rPr>
        <w:t xml:space="preserve">“Command Open” </w:t>
      </w:r>
      <w:r w:rsidRPr="00F16011">
        <w:rPr>
          <w:lang w:val="en-US"/>
        </w:rPr>
        <w:t xml:space="preserve">is equal to </w:t>
      </w:r>
      <w:r w:rsidRPr="00F16011">
        <w:rPr>
          <w:b/>
          <w:lang w:val="en-US"/>
        </w:rPr>
        <w:t>“0”</w:t>
      </w:r>
      <w:r w:rsidRPr="00F16011">
        <w:rPr>
          <w:lang w:val="en-US"/>
        </w:rPr>
        <w:t xml:space="preserve"> and </w:t>
      </w:r>
      <w:r w:rsidRPr="00F16011">
        <w:rPr>
          <w:b/>
          <w:lang w:val="en-US"/>
        </w:rPr>
        <w:t>“Command Close”</w:t>
      </w:r>
      <w:r w:rsidRPr="00F16011">
        <w:rPr>
          <w:lang w:val="en-US"/>
        </w:rPr>
        <w:t xml:space="preserve"> is equal to </w:t>
      </w:r>
      <w:r w:rsidR="003C30C1">
        <w:rPr>
          <w:b/>
          <w:lang w:val="en-US"/>
        </w:rPr>
        <w:t>“</w:t>
      </w:r>
      <w:r w:rsidRPr="00F16011">
        <w:rPr>
          <w:b/>
          <w:lang w:val="en-US"/>
        </w:rPr>
        <w:t>1”</w:t>
      </w:r>
      <w:r w:rsidRPr="00F16011">
        <w:rPr>
          <w:lang w:val="en-US"/>
        </w:rPr>
        <w:t>.</w:t>
      </w:r>
    </w:p>
    <w:p w:rsidR="00C576C8" w:rsidRPr="00F16011" w:rsidRDefault="00C576C8" w:rsidP="00C576C8">
      <w:pPr>
        <w:rPr>
          <w:lang w:val="en-US"/>
        </w:rPr>
      </w:pPr>
      <w:r w:rsidRPr="00F16011">
        <w:rPr>
          <w:lang w:val="en-US"/>
        </w:rPr>
        <w:t xml:space="preserve">In all other cases there will be zero value </w:t>
      </w:r>
      <w:r w:rsidRPr="00F16011">
        <w:rPr>
          <w:b/>
          <w:lang w:val="en-US"/>
        </w:rPr>
        <w:t>“0”</w:t>
      </w:r>
      <w:r w:rsidRPr="00F16011">
        <w:rPr>
          <w:lang w:val="en-US"/>
        </w:rPr>
        <w:t xml:space="preserve"> at the output of the adder.</w:t>
      </w:r>
    </w:p>
    <w:p w:rsidR="00C576C8" w:rsidRPr="00F16011" w:rsidRDefault="00C576C8" w:rsidP="00C576C8">
      <w:pPr>
        <w:rPr>
          <w:lang w:val="en-US"/>
        </w:rPr>
      </w:pPr>
      <w:r w:rsidRPr="00F16011">
        <w:rPr>
          <w:lang w:val="en-US"/>
        </w:rPr>
        <w:t>Since all signals are vector ones then a signal array will be transmitted in every link.</w:t>
      </w:r>
    </w:p>
    <w:p w:rsidR="00C576C8" w:rsidRPr="00F16011" w:rsidRDefault="00C576C8" w:rsidP="00C576C8">
      <w:pPr>
        <w:rPr>
          <w:lang w:val="en-US"/>
        </w:rPr>
      </w:pPr>
      <w:r w:rsidRPr="00F16011">
        <w:rPr>
          <w:lang w:val="en-US"/>
        </w:rPr>
        <w:t xml:space="preserve">To generate </w:t>
      </w:r>
      <w:r w:rsidRPr="00F16011">
        <w:rPr>
          <w:b/>
          <w:lang w:val="en-US"/>
        </w:rPr>
        <w:t>“Open”</w:t>
      </w:r>
      <w:r w:rsidRPr="00F16011">
        <w:rPr>
          <w:lang w:val="en-US"/>
        </w:rPr>
        <w:t xml:space="preserve"> and </w:t>
      </w:r>
      <w:r w:rsidRPr="00F16011">
        <w:rPr>
          <w:b/>
          <w:lang w:val="en-US"/>
        </w:rPr>
        <w:t>“Closed”</w:t>
      </w:r>
      <w:r w:rsidRPr="00F16011">
        <w:rPr>
          <w:lang w:val="en-US"/>
        </w:rPr>
        <w:t xml:space="preserve"> signals </w:t>
      </w:r>
      <w:r w:rsidRPr="00F16011">
        <w:rPr>
          <w:b/>
          <w:lang w:val="en-US"/>
        </w:rPr>
        <w:t xml:space="preserve">“Logical operations” </w:t>
      </w:r>
      <w:r w:rsidRPr="00F16011">
        <w:rPr>
          <w:lang w:val="en-US"/>
        </w:rPr>
        <w:t>logical block f</w:t>
      </w:r>
      <w:r w:rsidR="003C30C1">
        <w:rPr>
          <w:lang w:val="en-US"/>
        </w:rPr>
        <w:t>r</w:t>
      </w:r>
      <w:r w:rsidRPr="00F16011">
        <w:rPr>
          <w:lang w:val="en-US"/>
        </w:rPr>
        <w:t xml:space="preserve">om </w:t>
      </w:r>
      <w:r w:rsidRPr="00F16011">
        <w:rPr>
          <w:b/>
          <w:lang w:val="en-US"/>
        </w:rPr>
        <w:t>“Logical”</w:t>
      </w:r>
      <w:r w:rsidRPr="00F16011">
        <w:rPr>
          <w:lang w:val="en-US"/>
        </w:rPr>
        <w:t xml:space="preserve"> tab is used </w:t>
      </w:r>
      <w:r w:rsidR="00873FBD">
        <w:rPr>
          <w:lang w:val="en-US"/>
        </w:rPr>
        <w:t>(</w:t>
      </w:r>
      <w:r w:rsidR="003E05BD">
        <w:rPr>
          <w:lang w:val="en-US"/>
        </w:rPr>
        <w:fldChar w:fldCharType="begin"/>
      </w:r>
      <w:r w:rsidR="003E05BD">
        <w:rPr>
          <w:lang w:val="en-US"/>
        </w:rPr>
        <w:instrText xml:space="preserve"> REF _Ref382397149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82</w:t>
      </w:r>
      <w:r w:rsidR="003E05BD">
        <w:rPr>
          <w:lang w:val="en-US"/>
        </w:rPr>
        <w:fldChar w:fldCharType="end"/>
      </w:r>
      <w:r w:rsidRPr="00F16011">
        <w:rPr>
          <w:lang w:val="en-US"/>
        </w:rPr>
        <w:t>)</w:t>
      </w:r>
      <w:r w:rsidR="003C30C1">
        <w:rPr>
          <w:lang w:val="en-US"/>
        </w:rPr>
        <w:t>.</w:t>
      </w:r>
    </w:p>
    <w:p w:rsidR="00C576C8" w:rsidRPr="00F16011" w:rsidRDefault="00C576C8" w:rsidP="00C576C8">
      <w:pPr>
        <w:pStyle w:val="aa"/>
        <w:rPr>
          <w:lang w:val="en-US"/>
        </w:rPr>
      </w:pPr>
      <w:r w:rsidRPr="00F16011">
        <w:rPr>
          <w:noProof/>
        </w:rPr>
        <w:lastRenderedPageBreak/>
        <w:drawing>
          <wp:inline distT="0" distB="0" distL="0" distR="0" wp14:anchorId="03102B55" wp14:editId="1E5B156D">
            <wp:extent cx="5852160" cy="1371600"/>
            <wp:effectExtent l="0" t="0" r="0" b="0"/>
            <wp:docPr id="1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852160" cy="137160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211" w:name="_Ref382397149"/>
      <w:bookmarkStart w:id="212" w:name="_Ref187832758"/>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82</w:t>
      </w:r>
      <w:r w:rsidR="00DA59BD" w:rsidRPr="00F16011">
        <w:rPr>
          <w:bCs w:val="0"/>
          <w:szCs w:val="24"/>
          <w:lang w:val="en-US"/>
        </w:rPr>
        <w:fldChar w:fldCharType="end"/>
      </w:r>
      <w:bookmarkEnd w:id="211"/>
      <w:r w:rsidR="00C576C8" w:rsidRPr="00F16011">
        <w:rPr>
          <w:bCs w:val="0"/>
          <w:szCs w:val="24"/>
          <w:lang w:val="en-US"/>
        </w:rPr>
        <w:t>. Logical operations block</w:t>
      </w:r>
    </w:p>
    <w:bookmarkEnd w:id="212"/>
    <w:p w:rsidR="00C576C8" w:rsidRPr="00F16011" w:rsidRDefault="00C576C8" w:rsidP="00C576C8">
      <w:pPr>
        <w:rPr>
          <w:lang w:val="en-US"/>
        </w:rPr>
      </w:pPr>
      <w:r w:rsidRPr="00F16011">
        <w:rPr>
          <w:lang w:val="en-US"/>
        </w:rPr>
        <w:t xml:space="preserve">This block allows a logical operation to be carried out for a vector signal. In our case we are comparing the vector signal with the constant. The unit checks every signals of a vector included into the block and returns a vector in which signals equal to the constant obtain </w:t>
      </w:r>
      <w:r w:rsidRPr="00F16011">
        <w:rPr>
          <w:b/>
          <w:lang w:val="en-US"/>
        </w:rPr>
        <w:t>“1”</w:t>
      </w:r>
      <w:r w:rsidRPr="00F16011">
        <w:rPr>
          <w:lang w:val="en-US"/>
        </w:rPr>
        <w:t xml:space="preserve"> value (logical </w:t>
      </w:r>
      <w:r w:rsidR="003C30C1">
        <w:rPr>
          <w:lang w:val="en-US"/>
        </w:rPr>
        <w:t>True</w:t>
      </w:r>
      <w:r w:rsidRPr="00F16011">
        <w:rPr>
          <w:lang w:val="en-US"/>
        </w:rPr>
        <w:t>).</w:t>
      </w:r>
    </w:p>
    <w:p w:rsidR="00C576C8" w:rsidRPr="00F16011" w:rsidRDefault="00C576C8" w:rsidP="00C576C8">
      <w:pPr>
        <w:rPr>
          <w:lang w:val="en-US"/>
        </w:rPr>
      </w:pPr>
      <w:r w:rsidRPr="00F16011">
        <w:rPr>
          <w:lang w:val="en-US"/>
        </w:rPr>
        <w:t xml:space="preserve">The type of the second block, </w:t>
      </w:r>
      <w:r w:rsidRPr="00F16011">
        <w:rPr>
          <w:b/>
          <w:lang w:val="en-US"/>
        </w:rPr>
        <w:t>“Scalar”</w:t>
      </w:r>
      <w:r w:rsidRPr="00F16011">
        <w:rPr>
          <w:lang w:val="en-US"/>
        </w:rPr>
        <w:t>, shall be specified in the block settings.</w:t>
      </w:r>
    </w:p>
    <w:p w:rsidR="00C576C8" w:rsidRPr="00F16011" w:rsidRDefault="00C576C8" w:rsidP="00C576C8">
      <w:pPr>
        <w:pStyle w:val="aa"/>
        <w:rPr>
          <w:lang w:val="en-US"/>
        </w:rPr>
      </w:pPr>
      <w:r w:rsidRPr="00F16011">
        <w:rPr>
          <w:noProof/>
        </w:rPr>
        <w:drawing>
          <wp:inline distT="0" distB="0" distL="0" distR="0" wp14:anchorId="2751BD42" wp14:editId="05D66279">
            <wp:extent cx="3667125" cy="4410075"/>
            <wp:effectExtent l="0" t="0" r="9525" b="9525"/>
            <wp:docPr id="1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667125" cy="4410075"/>
                    </a:xfrm>
                    <a:prstGeom prst="rect">
                      <a:avLst/>
                    </a:prstGeom>
                    <a:noFill/>
                    <a:ln>
                      <a:noFill/>
                    </a:ln>
                  </pic:spPr>
                </pic:pic>
              </a:graphicData>
            </a:graphic>
          </wp:inline>
        </w:drawing>
      </w:r>
    </w:p>
    <w:p w:rsidR="00C576C8" w:rsidRPr="00F16011" w:rsidRDefault="00030FF0" w:rsidP="00C576C8">
      <w:pPr>
        <w:pStyle w:val="a4"/>
        <w:rPr>
          <w:bCs w:val="0"/>
          <w:szCs w:val="24"/>
          <w:lang w:val="en-US"/>
        </w:rPr>
      </w:pPr>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83</w:t>
      </w:r>
      <w:r w:rsidR="00DA59BD" w:rsidRPr="00F16011">
        <w:rPr>
          <w:bCs w:val="0"/>
          <w:szCs w:val="24"/>
          <w:lang w:val="en-US"/>
        </w:rPr>
        <w:fldChar w:fldCharType="end"/>
      </w:r>
      <w:r w:rsidR="00C576C8" w:rsidRPr="00F16011">
        <w:rPr>
          <w:bCs w:val="0"/>
          <w:szCs w:val="24"/>
          <w:lang w:val="en-US"/>
        </w:rPr>
        <w:t>. Edition of “Logical operations” block</w:t>
      </w:r>
    </w:p>
    <w:p w:rsidR="00C576C8" w:rsidRPr="00F16011" w:rsidRDefault="00C576C8" w:rsidP="00C576C8">
      <w:pPr>
        <w:rPr>
          <w:lang w:val="en-US"/>
        </w:rPr>
      </w:pPr>
      <w:r w:rsidRPr="00F16011">
        <w:rPr>
          <w:b/>
          <w:lang w:val="en-US"/>
        </w:rPr>
        <w:t>“LimitIntegrator”</w:t>
      </w:r>
      <w:r w:rsidRPr="00F16011">
        <w:rPr>
          <w:lang w:val="en-US"/>
        </w:rPr>
        <w:t xml:space="preserve"> block implements the calculation of position of valves using input signals: If the input is </w:t>
      </w:r>
      <w:r w:rsidRPr="00F16011">
        <w:rPr>
          <w:b/>
          <w:lang w:val="en-US"/>
        </w:rPr>
        <w:t>“-1”</w:t>
      </w:r>
      <w:r w:rsidRPr="00F16011">
        <w:rPr>
          <w:lang w:val="en-US"/>
        </w:rPr>
        <w:t xml:space="preserve"> then it reduces the position, if the input is </w:t>
      </w:r>
      <w:r w:rsidRPr="00F16011">
        <w:rPr>
          <w:b/>
          <w:lang w:val="en-US"/>
        </w:rPr>
        <w:t>“+1”</w:t>
      </w:r>
      <w:r w:rsidRPr="00F16011">
        <w:rPr>
          <w:lang w:val="en-US"/>
        </w:rPr>
        <w:t xml:space="preserve"> it increases the position.</w:t>
      </w:r>
    </w:p>
    <w:p w:rsidR="00C576C8" w:rsidRPr="00F16011" w:rsidRDefault="00C576C8" w:rsidP="00C576C8">
      <w:pPr>
        <w:rPr>
          <w:lang w:val="en-US"/>
        </w:rPr>
      </w:pPr>
      <w:r w:rsidRPr="00F16011">
        <w:rPr>
          <w:lang w:val="en-US"/>
        </w:rPr>
        <w:t>In ou</w:t>
      </w:r>
      <w:r w:rsidR="003C30C1">
        <w:rPr>
          <w:lang w:val="en-US"/>
        </w:rPr>
        <w:t>r</w:t>
      </w:r>
      <w:r w:rsidRPr="00F16011">
        <w:rPr>
          <w:lang w:val="en-US"/>
        </w:rPr>
        <w:t xml:space="preserve"> simplest example we assume that the position is changing in a linear fashion at a constant rate, which is the same for all valves. The change rate is proportional to the integrator amplification ratio. To process the vector of signals a vector of values shall be set for every block parameter.</w:t>
      </w:r>
    </w:p>
    <w:p w:rsidR="00C576C8" w:rsidRPr="00F16011" w:rsidRDefault="00C576C8" w:rsidP="00C576C8">
      <w:pPr>
        <w:rPr>
          <w:lang w:val="en-US"/>
        </w:rPr>
      </w:pPr>
      <w:r w:rsidRPr="00F16011">
        <w:rPr>
          <w:lang w:val="en-US"/>
        </w:rPr>
        <w:lastRenderedPageBreak/>
        <w:t xml:space="preserve">For example, if the block calculates 4 signals then four amplification ratios shall be introduced for each signal in the vector: </w:t>
      </w:r>
      <w:r w:rsidRPr="00F16011">
        <w:rPr>
          <w:rStyle w:val="Iniiaiieiieoeiue"/>
          <w:lang w:val="en-US"/>
        </w:rPr>
        <w:t>[1,1,1,1]</w:t>
      </w:r>
      <w:r w:rsidRPr="00F16011">
        <w:rPr>
          <w:lang w:val="en-US"/>
        </w:rPr>
        <w:t xml:space="preserve">. </w:t>
      </w:r>
      <w:r w:rsidRPr="00F16011">
        <w:rPr>
          <w:rStyle w:val="Iniiaiieiieoeiue"/>
          <w:lang w:val="en-US"/>
        </w:rPr>
        <w:t>4#1</w:t>
      </w:r>
      <w:r w:rsidRPr="00F16011">
        <w:rPr>
          <w:rStyle w:val="Iniiaiieiieoeiue"/>
          <w:b w:val="0"/>
          <w:lang w:val="en-US"/>
        </w:rPr>
        <w:t xml:space="preserve"> entry can be used for the same values.</w:t>
      </w:r>
    </w:p>
    <w:p w:rsidR="00C576C8" w:rsidRPr="00F16011" w:rsidRDefault="00C576C8" w:rsidP="00C576C8">
      <w:pPr>
        <w:rPr>
          <w:lang w:val="en-US"/>
        </w:rPr>
      </w:pPr>
      <w:r w:rsidRPr="00F16011">
        <w:rPr>
          <w:lang w:val="en-US"/>
        </w:rPr>
        <w:t xml:space="preserve">Enter the editor window for </w:t>
      </w:r>
      <w:r w:rsidRPr="00F16011">
        <w:rPr>
          <w:b/>
          <w:lang w:val="en-US"/>
        </w:rPr>
        <w:t xml:space="preserve">“LimitIntegrator” </w:t>
      </w:r>
      <w:r w:rsidRPr="00F16011">
        <w:rPr>
          <w:lang w:val="en-US"/>
        </w:rPr>
        <w:t>block properties and set the following properties for the block:</w:t>
      </w:r>
    </w:p>
    <w:p w:rsidR="00C576C8" w:rsidRPr="00F16011" w:rsidRDefault="003C30C1" w:rsidP="00C576C8">
      <w:pPr>
        <w:rPr>
          <w:lang w:val="en-US"/>
        </w:rPr>
      </w:pPr>
      <w:r>
        <w:rPr>
          <w:lang w:val="en-US"/>
        </w:rPr>
        <w:t xml:space="preserve">– </w:t>
      </w:r>
      <w:r w:rsidR="00C576C8" w:rsidRPr="00F16011">
        <w:rPr>
          <w:lang w:val="en-US"/>
        </w:rPr>
        <w:t xml:space="preserve">amplification ratios </w:t>
      </w:r>
      <w:r>
        <w:rPr>
          <w:lang w:val="en-US"/>
        </w:rPr>
        <w:t>–</w:t>
      </w:r>
      <w:r w:rsidR="00C576C8" w:rsidRPr="00F16011">
        <w:rPr>
          <w:lang w:val="en-US"/>
        </w:rPr>
        <w:t xml:space="preserve"> </w:t>
      </w:r>
      <w:r w:rsidR="00C576C8" w:rsidRPr="00F16011">
        <w:rPr>
          <w:rStyle w:val="Iniiaiieiieoeiue"/>
          <w:lang w:val="en-US"/>
        </w:rPr>
        <w:t>Z_Count#1</w:t>
      </w:r>
      <w:r w:rsidR="00C576C8" w:rsidRPr="00F16011">
        <w:rPr>
          <w:lang w:val="en-US"/>
        </w:rPr>
        <w:t>;</w:t>
      </w:r>
    </w:p>
    <w:p w:rsidR="00C576C8" w:rsidRPr="00F16011" w:rsidRDefault="003C30C1" w:rsidP="00C576C8">
      <w:pPr>
        <w:rPr>
          <w:lang w:val="en-US"/>
        </w:rPr>
      </w:pPr>
      <w:r>
        <w:rPr>
          <w:lang w:val="en-US"/>
        </w:rPr>
        <w:t>– minimum value –</w:t>
      </w:r>
      <w:r w:rsidR="00C576C8" w:rsidRPr="00F16011">
        <w:rPr>
          <w:lang w:val="en-US"/>
        </w:rPr>
        <w:t xml:space="preserve"> </w:t>
      </w:r>
      <w:r w:rsidR="00C576C8" w:rsidRPr="00F16011">
        <w:rPr>
          <w:rStyle w:val="Iniiaiieiieoeiue"/>
          <w:lang w:val="en-US"/>
        </w:rPr>
        <w:t>Z_Count#0</w:t>
      </w:r>
      <w:r w:rsidR="00C576C8" w:rsidRPr="00F16011">
        <w:rPr>
          <w:lang w:val="en-US"/>
        </w:rPr>
        <w:t>;</w:t>
      </w:r>
    </w:p>
    <w:p w:rsidR="00C576C8" w:rsidRPr="00F16011" w:rsidRDefault="003C30C1" w:rsidP="00C576C8">
      <w:pPr>
        <w:rPr>
          <w:lang w:val="en-US"/>
        </w:rPr>
      </w:pPr>
      <w:r>
        <w:rPr>
          <w:lang w:val="en-US"/>
        </w:rPr>
        <w:t xml:space="preserve">– </w:t>
      </w:r>
      <w:r w:rsidR="00C576C8" w:rsidRPr="00F16011">
        <w:rPr>
          <w:lang w:val="en-US"/>
        </w:rPr>
        <w:t xml:space="preserve">maximum value </w:t>
      </w:r>
      <w:r>
        <w:rPr>
          <w:lang w:val="en-US"/>
        </w:rPr>
        <w:t xml:space="preserve">– </w:t>
      </w:r>
      <w:r w:rsidR="00C576C8" w:rsidRPr="00F16011">
        <w:rPr>
          <w:rStyle w:val="Iniiaiieiieoeiue"/>
          <w:lang w:val="en-US"/>
        </w:rPr>
        <w:t>Z_Count#100</w:t>
      </w:r>
      <w:r w:rsidR="00C576C8" w:rsidRPr="00F16011">
        <w:rPr>
          <w:lang w:val="en-US"/>
        </w:rPr>
        <w:t>;</w:t>
      </w:r>
    </w:p>
    <w:p w:rsidR="00C576C8" w:rsidRPr="00F16011" w:rsidRDefault="003C30C1" w:rsidP="00C576C8">
      <w:pPr>
        <w:rPr>
          <w:lang w:val="en-US"/>
        </w:rPr>
      </w:pPr>
      <w:r>
        <w:rPr>
          <w:lang w:val="en-US"/>
        </w:rPr>
        <w:t xml:space="preserve">– </w:t>
      </w:r>
      <w:r w:rsidR="00C576C8" w:rsidRPr="00F16011">
        <w:rPr>
          <w:lang w:val="en-US"/>
        </w:rPr>
        <w:t xml:space="preserve">initial conditions – </w:t>
      </w:r>
      <w:r w:rsidR="00C576C8" w:rsidRPr="00F16011">
        <w:rPr>
          <w:rStyle w:val="Iniiaiieiieoeiue"/>
          <w:lang w:val="en-US"/>
        </w:rPr>
        <w:t>Z_Count#50.</w:t>
      </w:r>
    </w:p>
    <w:p w:rsidR="00C576C8" w:rsidRPr="00F16011" w:rsidRDefault="00C576C8" w:rsidP="00C576C8">
      <w:pPr>
        <w:rPr>
          <w:lang w:val="en-US"/>
        </w:rPr>
      </w:pPr>
      <w:r w:rsidRPr="00F16011">
        <w:rPr>
          <w:lang w:val="en-US"/>
        </w:rPr>
        <w:t xml:space="preserve">Press </w:t>
      </w:r>
      <w:r w:rsidRPr="00F16011">
        <w:rPr>
          <w:b/>
          <w:lang w:val="en-US"/>
        </w:rPr>
        <w:t>“Ok”</w:t>
      </w:r>
      <w:r w:rsidRPr="00F16011">
        <w:rPr>
          <w:lang w:val="en-US"/>
        </w:rPr>
        <w:t xml:space="preserve"> button to close the property editor window.</w:t>
      </w:r>
    </w:p>
    <w:p w:rsidR="00C576C8" w:rsidRPr="00F16011" w:rsidRDefault="00C576C8" w:rsidP="00C576C8">
      <w:pPr>
        <w:rPr>
          <w:lang w:val="en-US"/>
        </w:rPr>
      </w:pPr>
      <w:r w:rsidRPr="00F16011">
        <w:rPr>
          <w:rStyle w:val="Iniiaiieiieoeiue"/>
          <w:lang w:val="en-US"/>
        </w:rPr>
        <w:t xml:space="preserve">Z_Count#1 </w:t>
      </w:r>
      <w:r w:rsidRPr="00F16011">
        <w:rPr>
          <w:rStyle w:val="Iniiaiieiieoeiue"/>
          <w:b w:val="0"/>
          <w:lang w:val="en-US"/>
        </w:rPr>
        <w:t>entry allows the array of values to be filled for the vector.</w:t>
      </w:r>
      <w:r w:rsidRPr="00F16011">
        <w:rPr>
          <w:lang w:val="en-US"/>
        </w:rPr>
        <w:t xml:space="preserve"> Depending on </w:t>
      </w:r>
      <w:r w:rsidR="00AE1254">
        <w:rPr>
          <w:b/>
          <w:lang w:val="en-US"/>
        </w:rPr>
        <w:t>“</w:t>
      </w:r>
      <w:r w:rsidRPr="00F16011">
        <w:rPr>
          <w:rStyle w:val="Iniiaiieiieoeiue"/>
          <w:lang w:val="en-US"/>
        </w:rPr>
        <w:t>Z_Count”</w:t>
      </w:r>
      <w:r w:rsidRPr="00F16011">
        <w:rPr>
          <w:rStyle w:val="Iniiaiieiieoeiue"/>
          <w:b w:val="0"/>
          <w:lang w:val="en-US"/>
        </w:rPr>
        <w:t xml:space="preserve"> value the different array of values is generated.</w:t>
      </w:r>
      <w:r w:rsidRPr="00F16011">
        <w:rPr>
          <w:lang w:val="en-US"/>
        </w:rPr>
        <w:t xml:space="preserve"> Since </w:t>
      </w:r>
      <w:r w:rsidRPr="00F16011">
        <w:rPr>
          <w:b/>
          <w:lang w:val="en-US"/>
        </w:rPr>
        <w:t>“</w:t>
      </w:r>
      <w:r w:rsidRPr="00F16011">
        <w:rPr>
          <w:rStyle w:val="Iniiaiieiieoeiue"/>
          <w:lang w:val="en-US"/>
        </w:rPr>
        <w:t>Z_Count”</w:t>
      </w:r>
      <w:r w:rsidRPr="00F16011">
        <w:rPr>
          <w:rStyle w:val="Iniiaiieiieoeiue"/>
          <w:b w:val="0"/>
          <w:lang w:val="en-US"/>
        </w:rPr>
        <w:t xml:space="preserve"> is calculated by means of addressing to the database it will correspond to a number of signals coming from the database.</w:t>
      </w:r>
      <w:r w:rsidRPr="00F16011">
        <w:rPr>
          <w:rStyle w:val="Iniiaiieiieoeiue"/>
          <w:lang w:val="en-US"/>
        </w:rPr>
        <w:t xml:space="preserve"> </w:t>
      </w:r>
      <w:r w:rsidRPr="00F16011">
        <w:rPr>
          <w:lang w:val="en-US"/>
        </w:rPr>
        <w:t>Thus, this block will always correctly process the vector of signals in case of a change of a number of valves in the database.</w:t>
      </w:r>
    </w:p>
    <w:p w:rsidR="00C576C8" w:rsidRPr="00F16011" w:rsidRDefault="00C576C8" w:rsidP="00C576C8">
      <w:pPr>
        <w:pStyle w:val="aa"/>
        <w:rPr>
          <w:lang w:val="en-US"/>
        </w:rPr>
      </w:pPr>
      <w:r w:rsidRPr="00F16011">
        <w:rPr>
          <w:noProof/>
        </w:rPr>
        <w:drawing>
          <wp:inline distT="0" distB="0" distL="0" distR="0" wp14:anchorId="0C8C791A" wp14:editId="040E9651">
            <wp:extent cx="4029075" cy="2181225"/>
            <wp:effectExtent l="0" t="0" r="9525" b="9525"/>
            <wp:docPr id="1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029075" cy="2181225"/>
                    </a:xfrm>
                    <a:prstGeom prst="rect">
                      <a:avLst/>
                    </a:prstGeom>
                    <a:noFill/>
                    <a:ln>
                      <a:noFill/>
                    </a:ln>
                  </pic:spPr>
                </pic:pic>
              </a:graphicData>
            </a:graphic>
          </wp:inline>
        </w:drawing>
      </w:r>
    </w:p>
    <w:p w:rsidR="00C576C8" w:rsidRPr="00F16011" w:rsidRDefault="00030FF0" w:rsidP="00C576C8">
      <w:pPr>
        <w:pStyle w:val="a4"/>
        <w:rPr>
          <w:bCs w:val="0"/>
          <w:szCs w:val="24"/>
          <w:lang w:val="en-US"/>
        </w:rPr>
      </w:pPr>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84</w:t>
      </w:r>
      <w:r w:rsidR="00DA59BD" w:rsidRPr="00F16011">
        <w:rPr>
          <w:bCs w:val="0"/>
          <w:szCs w:val="24"/>
          <w:lang w:val="en-US"/>
        </w:rPr>
        <w:fldChar w:fldCharType="end"/>
      </w:r>
      <w:r w:rsidR="00C576C8" w:rsidRPr="00F16011">
        <w:rPr>
          <w:bCs w:val="0"/>
          <w:szCs w:val="24"/>
          <w:lang w:val="en-US"/>
        </w:rPr>
        <w:t>. Edition of “</w:t>
      </w:r>
      <w:r w:rsidR="00C576C8" w:rsidRPr="00BD5EAB">
        <w:rPr>
          <w:bCs w:val="0"/>
          <w:szCs w:val="24"/>
          <w:lang w:val="en-US"/>
        </w:rPr>
        <w:t>LimitIntegrator</w:t>
      </w:r>
      <w:r w:rsidR="00C576C8" w:rsidRPr="00F16011">
        <w:rPr>
          <w:bCs w:val="0"/>
          <w:szCs w:val="24"/>
          <w:lang w:val="en-US"/>
        </w:rPr>
        <w:t>” block</w:t>
      </w:r>
    </w:p>
    <w:p w:rsidR="00C576C8" w:rsidRPr="00F16011" w:rsidRDefault="00C576C8" w:rsidP="00C576C8">
      <w:pPr>
        <w:rPr>
          <w:lang w:val="en-US"/>
        </w:rPr>
      </w:pPr>
      <w:r w:rsidRPr="00D83BBC">
        <w:rPr>
          <w:lang w:val="en-US"/>
        </w:rPr>
        <w:t xml:space="preserve">In case the diagram has been correctly selected then it can be activated for calculation to make sure that a signal vector consisting of four numerals corresponding to the number of valves in the database is being transmitted via all links </w:t>
      </w:r>
      <w:r w:rsidR="00873FBD">
        <w:rPr>
          <w:lang w:val="en-US"/>
        </w:rPr>
        <w:t>(</w:t>
      </w:r>
      <w:r w:rsidR="003E05BD">
        <w:fldChar w:fldCharType="begin"/>
      </w:r>
      <w:r w:rsidR="003E05BD">
        <w:rPr>
          <w:lang w:val="en-US"/>
        </w:rPr>
        <w:instrText xml:space="preserve"> REF _Ref382397159 \h </w:instrText>
      </w:r>
      <w:r w:rsidR="003E05BD">
        <w:fldChar w:fldCharType="separate"/>
      </w:r>
      <w:r w:rsidR="0011424E" w:rsidRPr="00030FF0">
        <w:rPr>
          <w:bCs/>
          <w:lang w:val="en-US"/>
        </w:rPr>
        <w:t>Figure</w:t>
      </w:r>
      <w:r w:rsidR="0011424E" w:rsidRPr="00F16011">
        <w:rPr>
          <w:bCs/>
          <w:lang w:val="en-US"/>
        </w:rPr>
        <w:t xml:space="preserve"> </w:t>
      </w:r>
      <w:r w:rsidR="0011424E">
        <w:rPr>
          <w:bCs/>
          <w:noProof/>
          <w:lang w:val="en-US"/>
        </w:rPr>
        <w:t>85</w:t>
      </w:r>
      <w:r w:rsidR="003E05BD">
        <w:fldChar w:fldCharType="end"/>
      </w:r>
      <w:r w:rsidRPr="00D83BBC">
        <w:rPr>
          <w:lang w:val="en-US"/>
        </w:rPr>
        <w:t>).</w:t>
      </w:r>
    </w:p>
    <w:p w:rsidR="00C576C8" w:rsidRPr="00F16011" w:rsidRDefault="00C576C8" w:rsidP="00C576C8">
      <w:pPr>
        <w:rPr>
          <w:lang w:val="en-US"/>
        </w:rPr>
      </w:pPr>
      <w:r w:rsidRPr="00F16011">
        <w:rPr>
          <w:lang w:val="en-US"/>
        </w:rPr>
        <w:t xml:space="preserve">Meanwhile, </w:t>
      </w:r>
      <w:r w:rsidRPr="00F16011">
        <w:rPr>
          <w:b/>
          <w:lang w:val="en-US"/>
        </w:rPr>
        <w:t>“Closed”</w:t>
      </w:r>
      <w:r w:rsidRPr="00F16011">
        <w:rPr>
          <w:lang w:val="en-US"/>
        </w:rPr>
        <w:t xml:space="preserve"> signal value (on accordance with initial conditions of the integrator) are set in the database for all valves.</w:t>
      </w:r>
    </w:p>
    <w:p w:rsidR="00C576C8" w:rsidRPr="00F16011" w:rsidRDefault="00C576C8" w:rsidP="00C576C8">
      <w:pPr>
        <w:pStyle w:val="aa"/>
        <w:rPr>
          <w:lang w:val="en-US"/>
        </w:rPr>
      </w:pPr>
      <w:r w:rsidRPr="00F16011">
        <w:rPr>
          <w:noProof/>
        </w:rPr>
        <w:lastRenderedPageBreak/>
        <w:drawing>
          <wp:inline distT="0" distB="0" distL="0" distR="0" wp14:anchorId="3EA959EC" wp14:editId="01EB8AEE">
            <wp:extent cx="5943600" cy="3200400"/>
            <wp:effectExtent l="0" t="0" r="0" b="0"/>
            <wp:docPr id="16"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213" w:name="_Ref382397159"/>
      <w:bookmarkStart w:id="214" w:name="_Ref187834560"/>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85</w:t>
      </w:r>
      <w:r w:rsidR="00DA59BD" w:rsidRPr="00F16011">
        <w:rPr>
          <w:bCs w:val="0"/>
          <w:szCs w:val="24"/>
          <w:lang w:val="en-US"/>
        </w:rPr>
        <w:fldChar w:fldCharType="end"/>
      </w:r>
      <w:bookmarkEnd w:id="213"/>
      <w:r w:rsidR="00C576C8" w:rsidRPr="00F16011">
        <w:rPr>
          <w:bCs w:val="0"/>
          <w:szCs w:val="24"/>
          <w:lang w:val="en-US"/>
        </w:rPr>
        <w:t>. VCU diagram checking</w:t>
      </w:r>
    </w:p>
    <w:bookmarkEnd w:id="214"/>
    <w:p w:rsidR="00C576C8" w:rsidRPr="00F16011" w:rsidRDefault="00C576C8" w:rsidP="00C576C8">
      <w:pPr>
        <w:rPr>
          <w:lang w:val="en-US"/>
        </w:rPr>
      </w:pPr>
      <w:r w:rsidRPr="00F16011">
        <w:rPr>
          <w:lang w:val="en-US"/>
        </w:rPr>
        <w:t>Save the created model.</w:t>
      </w:r>
    </w:p>
    <w:p w:rsidR="00C576C8" w:rsidRPr="00F16011" w:rsidRDefault="00C576C8" w:rsidP="00C576C8">
      <w:pPr>
        <w:pStyle w:val="1"/>
        <w:rPr>
          <w:rFonts w:cstheme="minorBidi"/>
          <w:bCs w:val="0"/>
          <w:szCs w:val="24"/>
          <w:lang w:val="en-US"/>
        </w:rPr>
      </w:pPr>
      <w:bookmarkStart w:id="215" w:name="_Toc382402633"/>
      <w:r w:rsidRPr="00F16011">
        <w:rPr>
          <w:rFonts w:cstheme="minorBidi"/>
          <w:bCs w:val="0"/>
          <w:szCs w:val="24"/>
          <w:lang w:val="en-US"/>
        </w:rPr>
        <w:lastRenderedPageBreak/>
        <w:t>Creation of a simple control algorithm</w:t>
      </w:r>
      <w:bookmarkEnd w:id="215"/>
    </w:p>
    <w:p w:rsidR="00C576C8" w:rsidRPr="00AE1254" w:rsidRDefault="00C576C8" w:rsidP="00C576C8">
      <w:pPr>
        <w:pStyle w:val="2"/>
        <w:rPr>
          <w:rFonts w:cstheme="minorBidi"/>
          <w:bCs w:val="0"/>
          <w:iCs w:val="0"/>
          <w:szCs w:val="24"/>
          <w:lang w:val="en-US"/>
        </w:rPr>
      </w:pPr>
      <w:bookmarkStart w:id="216" w:name="_Toc382402634"/>
      <w:r w:rsidRPr="00AE1254">
        <w:rPr>
          <w:rFonts w:cstheme="minorBidi"/>
          <w:bCs w:val="0"/>
          <w:iCs w:val="0"/>
          <w:szCs w:val="24"/>
          <w:lang w:val="en-US"/>
        </w:rPr>
        <w:t>Creation of control algorithm</w:t>
      </w:r>
      <w:bookmarkEnd w:id="216"/>
    </w:p>
    <w:p w:rsidR="00C576C8" w:rsidRPr="00F16011" w:rsidRDefault="00C576C8" w:rsidP="00C576C8">
      <w:pPr>
        <w:rPr>
          <w:lang w:val="en-US"/>
        </w:rPr>
      </w:pPr>
      <w:r w:rsidRPr="00F16011">
        <w:rPr>
          <w:lang w:val="en-US"/>
        </w:rPr>
        <w:t>In the process of development of control systems for complex objects the task of division of a complex system into relatively simple control algorithms is to be frequently solved. In this training exercise we will demonstrate the capabilities of SimInTech related to creation and formatting of such algorithms.</w:t>
      </w:r>
    </w:p>
    <w:p w:rsidR="00C576C8" w:rsidRPr="00F16011" w:rsidRDefault="00C576C8" w:rsidP="00C576C8">
      <w:pPr>
        <w:rPr>
          <w:lang w:val="en-US"/>
        </w:rPr>
      </w:pPr>
      <w:r w:rsidRPr="00F16011">
        <w:rPr>
          <w:lang w:val="en-US"/>
        </w:rPr>
        <w:t xml:space="preserve">When executing the sixth training exercise, we simulated an equipment </w:t>
      </w:r>
      <w:r>
        <w:rPr>
          <w:lang w:val="en-US"/>
        </w:rPr>
        <w:t>management block</w:t>
      </w:r>
      <w:r w:rsidRPr="00F16011">
        <w:rPr>
          <w:lang w:val="en-US"/>
        </w:rPr>
        <w:t>. In this training exercise we will make up two control algorithms using the created unit. In this training exercise we do not distinguish between operation of valves and gates.</w:t>
      </w:r>
    </w:p>
    <w:p w:rsidR="00C576C8" w:rsidRPr="00F16011" w:rsidRDefault="00C576C8" w:rsidP="00C576C8">
      <w:pPr>
        <w:rPr>
          <w:rStyle w:val="Iniiaiieiieoeiue"/>
          <w:lang w:val="en-US"/>
        </w:rPr>
      </w:pPr>
      <w:r w:rsidRPr="00F16011">
        <w:rPr>
          <w:lang w:val="en-US"/>
        </w:rPr>
        <w:t xml:space="preserve">Open </w:t>
      </w:r>
      <w:r w:rsidRPr="00F16011">
        <w:rPr>
          <w:b/>
          <w:lang w:val="en-US"/>
        </w:rPr>
        <w:t xml:space="preserve">“Automatics diagram </w:t>
      </w:r>
      <w:r w:rsidRPr="00F16011">
        <w:rPr>
          <w:rStyle w:val="Iniiaiieiieoeiue"/>
          <w:lang w:val="en-US"/>
        </w:rPr>
        <w:t>2.prj”</w:t>
      </w:r>
      <w:r w:rsidRPr="00F16011">
        <w:rPr>
          <w:rStyle w:val="Iniiaiieiieoeiue"/>
          <w:b w:val="0"/>
          <w:lang w:val="en-US"/>
        </w:rPr>
        <w:t xml:space="preserve"> project file created in the previous class.</w:t>
      </w:r>
    </w:p>
    <w:p w:rsidR="00C576C8" w:rsidRPr="00F16011" w:rsidRDefault="00C576C8" w:rsidP="00C576C8">
      <w:pPr>
        <w:rPr>
          <w:lang w:val="en-US"/>
        </w:rPr>
      </w:pPr>
      <w:r w:rsidRPr="00F16011">
        <w:rPr>
          <w:lang w:val="en-US"/>
        </w:rPr>
        <w:t xml:space="preserve">Add two new </w:t>
      </w:r>
      <w:r w:rsidRPr="00F16011">
        <w:rPr>
          <w:b/>
          <w:lang w:val="en-US"/>
        </w:rPr>
        <w:t xml:space="preserve">“Submodel” </w:t>
      </w:r>
      <w:r w:rsidRPr="00F16011">
        <w:rPr>
          <w:lang w:val="en-US"/>
        </w:rPr>
        <w:t xml:space="preserve">blocks from </w:t>
      </w:r>
      <w:r w:rsidRPr="00F16011">
        <w:rPr>
          <w:b/>
          <w:lang w:val="en-US"/>
        </w:rPr>
        <w:t xml:space="preserve">“Substructures” </w:t>
      </w:r>
      <w:r w:rsidRPr="00F16011">
        <w:rPr>
          <w:lang w:val="en-US"/>
        </w:rPr>
        <w:t xml:space="preserve">tab to the diagram. Create captions under </w:t>
      </w:r>
      <w:r w:rsidRPr="00F16011">
        <w:rPr>
          <w:b/>
          <w:lang w:val="en-US"/>
        </w:rPr>
        <w:t>“Valve Z1 control algorithm”</w:t>
      </w:r>
      <w:r w:rsidRPr="00F16011">
        <w:rPr>
          <w:lang w:val="en-US"/>
        </w:rPr>
        <w:t xml:space="preserve"> and </w:t>
      </w:r>
      <w:r w:rsidRPr="00F16011">
        <w:rPr>
          <w:b/>
          <w:lang w:val="en-US"/>
        </w:rPr>
        <w:t>“Valve Z2 control algorithm”</w:t>
      </w:r>
      <w:r w:rsidRPr="00F16011">
        <w:rPr>
          <w:lang w:val="en-US"/>
        </w:rPr>
        <w:t xml:space="preserve"> blocks to make the diagram appear like the </w:t>
      </w:r>
      <w:r w:rsidR="00030FF0" w:rsidRPr="00030FF0">
        <w:rPr>
          <w:lang w:val="en-US"/>
        </w:rPr>
        <w:t>Figure</w:t>
      </w:r>
      <w:r w:rsidRPr="00F16011">
        <w:rPr>
          <w:lang w:val="en-US"/>
        </w:rPr>
        <w:t xml:space="preserve"> below </w:t>
      </w:r>
      <w:r w:rsidR="00873FBD">
        <w:rPr>
          <w:lang w:val="en-US"/>
        </w:rPr>
        <w:t>(</w:t>
      </w:r>
      <w:r w:rsidR="003E05BD">
        <w:rPr>
          <w:lang w:val="en-US"/>
        </w:rPr>
        <w:fldChar w:fldCharType="begin"/>
      </w:r>
      <w:r w:rsidR="003E05BD">
        <w:rPr>
          <w:lang w:val="en-US"/>
        </w:rPr>
        <w:instrText xml:space="preserve"> REF _Ref382397167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86</w:t>
      </w:r>
      <w:r w:rsidR="003E05BD">
        <w:rPr>
          <w:lang w:val="en-US"/>
        </w:rPr>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443D77EB" wp14:editId="052E59B4">
            <wp:extent cx="5219700" cy="3257550"/>
            <wp:effectExtent l="0" t="0" r="0" b="0"/>
            <wp:docPr id="1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stretch>
                      <a:fillRect/>
                    </a:stretch>
                  </pic:blipFill>
                  <pic:spPr>
                    <a:xfrm>
                      <a:off x="0" y="0"/>
                      <a:ext cx="5219700" cy="3257550"/>
                    </a:xfrm>
                    <a:prstGeom prst="rect">
                      <a:avLst/>
                    </a:prstGeom>
                  </pic:spPr>
                </pic:pic>
              </a:graphicData>
            </a:graphic>
          </wp:inline>
        </w:drawing>
      </w:r>
    </w:p>
    <w:p w:rsidR="00C576C8" w:rsidRPr="00F16011" w:rsidRDefault="00030FF0" w:rsidP="00C576C8">
      <w:pPr>
        <w:pStyle w:val="a4"/>
        <w:rPr>
          <w:bCs w:val="0"/>
          <w:szCs w:val="24"/>
          <w:lang w:val="en-US"/>
        </w:rPr>
      </w:pPr>
      <w:bookmarkStart w:id="217" w:name="_Ref382397167"/>
      <w:bookmarkStart w:id="218" w:name="_Ref256241129"/>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86</w:t>
      </w:r>
      <w:r w:rsidR="00DA59BD" w:rsidRPr="00F16011">
        <w:rPr>
          <w:bCs w:val="0"/>
          <w:szCs w:val="24"/>
          <w:lang w:val="en-US"/>
        </w:rPr>
        <w:fldChar w:fldCharType="end"/>
      </w:r>
      <w:bookmarkEnd w:id="217"/>
      <w:r w:rsidR="00C576C8" w:rsidRPr="00F16011">
        <w:rPr>
          <w:bCs w:val="0"/>
          <w:szCs w:val="24"/>
          <w:lang w:val="en-US"/>
        </w:rPr>
        <w:t>. Control model diagram</w:t>
      </w:r>
    </w:p>
    <w:bookmarkEnd w:id="218"/>
    <w:p w:rsidR="00C576C8" w:rsidRPr="00F16011" w:rsidRDefault="00C576C8" w:rsidP="00C576C8">
      <w:pPr>
        <w:rPr>
          <w:lang w:val="en-US"/>
        </w:rPr>
      </w:pPr>
      <w:r w:rsidRPr="00F16011">
        <w:rPr>
          <w:lang w:val="en-US"/>
        </w:rPr>
        <w:t>These algorithms will control two valves in the thermohydraulics model created in the process of training exercise 3.</w:t>
      </w:r>
    </w:p>
    <w:p w:rsidR="00AE1254" w:rsidRDefault="00AE1254">
      <w:pPr>
        <w:spacing w:line="240" w:lineRule="auto"/>
        <w:ind w:firstLine="0"/>
        <w:jc w:val="left"/>
        <w:rPr>
          <w:rFonts w:cstheme="minorBidi"/>
          <w:b/>
          <w:sz w:val="28"/>
          <w:lang w:val="en-US"/>
        </w:rPr>
      </w:pPr>
      <w:r>
        <w:rPr>
          <w:rFonts w:cstheme="minorBidi"/>
          <w:bCs/>
          <w:iCs/>
          <w:lang w:val="en-US"/>
        </w:rPr>
        <w:br w:type="page"/>
      </w:r>
    </w:p>
    <w:p w:rsidR="00C576C8" w:rsidRPr="00AE1254" w:rsidRDefault="00C576C8" w:rsidP="00C576C8">
      <w:pPr>
        <w:pStyle w:val="2"/>
        <w:rPr>
          <w:rFonts w:cstheme="minorBidi"/>
          <w:bCs w:val="0"/>
          <w:iCs w:val="0"/>
          <w:szCs w:val="24"/>
          <w:lang w:val="en-US"/>
        </w:rPr>
      </w:pPr>
      <w:bookmarkStart w:id="219" w:name="_Toc382402635"/>
      <w:r w:rsidRPr="00AE1254">
        <w:rPr>
          <w:rFonts w:cstheme="minorBidi"/>
          <w:bCs w:val="0"/>
          <w:iCs w:val="0"/>
          <w:szCs w:val="24"/>
          <w:lang w:val="en-US"/>
        </w:rPr>
        <w:lastRenderedPageBreak/>
        <w:t>First valve control algorithm</w:t>
      </w:r>
      <w:bookmarkEnd w:id="219"/>
    </w:p>
    <w:p w:rsidR="00C576C8" w:rsidRPr="00F16011" w:rsidRDefault="00C576C8" w:rsidP="00C576C8">
      <w:pPr>
        <w:rPr>
          <w:lang w:val="en-US"/>
        </w:rPr>
      </w:pPr>
      <w:r w:rsidRPr="00F16011">
        <w:rPr>
          <w:lang w:val="en-US"/>
        </w:rPr>
        <w:t xml:space="preserve">Enter </w:t>
      </w:r>
      <w:r w:rsidRPr="00F16011">
        <w:rPr>
          <w:b/>
          <w:lang w:val="en-US"/>
        </w:rPr>
        <w:t>“Valve Z1 control algorithm”</w:t>
      </w:r>
      <w:r w:rsidRPr="00F16011">
        <w:rPr>
          <w:lang w:val="en-US"/>
        </w:rPr>
        <w:t xml:space="preserve"> and locate </w:t>
      </w:r>
      <w:r w:rsidRPr="00F16011">
        <w:rPr>
          <w:b/>
          <w:lang w:val="en-US"/>
        </w:rPr>
        <w:t>“Signal reading”</w:t>
      </w:r>
      <w:r w:rsidRPr="00F16011">
        <w:rPr>
          <w:lang w:val="en-US"/>
        </w:rPr>
        <w:t xml:space="preserve"> block onto the diagram </w:t>
      </w:r>
      <w:r w:rsidR="00873FBD">
        <w:rPr>
          <w:lang w:val="en-US"/>
        </w:rPr>
        <w:t>(</w:t>
      </w:r>
      <w:r w:rsidR="003E05BD">
        <w:rPr>
          <w:lang w:val="en-US"/>
        </w:rPr>
        <w:fldChar w:fldCharType="begin"/>
      </w:r>
      <w:r w:rsidR="003E05BD">
        <w:rPr>
          <w:lang w:val="en-US"/>
        </w:rPr>
        <w:instrText xml:space="preserve"> REF _Ref382397173 \h </w:instrText>
      </w:r>
      <w:r w:rsidR="003E05BD">
        <w:rPr>
          <w:lang w:val="en-US"/>
        </w:rPr>
      </w:r>
      <w:r w:rsidR="003E05BD">
        <w:rPr>
          <w:lang w:val="en-US"/>
        </w:rPr>
        <w:fldChar w:fldCharType="separate"/>
      </w:r>
      <w:r w:rsidR="0011424E" w:rsidRPr="00030FF0">
        <w:rPr>
          <w:bCs/>
          <w:lang w:val="en-US"/>
        </w:rPr>
        <w:t>Figure</w:t>
      </w:r>
      <w:r w:rsidR="0011424E" w:rsidRPr="00BE4F87">
        <w:rPr>
          <w:bCs/>
          <w:lang w:val="en-US"/>
        </w:rPr>
        <w:t xml:space="preserve"> </w:t>
      </w:r>
      <w:r w:rsidR="0011424E">
        <w:rPr>
          <w:bCs/>
          <w:noProof/>
          <w:lang w:val="en-US"/>
        </w:rPr>
        <w:t>87</w:t>
      </w:r>
      <w:r w:rsidR="003E05BD">
        <w:rPr>
          <w:lang w:val="en-US"/>
        </w:rPr>
        <w:fldChar w:fldCharType="end"/>
      </w:r>
      <w:r w:rsidRPr="00F16011">
        <w:rPr>
          <w:lang w:val="en-US"/>
        </w:rPr>
        <w:t xml:space="preserve">). This block allows signals to be received from the database in the same manner as </w:t>
      </w:r>
      <w:r w:rsidRPr="00F16011">
        <w:rPr>
          <w:b/>
          <w:lang w:val="en-US"/>
        </w:rPr>
        <w:t>“Signal reading from the list”</w:t>
      </w:r>
      <w:r w:rsidRPr="00F16011">
        <w:rPr>
          <w:lang w:val="en-US"/>
        </w:rPr>
        <w:t xml:space="preserve"> block.</w:t>
      </w:r>
    </w:p>
    <w:p w:rsidR="00C576C8" w:rsidRPr="00F16011" w:rsidRDefault="00C576C8" w:rsidP="00C576C8">
      <w:pPr>
        <w:pStyle w:val="aa"/>
        <w:rPr>
          <w:lang w:val="en-US"/>
        </w:rPr>
      </w:pPr>
      <w:r w:rsidRPr="00F16011">
        <w:rPr>
          <w:noProof/>
        </w:rPr>
        <w:drawing>
          <wp:inline distT="0" distB="0" distL="0" distR="0" wp14:anchorId="5E340503" wp14:editId="0CB12DE4">
            <wp:extent cx="5934075" cy="1114425"/>
            <wp:effectExtent l="0" t="0" r="9525" b="9525"/>
            <wp:docPr id="21"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34075" cy="1114425"/>
                    </a:xfrm>
                    <a:prstGeom prst="rect">
                      <a:avLst/>
                    </a:prstGeom>
                    <a:noFill/>
                    <a:ln>
                      <a:noFill/>
                    </a:ln>
                  </pic:spPr>
                </pic:pic>
              </a:graphicData>
            </a:graphic>
          </wp:inline>
        </w:drawing>
      </w:r>
    </w:p>
    <w:p w:rsidR="00C576C8" w:rsidRPr="00BE4F87" w:rsidRDefault="00030FF0" w:rsidP="00C576C8">
      <w:pPr>
        <w:pStyle w:val="a4"/>
        <w:rPr>
          <w:bCs w:val="0"/>
          <w:szCs w:val="24"/>
          <w:lang w:val="en-US"/>
        </w:rPr>
      </w:pPr>
      <w:bookmarkStart w:id="220" w:name="_Ref382397173"/>
      <w:bookmarkStart w:id="221" w:name="_Ref187855182"/>
      <w:r w:rsidRPr="00030FF0">
        <w:rPr>
          <w:bCs w:val="0"/>
          <w:szCs w:val="24"/>
          <w:lang w:val="en-US"/>
        </w:rPr>
        <w:t>Figure</w:t>
      </w:r>
      <w:r w:rsidR="00C576C8" w:rsidRPr="00BE4F87">
        <w:rPr>
          <w:bCs w:val="0"/>
          <w:szCs w:val="24"/>
          <w:lang w:val="en-US"/>
        </w:rPr>
        <w:t xml:space="preserve"> </w:t>
      </w:r>
      <w:r w:rsidR="00DA59BD" w:rsidRPr="00BE4F87">
        <w:rPr>
          <w:bCs w:val="0"/>
          <w:szCs w:val="24"/>
          <w:lang w:val="en-US"/>
        </w:rPr>
        <w:fldChar w:fldCharType="begin"/>
      </w:r>
      <w:r w:rsidR="00C576C8" w:rsidRPr="00BE4F87">
        <w:rPr>
          <w:bCs w:val="0"/>
          <w:szCs w:val="24"/>
          <w:lang w:val="en-US"/>
        </w:rPr>
        <w:instrText xml:space="preserve"> SEQ </w:instrText>
      </w:r>
      <w:r w:rsidR="0016614F">
        <w:rPr>
          <w:bCs w:val="0"/>
          <w:szCs w:val="24"/>
          <w:lang w:val="en-US"/>
        </w:rPr>
        <w:instrText>Figure</w:instrText>
      </w:r>
      <w:r w:rsidR="00C576C8" w:rsidRPr="00BE4F87">
        <w:rPr>
          <w:bCs w:val="0"/>
          <w:szCs w:val="24"/>
          <w:lang w:val="en-US"/>
        </w:rPr>
        <w:instrText xml:space="preserve"> </w:instrText>
      </w:r>
      <w:r w:rsidR="00DA59BD" w:rsidRPr="00BE4F87">
        <w:rPr>
          <w:bCs w:val="0"/>
          <w:szCs w:val="24"/>
          <w:lang w:val="en-US"/>
        </w:rPr>
        <w:fldChar w:fldCharType="separate"/>
      </w:r>
      <w:r w:rsidR="0011424E">
        <w:rPr>
          <w:bCs w:val="0"/>
          <w:noProof/>
          <w:szCs w:val="24"/>
          <w:lang w:val="en-US"/>
        </w:rPr>
        <w:t>87</w:t>
      </w:r>
      <w:r w:rsidR="00DA59BD" w:rsidRPr="00BE4F87">
        <w:rPr>
          <w:bCs w:val="0"/>
          <w:szCs w:val="24"/>
          <w:lang w:val="en-US"/>
        </w:rPr>
        <w:fldChar w:fldCharType="end"/>
      </w:r>
      <w:bookmarkEnd w:id="220"/>
      <w:r w:rsidR="00C576C8" w:rsidRPr="00BE4F87">
        <w:rPr>
          <w:bCs w:val="0"/>
          <w:szCs w:val="24"/>
          <w:lang w:val="en-US"/>
        </w:rPr>
        <w:t>. “Signal reading” block</w:t>
      </w:r>
    </w:p>
    <w:bookmarkEnd w:id="221"/>
    <w:p w:rsidR="00C576C8" w:rsidRPr="00F16011" w:rsidRDefault="00C576C8" w:rsidP="00C576C8">
      <w:pPr>
        <w:rPr>
          <w:lang w:val="en-US"/>
        </w:rPr>
      </w:pPr>
      <w:r w:rsidRPr="00F16011">
        <w:rPr>
          <w:lang w:val="en-US"/>
        </w:rPr>
        <w:t xml:space="preserve">Locate </w:t>
      </w:r>
      <w:r w:rsidRPr="00F16011">
        <w:rPr>
          <w:b/>
          <w:lang w:val="en-US"/>
        </w:rPr>
        <w:t>“Algorithm output”</w:t>
      </w:r>
      <w:r w:rsidRPr="00F16011">
        <w:rPr>
          <w:lang w:val="en-US"/>
        </w:rPr>
        <w:t xml:space="preserve"> block onto the diagram </w:t>
      </w:r>
      <w:r w:rsidR="00873FBD">
        <w:rPr>
          <w:lang w:val="en-US"/>
        </w:rPr>
        <w:t>(</w:t>
      </w:r>
      <w:r w:rsidR="003E05BD">
        <w:rPr>
          <w:lang w:val="en-US"/>
        </w:rPr>
        <w:fldChar w:fldCharType="begin"/>
      </w:r>
      <w:r w:rsidR="003E05BD">
        <w:rPr>
          <w:lang w:val="en-US"/>
        </w:rPr>
        <w:instrText xml:space="preserve"> REF _Ref382397180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88</w:t>
      </w:r>
      <w:r w:rsidR="003E05BD">
        <w:rPr>
          <w:lang w:val="en-US"/>
        </w:rPr>
        <w:fldChar w:fldCharType="end"/>
      </w:r>
      <w:r w:rsidRPr="00F16011">
        <w:rPr>
          <w:lang w:val="en-US"/>
        </w:rPr>
        <w:t>). The considered block allows not only signal values to be entered into the data base but also new signals to be created.</w:t>
      </w:r>
    </w:p>
    <w:p w:rsidR="00C576C8" w:rsidRPr="00F16011" w:rsidRDefault="00C576C8" w:rsidP="00C576C8">
      <w:pPr>
        <w:pStyle w:val="aa"/>
        <w:rPr>
          <w:lang w:val="en-US"/>
        </w:rPr>
      </w:pPr>
      <w:r w:rsidRPr="00F16011">
        <w:rPr>
          <w:noProof/>
        </w:rPr>
        <w:drawing>
          <wp:inline distT="0" distB="0" distL="0" distR="0" wp14:anchorId="043A4997" wp14:editId="4B25DD74">
            <wp:extent cx="5934075" cy="1114425"/>
            <wp:effectExtent l="0" t="0" r="9525" b="9525"/>
            <wp:docPr id="2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934075" cy="1114425"/>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222" w:name="_Ref382397180"/>
      <w:bookmarkStart w:id="223" w:name="_Ref187855222"/>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88</w:t>
      </w:r>
      <w:r w:rsidR="00DA59BD" w:rsidRPr="00F16011">
        <w:rPr>
          <w:bCs w:val="0"/>
          <w:szCs w:val="24"/>
          <w:lang w:val="en-US"/>
        </w:rPr>
        <w:fldChar w:fldCharType="end"/>
      </w:r>
      <w:bookmarkEnd w:id="222"/>
      <w:r w:rsidR="00C576C8" w:rsidRPr="00F16011">
        <w:rPr>
          <w:bCs w:val="0"/>
          <w:szCs w:val="24"/>
          <w:lang w:val="en-US"/>
        </w:rPr>
        <w:t>. “Algorithm output” block</w:t>
      </w:r>
    </w:p>
    <w:bookmarkEnd w:id="223"/>
    <w:p w:rsidR="00C576C8" w:rsidRPr="00F16011" w:rsidRDefault="00C576C8" w:rsidP="00C576C8">
      <w:pPr>
        <w:rPr>
          <w:lang w:val="en-US"/>
        </w:rPr>
      </w:pPr>
      <w:r w:rsidRPr="00F16011">
        <w:rPr>
          <w:lang w:val="en-US"/>
        </w:rPr>
        <w:t xml:space="preserve">The diagram shall appear as it is presented in the following </w:t>
      </w:r>
      <w:r w:rsidR="00030FF0" w:rsidRPr="00030FF0">
        <w:rPr>
          <w:lang w:val="en-US"/>
        </w:rPr>
        <w:t>Figure</w:t>
      </w:r>
      <w:r w:rsidRPr="00F16011">
        <w:rPr>
          <w:lang w:val="en-US"/>
        </w:rPr>
        <w:t xml:space="preserve"> </w:t>
      </w:r>
      <w:r w:rsidR="00873FBD">
        <w:rPr>
          <w:lang w:val="en-US"/>
        </w:rPr>
        <w:t>(</w:t>
      </w:r>
      <w:r w:rsidR="003E05BD">
        <w:rPr>
          <w:lang w:val="en-US"/>
        </w:rPr>
        <w:fldChar w:fldCharType="begin"/>
      </w:r>
      <w:r w:rsidR="003E05BD">
        <w:rPr>
          <w:lang w:val="en-US"/>
        </w:rPr>
        <w:instrText xml:space="preserve"> REF _Ref382397185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89</w:t>
      </w:r>
      <w:r w:rsidR="003E05BD">
        <w:rPr>
          <w:lang w:val="en-US"/>
        </w:rPr>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06AD7C71" wp14:editId="488BB199">
            <wp:extent cx="5867400" cy="2314575"/>
            <wp:effectExtent l="0" t="0" r="0" b="9525"/>
            <wp:docPr id="2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stretch>
                      <a:fillRect/>
                    </a:stretch>
                  </pic:blipFill>
                  <pic:spPr>
                    <a:xfrm>
                      <a:off x="0" y="0"/>
                      <a:ext cx="5867400" cy="2314575"/>
                    </a:xfrm>
                    <a:prstGeom prst="rect">
                      <a:avLst/>
                    </a:prstGeom>
                  </pic:spPr>
                </pic:pic>
              </a:graphicData>
            </a:graphic>
          </wp:inline>
        </w:drawing>
      </w:r>
    </w:p>
    <w:p w:rsidR="00C576C8" w:rsidRPr="00F16011" w:rsidRDefault="00030FF0" w:rsidP="00C576C8">
      <w:pPr>
        <w:pStyle w:val="a4"/>
        <w:rPr>
          <w:bCs w:val="0"/>
          <w:szCs w:val="24"/>
          <w:lang w:val="en-US"/>
        </w:rPr>
      </w:pPr>
      <w:bookmarkStart w:id="224" w:name="_Ref382397185"/>
      <w:bookmarkStart w:id="225" w:name="_Ref187858026"/>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89</w:t>
      </w:r>
      <w:r w:rsidR="00DA59BD" w:rsidRPr="00F16011">
        <w:rPr>
          <w:bCs w:val="0"/>
          <w:szCs w:val="24"/>
          <w:lang w:val="en-US"/>
        </w:rPr>
        <w:fldChar w:fldCharType="end"/>
      </w:r>
      <w:bookmarkEnd w:id="224"/>
      <w:r w:rsidR="00C576C8" w:rsidRPr="00F16011">
        <w:rPr>
          <w:bCs w:val="0"/>
          <w:szCs w:val="24"/>
          <w:lang w:val="en-US"/>
        </w:rPr>
        <w:t>. Algorithm diagram with added blocks</w:t>
      </w:r>
    </w:p>
    <w:p w:rsidR="00C576C8" w:rsidRPr="00AE1254" w:rsidRDefault="00C576C8" w:rsidP="00C576C8">
      <w:pPr>
        <w:pStyle w:val="2"/>
        <w:rPr>
          <w:rFonts w:cstheme="minorBidi"/>
          <w:bCs w:val="0"/>
          <w:iCs w:val="0"/>
          <w:szCs w:val="24"/>
          <w:lang w:val="en-US"/>
        </w:rPr>
      </w:pPr>
      <w:bookmarkStart w:id="226" w:name="_Toc382402636"/>
      <w:bookmarkEnd w:id="225"/>
      <w:r w:rsidRPr="00AE1254">
        <w:rPr>
          <w:rFonts w:cstheme="minorBidi"/>
          <w:bCs w:val="0"/>
          <w:iCs w:val="0"/>
          <w:szCs w:val="24"/>
          <w:lang w:val="en-US"/>
        </w:rPr>
        <w:t>Edition of “Signal reading” and “Algorithm output</w:t>
      </w:r>
      <w:r w:rsidR="00BE4F87">
        <w:rPr>
          <w:rFonts w:cstheme="minorBidi"/>
          <w:bCs w:val="0"/>
          <w:iCs w:val="0"/>
          <w:szCs w:val="24"/>
          <w:lang w:val="en-US"/>
        </w:rPr>
        <w:t>”</w:t>
      </w:r>
      <w:r w:rsidRPr="00AE1254">
        <w:rPr>
          <w:rFonts w:cstheme="minorBidi"/>
          <w:bCs w:val="0"/>
          <w:iCs w:val="0"/>
          <w:szCs w:val="24"/>
          <w:lang w:val="en-US"/>
        </w:rPr>
        <w:t xml:space="preserve"> blocks</w:t>
      </w:r>
      <w:bookmarkEnd w:id="226"/>
    </w:p>
    <w:p w:rsidR="00C576C8" w:rsidRPr="00F16011" w:rsidRDefault="00C576C8" w:rsidP="00C576C8">
      <w:pPr>
        <w:rPr>
          <w:lang w:val="en-US"/>
        </w:rPr>
      </w:pPr>
      <w:r w:rsidRPr="00F16011">
        <w:rPr>
          <w:lang w:val="en-US"/>
        </w:rPr>
        <w:t>Please note the format of these blocks</w:t>
      </w:r>
      <w:r w:rsidR="00BE4F87">
        <w:rPr>
          <w:lang w:val="en-US"/>
        </w:rPr>
        <w:t>.</w:t>
      </w:r>
      <w:r w:rsidRPr="00F16011">
        <w:rPr>
          <w:lang w:val="en-US"/>
        </w:rPr>
        <w:t xml:space="preserve"> By default those are executed as a table, which allows a control algorithm to be created whose appearance is approximated to the appearance of functional plans applicable for designing control systems. The user can also set the appearance and content of tables.</w:t>
      </w:r>
    </w:p>
    <w:p w:rsidR="00C576C8" w:rsidRPr="00F16011" w:rsidRDefault="00C576C8" w:rsidP="00C576C8">
      <w:pPr>
        <w:rPr>
          <w:lang w:val="en-US"/>
        </w:rPr>
      </w:pPr>
      <w:r w:rsidRPr="00F16011">
        <w:rPr>
          <w:lang w:val="en-US"/>
        </w:rPr>
        <w:lastRenderedPageBreak/>
        <w:t xml:space="preserve">Double-click </w:t>
      </w:r>
      <w:r w:rsidRPr="00F16011">
        <w:rPr>
          <w:b/>
          <w:lang w:val="en-US"/>
        </w:rPr>
        <w:t>“Signal reading”</w:t>
      </w:r>
      <w:r w:rsidRPr="00F16011">
        <w:rPr>
          <w:lang w:val="en-US"/>
        </w:rPr>
        <w:t xml:space="preserve"> block. Reading/entering set-up dialog window will be displayed as shown in the </w:t>
      </w:r>
      <w:r w:rsidR="00030FF0" w:rsidRPr="00030FF0">
        <w:rPr>
          <w:lang w:val="en-US"/>
        </w:rPr>
        <w:t>Figure</w:t>
      </w:r>
      <w:r w:rsidRPr="00F16011">
        <w:rPr>
          <w:lang w:val="en-US"/>
        </w:rPr>
        <w:t xml:space="preserve"> below </w:t>
      </w:r>
      <w:r w:rsidR="00873FBD">
        <w:rPr>
          <w:lang w:val="en-US"/>
        </w:rPr>
        <w:t>(</w:t>
      </w:r>
      <w:r w:rsidR="003E05BD">
        <w:rPr>
          <w:lang w:val="en-US"/>
        </w:rPr>
        <w:fldChar w:fldCharType="begin"/>
      </w:r>
      <w:r w:rsidR="003E05BD">
        <w:rPr>
          <w:lang w:val="en-US"/>
        </w:rPr>
        <w:instrText xml:space="preserve"> REF _Ref382397191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90</w:t>
      </w:r>
      <w:r w:rsidR="003E05BD">
        <w:rPr>
          <w:lang w:val="en-US"/>
        </w:rPr>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32291D6A" wp14:editId="6E5A3562">
            <wp:extent cx="5934075" cy="2705100"/>
            <wp:effectExtent l="0" t="0" r="9525" b="0"/>
            <wp:docPr id="24"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934075" cy="270510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227" w:name="_Ref382397191"/>
      <w:bookmarkStart w:id="228" w:name="_Ref188015371"/>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90</w:t>
      </w:r>
      <w:r w:rsidR="00DA59BD" w:rsidRPr="00F16011">
        <w:rPr>
          <w:bCs w:val="0"/>
          <w:szCs w:val="24"/>
          <w:lang w:val="en-US"/>
        </w:rPr>
        <w:fldChar w:fldCharType="end"/>
      </w:r>
      <w:bookmarkEnd w:id="227"/>
      <w:r w:rsidR="00C576C8" w:rsidRPr="00F16011">
        <w:rPr>
          <w:bCs w:val="0"/>
          <w:szCs w:val="24"/>
          <w:lang w:val="en-US"/>
        </w:rPr>
        <w:t>. Signal reading block editor window</w:t>
      </w:r>
    </w:p>
    <w:bookmarkEnd w:id="228"/>
    <w:p w:rsidR="00C576C8" w:rsidRPr="00F16011" w:rsidRDefault="00C576C8" w:rsidP="00C576C8">
      <w:pPr>
        <w:rPr>
          <w:lang w:val="en-US"/>
        </w:rPr>
      </w:pPr>
      <w:r w:rsidRPr="00F16011">
        <w:rPr>
          <w:lang w:val="en-US"/>
        </w:rPr>
        <w:t xml:space="preserve">In this </w:t>
      </w:r>
      <w:r w:rsidRPr="00F16011">
        <w:rPr>
          <w:b/>
          <w:lang w:val="en-US"/>
        </w:rPr>
        <w:t>“Signal reading/entering editor”</w:t>
      </w:r>
      <w:r w:rsidRPr="00F16011">
        <w:rPr>
          <w:lang w:val="en-US"/>
        </w:rPr>
        <w:t xml:space="preserve"> dialog window the appearance of a table and list of signals received by means of this block can be set. To set a number of displayed columns use </w:t>
      </w:r>
      <w:r w:rsidR="00BE4F87">
        <w:rPr>
          <w:lang w:val="en-US"/>
        </w:rPr>
        <w:t>“</w:t>
      </w:r>
      <w:r w:rsidRPr="00F16011">
        <w:rPr>
          <w:b/>
          <w:lang w:val="en-US"/>
        </w:rPr>
        <w:t>Visible columns”</w:t>
      </w:r>
      <w:r w:rsidRPr="00F16011">
        <w:rPr>
          <w:lang w:val="en-US"/>
        </w:rPr>
        <w:t xml:space="preserve"> settings. To set lines use a set of buttons in the right lower corner.</w:t>
      </w:r>
    </w:p>
    <w:p w:rsidR="00C576C8" w:rsidRPr="00F16011" w:rsidRDefault="00C576C8" w:rsidP="00C576C8">
      <w:pPr>
        <w:rPr>
          <w:lang w:val="en-US"/>
        </w:rPr>
      </w:pPr>
      <w:r w:rsidRPr="00F16011">
        <w:rPr>
          <w:lang w:val="en-US"/>
        </w:rPr>
        <w:t xml:space="preserve">To add lines press </w:t>
      </w:r>
      <w:r w:rsidRPr="00F16011">
        <w:rPr>
          <w:b/>
          <w:lang w:val="en-US"/>
        </w:rPr>
        <w:t xml:space="preserve">“Add line” </w:t>
      </w:r>
      <w:r w:rsidRPr="00F16011">
        <w:rPr>
          <w:lang w:val="en-US"/>
        </w:rPr>
        <w:t>button.</w:t>
      </w:r>
    </w:p>
    <w:p w:rsidR="00C576C8" w:rsidRPr="00F16011" w:rsidRDefault="00C576C8" w:rsidP="00C576C8">
      <w:pPr>
        <w:rPr>
          <w:lang w:val="en-US"/>
        </w:rPr>
      </w:pPr>
      <w:r w:rsidRPr="00F16011">
        <w:rPr>
          <w:lang w:val="en-US"/>
        </w:rPr>
        <w:t xml:space="preserve">To add empty lines to the table add a line first, then remove the text from </w:t>
      </w:r>
      <w:r w:rsidR="00BE4F87">
        <w:rPr>
          <w:b/>
          <w:lang w:val="en-US"/>
        </w:rPr>
        <w:t>“</w:t>
      </w:r>
      <w:r w:rsidRPr="00F16011">
        <w:rPr>
          <w:b/>
          <w:lang w:val="en-US"/>
        </w:rPr>
        <w:t>ID</w:t>
      </w:r>
      <w:r w:rsidR="00BE4F87">
        <w:rPr>
          <w:b/>
          <w:lang w:val="en-US"/>
        </w:rPr>
        <w:t>”</w:t>
      </w:r>
      <w:r w:rsidRPr="00F16011">
        <w:rPr>
          <w:lang w:val="en-US"/>
        </w:rPr>
        <w:t xml:space="preserve"> column.</w:t>
      </w:r>
    </w:p>
    <w:p w:rsidR="00C576C8" w:rsidRPr="00F16011" w:rsidRDefault="00C576C8" w:rsidP="00C576C8">
      <w:pPr>
        <w:rPr>
          <w:lang w:val="en-US"/>
        </w:rPr>
      </w:pPr>
      <w:r w:rsidRPr="00F16011">
        <w:rPr>
          <w:lang w:val="en-US"/>
        </w:rPr>
        <w:t xml:space="preserve">To fill a line select a required line and press </w:t>
      </w:r>
      <w:r w:rsidRPr="00F16011">
        <w:rPr>
          <w:b/>
          <w:lang w:val="en-US"/>
        </w:rPr>
        <w:t>“Fill selected from base”</w:t>
      </w:r>
      <w:r w:rsidRPr="00F16011">
        <w:rPr>
          <w:lang w:val="en-US"/>
        </w:rPr>
        <w:t xml:space="preserve"> button.</w:t>
      </w:r>
    </w:p>
    <w:p w:rsidR="00C576C8" w:rsidRPr="00F16011" w:rsidRDefault="00C576C8" w:rsidP="00C576C8">
      <w:pPr>
        <w:rPr>
          <w:lang w:val="en-US"/>
        </w:rPr>
      </w:pPr>
      <w:r w:rsidRPr="00F16011">
        <w:rPr>
          <w:lang w:val="en-US"/>
        </w:rPr>
        <w:t xml:space="preserve">We will use </w:t>
      </w:r>
      <w:r w:rsidRPr="00F16011">
        <w:rPr>
          <w:b/>
          <w:lang w:val="en-US"/>
        </w:rPr>
        <w:t>“Intermediate node pressure”</w:t>
      </w:r>
      <w:r w:rsidRPr="00F16011">
        <w:rPr>
          <w:lang w:val="en-US"/>
        </w:rPr>
        <w:t xml:space="preserve"> signal in the algorithm for controlling the first valve. To obtain the said signal perform the following operations:</w:t>
      </w:r>
    </w:p>
    <w:p w:rsidR="00C576C8" w:rsidRPr="00F16011" w:rsidRDefault="00C576C8" w:rsidP="00C576C8">
      <w:pPr>
        <w:pStyle w:val="ae"/>
        <w:rPr>
          <w:lang w:val="en-US"/>
        </w:rPr>
      </w:pPr>
      <w:r w:rsidRPr="00F16011">
        <w:rPr>
          <w:lang w:val="en-US"/>
        </w:rPr>
        <w:t>1. Select the first line.</w:t>
      </w:r>
    </w:p>
    <w:p w:rsidR="00C576C8" w:rsidRPr="00F16011" w:rsidRDefault="00C576C8" w:rsidP="00C576C8">
      <w:pPr>
        <w:pStyle w:val="ae"/>
        <w:rPr>
          <w:lang w:val="en-US"/>
        </w:rPr>
      </w:pPr>
      <w:r w:rsidRPr="00F16011">
        <w:rPr>
          <w:lang w:val="en-US"/>
        </w:rPr>
        <w:t>2. Press “Fill selected from base</w:t>
      </w:r>
      <w:r w:rsidR="00BE4F87">
        <w:rPr>
          <w:lang w:val="en-US"/>
        </w:rPr>
        <w:t>”</w:t>
      </w:r>
      <w:r w:rsidRPr="00F16011">
        <w:rPr>
          <w:lang w:val="en-US"/>
        </w:rPr>
        <w:t xml:space="preserve"> button.</w:t>
      </w:r>
    </w:p>
    <w:p w:rsidR="00C576C8" w:rsidRPr="00F16011" w:rsidRDefault="00C576C8" w:rsidP="00C576C8">
      <w:pPr>
        <w:pStyle w:val="ae"/>
        <w:rPr>
          <w:lang w:val="en-US"/>
        </w:rPr>
      </w:pPr>
      <w:r w:rsidRPr="00F16011">
        <w:rPr>
          <w:lang w:val="en-US"/>
        </w:rPr>
        <w:t xml:space="preserve">3. Select successively in the displayed </w:t>
      </w:r>
      <w:r w:rsidRPr="00F16011">
        <w:rPr>
          <w:b/>
          <w:lang w:val="en-US"/>
        </w:rPr>
        <w:t>“Database editor”</w:t>
      </w:r>
      <w:r w:rsidRPr="00F16011">
        <w:rPr>
          <w:lang w:val="en-US"/>
        </w:rPr>
        <w:t xml:space="preserve"> window: Categories – </w:t>
      </w:r>
      <w:r w:rsidR="00AE1254">
        <w:rPr>
          <w:rStyle w:val="Iniiaiieiieoeiue"/>
          <w:lang w:val="en-US"/>
        </w:rPr>
        <w:t>“</w:t>
      </w:r>
      <w:r w:rsidRPr="00F16011">
        <w:rPr>
          <w:rStyle w:val="Iniiaiieiieoeiue"/>
          <w:lang w:val="en-US"/>
        </w:rPr>
        <w:t>Transducers</w:t>
      </w:r>
      <w:r w:rsidR="00AE1254">
        <w:rPr>
          <w:rStyle w:val="Iniiaiieiieoeiue"/>
          <w:lang w:val="en-US"/>
        </w:rPr>
        <w:t>”</w:t>
      </w:r>
      <w:r w:rsidRPr="00F16011">
        <w:rPr>
          <w:lang w:val="en-US"/>
        </w:rPr>
        <w:t xml:space="preserve">; signal group – </w:t>
      </w:r>
      <w:r w:rsidR="00AE1254">
        <w:rPr>
          <w:rStyle w:val="Iniiaiieiieoeiue"/>
          <w:lang w:val="en-US"/>
        </w:rPr>
        <w:t>“</w:t>
      </w:r>
      <w:r w:rsidRPr="00F16011">
        <w:rPr>
          <w:rStyle w:val="Iniiaiieiieoeiue"/>
          <w:lang w:val="en-US"/>
        </w:rPr>
        <w:t>RT238</w:t>
      </w:r>
      <w:r w:rsidR="00AE1254">
        <w:rPr>
          <w:rStyle w:val="Iniiaiieiieoeiue"/>
          <w:lang w:val="en-US"/>
        </w:rPr>
        <w:t>”</w:t>
      </w:r>
      <w:r w:rsidRPr="00F16011">
        <w:rPr>
          <w:lang w:val="en-US"/>
        </w:rPr>
        <w:t xml:space="preserve">; signals and data for groups – </w:t>
      </w:r>
      <w:r w:rsidR="00AE1254">
        <w:rPr>
          <w:rStyle w:val="Iniiaiieiieoeiue"/>
          <w:lang w:val="en-US"/>
        </w:rPr>
        <w:t>“</w:t>
      </w:r>
      <w:r w:rsidRPr="00F16011">
        <w:rPr>
          <w:rStyle w:val="Iniiaiieiieoeiue"/>
          <w:lang w:val="en-US"/>
        </w:rPr>
        <w:t>Р</w:t>
      </w:r>
      <w:r w:rsidR="00AE1254">
        <w:rPr>
          <w:rStyle w:val="Iniiaiieiieoeiue"/>
          <w:lang w:val="en-US"/>
        </w:rPr>
        <w:t>”</w:t>
      </w:r>
      <w:r w:rsidRPr="00F16011">
        <w:rPr>
          <w:lang w:val="en-US"/>
        </w:rPr>
        <w:t xml:space="preserve"> </w:t>
      </w:r>
      <w:r w:rsidR="00873FBD">
        <w:rPr>
          <w:lang w:val="en-US"/>
        </w:rPr>
        <w:t>(</w:t>
      </w:r>
      <w:r w:rsidR="003E05BD">
        <w:rPr>
          <w:lang w:val="en-US"/>
        </w:rPr>
        <w:fldChar w:fldCharType="begin"/>
      </w:r>
      <w:r w:rsidR="003E05BD">
        <w:rPr>
          <w:lang w:val="en-US"/>
        </w:rPr>
        <w:instrText xml:space="preserve"> REF _Ref382397195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91</w:t>
      </w:r>
      <w:r w:rsidR="003E05BD">
        <w:rPr>
          <w:lang w:val="en-US"/>
        </w:rPr>
        <w:fldChar w:fldCharType="end"/>
      </w:r>
      <w:r w:rsidRPr="00F16011">
        <w:rPr>
          <w:lang w:val="en-US"/>
        </w:rPr>
        <w:t>).</w:t>
      </w:r>
    </w:p>
    <w:p w:rsidR="00C576C8" w:rsidRPr="003E05BD" w:rsidRDefault="00C576C8" w:rsidP="00C576C8">
      <w:pPr>
        <w:pStyle w:val="ae"/>
        <w:rPr>
          <w:lang w:val="en-US"/>
        </w:rPr>
      </w:pPr>
      <w:r w:rsidRPr="00F16011">
        <w:rPr>
          <w:lang w:val="en-US"/>
        </w:rPr>
        <w:t xml:space="preserve">4. Press </w:t>
      </w:r>
      <w:r w:rsidRPr="00F16011">
        <w:rPr>
          <w:b/>
          <w:lang w:val="en-US"/>
        </w:rPr>
        <w:t>“Add”</w:t>
      </w:r>
      <w:r w:rsidRPr="00F16011">
        <w:rPr>
          <w:lang w:val="en-US"/>
        </w:rPr>
        <w:t xml:space="preserve"> button in </w:t>
      </w:r>
      <w:r w:rsidRPr="00F16011">
        <w:rPr>
          <w:b/>
          <w:lang w:val="en-US"/>
        </w:rPr>
        <w:t>“Selected data”</w:t>
      </w:r>
      <w:r w:rsidRPr="00F16011">
        <w:rPr>
          <w:lang w:val="en-US"/>
        </w:rPr>
        <w:t xml:space="preserve"> panel </w:t>
      </w:r>
      <w:r w:rsidR="00873FBD">
        <w:rPr>
          <w:lang w:val="en-US"/>
        </w:rPr>
        <w:t>(</w:t>
      </w:r>
      <w:r w:rsidR="003E05BD">
        <w:rPr>
          <w:lang w:val="en-US"/>
        </w:rPr>
        <w:fldChar w:fldCharType="begin"/>
      </w:r>
      <w:r w:rsidR="003E05BD">
        <w:rPr>
          <w:lang w:val="en-US"/>
        </w:rPr>
        <w:instrText xml:space="preserve"> REF _Ref382397195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91</w:t>
      </w:r>
      <w:r w:rsidR="003E05BD">
        <w:rPr>
          <w:lang w:val="en-US"/>
        </w:rPr>
        <w:fldChar w:fldCharType="end"/>
      </w:r>
      <w:r w:rsidR="003E05BD">
        <w:rPr>
          <w:lang w:val="en-US"/>
        </w:rPr>
        <w:t>).</w:t>
      </w:r>
    </w:p>
    <w:p w:rsidR="00C576C8" w:rsidRPr="00F16011" w:rsidRDefault="00C576C8" w:rsidP="00C576C8">
      <w:pPr>
        <w:pStyle w:val="aa"/>
        <w:rPr>
          <w:lang w:val="en-US"/>
        </w:rPr>
      </w:pPr>
      <w:r w:rsidRPr="00F16011">
        <w:rPr>
          <w:noProof/>
        </w:rPr>
        <w:lastRenderedPageBreak/>
        <w:drawing>
          <wp:inline distT="0" distB="0" distL="0" distR="0" wp14:anchorId="15BEF48E" wp14:editId="59B89A1D">
            <wp:extent cx="5940425" cy="3496750"/>
            <wp:effectExtent l="19050" t="0" r="3175" b="0"/>
            <wp:docPr id="2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cstate="print"/>
                    <a:srcRect/>
                    <a:stretch>
                      <a:fillRect/>
                    </a:stretch>
                  </pic:blipFill>
                  <pic:spPr bwMode="auto">
                    <a:xfrm>
                      <a:off x="0" y="0"/>
                      <a:ext cx="5940425" cy="3496750"/>
                    </a:xfrm>
                    <a:prstGeom prst="rect">
                      <a:avLst/>
                    </a:prstGeom>
                    <a:noFill/>
                    <a:ln w="9525">
                      <a:noFill/>
                      <a:miter lim="800000"/>
                      <a:headEnd/>
                      <a:tailEnd/>
                    </a:ln>
                  </pic:spPr>
                </pic:pic>
              </a:graphicData>
            </a:graphic>
          </wp:inline>
        </w:drawing>
      </w:r>
    </w:p>
    <w:p w:rsidR="00C576C8" w:rsidRPr="00F16011" w:rsidRDefault="00030FF0" w:rsidP="00C576C8">
      <w:pPr>
        <w:pStyle w:val="a4"/>
        <w:rPr>
          <w:bCs w:val="0"/>
          <w:szCs w:val="24"/>
          <w:lang w:val="en-US"/>
        </w:rPr>
      </w:pPr>
      <w:bookmarkStart w:id="229" w:name="_Ref382397195"/>
      <w:bookmarkStart w:id="230" w:name="_Ref188017369"/>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91</w:t>
      </w:r>
      <w:r w:rsidR="00DA59BD" w:rsidRPr="00F16011">
        <w:rPr>
          <w:bCs w:val="0"/>
          <w:szCs w:val="24"/>
          <w:lang w:val="en-US"/>
        </w:rPr>
        <w:fldChar w:fldCharType="end"/>
      </w:r>
      <w:bookmarkEnd w:id="229"/>
      <w:r w:rsidR="00C576C8" w:rsidRPr="00F16011">
        <w:rPr>
          <w:bCs w:val="0"/>
          <w:szCs w:val="24"/>
          <w:lang w:val="en-US"/>
        </w:rPr>
        <w:t>. Database editor window</w:t>
      </w:r>
    </w:p>
    <w:bookmarkEnd w:id="230"/>
    <w:p w:rsidR="00C576C8" w:rsidRPr="00F16011" w:rsidRDefault="00C576C8" w:rsidP="00C576C8">
      <w:pPr>
        <w:rPr>
          <w:lang w:val="en-US"/>
        </w:rPr>
      </w:pPr>
      <w:r w:rsidRPr="00F16011">
        <w:rPr>
          <w:lang w:val="en-US"/>
        </w:rPr>
        <w:t xml:space="preserve">5. Press </w:t>
      </w:r>
      <w:r w:rsidRPr="00F16011">
        <w:rPr>
          <w:b/>
          <w:lang w:val="en-US"/>
        </w:rPr>
        <w:t>“Ok”</w:t>
      </w:r>
      <w:r w:rsidRPr="00F16011">
        <w:rPr>
          <w:lang w:val="en-US"/>
        </w:rPr>
        <w:t xml:space="preserve"> button to close the database editor.</w:t>
      </w:r>
    </w:p>
    <w:p w:rsidR="00C576C8" w:rsidRPr="00F16011" w:rsidRDefault="00C576C8" w:rsidP="00C576C8">
      <w:pPr>
        <w:rPr>
          <w:lang w:val="en-US"/>
        </w:rPr>
      </w:pPr>
      <w:r w:rsidRPr="00F16011">
        <w:rPr>
          <w:lang w:val="en-US"/>
        </w:rPr>
        <w:t xml:space="preserve">6. Set up the appearance using </w:t>
      </w:r>
      <w:r w:rsidRPr="00F16011">
        <w:rPr>
          <w:b/>
          <w:lang w:val="en-US"/>
        </w:rPr>
        <w:t>“Signal reading/entering editor”</w:t>
      </w:r>
      <w:r w:rsidRPr="00F16011">
        <w:rPr>
          <w:lang w:val="en-US"/>
        </w:rPr>
        <w:t xml:space="preserve"> dialog window as it is shown in the following </w:t>
      </w:r>
      <w:r w:rsidR="00030FF0" w:rsidRPr="00030FF0">
        <w:rPr>
          <w:lang w:val="en-US"/>
        </w:rPr>
        <w:t>Figure</w:t>
      </w:r>
      <w:r w:rsidRPr="00F16011">
        <w:rPr>
          <w:lang w:val="en-US"/>
        </w:rPr>
        <w:t xml:space="preserve"> </w:t>
      </w:r>
      <w:r w:rsidR="00873FBD">
        <w:rPr>
          <w:lang w:val="en-US"/>
        </w:rPr>
        <w:t>(</w:t>
      </w:r>
      <w:r w:rsidR="003E05BD">
        <w:fldChar w:fldCharType="begin"/>
      </w:r>
      <w:r w:rsidR="003E05BD">
        <w:rPr>
          <w:lang w:val="en-US"/>
        </w:rPr>
        <w:instrText xml:space="preserve"> REF _Ref382397216 \h </w:instrText>
      </w:r>
      <w:r w:rsidR="003E05BD">
        <w:fldChar w:fldCharType="separate"/>
      </w:r>
      <w:r w:rsidR="0011424E" w:rsidRPr="00030FF0">
        <w:rPr>
          <w:bCs/>
          <w:lang w:val="en-US"/>
        </w:rPr>
        <w:t>Figure</w:t>
      </w:r>
      <w:r w:rsidR="0011424E" w:rsidRPr="00F16011">
        <w:rPr>
          <w:bCs/>
          <w:lang w:val="en-US"/>
        </w:rPr>
        <w:t xml:space="preserve"> </w:t>
      </w:r>
      <w:r w:rsidR="0011424E">
        <w:rPr>
          <w:bCs/>
          <w:noProof/>
          <w:lang w:val="en-US"/>
        </w:rPr>
        <w:t>92</w:t>
      </w:r>
      <w:r w:rsidR="003E05BD">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19FD4306" wp14:editId="2400F3A8">
            <wp:extent cx="5940425" cy="3268345"/>
            <wp:effectExtent l="0" t="0" r="3175" b="8255"/>
            <wp:docPr id="27"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stretch>
                      <a:fillRect/>
                    </a:stretch>
                  </pic:blipFill>
                  <pic:spPr>
                    <a:xfrm>
                      <a:off x="0" y="0"/>
                      <a:ext cx="5940425" cy="3268345"/>
                    </a:xfrm>
                    <a:prstGeom prst="rect">
                      <a:avLst/>
                    </a:prstGeom>
                  </pic:spPr>
                </pic:pic>
              </a:graphicData>
            </a:graphic>
          </wp:inline>
        </w:drawing>
      </w:r>
    </w:p>
    <w:p w:rsidR="00C576C8" w:rsidRPr="00F16011" w:rsidRDefault="00030FF0" w:rsidP="00C576C8">
      <w:pPr>
        <w:pStyle w:val="a4"/>
        <w:rPr>
          <w:bCs w:val="0"/>
          <w:szCs w:val="24"/>
          <w:lang w:val="en-US"/>
        </w:rPr>
      </w:pPr>
      <w:bookmarkStart w:id="231" w:name="_Ref382397216"/>
      <w:bookmarkStart w:id="232" w:name="_Ref188017996"/>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92</w:t>
      </w:r>
      <w:r w:rsidR="00DA59BD" w:rsidRPr="00F16011">
        <w:rPr>
          <w:bCs w:val="0"/>
          <w:szCs w:val="24"/>
          <w:lang w:val="en-US"/>
        </w:rPr>
        <w:fldChar w:fldCharType="end"/>
      </w:r>
      <w:bookmarkEnd w:id="231"/>
      <w:r w:rsidR="00C576C8" w:rsidRPr="00F16011">
        <w:rPr>
          <w:bCs w:val="0"/>
          <w:szCs w:val="24"/>
          <w:lang w:val="en-US"/>
        </w:rPr>
        <w:t>. Setting of signal reading block</w:t>
      </w:r>
    </w:p>
    <w:bookmarkEnd w:id="232"/>
    <w:p w:rsidR="00C576C8" w:rsidRPr="00F16011" w:rsidRDefault="00C576C8" w:rsidP="00C576C8">
      <w:pPr>
        <w:pStyle w:val="ae"/>
        <w:rPr>
          <w:lang w:val="en-US"/>
        </w:rPr>
      </w:pPr>
      <w:r w:rsidRPr="00F16011">
        <w:rPr>
          <w:lang w:val="en-US"/>
        </w:rPr>
        <w:t xml:space="preserve">7. Press </w:t>
      </w:r>
      <w:r w:rsidRPr="00F16011">
        <w:rPr>
          <w:b/>
          <w:lang w:val="en-US"/>
        </w:rPr>
        <w:t>“Ok”</w:t>
      </w:r>
      <w:r w:rsidRPr="00F16011">
        <w:rPr>
          <w:lang w:val="en-US"/>
        </w:rPr>
        <w:t xml:space="preserve"> button to close </w:t>
      </w:r>
      <w:r w:rsidRPr="00F16011">
        <w:rPr>
          <w:b/>
          <w:lang w:val="en-US"/>
        </w:rPr>
        <w:t>“Signal reading/entering editor”</w:t>
      </w:r>
      <w:r w:rsidRPr="00F16011">
        <w:rPr>
          <w:lang w:val="en-US"/>
        </w:rPr>
        <w:t xml:space="preserve"> window.</w:t>
      </w:r>
    </w:p>
    <w:p w:rsidR="00AE1254" w:rsidRDefault="00C576C8" w:rsidP="00AE1254">
      <w:pPr>
        <w:pStyle w:val="Iauiueiioaioo"/>
        <w:ind w:firstLine="567"/>
        <w:jc w:val="both"/>
        <w:rPr>
          <w:szCs w:val="24"/>
          <w:lang w:val="en-US"/>
        </w:rPr>
      </w:pPr>
      <w:bookmarkStart w:id="233" w:name="_Ref188018905"/>
      <w:r w:rsidRPr="00F16011">
        <w:rPr>
          <w:szCs w:val="24"/>
          <w:lang w:val="en-US"/>
        </w:rPr>
        <w:t xml:space="preserve">Set up </w:t>
      </w:r>
      <w:r w:rsidRPr="00F16011">
        <w:rPr>
          <w:b/>
          <w:szCs w:val="24"/>
          <w:lang w:val="en-US"/>
        </w:rPr>
        <w:t>“Algorithm output”</w:t>
      </w:r>
      <w:r w:rsidRPr="00F16011">
        <w:rPr>
          <w:szCs w:val="24"/>
          <w:lang w:val="en-US"/>
        </w:rPr>
        <w:t xml:space="preserve"> block by selecting first valve control signals from the database: </w:t>
      </w:r>
      <w:r w:rsidRPr="00F16011">
        <w:rPr>
          <w:b/>
          <w:szCs w:val="24"/>
          <w:lang w:val="en-US"/>
        </w:rPr>
        <w:t>“Command Open”</w:t>
      </w:r>
      <w:r w:rsidRPr="00F16011">
        <w:rPr>
          <w:szCs w:val="24"/>
          <w:lang w:val="en-US"/>
        </w:rPr>
        <w:t xml:space="preserve"> and </w:t>
      </w:r>
      <w:r w:rsidRPr="00F16011">
        <w:rPr>
          <w:b/>
          <w:szCs w:val="24"/>
          <w:lang w:val="en-US"/>
        </w:rPr>
        <w:t>“Command Close”.</w:t>
      </w:r>
      <w:r w:rsidRPr="00F16011">
        <w:rPr>
          <w:szCs w:val="24"/>
          <w:lang w:val="en-US"/>
        </w:rPr>
        <w:t xml:space="preserve"> Enter </w:t>
      </w:r>
      <w:r w:rsidRPr="00F16011">
        <w:rPr>
          <w:b/>
          <w:szCs w:val="24"/>
          <w:lang w:val="en-US"/>
        </w:rPr>
        <w:t xml:space="preserve">“B1” </w:t>
      </w:r>
      <w:r w:rsidRPr="00F16011">
        <w:rPr>
          <w:szCs w:val="24"/>
          <w:lang w:val="en-US"/>
        </w:rPr>
        <w:t xml:space="preserve">for </w:t>
      </w:r>
      <w:r w:rsidR="00726541">
        <w:rPr>
          <w:b/>
          <w:szCs w:val="24"/>
          <w:lang w:val="en-US"/>
        </w:rPr>
        <w:t>“</w:t>
      </w:r>
      <w:r w:rsidRPr="00F16011">
        <w:rPr>
          <w:b/>
          <w:szCs w:val="24"/>
          <w:lang w:val="en-US"/>
        </w:rPr>
        <w:t>Command Open”</w:t>
      </w:r>
      <w:r w:rsidRPr="00F16011">
        <w:rPr>
          <w:szCs w:val="24"/>
          <w:lang w:val="en-US"/>
        </w:rPr>
        <w:t xml:space="preserve"> line and </w:t>
      </w:r>
      <w:r w:rsidRPr="00F16011">
        <w:rPr>
          <w:b/>
          <w:szCs w:val="24"/>
          <w:lang w:val="en-US"/>
        </w:rPr>
        <w:t xml:space="preserve">“B2” </w:t>
      </w:r>
      <w:r w:rsidRPr="00F16011">
        <w:rPr>
          <w:szCs w:val="24"/>
          <w:lang w:val="en-US"/>
        </w:rPr>
        <w:lastRenderedPageBreak/>
        <w:t xml:space="preserve">for </w:t>
      </w:r>
      <w:r w:rsidRPr="00F16011">
        <w:rPr>
          <w:b/>
          <w:szCs w:val="24"/>
          <w:lang w:val="en-US"/>
        </w:rPr>
        <w:t>“Command Close”</w:t>
      </w:r>
      <w:r w:rsidRPr="00F16011">
        <w:rPr>
          <w:szCs w:val="24"/>
          <w:lang w:val="en-US"/>
        </w:rPr>
        <w:t xml:space="preserve"> line in </w:t>
      </w:r>
      <w:r w:rsidRPr="00F16011">
        <w:rPr>
          <w:b/>
          <w:szCs w:val="24"/>
          <w:lang w:val="en-US"/>
        </w:rPr>
        <w:t>ID</w:t>
      </w:r>
      <w:r w:rsidRPr="00F16011">
        <w:rPr>
          <w:szCs w:val="24"/>
          <w:lang w:val="en-US"/>
        </w:rPr>
        <w:t xml:space="preserve"> column. Enter </w:t>
      </w:r>
      <w:r w:rsidRPr="00F16011">
        <w:rPr>
          <w:b/>
          <w:szCs w:val="24"/>
          <w:lang w:val="en-US"/>
        </w:rPr>
        <w:t>“a101”</w:t>
      </w:r>
      <w:r w:rsidRPr="00F16011">
        <w:rPr>
          <w:szCs w:val="24"/>
          <w:lang w:val="en-US"/>
        </w:rPr>
        <w:t xml:space="preserve"> line into </w:t>
      </w:r>
      <w:r w:rsidRPr="00F16011">
        <w:rPr>
          <w:b/>
          <w:szCs w:val="24"/>
          <w:lang w:val="en-US"/>
        </w:rPr>
        <w:t>“Algorithm name”</w:t>
      </w:r>
      <w:r w:rsidRPr="00F16011">
        <w:rPr>
          <w:szCs w:val="24"/>
          <w:lang w:val="en-US"/>
        </w:rPr>
        <w:t xml:space="preserve"> field </w:t>
      </w:r>
      <w:r w:rsidR="00873FBD">
        <w:rPr>
          <w:szCs w:val="24"/>
          <w:lang w:val="en-US"/>
        </w:rPr>
        <w:t>(</w:t>
      </w:r>
      <w:r w:rsidR="003E05BD">
        <w:rPr>
          <w:szCs w:val="24"/>
          <w:lang w:val="en-US"/>
        </w:rPr>
        <w:fldChar w:fldCharType="begin"/>
      </w:r>
      <w:r w:rsidR="003E05BD">
        <w:rPr>
          <w:szCs w:val="24"/>
          <w:lang w:val="en-US"/>
        </w:rPr>
        <w:instrText xml:space="preserve"> REF _Ref382397222 \h </w:instrText>
      </w:r>
      <w:r w:rsidR="003E05BD">
        <w:rPr>
          <w:szCs w:val="24"/>
          <w:lang w:val="en-US"/>
        </w:rPr>
      </w:r>
      <w:r w:rsidR="003E05BD">
        <w:rPr>
          <w:szCs w:val="24"/>
          <w:lang w:val="en-US"/>
        </w:rPr>
        <w:fldChar w:fldCharType="separate"/>
      </w:r>
      <w:r w:rsidR="0011424E" w:rsidRPr="00030FF0">
        <w:rPr>
          <w:bCs/>
          <w:szCs w:val="24"/>
          <w:lang w:val="en-US"/>
        </w:rPr>
        <w:t>Figure</w:t>
      </w:r>
      <w:r w:rsidR="0011424E" w:rsidRPr="00F16011">
        <w:rPr>
          <w:bCs/>
          <w:szCs w:val="24"/>
          <w:lang w:val="en-US"/>
        </w:rPr>
        <w:t xml:space="preserve"> </w:t>
      </w:r>
      <w:r w:rsidR="0011424E">
        <w:rPr>
          <w:bCs/>
          <w:noProof/>
          <w:szCs w:val="24"/>
          <w:lang w:val="en-US"/>
        </w:rPr>
        <w:t>93</w:t>
      </w:r>
      <w:r w:rsidR="003E05BD">
        <w:rPr>
          <w:szCs w:val="24"/>
          <w:lang w:val="en-US"/>
        </w:rPr>
        <w:fldChar w:fldCharType="end"/>
      </w:r>
      <w:r w:rsidRPr="00F16011">
        <w:rPr>
          <w:szCs w:val="24"/>
          <w:lang w:val="en-US"/>
        </w:rPr>
        <w:t>).</w:t>
      </w:r>
    </w:p>
    <w:p w:rsidR="00C576C8" w:rsidRPr="00F16011" w:rsidRDefault="00C576C8" w:rsidP="00AE1254">
      <w:pPr>
        <w:pStyle w:val="Iauiueiioaioo"/>
        <w:rPr>
          <w:szCs w:val="24"/>
          <w:lang w:val="en-US"/>
        </w:rPr>
      </w:pPr>
      <w:r>
        <w:rPr>
          <w:noProof/>
          <w:szCs w:val="24"/>
        </w:rPr>
        <w:drawing>
          <wp:inline distT="0" distB="0" distL="0" distR="0" wp14:anchorId="53902987" wp14:editId="5C961468">
            <wp:extent cx="5895975" cy="3324225"/>
            <wp:effectExtent l="19050" t="0" r="9525" b="0"/>
            <wp:docPr id="168" name="Ðèñóíîê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Ðèñóíîê 15"/>
                    <pic:cNvPicPr>
                      <a:picLocks noChangeAspect="1" noChangeArrowheads="1"/>
                    </pic:cNvPicPr>
                  </pic:nvPicPr>
                  <pic:blipFill>
                    <a:blip r:embed="rId105" cstate="print"/>
                    <a:srcRect/>
                    <a:stretch>
                      <a:fillRect/>
                    </a:stretch>
                  </pic:blipFill>
                  <pic:spPr bwMode="auto">
                    <a:xfrm>
                      <a:off x="0" y="0"/>
                      <a:ext cx="5895975" cy="3324225"/>
                    </a:xfrm>
                    <a:prstGeom prst="rect">
                      <a:avLst/>
                    </a:prstGeom>
                    <a:noFill/>
                    <a:ln w="9525">
                      <a:noFill/>
                      <a:miter lim="800000"/>
                      <a:headEnd/>
                      <a:tailEnd/>
                    </a:ln>
                  </pic:spPr>
                </pic:pic>
              </a:graphicData>
            </a:graphic>
          </wp:inline>
        </w:drawing>
      </w:r>
    </w:p>
    <w:p w:rsidR="00C576C8" w:rsidRPr="00F16011" w:rsidRDefault="00030FF0" w:rsidP="00C576C8">
      <w:pPr>
        <w:pStyle w:val="a4"/>
        <w:rPr>
          <w:bCs w:val="0"/>
          <w:szCs w:val="24"/>
          <w:lang w:val="en-US"/>
        </w:rPr>
      </w:pPr>
      <w:bookmarkStart w:id="234" w:name="_Ref382397222"/>
      <w:bookmarkEnd w:id="233"/>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93</w:t>
      </w:r>
      <w:r w:rsidR="00DA59BD" w:rsidRPr="00F16011">
        <w:rPr>
          <w:bCs w:val="0"/>
          <w:szCs w:val="24"/>
          <w:lang w:val="en-US"/>
        </w:rPr>
        <w:fldChar w:fldCharType="end"/>
      </w:r>
      <w:bookmarkEnd w:id="234"/>
      <w:r w:rsidR="00C576C8" w:rsidRPr="00F16011">
        <w:rPr>
          <w:bCs w:val="0"/>
          <w:szCs w:val="24"/>
          <w:lang w:val="en-US"/>
        </w:rPr>
        <w:t>. Setting of “Algorithm output” block</w:t>
      </w:r>
    </w:p>
    <w:p w:rsidR="00C576C8" w:rsidRPr="00F16011" w:rsidRDefault="00C576C8" w:rsidP="00C576C8">
      <w:pPr>
        <w:rPr>
          <w:lang w:val="en-US"/>
        </w:rPr>
      </w:pPr>
      <w:r w:rsidRPr="00F16011">
        <w:rPr>
          <w:lang w:val="en-US"/>
        </w:rPr>
        <w:t xml:space="preserve">If all settings are correct the diagram window of the first valve control unit shall contain two tables in the way depicted in the </w:t>
      </w:r>
      <w:r w:rsidR="00030FF0" w:rsidRPr="00030FF0">
        <w:rPr>
          <w:lang w:val="en-US"/>
        </w:rPr>
        <w:t>Figure</w:t>
      </w:r>
      <w:r w:rsidRPr="00F16011">
        <w:rPr>
          <w:lang w:val="en-US"/>
        </w:rPr>
        <w:t xml:space="preserve"> below </w:t>
      </w:r>
      <w:r w:rsidR="00873FBD">
        <w:rPr>
          <w:lang w:val="en-US"/>
        </w:rPr>
        <w:t>(</w:t>
      </w:r>
      <w:r w:rsidR="003E05BD">
        <w:rPr>
          <w:lang w:val="en-US"/>
        </w:rPr>
        <w:fldChar w:fldCharType="begin"/>
      </w:r>
      <w:r w:rsidR="003E05BD">
        <w:rPr>
          <w:lang w:val="en-US"/>
        </w:rPr>
        <w:instrText xml:space="preserve"> REF _Ref382397231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94</w:t>
      </w:r>
      <w:r w:rsidR="003E05BD">
        <w:rPr>
          <w:lang w:val="en-US"/>
        </w:rPr>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0499B6FF" wp14:editId="180E069E">
            <wp:extent cx="5940425" cy="3167380"/>
            <wp:effectExtent l="0" t="0" r="3175" b="0"/>
            <wp:docPr id="28"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stretch>
                      <a:fillRect/>
                    </a:stretch>
                  </pic:blipFill>
                  <pic:spPr>
                    <a:xfrm>
                      <a:off x="0" y="0"/>
                      <a:ext cx="5940425" cy="3167380"/>
                    </a:xfrm>
                    <a:prstGeom prst="rect">
                      <a:avLst/>
                    </a:prstGeom>
                  </pic:spPr>
                </pic:pic>
              </a:graphicData>
            </a:graphic>
          </wp:inline>
        </w:drawing>
      </w:r>
    </w:p>
    <w:p w:rsidR="00C576C8" w:rsidRPr="00F16011" w:rsidRDefault="00030FF0" w:rsidP="00C576C8">
      <w:pPr>
        <w:pStyle w:val="a4"/>
        <w:rPr>
          <w:bCs w:val="0"/>
          <w:szCs w:val="24"/>
          <w:lang w:val="en-US"/>
        </w:rPr>
      </w:pPr>
      <w:bookmarkStart w:id="235" w:name="_Ref382397231"/>
      <w:bookmarkStart w:id="236" w:name="_Ref188019949"/>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94</w:t>
      </w:r>
      <w:r w:rsidR="00DA59BD" w:rsidRPr="00F16011">
        <w:rPr>
          <w:bCs w:val="0"/>
          <w:szCs w:val="24"/>
          <w:lang w:val="en-US"/>
        </w:rPr>
        <w:fldChar w:fldCharType="end"/>
      </w:r>
      <w:bookmarkEnd w:id="235"/>
      <w:r w:rsidR="00C576C8" w:rsidRPr="00F16011">
        <w:rPr>
          <w:bCs w:val="0"/>
          <w:szCs w:val="24"/>
          <w:lang w:val="en-US"/>
        </w:rPr>
        <w:t>. Appearance of the diagram after setting up “Signal reading” and “Algorithm output” blocks</w:t>
      </w:r>
    </w:p>
    <w:p w:rsidR="00C576C8" w:rsidRPr="00AE1254" w:rsidRDefault="00C576C8" w:rsidP="00C576C8">
      <w:pPr>
        <w:pStyle w:val="2"/>
        <w:rPr>
          <w:rFonts w:cstheme="minorBidi"/>
          <w:bCs w:val="0"/>
          <w:iCs w:val="0"/>
          <w:szCs w:val="24"/>
          <w:lang w:val="en-US"/>
        </w:rPr>
      </w:pPr>
      <w:bookmarkStart w:id="237" w:name="_Toc382402637"/>
      <w:bookmarkEnd w:id="236"/>
      <w:r w:rsidRPr="00AE1254">
        <w:rPr>
          <w:rFonts w:cstheme="minorBidi"/>
          <w:bCs w:val="0"/>
          <w:iCs w:val="0"/>
          <w:szCs w:val="24"/>
          <w:lang w:val="en-US"/>
        </w:rPr>
        <w:lastRenderedPageBreak/>
        <w:t>First valve control block diagram</w:t>
      </w:r>
      <w:bookmarkEnd w:id="237"/>
    </w:p>
    <w:p w:rsidR="00C576C8" w:rsidRPr="00F16011" w:rsidRDefault="00C576C8" w:rsidP="00C576C8">
      <w:pPr>
        <w:rPr>
          <w:lang w:val="en-US"/>
        </w:rPr>
      </w:pPr>
      <w:r w:rsidRPr="00F16011">
        <w:rPr>
          <w:lang w:val="en-US"/>
        </w:rPr>
        <w:t xml:space="preserve">In the first variant of the control system we calculated the required position of a valve and transmitted that directly to the thermohydraulics model. In the new variant we will control the valve using two commands </w:t>
      </w:r>
      <w:r w:rsidRPr="00F16011">
        <w:rPr>
          <w:b/>
          <w:lang w:val="en-US"/>
        </w:rPr>
        <w:t>“Open”</w:t>
      </w:r>
      <w:r w:rsidRPr="00F16011">
        <w:rPr>
          <w:lang w:val="en-US"/>
        </w:rPr>
        <w:t xml:space="preserve"> and</w:t>
      </w:r>
      <w:r w:rsidRPr="00F16011">
        <w:rPr>
          <w:b/>
          <w:lang w:val="en-US"/>
        </w:rPr>
        <w:t xml:space="preserve"> “Close”</w:t>
      </w:r>
      <w:r w:rsidRPr="00F16011">
        <w:rPr>
          <w:lang w:val="en-US"/>
        </w:rPr>
        <w:t>.</w:t>
      </w:r>
    </w:p>
    <w:p w:rsidR="00C576C8" w:rsidRPr="00F16011" w:rsidRDefault="00C576C8" w:rsidP="00C576C8">
      <w:pPr>
        <w:rPr>
          <w:lang w:val="en-US"/>
        </w:rPr>
      </w:pPr>
      <w:r w:rsidRPr="00F16011">
        <w:rPr>
          <w:lang w:val="en-US"/>
        </w:rPr>
        <w:t xml:space="preserve">Our simplest algorithm will compare </w:t>
      </w:r>
      <w:r w:rsidRPr="00F16011">
        <w:rPr>
          <w:b/>
          <w:lang w:val="en-US"/>
        </w:rPr>
        <w:t>“Pressure of node”</w:t>
      </w:r>
      <w:r w:rsidRPr="00F16011">
        <w:rPr>
          <w:lang w:val="en-US"/>
        </w:rPr>
        <w:t xml:space="preserve"> signal with a preset constant. In case pressure is higher than the preset value</w:t>
      </w:r>
      <w:r w:rsidR="00B8650D">
        <w:rPr>
          <w:lang w:val="en-US"/>
        </w:rPr>
        <w:t>,</w:t>
      </w:r>
      <w:r w:rsidRPr="00F16011">
        <w:rPr>
          <w:lang w:val="en-US"/>
        </w:rPr>
        <w:t xml:space="preserve"> a command to open the valve is generated, if pressure is lower than that a command to close the valve is generated. Block diagram of the algorithm made up of a standard blocks is presented in the </w:t>
      </w:r>
      <w:r w:rsidR="00030FF0" w:rsidRPr="00030FF0">
        <w:rPr>
          <w:lang w:val="en-US"/>
        </w:rPr>
        <w:t>Figure</w:t>
      </w:r>
      <w:r w:rsidRPr="00F16011">
        <w:rPr>
          <w:lang w:val="en-US"/>
        </w:rPr>
        <w:t xml:space="preserve"> below </w:t>
      </w:r>
      <w:r w:rsidR="00873FBD">
        <w:rPr>
          <w:lang w:val="en-US"/>
        </w:rPr>
        <w:t>(</w:t>
      </w:r>
      <w:r w:rsidR="003E05BD">
        <w:rPr>
          <w:lang w:val="en-US"/>
        </w:rPr>
        <w:fldChar w:fldCharType="begin"/>
      </w:r>
      <w:r w:rsidR="003E05BD">
        <w:rPr>
          <w:lang w:val="en-US"/>
        </w:rPr>
        <w:instrText xml:space="preserve"> REF _Ref382397237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95</w:t>
      </w:r>
      <w:r w:rsidR="003E05BD">
        <w:rPr>
          <w:lang w:val="en-US"/>
        </w:rPr>
        <w:fldChar w:fldCharType="end"/>
      </w:r>
      <w:r w:rsidRPr="00F16011">
        <w:rPr>
          <w:lang w:val="en-US"/>
        </w:rPr>
        <w:t>). Now try yourself to make up the diagram for the considered algorithm.</w:t>
      </w:r>
    </w:p>
    <w:p w:rsidR="00C576C8" w:rsidRPr="00F16011" w:rsidRDefault="00C576C8" w:rsidP="00C576C8">
      <w:pPr>
        <w:pStyle w:val="aa"/>
        <w:rPr>
          <w:lang w:val="en-US"/>
        </w:rPr>
      </w:pPr>
      <w:r w:rsidRPr="00F16011">
        <w:rPr>
          <w:noProof/>
        </w:rPr>
        <w:drawing>
          <wp:inline distT="0" distB="0" distL="0" distR="0" wp14:anchorId="6D2094CB" wp14:editId="15F90ED5">
            <wp:extent cx="5940425" cy="2819400"/>
            <wp:effectExtent l="0" t="0" r="3175" b="0"/>
            <wp:docPr id="29"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stretch>
                      <a:fillRect/>
                    </a:stretch>
                  </pic:blipFill>
                  <pic:spPr>
                    <a:xfrm>
                      <a:off x="0" y="0"/>
                      <a:ext cx="5940425" cy="2819400"/>
                    </a:xfrm>
                    <a:prstGeom prst="rect">
                      <a:avLst/>
                    </a:prstGeom>
                  </pic:spPr>
                </pic:pic>
              </a:graphicData>
            </a:graphic>
          </wp:inline>
        </w:drawing>
      </w:r>
    </w:p>
    <w:p w:rsidR="00C576C8" w:rsidRPr="00F16011" w:rsidRDefault="00030FF0" w:rsidP="00C576C8">
      <w:pPr>
        <w:pStyle w:val="a4"/>
        <w:rPr>
          <w:bCs w:val="0"/>
          <w:szCs w:val="24"/>
          <w:lang w:val="en-US"/>
        </w:rPr>
      </w:pPr>
      <w:bookmarkStart w:id="238" w:name="_Ref382397237"/>
      <w:bookmarkStart w:id="239" w:name="_Ref188019957"/>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95</w:t>
      </w:r>
      <w:r w:rsidR="00DA59BD" w:rsidRPr="00F16011">
        <w:rPr>
          <w:bCs w:val="0"/>
          <w:szCs w:val="24"/>
          <w:lang w:val="en-US"/>
        </w:rPr>
        <w:fldChar w:fldCharType="end"/>
      </w:r>
      <w:bookmarkEnd w:id="238"/>
      <w:r w:rsidR="00C576C8" w:rsidRPr="00F16011">
        <w:rPr>
          <w:bCs w:val="0"/>
          <w:szCs w:val="24"/>
          <w:lang w:val="en-US"/>
        </w:rPr>
        <w:t>. Appearance of the diagram after setting up “Signal reading” and “Algorithm output” blocks</w:t>
      </w:r>
    </w:p>
    <w:p w:rsidR="00C576C8" w:rsidRPr="00AE1254" w:rsidRDefault="00C576C8" w:rsidP="00C576C8">
      <w:pPr>
        <w:pStyle w:val="2"/>
        <w:rPr>
          <w:rFonts w:cstheme="minorBidi"/>
          <w:bCs w:val="0"/>
          <w:iCs w:val="0"/>
          <w:szCs w:val="24"/>
          <w:lang w:val="en-US"/>
        </w:rPr>
      </w:pPr>
      <w:bookmarkStart w:id="240" w:name="_Toc382402638"/>
      <w:bookmarkEnd w:id="239"/>
      <w:r w:rsidRPr="00AE1254">
        <w:rPr>
          <w:rFonts w:cstheme="minorBidi"/>
          <w:bCs w:val="0"/>
          <w:iCs w:val="0"/>
          <w:szCs w:val="24"/>
          <w:lang w:val="en-US"/>
        </w:rPr>
        <w:t>Check of first valve control algorithm operation</w:t>
      </w:r>
      <w:bookmarkEnd w:id="240"/>
    </w:p>
    <w:p w:rsidR="00C576C8" w:rsidRPr="00F16011" w:rsidRDefault="00C576C8" w:rsidP="00C576C8">
      <w:pPr>
        <w:rPr>
          <w:lang w:val="en-US"/>
        </w:rPr>
      </w:pPr>
      <w:r w:rsidRPr="00F16011">
        <w:rPr>
          <w:lang w:val="en-US"/>
        </w:rPr>
        <w:t xml:space="preserve">Let us run the created diagram for calculation to check the algorithm operation. The control algorithm diagram will have the same appearance as it is shown in the </w:t>
      </w:r>
      <w:r w:rsidR="00030FF0" w:rsidRPr="00030FF0">
        <w:rPr>
          <w:lang w:val="en-US"/>
        </w:rPr>
        <w:t>Figure</w:t>
      </w:r>
      <w:r w:rsidRPr="00F16011">
        <w:rPr>
          <w:lang w:val="en-US"/>
        </w:rPr>
        <w:t xml:space="preserve"> below </w:t>
      </w:r>
      <w:r w:rsidR="00873FBD">
        <w:rPr>
          <w:lang w:val="en-US"/>
        </w:rPr>
        <w:t>(</w:t>
      </w:r>
      <w:r w:rsidR="003E05BD">
        <w:rPr>
          <w:lang w:val="en-US"/>
        </w:rPr>
        <w:fldChar w:fldCharType="begin"/>
      </w:r>
      <w:r w:rsidR="003E05BD">
        <w:rPr>
          <w:lang w:val="en-US"/>
        </w:rPr>
        <w:instrText xml:space="preserve"> REF _Ref382397242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96</w:t>
      </w:r>
      <w:r w:rsidR="003E05BD">
        <w:rPr>
          <w:lang w:val="en-US"/>
        </w:rPr>
        <w:fldChar w:fldCharType="end"/>
      </w:r>
      <w:r w:rsidRPr="00F16011">
        <w:rPr>
          <w:lang w:val="en-US"/>
        </w:rPr>
        <w:t>):</w:t>
      </w:r>
    </w:p>
    <w:p w:rsidR="00C576C8" w:rsidRPr="00F16011" w:rsidRDefault="00C576C8" w:rsidP="00C576C8">
      <w:pPr>
        <w:pStyle w:val="aa"/>
        <w:rPr>
          <w:lang w:val="en-US"/>
        </w:rPr>
      </w:pPr>
      <w:r w:rsidRPr="00F16011">
        <w:rPr>
          <w:noProof/>
        </w:rPr>
        <w:lastRenderedPageBreak/>
        <w:drawing>
          <wp:inline distT="0" distB="0" distL="0" distR="0" wp14:anchorId="0EBAC831" wp14:editId="2E9EA5DE">
            <wp:extent cx="5940425" cy="2819400"/>
            <wp:effectExtent l="0" t="0" r="3175" b="0"/>
            <wp:docPr id="30"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stretch>
                      <a:fillRect/>
                    </a:stretch>
                  </pic:blipFill>
                  <pic:spPr>
                    <a:xfrm>
                      <a:off x="0" y="0"/>
                      <a:ext cx="5940425" cy="2819400"/>
                    </a:xfrm>
                    <a:prstGeom prst="rect">
                      <a:avLst/>
                    </a:prstGeom>
                  </pic:spPr>
                </pic:pic>
              </a:graphicData>
            </a:graphic>
          </wp:inline>
        </w:drawing>
      </w:r>
    </w:p>
    <w:p w:rsidR="00C576C8" w:rsidRPr="00F16011" w:rsidRDefault="00030FF0" w:rsidP="00C576C8">
      <w:pPr>
        <w:pStyle w:val="a4"/>
        <w:rPr>
          <w:bCs w:val="0"/>
          <w:szCs w:val="24"/>
          <w:lang w:val="en-US"/>
        </w:rPr>
      </w:pPr>
      <w:bookmarkStart w:id="241" w:name="_Ref382397242"/>
      <w:bookmarkStart w:id="242" w:name="_Ref188020941"/>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96</w:t>
      </w:r>
      <w:r w:rsidR="00DA59BD" w:rsidRPr="00F16011">
        <w:rPr>
          <w:bCs w:val="0"/>
          <w:szCs w:val="24"/>
          <w:lang w:val="en-US"/>
        </w:rPr>
        <w:fldChar w:fldCharType="end"/>
      </w:r>
      <w:bookmarkEnd w:id="241"/>
      <w:r w:rsidR="00C576C8" w:rsidRPr="00F16011">
        <w:rPr>
          <w:bCs w:val="0"/>
          <w:szCs w:val="24"/>
          <w:lang w:val="en-US"/>
        </w:rPr>
        <w:t>. Algorithm diagram appear</w:t>
      </w:r>
      <w:r w:rsidR="003E05BD">
        <w:rPr>
          <w:bCs w:val="0"/>
          <w:szCs w:val="24"/>
          <w:lang w:val="en-US"/>
        </w:rPr>
        <w:t>ance in the process of modeling</w:t>
      </w:r>
    </w:p>
    <w:bookmarkEnd w:id="242"/>
    <w:p w:rsidR="00C576C8" w:rsidRPr="00F16011" w:rsidRDefault="00C576C8" w:rsidP="00C576C8">
      <w:pPr>
        <w:rPr>
          <w:lang w:val="en-US"/>
        </w:rPr>
      </w:pPr>
      <w:r w:rsidRPr="00F16011">
        <w:rPr>
          <w:lang w:val="en-US"/>
        </w:rPr>
        <w:t xml:space="preserve">During calculation links, whose value is above zero, are highlighted red (purple). Since the calculation runs without connecting the thermohydraulic model, the value of </w:t>
      </w:r>
      <w:r w:rsidRPr="00F16011">
        <w:rPr>
          <w:b/>
          <w:lang w:val="en-US"/>
        </w:rPr>
        <w:t>“Pressure of node”</w:t>
      </w:r>
      <w:r w:rsidRPr="00F16011">
        <w:rPr>
          <w:lang w:val="en-US"/>
        </w:rPr>
        <w:t xml:space="preserve"> signal in the database is equal to zero. Comparator, thus, has </w:t>
      </w:r>
      <w:r w:rsidRPr="00F16011">
        <w:rPr>
          <w:b/>
          <w:lang w:val="en-US"/>
        </w:rPr>
        <w:t>“-1,3”</w:t>
      </w:r>
      <w:r w:rsidRPr="00F16011">
        <w:rPr>
          <w:lang w:val="en-US"/>
        </w:rPr>
        <w:t xml:space="preserve"> at its output and comparing units generate </w:t>
      </w:r>
      <w:r w:rsidRPr="00F16011">
        <w:rPr>
          <w:b/>
          <w:lang w:val="en-US"/>
        </w:rPr>
        <w:t>“1”</w:t>
      </w:r>
      <w:r w:rsidRPr="00F16011">
        <w:rPr>
          <w:lang w:val="en-US"/>
        </w:rPr>
        <w:t xml:space="preserve"> signal value (</w:t>
      </w:r>
      <w:r w:rsidR="00B8650D">
        <w:rPr>
          <w:lang w:val="en-US"/>
        </w:rPr>
        <w:t>logical True</w:t>
      </w:r>
      <w:r w:rsidRPr="00F16011">
        <w:rPr>
          <w:lang w:val="en-US"/>
        </w:rPr>
        <w:t xml:space="preserve">) for </w:t>
      </w:r>
      <w:r w:rsidRPr="00F16011">
        <w:rPr>
          <w:b/>
          <w:lang w:val="en-US"/>
        </w:rPr>
        <w:t>“Command Open”</w:t>
      </w:r>
      <w:r w:rsidRPr="00F16011">
        <w:rPr>
          <w:lang w:val="en-US"/>
        </w:rPr>
        <w:t xml:space="preserve"> signal. </w:t>
      </w:r>
    </w:p>
    <w:p w:rsidR="00C576C8" w:rsidRPr="00F16011" w:rsidRDefault="00C576C8" w:rsidP="00C576C8">
      <w:pPr>
        <w:rPr>
          <w:lang w:val="en-US"/>
        </w:rPr>
      </w:pPr>
      <w:r w:rsidRPr="00F16011">
        <w:rPr>
          <w:lang w:val="en-US"/>
        </w:rPr>
        <w:t xml:space="preserve">Go to the equipment </w:t>
      </w:r>
      <w:r>
        <w:rPr>
          <w:lang w:val="en-US"/>
        </w:rPr>
        <w:t>management</w:t>
      </w:r>
      <w:r w:rsidRPr="00F16011">
        <w:rPr>
          <w:lang w:val="en-US"/>
        </w:rPr>
        <w:t xml:space="preserve"> block and double-click the link between </w:t>
      </w:r>
      <w:r w:rsidRPr="00F16011">
        <w:rPr>
          <w:b/>
          <w:lang w:val="en-US"/>
        </w:rPr>
        <w:t>“Command Open”</w:t>
      </w:r>
      <w:r w:rsidRPr="00F16011">
        <w:rPr>
          <w:lang w:val="en-US"/>
        </w:rPr>
        <w:t xml:space="preserve"> and </w:t>
      </w:r>
      <w:r w:rsidRPr="00F16011">
        <w:rPr>
          <w:b/>
          <w:lang w:val="en-US"/>
        </w:rPr>
        <w:t>“VCU”</w:t>
      </w:r>
      <w:r w:rsidRPr="00F16011">
        <w:rPr>
          <w:lang w:val="en-US"/>
        </w:rPr>
        <w:t xml:space="preserve"> blocks </w:t>
      </w:r>
      <w:r w:rsidR="00873FBD">
        <w:rPr>
          <w:lang w:val="en-US"/>
        </w:rPr>
        <w:t>(</w:t>
      </w:r>
      <w:r w:rsidR="003E05BD">
        <w:rPr>
          <w:lang w:val="en-US"/>
        </w:rPr>
        <w:fldChar w:fldCharType="begin"/>
      </w:r>
      <w:r w:rsidR="003E05BD">
        <w:rPr>
          <w:lang w:val="en-US"/>
        </w:rPr>
        <w:instrText xml:space="preserve"> REF _Ref382397250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97</w:t>
      </w:r>
      <w:r w:rsidR="003E05BD">
        <w:rPr>
          <w:lang w:val="en-US"/>
        </w:rPr>
        <w:fldChar w:fldCharType="end"/>
      </w:r>
      <w:r w:rsidRPr="00F16011">
        <w:rPr>
          <w:lang w:val="en-US"/>
        </w:rPr>
        <w:t xml:space="preserve">, such a line has an internal name in SimInTech – “MBTYWire : Mathematical wire”). The displayed </w:t>
      </w:r>
      <w:r w:rsidRPr="00F16011">
        <w:rPr>
          <w:b/>
          <w:lang w:val="en-US"/>
        </w:rPr>
        <w:t>“Hot line watch”</w:t>
      </w:r>
      <w:r w:rsidRPr="00F16011">
        <w:rPr>
          <w:lang w:val="en-US"/>
        </w:rPr>
        <w:t xml:space="preserve"> indicates the list of values of </w:t>
      </w:r>
      <w:r w:rsidRPr="00F16011">
        <w:rPr>
          <w:b/>
          <w:lang w:val="en-US"/>
        </w:rPr>
        <w:t>“Command Open</w:t>
      </w:r>
      <w:r w:rsidR="00B8650D">
        <w:rPr>
          <w:b/>
          <w:lang w:val="en-US"/>
        </w:rPr>
        <w:t>”</w:t>
      </w:r>
      <w:r w:rsidRPr="00F16011">
        <w:rPr>
          <w:b/>
          <w:lang w:val="en-US"/>
        </w:rPr>
        <w:t xml:space="preserve"> </w:t>
      </w:r>
      <w:r w:rsidRPr="00F16011">
        <w:rPr>
          <w:lang w:val="en-US"/>
        </w:rPr>
        <w:t xml:space="preserve">signal for all valves entered into the database. Since control is implemented by means of the first valve then only the </w:t>
      </w:r>
      <w:r w:rsidR="00B8650D" w:rsidRPr="00F16011">
        <w:rPr>
          <w:lang w:val="en-US"/>
        </w:rPr>
        <w:t>first</w:t>
      </w:r>
      <w:r w:rsidRPr="00F16011">
        <w:rPr>
          <w:lang w:val="en-US"/>
        </w:rPr>
        <w:t xml:space="preserve"> element of the list has the value equal to </w:t>
      </w:r>
      <w:r w:rsidRPr="00F16011">
        <w:rPr>
          <w:b/>
          <w:lang w:val="en-US"/>
        </w:rPr>
        <w:t xml:space="preserve">“1” </w:t>
      </w:r>
      <w:r w:rsidR="00873FBD">
        <w:rPr>
          <w:lang w:val="en-US"/>
        </w:rPr>
        <w:t>(</w:t>
      </w:r>
      <w:r w:rsidR="003E05BD">
        <w:rPr>
          <w:lang w:val="en-US"/>
        </w:rPr>
        <w:fldChar w:fldCharType="begin"/>
      </w:r>
      <w:r w:rsidR="003E05BD">
        <w:rPr>
          <w:lang w:val="en-US"/>
        </w:rPr>
        <w:instrText xml:space="preserve"> REF _Ref382397250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97</w:t>
      </w:r>
      <w:r w:rsidR="003E05BD">
        <w:rPr>
          <w:lang w:val="en-US"/>
        </w:rPr>
        <w:fldChar w:fldCharType="end"/>
      </w:r>
      <w:r w:rsidRPr="00F16011">
        <w:rPr>
          <w:lang w:val="en-US"/>
        </w:rPr>
        <w:t>).</w:t>
      </w:r>
    </w:p>
    <w:p w:rsidR="00C576C8" w:rsidRPr="00F16011" w:rsidRDefault="00C576C8" w:rsidP="00C576C8">
      <w:pPr>
        <w:pStyle w:val="aa"/>
        <w:rPr>
          <w:lang w:val="en-US"/>
        </w:rPr>
      </w:pPr>
      <w:r w:rsidRPr="00F16011">
        <w:rPr>
          <w:noProof/>
        </w:rPr>
        <w:lastRenderedPageBreak/>
        <w:drawing>
          <wp:inline distT="0" distB="0" distL="0" distR="0" wp14:anchorId="174DF39E" wp14:editId="2487B031">
            <wp:extent cx="4297680" cy="4572000"/>
            <wp:effectExtent l="0" t="0" r="7620" b="0"/>
            <wp:docPr id="31"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297680" cy="457200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243" w:name="_Ref382397250"/>
      <w:bookmarkStart w:id="244" w:name="_Ref188021809"/>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97</w:t>
      </w:r>
      <w:r w:rsidR="00DA59BD" w:rsidRPr="00F16011">
        <w:rPr>
          <w:bCs w:val="0"/>
          <w:szCs w:val="24"/>
          <w:lang w:val="en-US"/>
        </w:rPr>
        <w:fldChar w:fldCharType="end"/>
      </w:r>
      <w:bookmarkEnd w:id="243"/>
      <w:r w:rsidR="00C576C8" w:rsidRPr="00F16011">
        <w:rPr>
          <w:bCs w:val="0"/>
          <w:szCs w:val="24"/>
          <w:lang w:val="en-US"/>
        </w:rPr>
        <w:t xml:space="preserve">. Appearance of “Equipment </w:t>
      </w:r>
      <w:r w:rsidR="00C576C8">
        <w:rPr>
          <w:bCs w:val="0"/>
          <w:szCs w:val="24"/>
          <w:lang w:val="en-US"/>
        </w:rPr>
        <w:t>management</w:t>
      </w:r>
      <w:r w:rsidR="00C576C8" w:rsidRPr="00F16011">
        <w:rPr>
          <w:bCs w:val="0"/>
          <w:szCs w:val="24"/>
          <w:lang w:val="en-US"/>
        </w:rPr>
        <w:t>” submodel in the process of modeling</w:t>
      </w:r>
    </w:p>
    <w:bookmarkEnd w:id="244"/>
    <w:p w:rsidR="00C576C8" w:rsidRPr="00F16011" w:rsidRDefault="00C576C8" w:rsidP="00C576C8">
      <w:pPr>
        <w:rPr>
          <w:lang w:val="en-US"/>
        </w:rPr>
      </w:pPr>
      <w:r w:rsidRPr="00F16011">
        <w:rPr>
          <w:lang w:val="en-US"/>
        </w:rPr>
        <w:t xml:space="preserve">Double-click the graphic the position of valves is transmitted to from VCU block. The created valve control model will process </w:t>
      </w:r>
      <w:r w:rsidRPr="00F16011">
        <w:rPr>
          <w:b/>
          <w:lang w:val="en-US"/>
        </w:rPr>
        <w:t>“Command Open”</w:t>
      </w:r>
      <w:r w:rsidRPr="00F16011">
        <w:rPr>
          <w:lang w:val="en-US"/>
        </w:rPr>
        <w:t xml:space="preserve"> signal for the first valve and change the position of the valve at a constant rate. On reaching </w:t>
      </w:r>
      <w:r w:rsidRPr="00F16011">
        <w:rPr>
          <w:b/>
          <w:lang w:val="en-US"/>
        </w:rPr>
        <w:t xml:space="preserve">“100” </w:t>
      </w:r>
      <w:r w:rsidRPr="00F16011">
        <w:rPr>
          <w:lang w:val="en-US"/>
        </w:rPr>
        <w:t xml:space="preserve">position (completely open), the position is not changed; other valves do not move and stay in </w:t>
      </w:r>
      <w:r w:rsidRPr="00F16011">
        <w:rPr>
          <w:b/>
          <w:lang w:val="en-US"/>
        </w:rPr>
        <w:t>“0”</w:t>
      </w:r>
      <w:r w:rsidRPr="00F16011">
        <w:rPr>
          <w:lang w:val="en-US"/>
        </w:rPr>
        <w:t xml:space="preserve"> po</w:t>
      </w:r>
      <w:r w:rsidR="003E05BD">
        <w:rPr>
          <w:lang w:val="en-US"/>
        </w:rPr>
        <w:t xml:space="preserve">sition (completely closed, </w:t>
      </w:r>
      <w:r w:rsidR="003E05BD">
        <w:rPr>
          <w:lang w:val="en-US"/>
        </w:rPr>
        <w:fldChar w:fldCharType="begin"/>
      </w:r>
      <w:r w:rsidR="003E05BD">
        <w:rPr>
          <w:lang w:val="en-US"/>
        </w:rPr>
        <w:instrText xml:space="preserve"> REF _Ref382397264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98</w:t>
      </w:r>
      <w:r w:rsidR="003E05BD">
        <w:rPr>
          <w:lang w:val="en-US"/>
        </w:rPr>
        <w:fldChar w:fldCharType="end"/>
      </w:r>
      <w:r w:rsidRPr="00F16011">
        <w:rPr>
          <w:lang w:val="en-US"/>
        </w:rPr>
        <w:t>):</w:t>
      </w:r>
    </w:p>
    <w:p w:rsidR="00C576C8" w:rsidRPr="00F16011" w:rsidRDefault="00C576C8" w:rsidP="00C576C8">
      <w:pPr>
        <w:pStyle w:val="aa"/>
        <w:rPr>
          <w:lang w:val="en-US"/>
        </w:rPr>
      </w:pPr>
      <w:r w:rsidRPr="00F16011">
        <w:rPr>
          <w:noProof/>
        </w:rPr>
        <w:lastRenderedPageBreak/>
        <w:drawing>
          <wp:inline distT="0" distB="0" distL="0" distR="0" wp14:anchorId="047F1FB2" wp14:editId="1BEFA59D">
            <wp:extent cx="5867400" cy="3705225"/>
            <wp:effectExtent l="0" t="0" r="0" b="9525"/>
            <wp:docPr id="227"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stretch>
                      <a:fillRect/>
                    </a:stretch>
                  </pic:blipFill>
                  <pic:spPr>
                    <a:xfrm>
                      <a:off x="0" y="0"/>
                      <a:ext cx="5867400" cy="3705225"/>
                    </a:xfrm>
                    <a:prstGeom prst="rect">
                      <a:avLst/>
                    </a:prstGeom>
                  </pic:spPr>
                </pic:pic>
              </a:graphicData>
            </a:graphic>
          </wp:inline>
        </w:drawing>
      </w:r>
    </w:p>
    <w:p w:rsidR="00C576C8" w:rsidRPr="00F16011" w:rsidRDefault="00030FF0" w:rsidP="00C576C8">
      <w:pPr>
        <w:pStyle w:val="a4"/>
        <w:rPr>
          <w:bCs w:val="0"/>
          <w:szCs w:val="24"/>
          <w:lang w:val="en-US"/>
        </w:rPr>
      </w:pPr>
      <w:bookmarkStart w:id="245" w:name="_Ref382397264"/>
      <w:bookmarkStart w:id="246" w:name="_Ref188022349"/>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98</w:t>
      </w:r>
      <w:r w:rsidR="00DA59BD" w:rsidRPr="00F16011">
        <w:rPr>
          <w:bCs w:val="0"/>
          <w:szCs w:val="24"/>
          <w:lang w:val="en-US"/>
        </w:rPr>
        <w:fldChar w:fldCharType="end"/>
      </w:r>
      <w:bookmarkEnd w:id="245"/>
      <w:r w:rsidR="00C576C8" w:rsidRPr="00F16011">
        <w:rPr>
          <w:bCs w:val="0"/>
          <w:szCs w:val="24"/>
          <w:lang w:val="en-US"/>
        </w:rPr>
        <w:t>. Gate valve Z</w:t>
      </w:r>
      <w:r w:rsidR="00B8650D">
        <w:rPr>
          <w:bCs w:val="0"/>
          <w:szCs w:val="24"/>
          <w:lang w:val="en-US"/>
        </w:rPr>
        <w:t>1</w:t>
      </w:r>
      <w:r w:rsidR="00C576C8" w:rsidRPr="00F16011">
        <w:rPr>
          <w:bCs w:val="0"/>
          <w:szCs w:val="24"/>
          <w:lang w:val="en-US"/>
        </w:rPr>
        <w:t xml:space="preserve"> repositioning graphic</w:t>
      </w:r>
    </w:p>
    <w:p w:rsidR="00C576C8" w:rsidRPr="00AE1254" w:rsidRDefault="00C576C8" w:rsidP="00C576C8">
      <w:pPr>
        <w:pStyle w:val="2"/>
        <w:rPr>
          <w:rFonts w:cstheme="minorBidi"/>
          <w:bCs w:val="0"/>
          <w:iCs w:val="0"/>
          <w:szCs w:val="24"/>
          <w:lang w:val="en-US"/>
        </w:rPr>
      </w:pPr>
      <w:bookmarkStart w:id="247" w:name="_Toc382402639"/>
      <w:bookmarkEnd w:id="246"/>
      <w:r w:rsidRPr="00AE1254">
        <w:rPr>
          <w:rFonts w:cstheme="minorBidi"/>
          <w:bCs w:val="0"/>
          <w:iCs w:val="0"/>
          <w:szCs w:val="24"/>
          <w:lang w:val="en-US"/>
        </w:rPr>
        <w:t>Second valve control algorithm</w:t>
      </w:r>
      <w:bookmarkEnd w:id="247"/>
    </w:p>
    <w:p w:rsidR="00C576C8" w:rsidRPr="00F16011" w:rsidRDefault="00C576C8" w:rsidP="00C576C8">
      <w:pPr>
        <w:rPr>
          <w:lang w:val="en-US"/>
        </w:rPr>
      </w:pPr>
      <w:r w:rsidRPr="00F16011">
        <w:rPr>
          <w:lang w:val="en-US"/>
        </w:rPr>
        <w:t>To control the second valve we will create the simplest algorithm, which will change the position of the valve in accordance with a preset sequence.</w:t>
      </w:r>
    </w:p>
    <w:p w:rsidR="00C576C8" w:rsidRPr="00F16011" w:rsidRDefault="00C576C8" w:rsidP="00C576C8">
      <w:pPr>
        <w:rPr>
          <w:lang w:val="en-US"/>
        </w:rPr>
      </w:pPr>
      <w:r w:rsidRPr="00F16011">
        <w:rPr>
          <w:lang w:val="en-US"/>
        </w:rPr>
        <w:t xml:space="preserve">The sequence of repositioning will be set by </w:t>
      </w:r>
      <w:r w:rsidRPr="00F16011">
        <w:rPr>
          <w:b/>
          <w:lang w:val="en-US"/>
        </w:rPr>
        <w:t xml:space="preserve">“Piecewise-linear” </w:t>
      </w:r>
      <w:r w:rsidRPr="00F16011">
        <w:rPr>
          <w:lang w:val="en-US"/>
        </w:rPr>
        <w:t xml:space="preserve">(dependence) block from </w:t>
      </w:r>
      <w:r w:rsidRPr="00F16011">
        <w:rPr>
          <w:b/>
          <w:lang w:val="en-US"/>
        </w:rPr>
        <w:t>“Sources”</w:t>
      </w:r>
      <w:r w:rsidRPr="00F16011">
        <w:rPr>
          <w:lang w:val="en-US"/>
        </w:rPr>
        <w:t xml:space="preserve"> tab </w:t>
      </w:r>
      <w:r w:rsidR="00873FBD">
        <w:rPr>
          <w:lang w:val="en-US"/>
        </w:rPr>
        <w:t>(</w:t>
      </w:r>
      <w:r w:rsidR="003E05BD">
        <w:fldChar w:fldCharType="begin"/>
      </w:r>
      <w:r w:rsidR="003E05BD">
        <w:rPr>
          <w:lang w:val="en-US"/>
        </w:rPr>
        <w:instrText xml:space="preserve"> REF _Ref382397289 \h </w:instrText>
      </w:r>
      <w:r w:rsidR="003E05BD">
        <w:fldChar w:fldCharType="separate"/>
      </w:r>
      <w:r w:rsidR="0011424E" w:rsidRPr="00030FF0">
        <w:rPr>
          <w:bCs/>
          <w:lang w:val="en-US"/>
        </w:rPr>
        <w:t>Figure</w:t>
      </w:r>
      <w:r w:rsidR="0011424E" w:rsidRPr="00F16011">
        <w:rPr>
          <w:bCs/>
          <w:lang w:val="en-US"/>
        </w:rPr>
        <w:t xml:space="preserve"> </w:t>
      </w:r>
      <w:r w:rsidR="0011424E">
        <w:rPr>
          <w:bCs/>
          <w:noProof/>
          <w:lang w:val="en-US"/>
        </w:rPr>
        <w:t>99</w:t>
      </w:r>
      <w:r w:rsidR="003E05BD">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53B1497B" wp14:editId="535CDE88">
            <wp:extent cx="5934075" cy="1190625"/>
            <wp:effectExtent l="0" t="0" r="9525" b="9525"/>
            <wp:docPr id="23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34075" cy="1190625"/>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248" w:name="_Ref382397289"/>
      <w:bookmarkStart w:id="249" w:name="_Ref188062039"/>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99</w:t>
      </w:r>
      <w:r w:rsidR="00DA59BD" w:rsidRPr="00F16011">
        <w:rPr>
          <w:bCs w:val="0"/>
          <w:szCs w:val="24"/>
          <w:lang w:val="en-US"/>
        </w:rPr>
        <w:fldChar w:fldCharType="end"/>
      </w:r>
      <w:bookmarkEnd w:id="248"/>
      <w:r w:rsidR="00C576C8" w:rsidRPr="00F16011">
        <w:rPr>
          <w:bCs w:val="0"/>
          <w:szCs w:val="24"/>
          <w:lang w:val="en-US"/>
        </w:rPr>
        <w:t>. “Piecewise-linear” (dependence) block</w:t>
      </w:r>
    </w:p>
    <w:bookmarkEnd w:id="249"/>
    <w:p w:rsidR="00C576C8" w:rsidRPr="00F16011" w:rsidRDefault="00C576C8" w:rsidP="00C576C8">
      <w:pPr>
        <w:rPr>
          <w:lang w:val="en-US"/>
        </w:rPr>
      </w:pPr>
      <w:r w:rsidRPr="00F16011">
        <w:rPr>
          <w:lang w:val="en-US"/>
        </w:rPr>
        <w:t xml:space="preserve">The control algorithm compares a current position of the valve with the preset position obtained by means of </w:t>
      </w:r>
      <w:r w:rsidRPr="00F16011">
        <w:rPr>
          <w:b/>
          <w:lang w:val="en-US"/>
        </w:rPr>
        <w:t>“Piecewise-linear”</w:t>
      </w:r>
      <w:r w:rsidRPr="00F16011">
        <w:rPr>
          <w:lang w:val="en-US"/>
        </w:rPr>
        <w:t xml:space="preserve"> block from </w:t>
      </w:r>
      <w:r w:rsidRPr="00F16011">
        <w:rPr>
          <w:b/>
          <w:lang w:val="en-US"/>
        </w:rPr>
        <w:t>“Sources”</w:t>
      </w:r>
      <w:r w:rsidRPr="00F16011">
        <w:rPr>
          <w:lang w:val="en-US"/>
        </w:rPr>
        <w:t xml:space="preserve"> tab. In case of any discrepancy a command for opening or closing the valve will be issued.</w:t>
      </w:r>
    </w:p>
    <w:p w:rsidR="00C576C8" w:rsidRPr="00F16011" w:rsidRDefault="00C576C8" w:rsidP="00C576C8">
      <w:pPr>
        <w:rPr>
          <w:lang w:val="en-US"/>
        </w:rPr>
      </w:pPr>
      <w:r w:rsidRPr="00F16011">
        <w:rPr>
          <w:lang w:val="en-US"/>
        </w:rPr>
        <w:t xml:space="preserve">To remove continuous activations and deactivations of the valve a relay link with a non-dead zone is used – </w:t>
      </w:r>
      <w:r w:rsidRPr="00F16011">
        <w:rPr>
          <w:b/>
          <w:lang w:val="en-US"/>
        </w:rPr>
        <w:t>“</w:t>
      </w:r>
      <w:r w:rsidR="00057514" w:rsidRPr="00F16011">
        <w:rPr>
          <w:b/>
          <w:lang w:val="en-US"/>
        </w:rPr>
        <w:t xml:space="preserve">Relay </w:t>
      </w:r>
      <w:r w:rsidRPr="00F16011">
        <w:rPr>
          <w:b/>
          <w:lang w:val="en-US"/>
        </w:rPr>
        <w:t>link with dead zone”</w:t>
      </w:r>
      <w:r w:rsidRPr="00F16011">
        <w:rPr>
          <w:lang w:val="en-US"/>
        </w:rPr>
        <w:t xml:space="preserve"> block from </w:t>
      </w:r>
      <w:r w:rsidRPr="00F16011">
        <w:rPr>
          <w:b/>
          <w:lang w:val="en-US"/>
        </w:rPr>
        <w:t xml:space="preserve">“Nonlinear” </w:t>
      </w:r>
      <w:r w:rsidRPr="00F16011">
        <w:rPr>
          <w:lang w:val="en-US"/>
        </w:rPr>
        <w:t>tab. This block allows the command not to be sent in case the position error is within the preset accuracy limit.</w:t>
      </w:r>
    </w:p>
    <w:p w:rsidR="00C576C8" w:rsidRPr="00F16011" w:rsidRDefault="00C576C8" w:rsidP="00C576C8">
      <w:pPr>
        <w:pStyle w:val="aa"/>
        <w:rPr>
          <w:lang w:val="en-US"/>
        </w:rPr>
      </w:pPr>
      <w:r w:rsidRPr="00F16011">
        <w:rPr>
          <w:noProof/>
        </w:rPr>
        <w:lastRenderedPageBreak/>
        <w:drawing>
          <wp:inline distT="0" distB="0" distL="0" distR="0" wp14:anchorId="2CD1E1FF" wp14:editId="0AD7BE45">
            <wp:extent cx="4772025" cy="1409700"/>
            <wp:effectExtent l="0" t="0" r="9525" b="0"/>
            <wp:docPr id="23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772025" cy="1409700"/>
                    </a:xfrm>
                    <a:prstGeom prst="rect">
                      <a:avLst/>
                    </a:prstGeom>
                    <a:noFill/>
                    <a:ln>
                      <a:noFill/>
                    </a:ln>
                  </pic:spPr>
                </pic:pic>
              </a:graphicData>
            </a:graphic>
          </wp:inline>
        </w:drawing>
      </w:r>
    </w:p>
    <w:p w:rsidR="00C576C8" w:rsidRPr="00F16011" w:rsidRDefault="00030FF0" w:rsidP="00C576C8">
      <w:pPr>
        <w:pStyle w:val="a4"/>
        <w:rPr>
          <w:bCs w:val="0"/>
          <w:szCs w:val="24"/>
          <w:lang w:val="en-US"/>
        </w:rPr>
      </w:pPr>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100</w:t>
      </w:r>
      <w:r w:rsidR="00DA59BD" w:rsidRPr="00F16011">
        <w:rPr>
          <w:bCs w:val="0"/>
          <w:szCs w:val="24"/>
          <w:lang w:val="en-US"/>
        </w:rPr>
        <w:fldChar w:fldCharType="end"/>
      </w:r>
      <w:r w:rsidR="00C576C8" w:rsidRPr="00F16011">
        <w:rPr>
          <w:bCs w:val="0"/>
          <w:szCs w:val="24"/>
          <w:lang w:val="en-US"/>
        </w:rPr>
        <w:t>. “Relay with dead zone” block</w:t>
      </w:r>
    </w:p>
    <w:p w:rsidR="00C576C8" w:rsidRPr="00F16011" w:rsidRDefault="00C576C8" w:rsidP="00C576C8">
      <w:pPr>
        <w:rPr>
          <w:lang w:val="en-US"/>
        </w:rPr>
      </w:pPr>
      <w:r w:rsidRPr="00F16011">
        <w:rPr>
          <w:lang w:val="en-US"/>
        </w:rPr>
        <w:t xml:space="preserve">The second valve control algorithm diagram is given in the following </w:t>
      </w:r>
      <w:r w:rsidR="00030FF0" w:rsidRPr="00030FF0">
        <w:rPr>
          <w:lang w:val="en-US"/>
        </w:rPr>
        <w:t>Figure</w:t>
      </w:r>
      <w:r w:rsidRPr="00F16011">
        <w:rPr>
          <w:lang w:val="en-US"/>
        </w:rPr>
        <w:t xml:space="preserve"> </w:t>
      </w:r>
      <w:r w:rsidR="00873FBD">
        <w:rPr>
          <w:lang w:val="en-US"/>
        </w:rPr>
        <w:t>(</w:t>
      </w:r>
      <w:r w:rsidR="003E05BD">
        <w:rPr>
          <w:lang w:val="en-US"/>
        </w:rPr>
        <w:fldChar w:fldCharType="begin"/>
      </w:r>
      <w:r w:rsidR="003E05BD">
        <w:rPr>
          <w:lang w:val="en-US"/>
        </w:rPr>
        <w:instrText xml:space="preserve"> REF _Ref382397295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101</w:t>
      </w:r>
      <w:r w:rsidR="003E05BD">
        <w:rPr>
          <w:lang w:val="en-US"/>
        </w:rPr>
        <w:fldChar w:fldCharType="end"/>
      </w:r>
      <w:r w:rsidRPr="00F16011">
        <w:rPr>
          <w:lang w:val="en-US"/>
        </w:rPr>
        <w:t xml:space="preserve">). The same </w:t>
      </w:r>
      <w:r w:rsidRPr="00F16011">
        <w:rPr>
          <w:b/>
          <w:lang w:val="en-US"/>
        </w:rPr>
        <w:t>“Signal reading”</w:t>
      </w:r>
      <w:r w:rsidRPr="00F16011">
        <w:rPr>
          <w:lang w:val="en-US"/>
        </w:rPr>
        <w:t xml:space="preserve"> and </w:t>
      </w:r>
      <w:r w:rsidRPr="00F16011">
        <w:rPr>
          <w:b/>
          <w:lang w:val="en-US"/>
        </w:rPr>
        <w:t>“Algorithm output”</w:t>
      </w:r>
      <w:r w:rsidRPr="00F16011">
        <w:rPr>
          <w:lang w:val="en-US"/>
        </w:rPr>
        <w:t xml:space="preserve"> blocks are used in the diagram of the considered algorithm as we used in the first valve control algorithm.</w:t>
      </w:r>
    </w:p>
    <w:p w:rsidR="00C576C8" w:rsidRPr="00F16011" w:rsidRDefault="00C576C8" w:rsidP="00C576C8">
      <w:pPr>
        <w:pStyle w:val="aa"/>
        <w:rPr>
          <w:lang w:val="en-US"/>
        </w:rPr>
      </w:pPr>
      <w:r w:rsidRPr="00F16011">
        <w:rPr>
          <w:noProof/>
        </w:rPr>
        <w:drawing>
          <wp:inline distT="0" distB="0" distL="0" distR="0" wp14:anchorId="11AB0D40" wp14:editId="6A27FBDB">
            <wp:extent cx="5940425" cy="2637155"/>
            <wp:effectExtent l="0" t="0" r="3175" b="0"/>
            <wp:docPr id="243"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stretch>
                      <a:fillRect/>
                    </a:stretch>
                  </pic:blipFill>
                  <pic:spPr>
                    <a:xfrm>
                      <a:off x="0" y="0"/>
                      <a:ext cx="5940425" cy="2637155"/>
                    </a:xfrm>
                    <a:prstGeom prst="rect">
                      <a:avLst/>
                    </a:prstGeom>
                  </pic:spPr>
                </pic:pic>
              </a:graphicData>
            </a:graphic>
          </wp:inline>
        </w:drawing>
      </w:r>
    </w:p>
    <w:p w:rsidR="00C576C8" w:rsidRPr="00F16011" w:rsidRDefault="00030FF0" w:rsidP="00C576C8">
      <w:pPr>
        <w:pStyle w:val="a4"/>
        <w:rPr>
          <w:bCs w:val="0"/>
          <w:szCs w:val="24"/>
          <w:lang w:val="en-US"/>
        </w:rPr>
      </w:pPr>
      <w:bookmarkStart w:id="250" w:name="_Ref382397295"/>
      <w:bookmarkStart w:id="251" w:name="_Ref188063153"/>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101</w:t>
      </w:r>
      <w:r w:rsidR="00DA59BD" w:rsidRPr="00F16011">
        <w:rPr>
          <w:bCs w:val="0"/>
          <w:szCs w:val="24"/>
          <w:lang w:val="en-US"/>
        </w:rPr>
        <w:fldChar w:fldCharType="end"/>
      </w:r>
      <w:bookmarkEnd w:id="250"/>
      <w:r w:rsidR="00C576C8" w:rsidRPr="00F16011">
        <w:rPr>
          <w:bCs w:val="0"/>
          <w:szCs w:val="24"/>
          <w:lang w:val="en-US"/>
        </w:rPr>
        <w:t>. Second valve control diagram</w:t>
      </w:r>
    </w:p>
    <w:bookmarkEnd w:id="251"/>
    <w:p w:rsidR="00C576C8" w:rsidRPr="00F16011" w:rsidRDefault="00C576C8" w:rsidP="00C576C8">
      <w:pPr>
        <w:rPr>
          <w:lang w:val="en-US"/>
        </w:rPr>
      </w:pPr>
      <w:r w:rsidRPr="00F16011">
        <w:rPr>
          <w:lang w:val="en-US"/>
        </w:rPr>
        <w:t xml:space="preserve">Enter </w:t>
      </w:r>
      <w:r w:rsidR="00AE1254">
        <w:rPr>
          <w:b/>
          <w:lang w:val="en-US"/>
        </w:rPr>
        <w:t>“</w:t>
      </w:r>
      <w:r w:rsidRPr="00F16011">
        <w:rPr>
          <w:b/>
          <w:lang w:val="en-US"/>
        </w:rPr>
        <w:t xml:space="preserve">Valve Z2 control algorithm” </w:t>
      </w:r>
      <w:r w:rsidRPr="00F16011">
        <w:rPr>
          <w:lang w:val="en-US"/>
        </w:rPr>
        <w:t>submodel</w:t>
      </w:r>
      <w:r w:rsidRPr="00F16011">
        <w:rPr>
          <w:b/>
          <w:lang w:val="en-US"/>
        </w:rPr>
        <w:t xml:space="preserve"> </w:t>
      </w:r>
      <w:r w:rsidRPr="00F16011">
        <w:rPr>
          <w:lang w:val="en-US"/>
        </w:rPr>
        <w:t>and ma</w:t>
      </w:r>
      <w:r w:rsidR="003E05BD">
        <w:rPr>
          <w:lang w:val="en-US"/>
        </w:rPr>
        <w:t xml:space="preserve">ke up a diagram as shown in the </w:t>
      </w:r>
      <w:r w:rsidR="003E05BD">
        <w:rPr>
          <w:lang w:val="en-US"/>
        </w:rPr>
        <w:fldChar w:fldCharType="begin"/>
      </w:r>
      <w:r w:rsidR="003E05BD">
        <w:rPr>
          <w:lang w:val="en-US"/>
        </w:rPr>
        <w:instrText xml:space="preserve"> REF _Ref382397295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101</w:t>
      </w:r>
      <w:r w:rsidR="003E05BD">
        <w:rPr>
          <w:lang w:val="en-US"/>
        </w:rPr>
        <w:fldChar w:fldCharType="end"/>
      </w:r>
      <w:r w:rsidRPr="00F16011">
        <w:rPr>
          <w:lang w:val="en-US"/>
        </w:rPr>
        <w:t xml:space="preserve">. Set parameters as shown in the following </w:t>
      </w:r>
      <w:r w:rsidR="00030FF0" w:rsidRPr="00030FF0">
        <w:rPr>
          <w:lang w:val="en-US"/>
        </w:rPr>
        <w:t>Figure</w:t>
      </w:r>
      <w:r w:rsidRPr="00F16011">
        <w:rPr>
          <w:lang w:val="en-US"/>
        </w:rPr>
        <w:t xml:space="preserve"> for </w:t>
      </w:r>
      <w:r w:rsidRPr="00F16011">
        <w:rPr>
          <w:b/>
          <w:lang w:val="en-US"/>
        </w:rPr>
        <w:t xml:space="preserve">“Signal reading” </w:t>
      </w:r>
      <w:r w:rsidRPr="00F16011">
        <w:rPr>
          <w:lang w:val="en-US"/>
        </w:rPr>
        <w:t xml:space="preserve">block </w:t>
      </w:r>
      <w:r w:rsidR="00873FBD">
        <w:rPr>
          <w:lang w:val="en-US"/>
        </w:rPr>
        <w:t>(</w:t>
      </w:r>
      <w:r w:rsidR="003E05BD">
        <w:rPr>
          <w:lang w:val="en-US"/>
        </w:rPr>
        <w:fldChar w:fldCharType="begin"/>
      </w:r>
      <w:r w:rsidR="003E05BD">
        <w:rPr>
          <w:lang w:val="en-US"/>
        </w:rPr>
        <w:instrText xml:space="preserve"> REF _Ref382397318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102</w:t>
      </w:r>
      <w:r w:rsidR="003E05BD">
        <w:rPr>
          <w:lang w:val="en-US"/>
        </w:rPr>
        <w:fldChar w:fldCharType="end"/>
      </w:r>
      <w:r w:rsidRPr="00F16011">
        <w:rPr>
          <w:lang w:val="en-US"/>
        </w:rPr>
        <w:t>):</w:t>
      </w:r>
    </w:p>
    <w:p w:rsidR="00C576C8" w:rsidRPr="00F16011" w:rsidRDefault="00C576C8" w:rsidP="00C576C8">
      <w:pPr>
        <w:pStyle w:val="aa"/>
        <w:rPr>
          <w:lang w:val="en-US"/>
        </w:rPr>
      </w:pPr>
      <w:r w:rsidRPr="00F16011">
        <w:rPr>
          <w:noProof/>
        </w:rPr>
        <w:lastRenderedPageBreak/>
        <w:drawing>
          <wp:inline distT="0" distB="0" distL="0" distR="0" wp14:anchorId="1AF5F5D3" wp14:editId="68E45D64">
            <wp:extent cx="5686425" cy="3438525"/>
            <wp:effectExtent l="0" t="0" r="9525" b="9525"/>
            <wp:docPr id="3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stretch>
                      <a:fillRect/>
                    </a:stretch>
                  </pic:blipFill>
                  <pic:spPr>
                    <a:xfrm>
                      <a:off x="0" y="0"/>
                      <a:ext cx="5686425" cy="3438525"/>
                    </a:xfrm>
                    <a:prstGeom prst="rect">
                      <a:avLst/>
                    </a:prstGeom>
                  </pic:spPr>
                </pic:pic>
              </a:graphicData>
            </a:graphic>
          </wp:inline>
        </w:drawing>
      </w:r>
    </w:p>
    <w:p w:rsidR="00C576C8" w:rsidRPr="00F16011" w:rsidRDefault="00030FF0" w:rsidP="00C576C8">
      <w:pPr>
        <w:pStyle w:val="a4"/>
        <w:rPr>
          <w:bCs w:val="0"/>
          <w:szCs w:val="24"/>
          <w:lang w:val="en-US"/>
        </w:rPr>
      </w:pPr>
      <w:bookmarkStart w:id="252" w:name="_Ref382397318"/>
      <w:bookmarkStart w:id="253" w:name="_Ref188063949"/>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102</w:t>
      </w:r>
      <w:r w:rsidR="00DA59BD" w:rsidRPr="00F16011">
        <w:rPr>
          <w:bCs w:val="0"/>
          <w:szCs w:val="24"/>
          <w:lang w:val="en-US"/>
        </w:rPr>
        <w:fldChar w:fldCharType="end"/>
      </w:r>
      <w:bookmarkEnd w:id="252"/>
      <w:r w:rsidR="00C576C8" w:rsidRPr="00F16011">
        <w:rPr>
          <w:bCs w:val="0"/>
          <w:szCs w:val="24"/>
          <w:lang w:val="en-US"/>
        </w:rPr>
        <w:t>. Signal reading block parameters</w:t>
      </w:r>
    </w:p>
    <w:bookmarkEnd w:id="253"/>
    <w:p w:rsidR="00C576C8" w:rsidRPr="00F16011" w:rsidRDefault="00C576C8" w:rsidP="00C576C8">
      <w:pPr>
        <w:rPr>
          <w:lang w:val="en-US"/>
        </w:rPr>
      </w:pPr>
      <w:r w:rsidRPr="00F16011">
        <w:rPr>
          <w:lang w:val="en-US"/>
        </w:rPr>
        <w:t xml:space="preserve">Set parameters as shown in the following </w:t>
      </w:r>
      <w:r w:rsidR="00030FF0" w:rsidRPr="00030FF0">
        <w:rPr>
          <w:lang w:val="en-US"/>
        </w:rPr>
        <w:t>Figure</w:t>
      </w:r>
      <w:r w:rsidRPr="00F16011">
        <w:rPr>
          <w:lang w:val="en-US"/>
        </w:rPr>
        <w:t xml:space="preserve"> for </w:t>
      </w:r>
      <w:r w:rsidRPr="00F16011">
        <w:rPr>
          <w:b/>
          <w:lang w:val="en-US"/>
        </w:rPr>
        <w:t xml:space="preserve">“Algorithm output” </w:t>
      </w:r>
      <w:r w:rsidRPr="00F16011">
        <w:rPr>
          <w:lang w:val="en-US"/>
        </w:rPr>
        <w:t xml:space="preserve">block </w:t>
      </w:r>
      <w:r w:rsidR="00873FBD">
        <w:rPr>
          <w:lang w:val="en-US"/>
        </w:rPr>
        <w:t>(</w:t>
      </w:r>
      <w:r w:rsidR="003E05BD">
        <w:rPr>
          <w:lang w:val="en-US"/>
        </w:rPr>
        <w:fldChar w:fldCharType="begin"/>
      </w:r>
      <w:r w:rsidR="003E05BD">
        <w:rPr>
          <w:lang w:val="en-US"/>
        </w:rPr>
        <w:instrText xml:space="preserve"> REF _Ref382397341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103</w:t>
      </w:r>
      <w:r w:rsidR="003E05BD">
        <w:rPr>
          <w:lang w:val="en-US"/>
        </w:rPr>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1BDFB8F2" wp14:editId="70C6D9CD">
            <wp:extent cx="5686425" cy="3438525"/>
            <wp:effectExtent l="0" t="0" r="9525" b="9525"/>
            <wp:docPr id="36"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686425" cy="3438525"/>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254" w:name="_Ref382397341"/>
      <w:bookmarkStart w:id="255" w:name="_Ref188064204"/>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103</w:t>
      </w:r>
      <w:r w:rsidR="00DA59BD" w:rsidRPr="00F16011">
        <w:rPr>
          <w:bCs w:val="0"/>
          <w:szCs w:val="24"/>
          <w:lang w:val="en-US"/>
        </w:rPr>
        <w:fldChar w:fldCharType="end"/>
      </w:r>
      <w:bookmarkEnd w:id="254"/>
      <w:r w:rsidR="00C576C8" w:rsidRPr="00F16011">
        <w:rPr>
          <w:bCs w:val="0"/>
          <w:szCs w:val="24"/>
          <w:lang w:val="en-US"/>
        </w:rPr>
        <w:t>. Algorithm output block parameters</w:t>
      </w:r>
    </w:p>
    <w:bookmarkEnd w:id="255"/>
    <w:p w:rsidR="00C576C8" w:rsidRPr="00F16011" w:rsidRDefault="00C576C8" w:rsidP="00C576C8">
      <w:pPr>
        <w:rPr>
          <w:lang w:val="en-US"/>
        </w:rPr>
      </w:pPr>
      <w:r w:rsidRPr="00F16011">
        <w:rPr>
          <w:lang w:val="en-US"/>
        </w:rPr>
        <w:t xml:space="preserve">Set parameters as shown in the following </w:t>
      </w:r>
      <w:r w:rsidR="00030FF0" w:rsidRPr="00030FF0">
        <w:rPr>
          <w:lang w:val="en-US"/>
        </w:rPr>
        <w:t>Figure</w:t>
      </w:r>
      <w:r w:rsidRPr="00F16011">
        <w:rPr>
          <w:lang w:val="en-US"/>
        </w:rPr>
        <w:t xml:space="preserve"> for </w:t>
      </w:r>
      <w:r w:rsidRPr="00F16011">
        <w:rPr>
          <w:b/>
          <w:lang w:val="en-US"/>
        </w:rPr>
        <w:t xml:space="preserve">“Relay with dead zone” </w:t>
      </w:r>
      <w:r w:rsidRPr="00F16011">
        <w:rPr>
          <w:lang w:val="en-US"/>
        </w:rPr>
        <w:t xml:space="preserve">block </w:t>
      </w:r>
      <w:r w:rsidR="00873FBD">
        <w:rPr>
          <w:lang w:val="en-US"/>
        </w:rPr>
        <w:t>(</w:t>
      </w:r>
      <w:r w:rsidR="003E05BD">
        <w:rPr>
          <w:lang w:val="en-US"/>
        </w:rPr>
        <w:fldChar w:fldCharType="begin"/>
      </w:r>
      <w:r w:rsidR="003E05BD">
        <w:rPr>
          <w:lang w:val="en-US"/>
        </w:rPr>
        <w:instrText xml:space="preserve"> REF _Ref382397346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104</w:t>
      </w:r>
      <w:r w:rsidR="003E05BD">
        <w:rPr>
          <w:lang w:val="en-US"/>
        </w:rPr>
        <w:fldChar w:fldCharType="end"/>
      </w:r>
      <w:r w:rsidRPr="00F16011">
        <w:rPr>
          <w:lang w:val="en-US"/>
        </w:rPr>
        <w:t>):</w:t>
      </w:r>
    </w:p>
    <w:p w:rsidR="00C576C8" w:rsidRPr="00F16011" w:rsidRDefault="00C576C8" w:rsidP="00C576C8">
      <w:pPr>
        <w:pStyle w:val="aa"/>
        <w:rPr>
          <w:lang w:val="en-US"/>
        </w:rPr>
      </w:pPr>
      <w:r w:rsidRPr="00F16011">
        <w:rPr>
          <w:noProof/>
        </w:rPr>
        <w:lastRenderedPageBreak/>
        <w:drawing>
          <wp:inline distT="0" distB="0" distL="0" distR="0" wp14:anchorId="179E8F07" wp14:editId="38E1B544">
            <wp:extent cx="3474720" cy="2103120"/>
            <wp:effectExtent l="0" t="0" r="0" b="0"/>
            <wp:docPr id="3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256" w:name="_Ref382397346"/>
      <w:bookmarkStart w:id="257" w:name="_Ref188065138"/>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104</w:t>
      </w:r>
      <w:r w:rsidR="00DA59BD" w:rsidRPr="00F16011">
        <w:rPr>
          <w:bCs w:val="0"/>
          <w:szCs w:val="24"/>
          <w:lang w:val="en-US"/>
        </w:rPr>
        <w:fldChar w:fldCharType="end"/>
      </w:r>
      <w:bookmarkEnd w:id="256"/>
      <w:r w:rsidR="00057514">
        <w:rPr>
          <w:bCs w:val="0"/>
          <w:szCs w:val="24"/>
          <w:lang w:val="en-US"/>
        </w:rPr>
        <w:t xml:space="preserve">. </w:t>
      </w:r>
      <w:r w:rsidR="00C576C8" w:rsidRPr="00F16011">
        <w:rPr>
          <w:bCs w:val="0"/>
          <w:szCs w:val="24"/>
          <w:lang w:val="en-US"/>
        </w:rPr>
        <w:t>Relay with dead zone block parameters</w:t>
      </w:r>
    </w:p>
    <w:bookmarkEnd w:id="257"/>
    <w:p w:rsidR="00C576C8" w:rsidRPr="00F16011" w:rsidRDefault="00C576C8" w:rsidP="00C576C8">
      <w:pPr>
        <w:rPr>
          <w:lang w:val="en-US"/>
        </w:rPr>
      </w:pPr>
      <w:r w:rsidRPr="00F16011">
        <w:rPr>
          <w:lang w:val="en-US"/>
        </w:rPr>
        <w:t xml:space="preserve">The considered relay works as follows: </w:t>
      </w:r>
      <w:r w:rsidRPr="00F16011">
        <w:rPr>
          <w:b/>
          <w:lang w:val="en-US"/>
        </w:rPr>
        <w:t>y(t)</w:t>
      </w:r>
      <w:r w:rsidRPr="00F16011">
        <w:rPr>
          <w:lang w:val="en-US"/>
        </w:rPr>
        <w:t xml:space="preserve"> block output takes one of three values </w:t>
      </w:r>
      <w:r w:rsidRPr="00F16011">
        <w:rPr>
          <w:rStyle w:val="Iniiaiieiieoeiue"/>
          <w:lang w:val="en-US"/>
        </w:rPr>
        <w:t>Y1,0,Y2</w:t>
      </w:r>
      <w:r w:rsidRPr="00F16011">
        <w:rPr>
          <w:lang w:val="en-US"/>
        </w:rPr>
        <w:t xml:space="preserve"> or is not changed: </w:t>
      </w:r>
      <w:r w:rsidRPr="00F16011">
        <w:rPr>
          <w:rStyle w:val="Iniiaiieiieoeiue"/>
          <w:lang w:val="en-US"/>
        </w:rPr>
        <w:t>y(t) = y(t – dt)</w:t>
      </w:r>
      <w:r w:rsidRPr="00F16011">
        <w:rPr>
          <w:lang w:val="en-US"/>
        </w:rPr>
        <w:t xml:space="preserve">, where </w:t>
      </w:r>
      <w:r w:rsidRPr="00F16011">
        <w:rPr>
          <w:rStyle w:val="Iniiaiieiieoeiue"/>
          <w:lang w:val="en-US"/>
        </w:rPr>
        <w:t>y(t – dt)</w:t>
      </w:r>
      <w:r w:rsidRPr="00F16011">
        <w:rPr>
          <w:lang w:val="en-US"/>
        </w:rPr>
        <w:t xml:space="preserve"> is for the output value at the previous integration step (at the previous step of numerical calculation).</w:t>
      </w:r>
    </w:p>
    <w:p w:rsidR="00C576C8" w:rsidRPr="00F16011" w:rsidRDefault="00C576C8" w:rsidP="00C576C8">
      <w:pPr>
        <w:rPr>
          <w:lang w:val="en-US"/>
        </w:rPr>
      </w:pPr>
      <w:r w:rsidRPr="00F16011">
        <w:rPr>
          <w:rStyle w:val="Iniiaiieiiiioeeiiue"/>
          <w:lang w:val="en-US"/>
        </w:rPr>
        <w:t>y(t) = Y1, if x(t) &lt; a1</w:t>
      </w:r>
      <w:r w:rsidRPr="00F16011">
        <w:rPr>
          <w:lang w:val="en-US"/>
        </w:rPr>
        <w:t xml:space="preserve"> – the relay is switched over to a lower value on a drop of input action below the lower limit for switch-over.</w:t>
      </w:r>
    </w:p>
    <w:p w:rsidR="00C576C8" w:rsidRPr="00F16011" w:rsidRDefault="00C576C8" w:rsidP="00C576C8">
      <w:pPr>
        <w:rPr>
          <w:lang w:val="en-US"/>
        </w:rPr>
      </w:pPr>
      <w:r w:rsidRPr="00F16011">
        <w:rPr>
          <w:rStyle w:val="Iniiaiieiiiioeeiiue"/>
          <w:lang w:val="en-US"/>
        </w:rPr>
        <w:t>y(t) = Y2, if x(t) &gt; b1</w:t>
      </w:r>
      <w:r w:rsidRPr="00F16011">
        <w:rPr>
          <w:lang w:val="en-US"/>
        </w:rPr>
        <w:t xml:space="preserve"> – the relay is switched over to an upper value on an increase of input action above the upper limit for switch-over.</w:t>
      </w:r>
    </w:p>
    <w:p w:rsidR="00C576C8" w:rsidRPr="00F16011" w:rsidRDefault="00C576C8" w:rsidP="00C576C8">
      <w:pPr>
        <w:rPr>
          <w:lang w:val="en-US"/>
        </w:rPr>
      </w:pPr>
      <w:r w:rsidRPr="00F16011">
        <w:rPr>
          <w:rStyle w:val="Iniiaiieiiiioeeiiue"/>
          <w:lang w:val="en-US"/>
        </w:rPr>
        <w:t>y(t) = 0, if a &lt; x(t) &lt; b</w:t>
      </w:r>
      <w:r w:rsidRPr="00F16011">
        <w:rPr>
          <w:lang w:val="en-US"/>
        </w:rPr>
        <w:t xml:space="preserve"> – the relay is in zero position if the output value falls within the dead zone.</w:t>
      </w:r>
    </w:p>
    <w:p w:rsidR="00C576C8" w:rsidRPr="00F16011" w:rsidRDefault="00C576C8" w:rsidP="00C576C8">
      <w:pPr>
        <w:rPr>
          <w:lang w:val="en-US"/>
        </w:rPr>
      </w:pPr>
      <w:r w:rsidRPr="00F16011">
        <w:rPr>
          <w:rStyle w:val="Iniiaiieiiiioeeiiue"/>
          <w:lang w:val="en-US"/>
        </w:rPr>
        <w:t>y(t) = y(t-dt), if a1 ≤ x ( t ) ≤ a or b ≤ x ( t ) ≤ b2</w:t>
      </w:r>
      <w:r w:rsidRPr="00F16011">
        <w:rPr>
          <w:lang w:val="en-US"/>
        </w:rPr>
        <w:t xml:space="preserve"> – the </w:t>
      </w:r>
      <w:r w:rsidR="00057514" w:rsidRPr="00F16011">
        <w:rPr>
          <w:lang w:val="en-US"/>
        </w:rPr>
        <w:t>relay</w:t>
      </w:r>
      <w:r w:rsidRPr="00F16011">
        <w:rPr>
          <w:lang w:val="en-US"/>
        </w:rPr>
        <w:t xml:space="preserve"> value is not changed, input action does not cross the limit for switch-over.</w:t>
      </w:r>
    </w:p>
    <w:p w:rsidR="00C576C8" w:rsidRPr="00F16011" w:rsidRDefault="00C576C8" w:rsidP="00C576C8">
      <w:pPr>
        <w:rPr>
          <w:lang w:val="en-US"/>
        </w:rPr>
      </w:pPr>
      <w:r w:rsidRPr="00C12E77">
        <w:rPr>
          <w:lang w:val="en-US"/>
        </w:rPr>
        <w:t xml:space="preserve">Preset block parameters </w:t>
      </w:r>
      <w:r w:rsidR="00873FBD">
        <w:rPr>
          <w:lang w:val="en-US"/>
        </w:rPr>
        <w:t>(</w:t>
      </w:r>
      <w:r w:rsidR="003E05BD">
        <w:fldChar w:fldCharType="begin"/>
      </w:r>
      <w:r w:rsidR="003E05BD">
        <w:rPr>
          <w:lang w:val="en-US"/>
        </w:rPr>
        <w:instrText xml:space="preserve"> REF _Ref382397346 \h </w:instrText>
      </w:r>
      <w:r w:rsidR="003E05BD">
        <w:fldChar w:fldCharType="separate"/>
      </w:r>
      <w:r w:rsidR="0011424E" w:rsidRPr="00030FF0">
        <w:rPr>
          <w:bCs/>
          <w:lang w:val="en-US"/>
        </w:rPr>
        <w:t>Figure</w:t>
      </w:r>
      <w:r w:rsidR="0011424E" w:rsidRPr="00F16011">
        <w:rPr>
          <w:bCs/>
          <w:lang w:val="en-US"/>
        </w:rPr>
        <w:t xml:space="preserve"> </w:t>
      </w:r>
      <w:r w:rsidR="0011424E">
        <w:rPr>
          <w:bCs/>
          <w:noProof/>
          <w:lang w:val="en-US"/>
        </w:rPr>
        <w:t>104</w:t>
      </w:r>
      <w:r w:rsidR="003E05BD">
        <w:fldChar w:fldCharType="end"/>
      </w:r>
      <w:r w:rsidRPr="00C12E77">
        <w:rPr>
          <w:lang w:val="en-US"/>
        </w:rPr>
        <w:t>) allows the valve position to be adjusted with accuracy up to ±0.01.</w:t>
      </w:r>
    </w:p>
    <w:p w:rsidR="00C576C8" w:rsidRPr="00F16011" w:rsidRDefault="00C576C8" w:rsidP="00C576C8">
      <w:pPr>
        <w:rPr>
          <w:lang w:val="en-US"/>
        </w:rPr>
      </w:pPr>
      <w:r w:rsidRPr="00F16011">
        <w:rPr>
          <w:lang w:val="en-US"/>
        </w:rPr>
        <w:t xml:space="preserve">The second valve positioned uses the linear time dependence. </w:t>
      </w:r>
      <w:r w:rsidRPr="00F16011">
        <w:rPr>
          <w:b/>
          <w:lang w:val="en-US"/>
        </w:rPr>
        <w:t>“Piecewise-linear”</w:t>
      </w:r>
      <w:r w:rsidRPr="00F16011">
        <w:rPr>
          <w:lang w:val="en-US"/>
        </w:rPr>
        <w:t xml:space="preserve"> block allows an array of function values to be set for different moments of time. Linear measurement of the block output is carried out between preset points.</w:t>
      </w:r>
    </w:p>
    <w:p w:rsidR="00C576C8" w:rsidRPr="00F16011" w:rsidRDefault="00C576C8" w:rsidP="00C576C8">
      <w:pPr>
        <w:rPr>
          <w:lang w:val="en-US"/>
        </w:rPr>
      </w:pPr>
      <w:r w:rsidRPr="00F16011">
        <w:rPr>
          <w:lang w:val="en-US"/>
        </w:rPr>
        <w:t xml:space="preserve">Let us set the following algorithm for </w:t>
      </w:r>
      <w:r w:rsidRPr="00F16011">
        <w:rPr>
          <w:b/>
          <w:lang w:val="en-US"/>
        </w:rPr>
        <w:t>“Piecewise-linear”</w:t>
      </w:r>
      <w:r w:rsidRPr="00F16011">
        <w:rPr>
          <w:lang w:val="en-US"/>
        </w:rPr>
        <w:t xml:space="preserve"> block:</w:t>
      </w:r>
    </w:p>
    <w:p w:rsidR="00C576C8" w:rsidRPr="00F16011" w:rsidRDefault="00C576C8" w:rsidP="00C576C8">
      <w:pPr>
        <w:rPr>
          <w:lang w:val="en-US"/>
        </w:rPr>
      </w:pPr>
      <w:r w:rsidRPr="00F16011">
        <w:rPr>
          <w:lang w:val="en-US"/>
        </w:rPr>
        <w:t>within time interval 0</w:t>
      </w:r>
      <w:r w:rsidR="00986B8F">
        <w:rPr>
          <w:lang w:val="en-US"/>
        </w:rPr>
        <w:t>–</w:t>
      </w:r>
      <w:r w:rsidRPr="00F16011">
        <w:rPr>
          <w:lang w:val="en-US"/>
        </w:rPr>
        <w:t>100 seconds the value is 10;</w:t>
      </w:r>
    </w:p>
    <w:p w:rsidR="00C576C8" w:rsidRPr="00F16011" w:rsidRDefault="00C576C8" w:rsidP="00C576C8">
      <w:pPr>
        <w:rPr>
          <w:lang w:val="en-US"/>
        </w:rPr>
      </w:pPr>
      <w:r w:rsidRPr="00F16011">
        <w:rPr>
          <w:lang w:val="en-US"/>
        </w:rPr>
        <w:t>within time interval 100</w:t>
      </w:r>
      <w:r w:rsidR="00986B8F">
        <w:rPr>
          <w:lang w:val="en-US"/>
        </w:rPr>
        <w:t>–</w:t>
      </w:r>
      <w:r w:rsidRPr="00F16011">
        <w:rPr>
          <w:lang w:val="en-US"/>
        </w:rPr>
        <w:t>200 seconds the value rises up to 40;</w:t>
      </w:r>
    </w:p>
    <w:p w:rsidR="00C576C8" w:rsidRPr="00F16011" w:rsidRDefault="00986B8F" w:rsidP="00C576C8">
      <w:pPr>
        <w:rPr>
          <w:lang w:val="en-US"/>
        </w:rPr>
      </w:pPr>
      <w:r>
        <w:rPr>
          <w:lang w:val="en-US"/>
        </w:rPr>
        <w:t>within time interval 200–</w:t>
      </w:r>
      <w:r w:rsidR="00C576C8" w:rsidRPr="00F16011">
        <w:rPr>
          <w:lang w:val="en-US"/>
        </w:rPr>
        <w:t>300 seconds the value is 40;</w:t>
      </w:r>
    </w:p>
    <w:p w:rsidR="00C576C8" w:rsidRPr="00F16011" w:rsidRDefault="00986B8F" w:rsidP="00C576C8">
      <w:pPr>
        <w:rPr>
          <w:lang w:val="en-US"/>
        </w:rPr>
      </w:pPr>
      <w:r>
        <w:rPr>
          <w:lang w:val="en-US"/>
        </w:rPr>
        <w:t>within time interval 300</w:t>
      </w:r>
      <w:r w:rsidR="00C576C8" w:rsidRPr="00F16011">
        <w:rPr>
          <w:lang w:val="en-US"/>
        </w:rPr>
        <w:t>–400 the value drops down to 20;</w:t>
      </w:r>
    </w:p>
    <w:p w:rsidR="00C576C8" w:rsidRPr="00F16011" w:rsidRDefault="00C576C8" w:rsidP="00C576C8">
      <w:pPr>
        <w:rPr>
          <w:lang w:val="en-US"/>
        </w:rPr>
      </w:pPr>
      <w:r w:rsidRPr="00F16011">
        <w:rPr>
          <w:lang w:val="en-US"/>
        </w:rPr>
        <w:t>within time interval 400</w:t>
      </w:r>
      <w:r w:rsidR="00986B8F">
        <w:rPr>
          <w:lang w:val="en-US"/>
        </w:rPr>
        <w:t>–</w:t>
      </w:r>
      <w:r w:rsidRPr="00F16011">
        <w:rPr>
          <w:lang w:val="en-US"/>
        </w:rPr>
        <w:t>500 seconds the value is 20.</w:t>
      </w:r>
    </w:p>
    <w:p w:rsidR="00C576C8" w:rsidRPr="00F16011" w:rsidRDefault="00C576C8" w:rsidP="00C576C8">
      <w:pPr>
        <w:rPr>
          <w:lang w:val="en-US"/>
        </w:rPr>
      </w:pPr>
      <w:r w:rsidRPr="00F16011">
        <w:rPr>
          <w:lang w:val="en-US"/>
        </w:rPr>
        <w:t xml:space="preserve">To implement this algorithm set parameters </w:t>
      </w:r>
      <w:r w:rsidR="00030FF0" w:rsidRPr="00030FF0">
        <w:rPr>
          <w:lang w:val="en-US"/>
        </w:rPr>
        <w:t>Figure</w:t>
      </w:r>
      <w:r w:rsidRPr="00F16011">
        <w:rPr>
          <w:lang w:val="en-US"/>
        </w:rPr>
        <w:t xml:space="preserve"> for </w:t>
      </w:r>
      <w:r w:rsidRPr="00F16011">
        <w:rPr>
          <w:b/>
          <w:lang w:val="en-US"/>
        </w:rPr>
        <w:t xml:space="preserve">“Piecewise linear” </w:t>
      </w:r>
      <w:r w:rsidRPr="00F16011">
        <w:rPr>
          <w:lang w:val="en-US"/>
        </w:rPr>
        <w:t xml:space="preserve">block as shown in the following </w:t>
      </w:r>
      <w:r w:rsidR="00873FBD">
        <w:rPr>
          <w:lang w:val="en-US"/>
        </w:rPr>
        <w:t>(</w:t>
      </w:r>
      <w:r w:rsidR="003E05BD">
        <w:rPr>
          <w:lang w:val="en-US"/>
        </w:rPr>
        <w:fldChar w:fldCharType="begin"/>
      </w:r>
      <w:r w:rsidR="003E05BD">
        <w:rPr>
          <w:lang w:val="en-US"/>
        </w:rPr>
        <w:instrText xml:space="preserve"> REF _Ref382397359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105</w:t>
      </w:r>
      <w:r w:rsidR="003E05BD">
        <w:rPr>
          <w:lang w:val="en-US"/>
        </w:rPr>
        <w:fldChar w:fldCharType="end"/>
      </w:r>
      <w:r w:rsidRPr="00F16011">
        <w:rPr>
          <w:lang w:val="en-US"/>
        </w:rPr>
        <w:t>):</w:t>
      </w:r>
    </w:p>
    <w:p w:rsidR="00C576C8" w:rsidRPr="00F16011" w:rsidRDefault="00C576C8" w:rsidP="00C576C8">
      <w:pPr>
        <w:pStyle w:val="aa"/>
        <w:rPr>
          <w:lang w:val="en-US"/>
        </w:rPr>
      </w:pPr>
      <w:r w:rsidRPr="00F16011">
        <w:rPr>
          <w:noProof/>
        </w:rPr>
        <w:lastRenderedPageBreak/>
        <w:drawing>
          <wp:inline distT="0" distB="0" distL="0" distR="0" wp14:anchorId="45F3D49C" wp14:editId="36303585">
            <wp:extent cx="3474720" cy="1280160"/>
            <wp:effectExtent l="0" t="0" r="0" b="0"/>
            <wp:docPr id="38"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474720" cy="128016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258" w:name="_Ref382397359"/>
      <w:bookmarkStart w:id="259" w:name="_Ref188067632"/>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105</w:t>
      </w:r>
      <w:r w:rsidR="00DA59BD" w:rsidRPr="00F16011">
        <w:rPr>
          <w:bCs w:val="0"/>
          <w:szCs w:val="24"/>
          <w:lang w:val="en-US"/>
        </w:rPr>
        <w:fldChar w:fldCharType="end"/>
      </w:r>
      <w:bookmarkEnd w:id="258"/>
      <w:r w:rsidR="00C576C8" w:rsidRPr="00F16011">
        <w:rPr>
          <w:bCs w:val="0"/>
          <w:szCs w:val="24"/>
          <w:lang w:val="en-US"/>
        </w:rPr>
        <w:t>. “Piecewise-linear” block parameters</w:t>
      </w:r>
    </w:p>
    <w:p w:rsidR="00C576C8" w:rsidRPr="00AE1254" w:rsidRDefault="00C576C8" w:rsidP="00C576C8">
      <w:pPr>
        <w:pStyle w:val="2"/>
        <w:rPr>
          <w:rFonts w:cstheme="minorBidi"/>
          <w:bCs w:val="0"/>
          <w:iCs w:val="0"/>
          <w:szCs w:val="24"/>
          <w:lang w:val="en-US"/>
        </w:rPr>
      </w:pPr>
      <w:bookmarkStart w:id="260" w:name="_Toc382402640"/>
      <w:bookmarkEnd w:id="259"/>
      <w:r w:rsidRPr="00AE1254">
        <w:rPr>
          <w:rFonts w:cstheme="minorBidi"/>
          <w:bCs w:val="0"/>
          <w:iCs w:val="0"/>
          <w:szCs w:val="24"/>
          <w:lang w:val="en-US"/>
        </w:rPr>
        <w:t>Check of model work</w:t>
      </w:r>
      <w:bookmarkEnd w:id="260"/>
    </w:p>
    <w:p w:rsidR="00C576C8" w:rsidRPr="00F16011" w:rsidRDefault="00C576C8" w:rsidP="00C576C8">
      <w:pPr>
        <w:rPr>
          <w:lang w:val="en-US"/>
        </w:rPr>
      </w:pPr>
      <w:r w:rsidRPr="00F16011">
        <w:rPr>
          <w:lang w:val="en-US"/>
        </w:rPr>
        <w:t xml:space="preserve">To ensure an implicit inspection of the algorithm work the modeling process can be decelerated. To this end, press </w:t>
      </w:r>
      <w:r w:rsidRPr="00F16011">
        <w:rPr>
          <w:b/>
          <w:lang w:val="en-US"/>
        </w:rPr>
        <w:t xml:space="preserve">“Simulation </w:t>
      </w:r>
      <w:r w:rsidRPr="00986B8F">
        <w:rPr>
          <w:b/>
          <w:lang w:val="en-US"/>
        </w:rPr>
        <w:t>properties</w:t>
      </w:r>
      <w:r w:rsidRPr="00F16011">
        <w:rPr>
          <w:b/>
          <w:lang w:val="en-US"/>
        </w:rPr>
        <w:t>”</w:t>
      </w:r>
      <w:r w:rsidRPr="00F16011">
        <w:rPr>
          <w:lang w:val="en-US"/>
        </w:rPr>
        <w:t xml:space="preserve"> button on the diagram window </w:t>
      </w:r>
      <w:r w:rsidR="00873FBD">
        <w:rPr>
          <w:lang w:val="en-US"/>
        </w:rPr>
        <w:t>(</w:t>
      </w:r>
      <w:r w:rsidR="003E05BD">
        <w:fldChar w:fldCharType="begin"/>
      </w:r>
      <w:r w:rsidR="003E05BD">
        <w:rPr>
          <w:lang w:val="en-US"/>
        </w:rPr>
        <w:instrText xml:space="preserve"> REF _Ref382397367 \h </w:instrText>
      </w:r>
      <w:r w:rsidR="003E05BD">
        <w:fldChar w:fldCharType="separate"/>
      </w:r>
      <w:r w:rsidR="0011424E" w:rsidRPr="00030FF0">
        <w:rPr>
          <w:bCs/>
          <w:lang w:val="en-US"/>
        </w:rPr>
        <w:t>Figure</w:t>
      </w:r>
      <w:r w:rsidR="0011424E" w:rsidRPr="00F16011">
        <w:rPr>
          <w:bCs/>
          <w:lang w:val="en-US"/>
        </w:rPr>
        <w:t xml:space="preserve"> </w:t>
      </w:r>
      <w:r w:rsidR="0011424E">
        <w:rPr>
          <w:bCs/>
          <w:noProof/>
          <w:lang w:val="en-US"/>
        </w:rPr>
        <w:t>106</w:t>
      </w:r>
      <w:r w:rsidR="003E05BD">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728208C7" wp14:editId="0197B5DB">
            <wp:extent cx="4105275" cy="2590800"/>
            <wp:effectExtent l="0" t="0" r="9525" b="0"/>
            <wp:docPr id="40"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105275" cy="259080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261" w:name="_Ref382397367"/>
      <w:bookmarkStart w:id="262" w:name="_Ref188069440"/>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106</w:t>
      </w:r>
      <w:r w:rsidR="00DA59BD" w:rsidRPr="00F16011">
        <w:rPr>
          <w:bCs w:val="0"/>
          <w:szCs w:val="24"/>
          <w:lang w:val="en-US"/>
        </w:rPr>
        <w:fldChar w:fldCharType="end"/>
      </w:r>
      <w:bookmarkEnd w:id="261"/>
      <w:r w:rsidR="00C576C8" w:rsidRPr="00F16011">
        <w:rPr>
          <w:bCs w:val="0"/>
          <w:szCs w:val="24"/>
          <w:lang w:val="en-US"/>
        </w:rPr>
        <w:t>. Simulation parameters activation button</w:t>
      </w:r>
    </w:p>
    <w:bookmarkEnd w:id="262"/>
    <w:p w:rsidR="00C576C8" w:rsidRPr="00F16011" w:rsidRDefault="00C576C8" w:rsidP="00C576C8">
      <w:pPr>
        <w:rPr>
          <w:lang w:val="en-US"/>
        </w:rPr>
      </w:pPr>
      <w:r w:rsidRPr="00F16011">
        <w:rPr>
          <w:lang w:val="en-US"/>
        </w:rPr>
        <w:t xml:space="preserve">In </w:t>
      </w:r>
      <w:r w:rsidRPr="00F16011">
        <w:rPr>
          <w:b/>
          <w:lang w:val="en-US"/>
        </w:rPr>
        <w:t>“</w:t>
      </w:r>
      <w:r w:rsidRPr="00167749">
        <w:rPr>
          <w:b/>
          <w:lang w:val="en-US"/>
        </w:rPr>
        <w:t>Solver properties</w:t>
      </w:r>
      <w:r w:rsidRPr="00F16011">
        <w:rPr>
          <w:b/>
          <w:lang w:val="en-US"/>
        </w:rPr>
        <w:t>”</w:t>
      </w:r>
      <w:r w:rsidRPr="00F16011">
        <w:rPr>
          <w:lang w:val="en-US"/>
        </w:rPr>
        <w:t xml:space="preserve"> dialog window go to </w:t>
      </w:r>
      <w:r w:rsidRPr="00F16011">
        <w:rPr>
          <w:b/>
          <w:lang w:val="en-US"/>
        </w:rPr>
        <w:t xml:space="preserve">“Synchronization” </w:t>
      </w:r>
      <w:r w:rsidRPr="00F16011">
        <w:rPr>
          <w:lang w:val="en-US"/>
        </w:rPr>
        <w:t xml:space="preserve">tab and tick </w:t>
      </w:r>
      <w:r w:rsidRPr="00F16011">
        <w:rPr>
          <w:b/>
          <w:lang w:val="en-US"/>
        </w:rPr>
        <w:t>“Synchronize with real time”</w:t>
      </w:r>
      <w:r w:rsidRPr="00F16011">
        <w:rPr>
          <w:lang w:val="en-US"/>
        </w:rPr>
        <w:t xml:space="preserve">. Set the acceleration ratio </w:t>
      </w:r>
      <w:r w:rsidRPr="00F16011">
        <w:rPr>
          <w:b/>
          <w:lang w:val="en-US"/>
        </w:rPr>
        <w:t xml:space="preserve">1 </w:t>
      </w:r>
      <w:r w:rsidR="00873FBD">
        <w:rPr>
          <w:lang w:val="en-US"/>
        </w:rPr>
        <w:t>(</w:t>
      </w:r>
      <w:r w:rsidR="003E05BD">
        <w:rPr>
          <w:lang w:val="en-US"/>
        </w:rPr>
        <w:fldChar w:fldCharType="begin"/>
      </w:r>
      <w:r w:rsidR="003E05BD">
        <w:rPr>
          <w:lang w:val="en-US"/>
        </w:rPr>
        <w:instrText xml:space="preserve"> REF _Ref382397373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107</w:t>
      </w:r>
      <w:r w:rsidR="003E05BD">
        <w:rPr>
          <w:lang w:val="en-US"/>
        </w:rPr>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342833E7" wp14:editId="055BF83E">
            <wp:extent cx="4152900" cy="2514600"/>
            <wp:effectExtent l="0" t="0" r="0" b="0"/>
            <wp:docPr id="41"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152900" cy="251460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263" w:name="_Ref382397373"/>
      <w:bookmarkStart w:id="264" w:name="_Ref188069437"/>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107</w:t>
      </w:r>
      <w:r w:rsidR="00DA59BD" w:rsidRPr="00F16011">
        <w:rPr>
          <w:bCs w:val="0"/>
          <w:szCs w:val="24"/>
          <w:lang w:val="en-US"/>
        </w:rPr>
        <w:fldChar w:fldCharType="end"/>
      </w:r>
      <w:bookmarkEnd w:id="263"/>
      <w:r w:rsidR="00C576C8" w:rsidRPr="00F16011">
        <w:rPr>
          <w:bCs w:val="0"/>
          <w:szCs w:val="24"/>
          <w:lang w:val="en-US"/>
        </w:rPr>
        <w:t>. Setting of simulation rate</w:t>
      </w:r>
    </w:p>
    <w:bookmarkEnd w:id="264"/>
    <w:p w:rsidR="00C576C8" w:rsidRPr="00F16011" w:rsidRDefault="00C576C8" w:rsidP="00C576C8">
      <w:pPr>
        <w:rPr>
          <w:lang w:val="en-US"/>
        </w:rPr>
      </w:pPr>
      <w:r w:rsidRPr="00F16011">
        <w:rPr>
          <w:lang w:val="en-US"/>
        </w:rPr>
        <w:lastRenderedPageBreak/>
        <w:t xml:space="preserve">Go to </w:t>
      </w:r>
      <w:r w:rsidRPr="00F16011">
        <w:rPr>
          <w:b/>
          <w:lang w:val="en-US"/>
        </w:rPr>
        <w:t>“Simulation properties</w:t>
      </w:r>
      <w:r w:rsidR="00167749">
        <w:rPr>
          <w:b/>
          <w:lang w:val="en-US"/>
        </w:rPr>
        <w:t>”</w:t>
      </w:r>
      <w:r w:rsidRPr="00F16011">
        <w:rPr>
          <w:lang w:val="en-US"/>
        </w:rPr>
        <w:t xml:space="preserve"> tab and set up the final tim</w:t>
      </w:r>
      <w:r w:rsidR="00167749">
        <w:rPr>
          <w:lang w:val="en-US"/>
        </w:rPr>
        <w:t>e of simulation as equal to 500 </w:t>
      </w:r>
      <w:r w:rsidRPr="00F16011">
        <w:rPr>
          <w:lang w:val="en-US"/>
        </w:rPr>
        <w:t xml:space="preserve">seconds </w:t>
      </w:r>
      <w:r w:rsidR="00873FBD">
        <w:rPr>
          <w:lang w:val="en-US"/>
        </w:rPr>
        <w:t>(</w:t>
      </w:r>
      <w:r w:rsidR="003E05BD">
        <w:rPr>
          <w:lang w:val="en-US"/>
        </w:rPr>
        <w:fldChar w:fldCharType="begin"/>
      </w:r>
      <w:r w:rsidR="003E05BD">
        <w:rPr>
          <w:lang w:val="en-US"/>
        </w:rPr>
        <w:instrText xml:space="preserve"> REF _Ref382397379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108</w:t>
      </w:r>
      <w:r w:rsidR="003E05BD">
        <w:rPr>
          <w:lang w:val="en-US"/>
        </w:rPr>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344F20E7" wp14:editId="5AAE0CDB">
            <wp:extent cx="5905500" cy="3514725"/>
            <wp:effectExtent l="0" t="0" r="0" b="9525"/>
            <wp:docPr id="42"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905500" cy="3514725"/>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265" w:name="_Ref382397379"/>
      <w:bookmarkStart w:id="266" w:name="_Ref188143425"/>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108</w:t>
      </w:r>
      <w:r w:rsidR="00DA59BD" w:rsidRPr="00F16011">
        <w:rPr>
          <w:bCs w:val="0"/>
          <w:szCs w:val="24"/>
          <w:lang w:val="en-US"/>
        </w:rPr>
        <w:fldChar w:fldCharType="end"/>
      </w:r>
      <w:bookmarkEnd w:id="265"/>
      <w:r w:rsidR="00C576C8" w:rsidRPr="00F16011">
        <w:rPr>
          <w:bCs w:val="0"/>
          <w:szCs w:val="24"/>
          <w:lang w:val="en-US"/>
        </w:rPr>
        <w:t>. Setting of final simulation time</w:t>
      </w:r>
    </w:p>
    <w:bookmarkEnd w:id="266"/>
    <w:p w:rsidR="00C576C8" w:rsidRPr="00F16011" w:rsidRDefault="00C576C8" w:rsidP="00C576C8">
      <w:pPr>
        <w:rPr>
          <w:lang w:val="en-US"/>
        </w:rPr>
      </w:pPr>
      <w:r w:rsidRPr="00F16011">
        <w:rPr>
          <w:lang w:val="en-US"/>
        </w:rPr>
        <w:t>Run the created diagram for simulation.</w:t>
      </w:r>
      <w:r w:rsidR="003767DC">
        <w:rPr>
          <w:lang w:val="en-US"/>
        </w:rPr>
        <w:t xml:space="preserve"> </w:t>
      </w:r>
      <w:r w:rsidRPr="00F16011">
        <w:rPr>
          <w:lang w:val="en-US"/>
        </w:rPr>
        <w:t>Stop the simulation in 3</w:t>
      </w:r>
      <w:r w:rsidR="00167749">
        <w:rPr>
          <w:lang w:val="en-US"/>
        </w:rPr>
        <w:t>–</w:t>
      </w:r>
      <w:r w:rsidRPr="00F16011">
        <w:rPr>
          <w:lang w:val="en-US"/>
        </w:rPr>
        <w:t xml:space="preserve">5 seconds after its commencement by pressing </w:t>
      </w:r>
      <w:r w:rsidRPr="00F16011">
        <w:rPr>
          <w:b/>
          <w:lang w:val="en-US"/>
        </w:rPr>
        <w:t>“Pause”</w:t>
      </w:r>
      <w:r w:rsidRPr="00F16011">
        <w:rPr>
          <w:lang w:val="en-US"/>
        </w:rPr>
        <w:t xml:space="preserve"> button in the main program window.</w:t>
      </w:r>
    </w:p>
    <w:p w:rsidR="00C576C8" w:rsidRPr="00F16011" w:rsidRDefault="00C576C8" w:rsidP="00C576C8">
      <w:pPr>
        <w:rPr>
          <w:lang w:val="en-US"/>
        </w:rPr>
      </w:pPr>
      <w:r w:rsidRPr="00F16011">
        <w:rPr>
          <w:lang w:val="en-US"/>
        </w:rPr>
        <w:t xml:space="preserve">Go to </w:t>
      </w:r>
      <w:r w:rsidRPr="00F16011">
        <w:rPr>
          <w:b/>
          <w:lang w:val="en-US"/>
        </w:rPr>
        <w:t xml:space="preserve">“Equipment </w:t>
      </w:r>
      <w:r>
        <w:rPr>
          <w:b/>
          <w:lang w:val="en-US"/>
        </w:rPr>
        <w:t>management</w:t>
      </w:r>
      <w:r w:rsidRPr="00F16011">
        <w:rPr>
          <w:b/>
          <w:lang w:val="en-US"/>
        </w:rPr>
        <w:t xml:space="preserve">” </w:t>
      </w:r>
      <w:r w:rsidRPr="00F16011">
        <w:rPr>
          <w:lang w:val="en-US"/>
        </w:rPr>
        <w:t xml:space="preserve">submodel and double-click the link between </w:t>
      </w:r>
      <w:r w:rsidRPr="00F16011">
        <w:rPr>
          <w:b/>
          <w:lang w:val="en-US"/>
        </w:rPr>
        <w:t>“Command Open”</w:t>
      </w:r>
      <w:r w:rsidRPr="00F16011">
        <w:rPr>
          <w:lang w:val="en-US"/>
        </w:rPr>
        <w:t xml:space="preserve"> and </w:t>
      </w:r>
      <w:r w:rsidRPr="00F16011">
        <w:rPr>
          <w:b/>
          <w:lang w:val="en-US"/>
        </w:rPr>
        <w:t>“VCU”</w:t>
      </w:r>
      <w:r w:rsidRPr="00F16011">
        <w:rPr>
          <w:lang w:val="en-US"/>
        </w:rPr>
        <w:t xml:space="preserve"> blocks </w:t>
      </w:r>
      <w:r w:rsidR="00873FBD">
        <w:rPr>
          <w:lang w:val="en-US"/>
        </w:rPr>
        <w:t>(</w:t>
      </w:r>
      <w:r w:rsidR="003E05BD">
        <w:rPr>
          <w:lang w:val="en-US"/>
        </w:rPr>
        <w:fldChar w:fldCharType="begin"/>
      </w:r>
      <w:r w:rsidR="003E05BD">
        <w:rPr>
          <w:lang w:val="en-US"/>
        </w:rPr>
        <w:instrText xml:space="preserve"> REF _Ref382397250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97</w:t>
      </w:r>
      <w:r w:rsidR="003E05BD">
        <w:rPr>
          <w:lang w:val="en-US"/>
        </w:rPr>
        <w:fldChar w:fldCharType="end"/>
      </w:r>
      <w:r w:rsidRPr="00F16011">
        <w:rPr>
          <w:lang w:val="en-US"/>
        </w:rPr>
        <w:t xml:space="preserve">). The displayed </w:t>
      </w:r>
      <w:r w:rsidRPr="00F16011">
        <w:rPr>
          <w:b/>
          <w:lang w:val="en-US"/>
        </w:rPr>
        <w:t xml:space="preserve">“Hot line watch” </w:t>
      </w:r>
      <w:r w:rsidRPr="00F16011">
        <w:rPr>
          <w:lang w:val="en-US"/>
        </w:rPr>
        <w:t xml:space="preserve">indicates the list of values of </w:t>
      </w:r>
      <w:r w:rsidRPr="00F16011">
        <w:rPr>
          <w:b/>
          <w:lang w:val="en-US"/>
        </w:rPr>
        <w:t>“Command Open</w:t>
      </w:r>
      <w:r w:rsidR="00167749">
        <w:rPr>
          <w:b/>
          <w:lang w:val="en-US"/>
        </w:rPr>
        <w:t>”</w:t>
      </w:r>
      <w:r w:rsidRPr="00F16011">
        <w:rPr>
          <w:b/>
          <w:lang w:val="en-US"/>
        </w:rPr>
        <w:t xml:space="preserve"> </w:t>
      </w:r>
      <w:r w:rsidRPr="00F16011">
        <w:rPr>
          <w:lang w:val="en-US"/>
        </w:rPr>
        <w:t xml:space="preserve">signal for all valves entered into the database. Since we added the second valve control algorithm at the initial moment of time two first elements of the list have the value equal to </w:t>
      </w:r>
      <w:r w:rsidRPr="00F16011">
        <w:rPr>
          <w:b/>
          <w:lang w:val="en-US"/>
        </w:rPr>
        <w:t>“1”</w:t>
      </w:r>
      <w:r w:rsidRPr="00F16011">
        <w:rPr>
          <w:lang w:val="en-US"/>
        </w:rPr>
        <w:t xml:space="preserve"> </w:t>
      </w:r>
      <w:r w:rsidR="00873FBD">
        <w:rPr>
          <w:lang w:val="en-US"/>
        </w:rPr>
        <w:t>(</w:t>
      </w:r>
      <w:r w:rsidR="003E05BD">
        <w:rPr>
          <w:lang w:val="en-US"/>
        </w:rPr>
        <w:fldChar w:fldCharType="begin"/>
      </w:r>
      <w:r w:rsidR="003E05BD">
        <w:rPr>
          <w:lang w:val="en-US"/>
        </w:rPr>
        <w:instrText xml:space="preserve"> REF _Ref382397394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109</w:t>
      </w:r>
      <w:r w:rsidR="003E05BD">
        <w:rPr>
          <w:lang w:val="en-US"/>
        </w:rPr>
        <w:fldChar w:fldCharType="end"/>
      </w:r>
      <w:r w:rsidRPr="00F16011">
        <w:rPr>
          <w:lang w:val="en-US"/>
        </w:rPr>
        <w:t>).</w:t>
      </w:r>
    </w:p>
    <w:p w:rsidR="00C576C8" w:rsidRPr="00F16011" w:rsidRDefault="00C576C8" w:rsidP="00C576C8">
      <w:pPr>
        <w:pStyle w:val="aa"/>
        <w:rPr>
          <w:lang w:val="en-US"/>
        </w:rPr>
      </w:pPr>
      <w:r w:rsidRPr="00F16011">
        <w:rPr>
          <w:noProof/>
        </w:rPr>
        <w:lastRenderedPageBreak/>
        <w:drawing>
          <wp:inline distT="0" distB="0" distL="0" distR="0" wp14:anchorId="623001F7" wp14:editId="66C83F23">
            <wp:extent cx="5943600" cy="3108960"/>
            <wp:effectExtent l="0" t="0" r="0" b="0"/>
            <wp:docPr id="48"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267" w:name="_Ref382397394"/>
      <w:bookmarkStart w:id="268" w:name="_Ref188069775"/>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109</w:t>
      </w:r>
      <w:r w:rsidR="00DA59BD" w:rsidRPr="00F16011">
        <w:rPr>
          <w:bCs w:val="0"/>
          <w:szCs w:val="24"/>
          <w:lang w:val="en-US"/>
        </w:rPr>
        <w:fldChar w:fldCharType="end"/>
      </w:r>
      <w:bookmarkEnd w:id="267"/>
      <w:r w:rsidR="00C576C8" w:rsidRPr="00F16011">
        <w:rPr>
          <w:bCs w:val="0"/>
          <w:szCs w:val="24"/>
          <w:lang w:val="en-US"/>
        </w:rPr>
        <w:t xml:space="preserve">. Appearance of “Equipment </w:t>
      </w:r>
      <w:r w:rsidR="00C576C8">
        <w:rPr>
          <w:bCs w:val="0"/>
          <w:szCs w:val="24"/>
          <w:lang w:val="en-US"/>
        </w:rPr>
        <w:t>management</w:t>
      </w:r>
      <w:r w:rsidR="00C576C8" w:rsidRPr="00F16011">
        <w:rPr>
          <w:bCs w:val="0"/>
          <w:szCs w:val="24"/>
          <w:lang w:val="en-US"/>
        </w:rPr>
        <w:t>” submodel in the process of modeling</w:t>
      </w:r>
    </w:p>
    <w:bookmarkEnd w:id="268"/>
    <w:p w:rsidR="00C576C8" w:rsidRPr="00F16011" w:rsidRDefault="00C576C8" w:rsidP="00C576C8">
      <w:pPr>
        <w:rPr>
          <w:lang w:val="en-US"/>
        </w:rPr>
      </w:pPr>
      <w:r w:rsidRPr="00F16011">
        <w:rPr>
          <w:lang w:val="en-US"/>
        </w:rPr>
        <w:t xml:space="preserve">Open </w:t>
      </w:r>
      <w:r w:rsidRPr="00F16011">
        <w:rPr>
          <w:b/>
          <w:lang w:val="en-US"/>
        </w:rPr>
        <w:t>“Database editor”</w:t>
      </w:r>
      <w:r w:rsidRPr="00F16011">
        <w:rPr>
          <w:lang w:val="en-US"/>
        </w:rPr>
        <w:t xml:space="preserve">, set </w:t>
      </w:r>
      <w:r w:rsidRPr="00F16011">
        <w:rPr>
          <w:b/>
          <w:lang w:val="en-US"/>
        </w:rPr>
        <w:t>“View mode value”</w:t>
      </w:r>
      <w:r w:rsidRPr="00F16011">
        <w:rPr>
          <w:lang w:val="en-US"/>
        </w:rPr>
        <w:t xml:space="preserve"> and make sure that the value of signals for valves in the database corresponds to the value simulated in the model </w:t>
      </w:r>
      <w:r w:rsidR="00873FBD">
        <w:rPr>
          <w:lang w:val="en-US"/>
        </w:rPr>
        <w:t>(</w:t>
      </w:r>
      <w:r w:rsidR="003E05BD">
        <w:rPr>
          <w:lang w:val="en-US"/>
        </w:rPr>
        <w:fldChar w:fldCharType="begin"/>
      </w:r>
      <w:r w:rsidR="003E05BD">
        <w:rPr>
          <w:lang w:val="en-US"/>
        </w:rPr>
        <w:instrText xml:space="preserve"> REF _Ref382397401 \h </w:instrText>
      </w:r>
      <w:r w:rsidR="003E05BD">
        <w:rPr>
          <w:lang w:val="en-US"/>
        </w:rPr>
      </w:r>
      <w:r w:rsidR="003E05BD">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110</w:t>
      </w:r>
      <w:r w:rsidR="003E05BD">
        <w:rPr>
          <w:lang w:val="en-US"/>
        </w:rPr>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2B2B1CD3" wp14:editId="2FFD8ED7">
            <wp:extent cx="5943600" cy="3017520"/>
            <wp:effectExtent l="0" t="0" r="0" b="0"/>
            <wp:docPr id="52"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269" w:name="_Ref382397401"/>
      <w:bookmarkStart w:id="270" w:name="_Ref188072022"/>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110</w:t>
      </w:r>
      <w:r w:rsidR="00DA59BD" w:rsidRPr="00F16011">
        <w:rPr>
          <w:bCs w:val="0"/>
          <w:szCs w:val="24"/>
          <w:lang w:val="en-US"/>
        </w:rPr>
        <w:fldChar w:fldCharType="end"/>
      </w:r>
      <w:bookmarkEnd w:id="269"/>
      <w:r w:rsidR="00C576C8" w:rsidRPr="00F16011">
        <w:rPr>
          <w:bCs w:val="0"/>
          <w:szCs w:val="24"/>
          <w:lang w:val="en-US"/>
        </w:rPr>
        <w:t>. Database signal value</w:t>
      </w:r>
    </w:p>
    <w:bookmarkEnd w:id="270"/>
    <w:p w:rsidR="00C576C8" w:rsidRPr="00F16011" w:rsidRDefault="00C576C8" w:rsidP="00C576C8">
      <w:pPr>
        <w:rPr>
          <w:lang w:val="en-US"/>
        </w:rPr>
      </w:pPr>
      <w:r w:rsidRPr="00F16011">
        <w:rPr>
          <w:lang w:val="en-US"/>
        </w:rPr>
        <w:t xml:space="preserve">In the process of creation of an algorithm using </w:t>
      </w:r>
      <w:r w:rsidR="00167749">
        <w:rPr>
          <w:b/>
          <w:lang w:val="en-US"/>
        </w:rPr>
        <w:t>“</w:t>
      </w:r>
      <w:r w:rsidRPr="00F16011">
        <w:rPr>
          <w:b/>
          <w:lang w:val="en-US"/>
        </w:rPr>
        <w:t>Algorithm output</w:t>
      </w:r>
      <w:r w:rsidR="00167749">
        <w:rPr>
          <w:b/>
          <w:lang w:val="en-US"/>
        </w:rPr>
        <w:t>”</w:t>
      </w:r>
      <w:r w:rsidRPr="00F16011">
        <w:rPr>
          <w:lang w:val="en-US"/>
        </w:rPr>
        <w:t xml:space="preserve"> block new algorithms are automatically added to the database to enable usability of algorithm outputs as input actions in other parts of the control system model.</w:t>
      </w:r>
    </w:p>
    <w:p w:rsidR="00C576C8" w:rsidRPr="00F16011" w:rsidRDefault="00C576C8" w:rsidP="00C576C8">
      <w:pPr>
        <w:rPr>
          <w:lang w:val="en-US"/>
        </w:rPr>
      </w:pPr>
      <w:r w:rsidRPr="00F16011">
        <w:rPr>
          <w:lang w:val="en-US"/>
        </w:rPr>
        <w:t xml:space="preserve">In our case a new </w:t>
      </w:r>
      <w:r w:rsidRPr="00F16011">
        <w:rPr>
          <w:b/>
          <w:lang w:val="en-US"/>
        </w:rPr>
        <w:t xml:space="preserve">“Algorithms” </w:t>
      </w:r>
      <w:r w:rsidRPr="00F16011">
        <w:rPr>
          <w:lang w:val="en-US"/>
        </w:rPr>
        <w:t xml:space="preserve">category was generated in the database and two algorithms </w:t>
      </w:r>
      <w:r w:rsidRPr="00F16011">
        <w:rPr>
          <w:b/>
          <w:lang w:val="en-US"/>
        </w:rPr>
        <w:t>“al01”</w:t>
      </w:r>
      <w:r w:rsidRPr="00F16011">
        <w:rPr>
          <w:lang w:val="en-US"/>
        </w:rPr>
        <w:t xml:space="preserve"> and </w:t>
      </w:r>
      <w:r w:rsidRPr="00F16011">
        <w:rPr>
          <w:b/>
          <w:lang w:val="en-US"/>
        </w:rPr>
        <w:t xml:space="preserve">“al02” </w:t>
      </w:r>
      <w:r w:rsidRPr="00F16011">
        <w:rPr>
          <w:lang w:val="en-US"/>
        </w:rPr>
        <w:t xml:space="preserve">were added whose signals correspond the values calculated in the mathematical model </w:t>
      </w:r>
      <w:r w:rsidR="00873FBD">
        <w:rPr>
          <w:lang w:val="en-US"/>
        </w:rPr>
        <w:t>(</w:t>
      </w:r>
      <w:r w:rsidR="003E05BD">
        <w:fldChar w:fldCharType="begin"/>
      </w:r>
      <w:r w:rsidR="003E05BD">
        <w:rPr>
          <w:lang w:val="en-US"/>
        </w:rPr>
        <w:instrText xml:space="preserve"> REF _Ref382397408 \h </w:instrText>
      </w:r>
      <w:r w:rsidR="003E05BD">
        <w:fldChar w:fldCharType="separate"/>
      </w:r>
      <w:r w:rsidR="0011424E" w:rsidRPr="00030FF0">
        <w:rPr>
          <w:bCs/>
          <w:lang w:val="en-US"/>
        </w:rPr>
        <w:t>Figure</w:t>
      </w:r>
      <w:r w:rsidR="0011424E" w:rsidRPr="00F16011">
        <w:rPr>
          <w:bCs/>
          <w:lang w:val="en-US"/>
        </w:rPr>
        <w:t xml:space="preserve"> </w:t>
      </w:r>
      <w:r w:rsidR="0011424E">
        <w:rPr>
          <w:bCs/>
          <w:noProof/>
          <w:lang w:val="en-US"/>
        </w:rPr>
        <w:t>111</w:t>
      </w:r>
      <w:r w:rsidR="003E05BD">
        <w:fldChar w:fldCharType="end"/>
      </w:r>
      <w:r w:rsidRPr="00F16011">
        <w:rPr>
          <w:lang w:val="en-US"/>
        </w:rPr>
        <w:t>).</w:t>
      </w:r>
    </w:p>
    <w:p w:rsidR="00C576C8" w:rsidRPr="00F16011" w:rsidRDefault="00C576C8" w:rsidP="00C576C8">
      <w:pPr>
        <w:pStyle w:val="aa"/>
        <w:rPr>
          <w:lang w:val="en-US"/>
        </w:rPr>
      </w:pPr>
      <w:r w:rsidRPr="00F16011">
        <w:rPr>
          <w:noProof/>
        </w:rPr>
        <w:lastRenderedPageBreak/>
        <w:drawing>
          <wp:inline distT="0" distB="0" distL="0" distR="0" wp14:anchorId="2D5D8CD2" wp14:editId="78F02F66">
            <wp:extent cx="5934075" cy="2971800"/>
            <wp:effectExtent l="0" t="0" r="9525" b="0"/>
            <wp:docPr id="55"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271" w:name="_Ref382397408"/>
      <w:bookmarkStart w:id="272" w:name="_Ref188072179"/>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111</w:t>
      </w:r>
      <w:r w:rsidR="00DA59BD" w:rsidRPr="00F16011">
        <w:rPr>
          <w:bCs w:val="0"/>
          <w:szCs w:val="24"/>
          <w:lang w:val="en-US"/>
        </w:rPr>
        <w:fldChar w:fldCharType="end"/>
      </w:r>
      <w:bookmarkEnd w:id="271"/>
      <w:r w:rsidR="00C576C8" w:rsidRPr="00F16011">
        <w:rPr>
          <w:bCs w:val="0"/>
          <w:szCs w:val="24"/>
          <w:lang w:val="en-US"/>
        </w:rPr>
        <w:t>. Database new signals</w:t>
      </w:r>
    </w:p>
    <w:bookmarkEnd w:id="272"/>
    <w:p w:rsidR="00C576C8" w:rsidRPr="00F16011" w:rsidRDefault="00C576C8" w:rsidP="00C576C8">
      <w:pPr>
        <w:rPr>
          <w:lang w:val="en-US"/>
        </w:rPr>
      </w:pPr>
      <w:r w:rsidRPr="00F16011">
        <w:rPr>
          <w:lang w:val="en-US"/>
        </w:rPr>
        <w:t xml:space="preserve">Proceed with calculation of the model (by pressing </w:t>
      </w:r>
      <w:r w:rsidRPr="00F16011">
        <w:rPr>
          <w:b/>
          <w:lang w:val="en-US"/>
        </w:rPr>
        <w:t>“Start”</w:t>
      </w:r>
      <w:r w:rsidRPr="00F16011">
        <w:rPr>
          <w:lang w:val="en-US"/>
        </w:rPr>
        <w:t xml:space="preserve"> button of the main control panel). Go to </w:t>
      </w:r>
      <w:r w:rsidRPr="00F16011">
        <w:rPr>
          <w:b/>
          <w:lang w:val="en-US"/>
        </w:rPr>
        <w:t>“VCU</w:t>
      </w:r>
      <w:r w:rsidR="00167749">
        <w:rPr>
          <w:b/>
          <w:lang w:val="en-US"/>
        </w:rPr>
        <w:t>”</w:t>
      </w:r>
      <w:r w:rsidRPr="00F16011">
        <w:rPr>
          <w:b/>
          <w:lang w:val="en-US"/>
        </w:rPr>
        <w:t xml:space="preserve"> </w:t>
      </w:r>
      <w:r w:rsidRPr="00F16011">
        <w:rPr>
          <w:lang w:val="en-US"/>
        </w:rPr>
        <w:t xml:space="preserve">submodel, double-click the valve position graphic and make sure that the graphic is approximately corresponds to the one depicted in the </w:t>
      </w:r>
      <w:r w:rsidR="00030FF0" w:rsidRPr="00030FF0">
        <w:rPr>
          <w:lang w:val="en-US"/>
        </w:rPr>
        <w:t>Figure</w:t>
      </w:r>
      <w:r w:rsidRPr="00F16011">
        <w:rPr>
          <w:lang w:val="en-US"/>
        </w:rPr>
        <w:t xml:space="preserve"> below </w:t>
      </w:r>
      <w:r w:rsidR="00873FBD">
        <w:rPr>
          <w:lang w:val="en-US"/>
        </w:rPr>
        <w:t>(</w:t>
      </w:r>
      <w:r w:rsidR="005F69D5">
        <w:rPr>
          <w:lang w:val="en-US"/>
        </w:rPr>
        <w:fldChar w:fldCharType="begin"/>
      </w:r>
      <w:r w:rsidR="005F69D5">
        <w:rPr>
          <w:lang w:val="en-US"/>
        </w:rPr>
        <w:instrText xml:space="preserve"> REF _Ref382397418 \h </w:instrText>
      </w:r>
      <w:r w:rsidR="005F69D5">
        <w:rPr>
          <w:lang w:val="en-US"/>
        </w:rPr>
      </w:r>
      <w:r w:rsidR="005F69D5">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112</w:t>
      </w:r>
      <w:r w:rsidR="005F69D5">
        <w:rPr>
          <w:lang w:val="en-US"/>
        </w:rPr>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31575776" wp14:editId="7EC329FF">
            <wp:extent cx="4914900" cy="3705225"/>
            <wp:effectExtent l="0" t="0" r="0" b="9525"/>
            <wp:docPr id="58"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cstate="print"/>
                    <a:stretch>
                      <a:fillRect/>
                    </a:stretch>
                  </pic:blipFill>
                  <pic:spPr>
                    <a:xfrm>
                      <a:off x="0" y="0"/>
                      <a:ext cx="4914900" cy="3705225"/>
                    </a:xfrm>
                    <a:prstGeom prst="rect">
                      <a:avLst/>
                    </a:prstGeom>
                  </pic:spPr>
                </pic:pic>
              </a:graphicData>
            </a:graphic>
          </wp:inline>
        </w:drawing>
      </w:r>
    </w:p>
    <w:p w:rsidR="00C576C8" w:rsidRPr="00F16011" w:rsidRDefault="00030FF0" w:rsidP="00C576C8">
      <w:pPr>
        <w:pStyle w:val="a4"/>
        <w:rPr>
          <w:bCs w:val="0"/>
          <w:szCs w:val="24"/>
          <w:lang w:val="en-US"/>
        </w:rPr>
      </w:pPr>
      <w:bookmarkStart w:id="273" w:name="_Ref382397418"/>
      <w:bookmarkStart w:id="274" w:name="_Ref188072777"/>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112</w:t>
      </w:r>
      <w:r w:rsidR="00DA59BD" w:rsidRPr="00F16011">
        <w:rPr>
          <w:bCs w:val="0"/>
          <w:szCs w:val="24"/>
          <w:lang w:val="en-US"/>
        </w:rPr>
        <w:fldChar w:fldCharType="end"/>
      </w:r>
      <w:bookmarkEnd w:id="273"/>
      <w:r w:rsidR="00C576C8" w:rsidRPr="00F16011">
        <w:rPr>
          <w:bCs w:val="0"/>
          <w:szCs w:val="24"/>
          <w:lang w:val="en-US"/>
        </w:rPr>
        <w:t>. Positions of valves in the process of diagram modeling</w:t>
      </w:r>
    </w:p>
    <w:bookmarkEnd w:id="274"/>
    <w:p w:rsidR="00C576C8" w:rsidRPr="00F16011" w:rsidRDefault="00C576C8" w:rsidP="00C576C8">
      <w:pPr>
        <w:rPr>
          <w:lang w:val="en-US"/>
        </w:rPr>
      </w:pPr>
      <w:r w:rsidRPr="00F16011">
        <w:rPr>
          <w:lang w:val="en-US"/>
        </w:rPr>
        <w:t xml:space="preserve">The first valve is fully opened. The second valve will change its position according to the linear dependence set in the control algorithm. Since there is </w:t>
      </w:r>
      <w:r w:rsidRPr="00F16011">
        <w:rPr>
          <w:b/>
          <w:lang w:val="en-US"/>
        </w:rPr>
        <w:t xml:space="preserve">“Relay with dead zone” </w:t>
      </w:r>
      <w:r w:rsidRPr="00F16011">
        <w:rPr>
          <w:lang w:val="en-US"/>
        </w:rPr>
        <w:t>block in the second valve control algorithm the position will be changed in a stepwise manner.</w:t>
      </w:r>
    </w:p>
    <w:p w:rsidR="00C576C8" w:rsidRPr="00F16011" w:rsidRDefault="00C576C8" w:rsidP="00C576C8">
      <w:pPr>
        <w:pStyle w:val="1"/>
        <w:rPr>
          <w:rFonts w:cstheme="minorBidi"/>
          <w:bCs w:val="0"/>
          <w:szCs w:val="24"/>
          <w:lang w:val="en-US"/>
        </w:rPr>
      </w:pPr>
      <w:bookmarkStart w:id="275" w:name="_Toc382402641"/>
      <w:r w:rsidRPr="00F16011">
        <w:rPr>
          <w:rFonts w:cstheme="minorBidi"/>
          <w:bCs w:val="0"/>
          <w:szCs w:val="24"/>
          <w:lang w:val="en-US"/>
        </w:rPr>
        <w:lastRenderedPageBreak/>
        <w:t>Change of complex model</w:t>
      </w:r>
      <w:bookmarkEnd w:id="275"/>
    </w:p>
    <w:p w:rsidR="00C576C8" w:rsidRPr="00F16011" w:rsidRDefault="00C576C8" w:rsidP="00C576C8">
      <w:pPr>
        <w:rPr>
          <w:lang w:val="en-US"/>
        </w:rPr>
      </w:pPr>
      <w:r w:rsidRPr="00F16011">
        <w:rPr>
          <w:lang w:val="en-US"/>
        </w:rPr>
        <w:t>Application of signal database in SimInTech allows complex models to be easily generated from several projects generated earlier. Application of the same database for signal interchange is the main condition for that.</w:t>
      </w:r>
    </w:p>
    <w:p w:rsidR="00C576C8" w:rsidRPr="00F16011" w:rsidRDefault="00C576C8" w:rsidP="00C576C8">
      <w:pPr>
        <w:rPr>
          <w:lang w:val="en-US"/>
        </w:rPr>
      </w:pPr>
      <w:r w:rsidRPr="00F16011">
        <w:rPr>
          <w:lang w:val="en-US"/>
        </w:rPr>
        <w:t>The complex model generated in the process of execution of training exercise 5 can be easily changed by replacing one control system with another one. In this training exercise we will test the control system model (from training exercise 5) along with thermo-hydraulics model from training exercise 3.</w:t>
      </w:r>
    </w:p>
    <w:p w:rsidR="00C576C8" w:rsidRPr="00F16011" w:rsidRDefault="00C576C8" w:rsidP="00C576C8">
      <w:pPr>
        <w:rPr>
          <w:lang w:val="en-US"/>
        </w:rPr>
      </w:pPr>
      <w:r w:rsidRPr="00F16011">
        <w:rPr>
          <w:lang w:val="en-US"/>
        </w:rPr>
        <w:t xml:space="preserve">Open </w:t>
      </w:r>
      <w:r w:rsidRPr="00F16011">
        <w:rPr>
          <w:b/>
          <w:lang w:val="en-US"/>
        </w:rPr>
        <w:t>“</w:t>
      </w:r>
      <w:r w:rsidRPr="00F16011">
        <w:rPr>
          <w:rStyle w:val="Iniiaiieiieoeiue"/>
          <w:lang w:val="en-US"/>
        </w:rPr>
        <w:t xml:space="preserve">pack1.pak” </w:t>
      </w:r>
      <w:r w:rsidRPr="00F16011">
        <w:rPr>
          <w:lang w:val="en-US"/>
        </w:rPr>
        <w:t xml:space="preserve">file of the complex control model from training exercise 5. Select </w:t>
      </w:r>
      <w:r w:rsidRPr="00F16011">
        <w:rPr>
          <w:b/>
          <w:lang w:val="en-US"/>
        </w:rPr>
        <w:t>“Automatics diagram 1.prt”</w:t>
      </w:r>
      <w:r w:rsidRPr="00F16011">
        <w:rPr>
          <w:lang w:val="en-US"/>
        </w:rPr>
        <w:t xml:space="preserve"> project in the pack control window and press </w:t>
      </w:r>
      <w:r w:rsidRPr="00F16011">
        <w:rPr>
          <w:b/>
          <w:lang w:val="en-US"/>
        </w:rPr>
        <w:t>“Delete project”</w:t>
      </w:r>
      <w:r w:rsidRPr="00F16011">
        <w:rPr>
          <w:lang w:val="en-US"/>
        </w:rPr>
        <w:t xml:space="preserve"> button </w:t>
      </w:r>
      <w:r w:rsidR="00873FBD">
        <w:rPr>
          <w:lang w:val="en-US"/>
        </w:rPr>
        <w:t>(</w:t>
      </w:r>
      <w:r w:rsidR="00D047D2">
        <w:fldChar w:fldCharType="begin"/>
      </w:r>
      <w:r w:rsidR="00D047D2">
        <w:rPr>
          <w:lang w:val="en-US"/>
        </w:rPr>
        <w:instrText xml:space="preserve"> REF _Ref382397831 \h </w:instrText>
      </w:r>
      <w:r w:rsidR="00D047D2">
        <w:fldChar w:fldCharType="separate"/>
      </w:r>
      <w:r w:rsidR="0011424E" w:rsidRPr="00030FF0">
        <w:rPr>
          <w:bCs/>
          <w:lang w:val="en-US"/>
        </w:rPr>
        <w:t>Figure</w:t>
      </w:r>
      <w:r w:rsidR="0011424E" w:rsidRPr="00F16011">
        <w:rPr>
          <w:bCs/>
          <w:lang w:val="en-US"/>
        </w:rPr>
        <w:t xml:space="preserve"> </w:t>
      </w:r>
      <w:r w:rsidR="0011424E">
        <w:rPr>
          <w:bCs/>
          <w:noProof/>
          <w:lang w:val="en-US"/>
        </w:rPr>
        <w:t>113</w:t>
      </w:r>
      <w:r w:rsidR="00D047D2">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202F1D91" wp14:editId="4A8DF5F4">
            <wp:extent cx="3291840" cy="1097280"/>
            <wp:effectExtent l="0" t="0" r="3810" b="7620"/>
            <wp:docPr id="59"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291840" cy="109728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276" w:name="_Ref382397831"/>
      <w:bookmarkStart w:id="277" w:name="_Ref188142683"/>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113</w:t>
      </w:r>
      <w:r w:rsidR="00DA59BD" w:rsidRPr="00F16011">
        <w:rPr>
          <w:bCs w:val="0"/>
          <w:szCs w:val="24"/>
          <w:lang w:val="en-US"/>
        </w:rPr>
        <w:fldChar w:fldCharType="end"/>
      </w:r>
      <w:bookmarkEnd w:id="276"/>
      <w:r w:rsidR="00C576C8" w:rsidRPr="00F16011">
        <w:rPr>
          <w:bCs w:val="0"/>
          <w:szCs w:val="24"/>
          <w:lang w:val="en-US"/>
        </w:rPr>
        <w:t xml:space="preserve">. Project control </w:t>
      </w:r>
      <w:r w:rsidR="00C576C8" w:rsidRPr="00A04CD6">
        <w:rPr>
          <w:bCs w:val="0"/>
          <w:szCs w:val="24"/>
          <w:lang w:val="en-US"/>
        </w:rPr>
        <w:t>window?</w:t>
      </w:r>
    </w:p>
    <w:bookmarkEnd w:id="277"/>
    <w:p w:rsidR="00C576C8" w:rsidRPr="00F16011" w:rsidRDefault="00C576C8" w:rsidP="00C576C8">
      <w:pPr>
        <w:rPr>
          <w:lang w:val="en-US"/>
        </w:rPr>
      </w:pPr>
      <w:r w:rsidRPr="00F16011">
        <w:rPr>
          <w:lang w:val="en-US"/>
        </w:rPr>
        <w:t xml:space="preserve">Press </w:t>
      </w:r>
      <w:r w:rsidRPr="00F16011">
        <w:rPr>
          <w:b/>
          <w:lang w:val="en-US"/>
        </w:rPr>
        <w:t>“Add project”</w:t>
      </w:r>
      <w:r w:rsidRPr="00F16011">
        <w:rPr>
          <w:lang w:val="en-US"/>
        </w:rPr>
        <w:t xml:space="preserve"> button and select a model project created during execution of training exercise 7 in the standard open file menu – </w:t>
      </w:r>
      <w:r w:rsidRPr="00F16011">
        <w:rPr>
          <w:b/>
          <w:lang w:val="en-US"/>
        </w:rPr>
        <w:t>“Automatics diagram 2.prt”</w:t>
      </w:r>
      <w:r w:rsidRPr="00F16011">
        <w:rPr>
          <w:lang w:val="en-US"/>
        </w:rPr>
        <w:t>.</w:t>
      </w:r>
    </w:p>
    <w:p w:rsidR="00C576C8" w:rsidRPr="00F16011" w:rsidRDefault="00C576C8" w:rsidP="00C576C8">
      <w:pPr>
        <w:rPr>
          <w:lang w:val="en-US"/>
        </w:rPr>
      </w:pPr>
      <w:r w:rsidRPr="00F16011">
        <w:rPr>
          <w:lang w:val="en-US"/>
        </w:rPr>
        <w:t>Make sure that the database contains all new signals created during execution of training exercise 7.</w:t>
      </w:r>
    </w:p>
    <w:p w:rsidR="00C576C8" w:rsidRPr="00E610BA" w:rsidRDefault="00C576C8" w:rsidP="00C576C8">
      <w:pPr>
        <w:pStyle w:val="2"/>
        <w:rPr>
          <w:rFonts w:cstheme="minorBidi"/>
          <w:bCs w:val="0"/>
          <w:iCs w:val="0"/>
          <w:szCs w:val="24"/>
          <w:lang w:val="en-US"/>
        </w:rPr>
      </w:pPr>
      <w:bookmarkStart w:id="278" w:name="_Toc382402642"/>
      <w:r w:rsidRPr="00E610BA">
        <w:rPr>
          <w:rFonts w:cstheme="minorBidi"/>
          <w:bCs w:val="0"/>
          <w:iCs w:val="0"/>
          <w:szCs w:val="24"/>
          <w:lang w:val="en-US"/>
        </w:rPr>
        <w:t>Check of complex model</w:t>
      </w:r>
      <w:bookmarkEnd w:id="278"/>
    </w:p>
    <w:p w:rsidR="00C576C8" w:rsidRPr="00F16011" w:rsidRDefault="00C576C8" w:rsidP="00C576C8">
      <w:pPr>
        <w:rPr>
          <w:lang w:val="en-US"/>
        </w:rPr>
      </w:pPr>
      <w:r w:rsidRPr="00F16011">
        <w:rPr>
          <w:lang w:val="en-US"/>
        </w:rPr>
        <w:t xml:space="preserve">Run the complex model for calculation using </w:t>
      </w:r>
      <w:r w:rsidRPr="00F16011">
        <w:rPr>
          <w:b/>
          <w:lang w:val="en-US"/>
        </w:rPr>
        <w:t xml:space="preserve">“Start” </w:t>
      </w:r>
      <w:r w:rsidRPr="00F16011">
        <w:rPr>
          <w:lang w:val="en-US"/>
        </w:rPr>
        <w:t xml:space="preserve">button in </w:t>
      </w:r>
      <w:r w:rsidRPr="00F16011">
        <w:rPr>
          <w:b/>
          <w:lang w:val="en-US"/>
        </w:rPr>
        <w:t>“Pack”</w:t>
      </w:r>
      <w:r w:rsidRPr="00F16011">
        <w:rPr>
          <w:lang w:val="en-US"/>
        </w:rPr>
        <w:t xml:space="preserve"> control window. If projects have been created without mistakes the calculation of a complex model shall be started.</w:t>
      </w:r>
    </w:p>
    <w:p w:rsidR="00C576C8" w:rsidRPr="00F16011" w:rsidRDefault="00C576C8" w:rsidP="00C576C8">
      <w:pPr>
        <w:rPr>
          <w:lang w:val="en-US"/>
        </w:rPr>
      </w:pPr>
      <w:r w:rsidRPr="00F16011">
        <w:rPr>
          <w:lang w:val="en-US"/>
        </w:rPr>
        <w:t>Click the hydraulics model diagram.</w:t>
      </w:r>
    </w:p>
    <w:p w:rsidR="00C576C8" w:rsidRPr="00F16011" w:rsidRDefault="00C576C8" w:rsidP="00C576C8">
      <w:pPr>
        <w:rPr>
          <w:lang w:val="en-US"/>
        </w:rPr>
      </w:pPr>
      <w:r w:rsidRPr="00F16011">
        <w:rPr>
          <w:lang w:val="en-US"/>
        </w:rPr>
        <w:t xml:space="preserve">Captions under the valves shall indicate their positions as received from the control system. For example, at the 20th second of calculation the second valve is in </w:t>
      </w:r>
      <w:r w:rsidRPr="00F16011">
        <w:rPr>
          <w:b/>
          <w:lang w:val="en-US"/>
        </w:rPr>
        <w:t>9.3%</w:t>
      </w:r>
      <w:r w:rsidRPr="00F16011">
        <w:rPr>
          <w:lang w:val="en-US"/>
        </w:rPr>
        <w:t xml:space="preserve"> position, while the first one continues being opened/closed in accordance with the algorithm and stays within </w:t>
      </w:r>
      <w:r w:rsidRPr="00F16011">
        <w:rPr>
          <w:b/>
          <w:lang w:val="en-US"/>
        </w:rPr>
        <w:t>10-12%.</w:t>
      </w:r>
    </w:p>
    <w:p w:rsidR="00C576C8" w:rsidRPr="00F16011" w:rsidRDefault="00C576C8" w:rsidP="00C576C8">
      <w:pPr>
        <w:pStyle w:val="aa"/>
        <w:rPr>
          <w:lang w:val="en-US"/>
        </w:rPr>
      </w:pPr>
      <w:r w:rsidRPr="00F16011">
        <w:rPr>
          <w:noProof/>
        </w:rPr>
        <w:lastRenderedPageBreak/>
        <w:drawing>
          <wp:inline distT="0" distB="0" distL="0" distR="0" wp14:anchorId="432166E9" wp14:editId="7375C73E">
            <wp:extent cx="5829300" cy="2219325"/>
            <wp:effectExtent l="0" t="0" r="0" b="9525"/>
            <wp:docPr id="264"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cstate="print"/>
                    <a:stretch>
                      <a:fillRect/>
                    </a:stretch>
                  </pic:blipFill>
                  <pic:spPr>
                    <a:xfrm>
                      <a:off x="0" y="0"/>
                      <a:ext cx="5829300" cy="2219325"/>
                    </a:xfrm>
                    <a:prstGeom prst="rect">
                      <a:avLst/>
                    </a:prstGeom>
                  </pic:spPr>
                </pic:pic>
              </a:graphicData>
            </a:graphic>
          </wp:inline>
        </w:drawing>
      </w:r>
    </w:p>
    <w:p w:rsidR="00C576C8" w:rsidRPr="00F16011" w:rsidRDefault="00030FF0" w:rsidP="00C576C8">
      <w:pPr>
        <w:pStyle w:val="a4"/>
        <w:rPr>
          <w:bCs w:val="0"/>
          <w:szCs w:val="24"/>
          <w:lang w:val="en-US"/>
        </w:rPr>
      </w:pPr>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114</w:t>
      </w:r>
      <w:r w:rsidR="00DA59BD" w:rsidRPr="00F16011">
        <w:rPr>
          <w:bCs w:val="0"/>
          <w:szCs w:val="24"/>
          <w:lang w:val="en-US"/>
        </w:rPr>
        <w:fldChar w:fldCharType="end"/>
      </w:r>
      <w:r w:rsidR="00C576C8" w:rsidRPr="00F16011">
        <w:rPr>
          <w:bCs w:val="0"/>
          <w:szCs w:val="24"/>
          <w:lang w:val="en-US"/>
        </w:rPr>
        <w:t>. Hydraulics system diagram at the 30th second of calculation</w:t>
      </w:r>
    </w:p>
    <w:p w:rsidR="00C576C8" w:rsidRPr="00F16011" w:rsidRDefault="00C576C8" w:rsidP="00C576C8">
      <w:pPr>
        <w:rPr>
          <w:lang w:val="en-US"/>
        </w:rPr>
      </w:pPr>
      <w:r w:rsidRPr="00F16011">
        <w:rPr>
          <w:lang w:val="en-US"/>
        </w:rPr>
        <w:t>After 100th second of the calculation the second valve starts being opened in accordance with control algorithm, at the same time, the first valve also starts being opened to keep pressure in the node.</w:t>
      </w:r>
    </w:p>
    <w:p w:rsidR="00C576C8" w:rsidRPr="00F16011" w:rsidRDefault="00C576C8" w:rsidP="00C576C8">
      <w:pPr>
        <w:rPr>
          <w:rStyle w:val="Iniiaiieiieoeiue"/>
          <w:lang w:val="en-US"/>
        </w:rPr>
      </w:pPr>
      <w:r w:rsidRPr="00F16011">
        <w:rPr>
          <w:lang w:val="en-US"/>
        </w:rPr>
        <w:t xml:space="preserve">After 200th second of the calculation </w:t>
      </w:r>
      <w:r w:rsidRPr="00F16011">
        <w:rPr>
          <w:b/>
          <w:lang w:val="en-US"/>
        </w:rPr>
        <w:t>“Z2”</w:t>
      </w:r>
      <w:r w:rsidRPr="00F16011">
        <w:rPr>
          <w:lang w:val="en-US"/>
        </w:rPr>
        <w:t xml:space="preserve"> will be in </w:t>
      </w:r>
      <w:r w:rsidRPr="00F16011">
        <w:rPr>
          <w:b/>
          <w:lang w:val="en-US"/>
        </w:rPr>
        <w:t xml:space="preserve">40% </w:t>
      </w:r>
      <w:r w:rsidRPr="00F16011">
        <w:rPr>
          <w:lang w:val="en-US"/>
        </w:rPr>
        <w:t xml:space="preserve">position, and the first valve – </w:t>
      </w:r>
      <w:r w:rsidRPr="00F16011">
        <w:rPr>
          <w:b/>
          <w:lang w:val="en-US"/>
        </w:rPr>
        <w:t>52</w:t>
      </w:r>
      <w:r w:rsidR="00025598">
        <w:rPr>
          <w:b/>
          <w:lang w:val="en-US"/>
        </w:rPr>
        <w:t>–</w:t>
      </w:r>
      <w:r w:rsidRPr="00F16011">
        <w:rPr>
          <w:b/>
          <w:lang w:val="en-US"/>
        </w:rPr>
        <w:t>54%</w:t>
      </w:r>
      <w:r w:rsidRPr="00F16011">
        <w:rPr>
          <w:lang w:val="en-US"/>
        </w:rPr>
        <w:t>.</w:t>
      </w:r>
    </w:p>
    <w:p w:rsidR="00C576C8" w:rsidRPr="00F16011" w:rsidRDefault="00C576C8" w:rsidP="00C576C8">
      <w:pPr>
        <w:rPr>
          <w:rStyle w:val="Iniiaiieiieoeiue"/>
          <w:lang w:val="en-US"/>
        </w:rPr>
      </w:pPr>
      <w:r w:rsidRPr="00F16011">
        <w:rPr>
          <w:lang w:val="en-US"/>
        </w:rPr>
        <w:t xml:space="preserve">After 400th second of the calculation the second valve will be in </w:t>
      </w:r>
      <w:r w:rsidRPr="00F16011">
        <w:rPr>
          <w:b/>
          <w:lang w:val="en-US"/>
        </w:rPr>
        <w:t>20.7%</w:t>
      </w:r>
      <w:r w:rsidRPr="00F16011">
        <w:rPr>
          <w:lang w:val="en-US"/>
        </w:rPr>
        <w:t xml:space="preserve"> position, while the first one – in </w:t>
      </w:r>
      <w:r w:rsidRPr="00F16011">
        <w:rPr>
          <w:b/>
          <w:lang w:val="en-US"/>
        </w:rPr>
        <w:t>28.5%</w:t>
      </w:r>
      <w:r w:rsidRPr="00F16011">
        <w:rPr>
          <w:lang w:val="en-US"/>
        </w:rPr>
        <w:t>.</w:t>
      </w:r>
    </w:p>
    <w:p w:rsidR="00C576C8" w:rsidRPr="00F16011" w:rsidRDefault="00C576C8" w:rsidP="00C576C8">
      <w:pPr>
        <w:pStyle w:val="aa"/>
        <w:rPr>
          <w:lang w:val="en-US"/>
        </w:rPr>
      </w:pPr>
      <w:r w:rsidRPr="00F16011">
        <w:rPr>
          <w:noProof/>
        </w:rPr>
        <w:drawing>
          <wp:inline distT="0" distB="0" distL="0" distR="0" wp14:anchorId="0869841F" wp14:editId="52FE50A2">
            <wp:extent cx="5829300" cy="2219325"/>
            <wp:effectExtent l="0" t="0" r="0" b="9525"/>
            <wp:docPr id="87"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cstate="print"/>
                    <a:stretch>
                      <a:fillRect/>
                    </a:stretch>
                  </pic:blipFill>
                  <pic:spPr>
                    <a:xfrm>
                      <a:off x="0" y="0"/>
                      <a:ext cx="5829300" cy="2219325"/>
                    </a:xfrm>
                    <a:prstGeom prst="rect">
                      <a:avLst/>
                    </a:prstGeom>
                  </pic:spPr>
                </pic:pic>
              </a:graphicData>
            </a:graphic>
          </wp:inline>
        </w:drawing>
      </w:r>
    </w:p>
    <w:p w:rsidR="00C576C8" w:rsidRPr="00F16011" w:rsidRDefault="00030FF0" w:rsidP="00C576C8">
      <w:pPr>
        <w:pStyle w:val="a4"/>
        <w:rPr>
          <w:bCs w:val="0"/>
          <w:szCs w:val="24"/>
          <w:lang w:val="en-US"/>
        </w:rPr>
      </w:pPr>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115</w:t>
      </w:r>
      <w:r w:rsidR="00DA59BD" w:rsidRPr="00F16011">
        <w:rPr>
          <w:bCs w:val="0"/>
          <w:szCs w:val="24"/>
          <w:lang w:val="en-US"/>
        </w:rPr>
        <w:fldChar w:fldCharType="end"/>
      </w:r>
      <w:r w:rsidR="00C576C8" w:rsidRPr="00F16011">
        <w:rPr>
          <w:bCs w:val="0"/>
          <w:szCs w:val="24"/>
          <w:lang w:val="en-US"/>
        </w:rPr>
        <w:t>. Hydraulics system diagram at the 450-th second of calculation</w:t>
      </w:r>
    </w:p>
    <w:p w:rsidR="00C576C8" w:rsidRPr="00F16011" w:rsidRDefault="00C576C8" w:rsidP="00C576C8">
      <w:pPr>
        <w:rPr>
          <w:lang w:val="en-US"/>
        </w:rPr>
      </w:pPr>
      <w:r w:rsidRPr="00F16011">
        <w:rPr>
          <w:lang w:val="en-US"/>
        </w:rPr>
        <w:t xml:space="preserve">Go to the control model and </w:t>
      </w:r>
      <w:r w:rsidRPr="00F16011">
        <w:rPr>
          <w:b/>
          <w:lang w:val="en-US"/>
        </w:rPr>
        <w:t xml:space="preserve">“Equipment </w:t>
      </w:r>
      <w:r>
        <w:rPr>
          <w:b/>
          <w:lang w:val="en-US"/>
        </w:rPr>
        <w:t>management</w:t>
      </w:r>
      <w:r w:rsidRPr="00F16011">
        <w:rPr>
          <w:b/>
          <w:lang w:val="en-US"/>
        </w:rPr>
        <w:t>”</w:t>
      </w:r>
      <w:r w:rsidRPr="00F16011">
        <w:rPr>
          <w:lang w:val="en-US"/>
        </w:rPr>
        <w:t xml:space="preserve"> submodel. Double-click the valve position graphic block. The graphic shall appear like it is presented in the </w:t>
      </w:r>
      <w:r w:rsidR="00030FF0" w:rsidRPr="00030FF0">
        <w:rPr>
          <w:lang w:val="en-US"/>
        </w:rPr>
        <w:t>Figure</w:t>
      </w:r>
      <w:r w:rsidRPr="00F16011">
        <w:rPr>
          <w:lang w:val="en-US"/>
        </w:rPr>
        <w:t xml:space="preserve"> below </w:t>
      </w:r>
      <w:r w:rsidR="00873FBD">
        <w:rPr>
          <w:lang w:val="en-US"/>
        </w:rPr>
        <w:t>(</w:t>
      </w:r>
      <w:r w:rsidR="00D047D2">
        <w:fldChar w:fldCharType="begin"/>
      </w:r>
      <w:r w:rsidR="00D047D2">
        <w:rPr>
          <w:lang w:val="en-US"/>
        </w:rPr>
        <w:instrText xml:space="preserve"> REF _Ref382397841 \h </w:instrText>
      </w:r>
      <w:r w:rsidR="00D047D2">
        <w:fldChar w:fldCharType="separate"/>
      </w:r>
      <w:r w:rsidR="0011424E" w:rsidRPr="00030FF0">
        <w:rPr>
          <w:bCs/>
          <w:lang w:val="en-US"/>
        </w:rPr>
        <w:t>Figure</w:t>
      </w:r>
      <w:r w:rsidR="0011424E" w:rsidRPr="00F16011">
        <w:rPr>
          <w:bCs/>
          <w:lang w:val="en-US"/>
        </w:rPr>
        <w:t xml:space="preserve"> </w:t>
      </w:r>
      <w:r w:rsidR="0011424E">
        <w:rPr>
          <w:bCs/>
          <w:noProof/>
          <w:lang w:val="en-US"/>
        </w:rPr>
        <w:t>116</w:t>
      </w:r>
      <w:r w:rsidR="00D047D2">
        <w:fldChar w:fldCharType="end"/>
      </w:r>
      <w:r w:rsidRPr="00F16011">
        <w:rPr>
          <w:lang w:val="en-US"/>
        </w:rPr>
        <w:t>).</w:t>
      </w:r>
    </w:p>
    <w:p w:rsidR="00C576C8" w:rsidRPr="00F16011" w:rsidRDefault="00C576C8" w:rsidP="00C576C8">
      <w:pPr>
        <w:rPr>
          <w:lang w:val="en-US"/>
        </w:rPr>
      </w:pPr>
      <w:r w:rsidRPr="00F16011">
        <w:rPr>
          <w:lang w:val="en-US"/>
        </w:rPr>
        <w:t>It can be seen from the graphic that the first valve operating to maintain pressure in accordance with the control algorithm work continuously performing oscillatory motions – this indicates that the created control algorithm is not good enough for the given conditions of system operation.</w:t>
      </w:r>
    </w:p>
    <w:p w:rsidR="00C576C8" w:rsidRPr="00F16011" w:rsidRDefault="00C576C8" w:rsidP="00C576C8">
      <w:pPr>
        <w:rPr>
          <w:lang w:val="en-US"/>
        </w:rPr>
      </w:pPr>
      <w:r w:rsidRPr="00F16011">
        <w:rPr>
          <w:lang w:val="en-US"/>
        </w:rPr>
        <w:t xml:space="preserve">To “improve” the pressure controller a relay block similar to the block applied in </w:t>
      </w:r>
      <w:r w:rsidRPr="00F16011">
        <w:rPr>
          <w:b/>
          <w:lang w:val="en-US"/>
        </w:rPr>
        <w:t xml:space="preserve">valve Z2 control algorithm </w:t>
      </w:r>
      <w:r w:rsidRPr="00F16011">
        <w:rPr>
          <w:lang w:val="en-US"/>
        </w:rPr>
        <w:t xml:space="preserve">can be added to </w:t>
      </w:r>
      <w:r w:rsidRPr="00F16011">
        <w:rPr>
          <w:b/>
          <w:lang w:val="en-US"/>
        </w:rPr>
        <w:t>valve</w:t>
      </w:r>
      <w:r w:rsidRPr="00F16011">
        <w:rPr>
          <w:lang w:val="en-US"/>
        </w:rPr>
        <w:t xml:space="preserve"> </w:t>
      </w:r>
      <w:r w:rsidRPr="00F16011">
        <w:rPr>
          <w:b/>
          <w:lang w:val="en-US"/>
        </w:rPr>
        <w:t>Z1 control algorithm</w:t>
      </w:r>
      <w:r w:rsidRPr="00F16011">
        <w:rPr>
          <w:lang w:val="en-US"/>
        </w:rPr>
        <w:t>.</w:t>
      </w:r>
    </w:p>
    <w:p w:rsidR="00C576C8" w:rsidRPr="00F16011" w:rsidRDefault="00C576C8" w:rsidP="00C576C8">
      <w:pPr>
        <w:pStyle w:val="aa"/>
        <w:rPr>
          <w:lang w:val="en-US"/>
        </w:rPr>
      </w:pPr>
      <w:r w:rsidRPr="00F16011">
        <w:rPr>
          <w:noProof/>
        </w:rPr>
        <w:lastRenderedPageBreak/>
        <w:drawing>
          <wp:inline distT="0" distB="0" distL="0" distR="0" wp14:anchorId="0168399C" wp14:editId="1676D896">
            <wp:extent cx="5940425" cy="2959100"/>
            <wp:effectExtent l="0" t="0" r="3175" b="0"/>
            <wp:docPr id="88"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cstate="print"/>
                    <a:stretch>
                      <a:fillRect/>
                    </a:stretch>
                  </pic:blipFill>
                  <pic:spPr>
                    <a:xfrm>
                      <a:off x="0" y="0"/>
                      <a:ext cx="5940425" cy="2959100"/>
                    </a:xfrm>
                    <a:prstGeom prst="rect">
                      <a:avLst/>
                    </a:prstGeom>
                  </pic:spPr>
                </pic:pic>
              </a:graphicData>
            </a:graphic>
          </wp:inline>
        </w:drawing>
      </w:r>
    </w:p>
    <w:p w:rsidR="00C576C8" w:rsidRPr="00F16011" w:rsidRDefault="00030FF0" w:rsidP="00C576C8">
      <w:pPr>
        <w:pStyle w:val="a4"/>
        <w:rPr>
          <w:bCs w:val="0"/>
          <w:szCs w:val="24"/>
          <w:lang w:val="en-US"/>
        </w:rPr>
      </w:pPr>
      <w:bookmarkStart w:id="279" w:name="_Ref382397841"/>
      <w:bookmarkStart w:id="280" w:name="_Ref188143803"/>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116</w:t>
      </w:r>
      <w:r w:rsidR="00DA59BD" w:rsidRPr="00F16011">
        <w:rPr>
          <w:bCs w:val="0"/>
          <w:szCs w:val="24"/>
          <w:lang w:val="en-US"/>
        </w:rPr>
        <w:fldChar w:fldCharType="end"/>
      </w:r>
      <w:bookmarkEnd w:id="279"/>
      <w:r w:rsidR="00C576C8" w:rsidRPr="00F16011">
        <w:rPr>
          <w:bCs w:val="0"/>
          <w:szCs w:val="24"/>
          <w:lang w:val="en-US"/>
        </w:rPr>
        <w:t>. Positions of valve in complex model simulation mode</w:t>
      </w:r>
    </w:p>
    <w:bookmarkEnd w:id="280"/>
    <w:p w:rsidR="00C576C8" w:rsidRPr="00F16011" w:rsidRDefault="00C576C8" w:rsidP="00C576C8">
      <w:pPr>
        <w:rPr>
          <w:lang w:val="en-US"/>
        </w:rPr>
      </w:pPr>
      <w:r w:rsidRPr="00F16011">
        <w:rPr>
          <w:lang w:val="en-US"/>
        </w:rPr>
        <w:t xml:space="preserve">Go to the thermohydraulics model and open the internal node pressure graphic. Scale up the graphic as shown in the following </w:t>
      </w:r>
      <w:r w:rsidR="00030FF0" w:rsidRPr="00030FF0">
        <w:rPr>
          <w:lang w:val="en-US"/>
        </w:rPr>
        <w:t>Figure</w:t>
      </w:r>
      <w:r w:rsidRPr="00F16011">
        <w:rPr>
          <w:lang w:val="en-US"/>
        </w:rPr>
        <w:t xml:space="preserve"> </w:t>
      </w:r>
      <w:r w:rsidR="00873FBD">
        <w:rPr>
          <w:lang w:val="en-US"/>
        </w:rPr>
        <w:t>(</w:t>
      </w:r>
      <w:r w:rsidR="00D047D2">
        <w:fldChar w:fldCharType="begin"/>
      </w:r>
      <w:r w:rsidR="00D047D2">
        <w:rPr>
          <w:lang w:val="en-US"/>
        </w:rPr>
        <w:instrText xml:space="preserve"> REF _Ref382397847 \h </w:instrText>
      </w:r>
      <w:r w:rsidR="00D047D2">
        <w:fldChar w:fldCharType="separate"/>
      </w:r>
      <w:r w:rsidR="0011424E" w:rsidRPr="00030FF0">
        <w:rPr>
          <w:bCs/>
          <w:lang w:val="en-US"/>
        </w:rPr>
        <w:t>Figure</w:t>
      </w:r>
      <w:r w:rsidR="0011424E" w:rsidRPr="00F16011">
        <w:rPr>
          <w:bCs/>
          <w:lang w:val="en-US"/>
        </w:rPr>
        <w:t xml:space="preserve"> </w:t>
      </w:r>
      <w:r w:rsidR="0011424E">
        <w:rPr>
          <w:bCs/>
          <w:noProof/>
          <w:lang w:val="en-US"/>
        </w:rPr>
        <w:t>117</w:t>
      </w:r>
      <w:r w:rsidR="00D047D2">
        <w:fldChar w:fldCharType="end"/>
      </w:r>
      <w:r w:rsidRPr="00F16011">
        <w:rPr>
          <w:lang w:val="en-US"/>
        </w:rPr>
        <w:t xml:space="preserve">). While analyzing the pressure graphic, we can make a conclusion about a required width of </w:t>
      </w:r>
      <w:r w:rsidRPr="00F16011">
        <w:rPr>
          <w:b/>
          <w:lang w:val="en-US"/>
        </w:rPr>
        <w:t>“Dead zone”</w:t>
      </w:r>
      <w:r w:rsidRPr="00F16011">
        <w:rPr>
          <w:lang w:val="en-US"/>
        </w:rPr>
        <w:t xml:space="preserve"> of the relay block for </w:t>
      </w:r>
      <w:r w:rsidRPr="00F16011">
        <w:rPr>
          <w:b/>
          <w:lang w:val="en-US"/>
        </w:rPr>
        <w:t>“Valve Z1 control algorithm</w:t>
      </w:r>
      <w:r w:rsidR="00D4412B">
        <w:rPr>
          <w:b/>
          <w:lang w:val="en-US"/>
        </w:rPr>
        <w:t>”</w:t>
      </w:r>
      <w:r w:rsidRPr="00F16011">
        <w:rPr>
          <w:lang w:val="en-US"/>
        </w:rPr>
        <w:t>.</w:t>
      </w:r>
    </w:p>
    <w:p w:rsidR="00C576C8" w:rsidRPr="00F16011" w:rsidRDefault="00C576C8" w:rsidP="00C576C8">
      <w:pPr>
        <w:pStyle w:val="aa"/>
        <w:rPr>
          <w:lang w:val="en-US"/>
        </w:rPr>
      </w:pPr>
      <w:r w:rsidRPr="00F16011">
        <w:rPr>
          <w:noProof/>
        </w:rPr>
        <w:drawing>
          <wp:inline distT="0" distB="0" distL="0" distR="0" wp14:anchorId="685FADD6" wp14:editId="399CCAB0">
            <wp:extent cx="5940425" cy="3736340"/>
            <wp:effectExtent l="0" t="0" r="3175" b="0"/>
            <wp:docPr id="91"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cstate="print"/>
                    <a:stretch>
                      <a:fillRect/>
                    </a:stretch>
                  </pic:blipFill>
                  <pic:spPr>
                    <a:xfrm>
                      <a:off x="0" y="0"/>
                      <a:ext cx="5940425" cy="3736340"/>
                    </a:xfrm>
                    <a:prstGeom prst="rect">
                      <a:avLst/>
                    </a:prstGeom>
                  </pic:spPr>
                </pic:pic>
              </a:graphicData>
            </a:graphic>
          </wp:inline>
        </w:drawing>
      </w:r>
    </w:p>
    <w:p w:rsidR="00C576C8" w:rsidRPr="00F16011" w:rsidRDefault="00030FF0" w:rsidP="00C576C8">
      <w:pPr>
        <w:pStyle w:val="a4"/>
        <w:rPr>
          <w:bCs w:val="0"/>
          <w:szCs w:val="24"/>
          <w:lang w:val="en-US"/>
        </w:rPr>
      </w:pPr>
      <w:bookmarkStart w:id="281" w:name="_Ref382397847"/>
      <w:bookmarkStart w:id="282" w:name="_Ref188144805"/>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117</w:t>
      </w:r>
      <w:r w:rsidR="00DA59BD" w:rsidRPr="00F16011">
        <w:rPr>
          <w:bCs w:val="0"/>
          <w:szCs w:val="24"/>
          <w:lang w:val="en-US"/>
        </w:rPr>
        <w:fldChar w:fldCharType="end"/>
      </w:r>
      <w:bookmarkEnd w:id="281"/>
      <w:r w:rsidR="00C576C8" w:rsidRPr="00F16011">
        <w:rPr>
          <w:bCs w:val="0"/>
          <w:szCs w:val="24"/>
          <w:lang w:val="en-US"/>
        </w:rPr>
        <w:t>. Pressure graphic for internal node</w:t>
      </w:r>
    </w:p>
    <w:p w:rsidR="00C576C8" w:rsidRPr="00E610BA" w:rsidRDefault="00C576C8" w:rsidP="00C576C8">
      <w:pPr>
        <w:pStyle w:val="2"/>
        <w:rPr>
          <w:rFonts w:cstheme="minorBidi"/>
          <w:bCs w:val="0"/>
          <w:iCs w:val="0"/>
          <w:szCs w:val="24"/>
          <w:lang w:val="en-US"/>
        </w:rPr>
      </w:pPr>
      <w:bookmarkStart w:id="283" w:name="_Toc382402643"/>
      <w:bookmarkEnd w:id="282"/>
      <w:r w:rsidRPr="00E610BA">
        <w:rPr>
          <w:rFonts w:cstheme="minorBidi"/>
          <w:bCs w:val="0"/>
          <w:iCs w:val="0"/>
          <w:szCs w:val="24"/>
          <w:lang w:val="en-US"/>
        </w:rPr>
        <w:lastRenderedPageBreak/>
        <w:t>Task for independent operation</w:t>
      </w:r>
      <w:bookmarkEnd w:id="283"/>
    </w:p>
    <w:p w:rsidR="00C576C8" w:rsidRPr="00F16011" w:rsidRDefault="00C576C8" w:rsidP="00E610BA">
      <w:pPr>
        <w:pStyle w:val="ae"/>
        <w:numPr>
          <w:ilvl w:val="0"/>
          <w:numId w:val="27"/>
        </w:numPr>
        <w:rPr>
          <w:lang w:val="en-US"/>
        </w:rPr>
      </w:pPr>
      <w:r w:rsidRPr="00F16011">
        <w:rPr>
          <w:lang w:val="en-US"/>
        </w:rPr>
        <w:t xml:space="preserve">Change the valve Z1 control algorithm so that maintenance of pressure at 1.3 level in the internal node do not lead to continuous displacement of </w:t>
      </w:r>
      <w:r w:rsidR="00D4412B" w:rsidRPr="00F16011">
        <w:rPr>
          <w:lang w:val="en-US"/>
        </w:rPr>
        <w:t xml:space="preserve">valve </w:t>
      </w:r>
      <w:r w:rsidRPr="00F16011">
        <w:rPr>
          <w:lang w:val="en-US"/>
        </w:rPr>
        <w:t xml:space="preserve">Z1. Valve position graphic shall appear nearly the same as it is shown in the </w:t>
      </w:r>
      <w:r w:rsidR="00D047D2">
        <w:rPr>
          <w:highlight w:val="green"/>
          <w:lang w:val="en-US"/>
        </w:rPr>
        <w:fldChar w:fldCharType="begin"/>
      </w:r>
      <w:r w:rsidR="00D047D2">
        <w:rPr>
          <w:lang w:val="en-US"/>
        </w:rPr>
        <w:instrText xml:space="preserve"> REF _Ref382397862 \h </w:instrText>
      </w:r>
      <w:r w:rsidR="00D047D2">
        <w:rPr>
          <w:highlight w:val="green"/>
          <w:lang w:val="en-US"/>
        </w:rPr>
      </w:r>
      <w:r w:rsidR="00D047D2">
        <w:rPr>
          <w:highlight w:val="green"/>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118</w:t>
      </w:r>
      <w:r w:rsidR="00D047D2">
        <w:rPr>
          <w:highlight w:val="green"/>
          <w:lang w:val="en-US"/>
        </w:rPr>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4F189F4C" wp14:editId="7EA40CE2">
            <wp:extent cx="5940425" cy="2959100"/>
            <wp:effectExtent l="0" t="0" r="3175" b="0"/>
            <wp:docPr id="92"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cstate="print"/>
                    <a:stretch>
                      <a:fillRect/>
                    </a:stretch>
                  </pic:blipFill>
                  <pic:spPr>
                    <a:xfrm>
                      <a:off x="0" y="0"/>
                      <a:ext cx="5940425" cy="2959100"/>
                    </a:xfrm>
                    <a:prstGeom prst="rect">
                      <a:avLst/>
                    </a:prstGeom>
                  </pic:spPr>
                </pic:pic>
              </a:graphicData>
            </a:graphic>
          </wp:inline>
        </w:drawing>
      </w:r>
    </w:p>
    <w:p w:rsidR="00C576C8" w:rsidRPr="00F16011" w:rsidRDefault="00030FF0" w:rsidP="00C576C8">
      <w:pPr>
        <w:pStyle w:val="a4"/>
        <w:rPr>
          <w:bCs w:val="0"/>
          <w:szCs w:val="24"/>
          <w:lang w:val="en-US"/>
        </w:rPr>
      </w:pPr>
      <w:bookmarkStart w:id="284" w:name="_Ref382397862"/>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118</w:t>
      </w:r>
      <w:r w:rsidR="00DA59BD" w:rsidRPr="00F16011">
        <w:rPr>
          <w:bCs w:val="0"/>
          <w:szCs w:val="24"/>
          <w:lang w:val="en-US"/>
        </w:rPr>
        <w:fldChar w:fldCharType="end"/>
      </w:r>
      <w:bookmarkEnd w:id="284"/>
      <w:r w:rsidR="00C576C8" w:rsidRPr="00F16011">
        <w:rPr>
          <w:bCs w:val="0"/>
          <w:szCs w:val="24"/>
          <w:lang w:val="en-US"/>
        </w:rPr>
        <w:t>. Valve position graphic</w:t>
      </w:r>
    </w:p>
    <w:p w:rsidR="00C576C8" w:rsidRPr="00F16011" w:rsidRDefault="00C576C8" w:rsidP="00E610BA">
      <w:pPr>
        <w:pStyle w:val="ae"/>
        <w:numPr>
          <w:ilvl w:val="0"/>
          <w:numId w:val="27"/>
        </w:numPr>
        <w:rPr>
          <w:lang w:val="en-US"/>
        </w:rPr>
      </w:pPr>
      <w:r w:rsidRPr="00F16011">
        <w:rPr>
          <w:lang w:val="en-US"/>
        </w:rPr>
        <w:t>Create a new project of the control system, in which the Valve Z1 control algorithm will maintain the flow rate through the system at 20 level.</w:t>
      </w:r>
    </w:p>
    <w:p w:rsidR="00C576C8" w:rsidRPr="00F16011" w:rsidRDefault="00C576C8" w:rsidP="00C576C8">
      <w:pPr>
        <w:pStyle w:val="1"/>
        <w:rPr>
          <w:rFonts w:cstheme="minorBidi"/>
          <w:bCs w:val="0"/>
          <w:szCs w:val="24"/>
          <w:lang w:val="en-US"/>
        </w:rPr>
      </w:pPr>
      <w:bookmarkStart w:id="285" w:name="_Toc382402644"/>
      <w:r w:rsidRPr="00F16011">
        <w:rPr>
          <w:rFonts w:cstheme="minorBidi"/>
          <w:bCs w:val="0"/>
          <w:szCs w:val="24"/>
          <w:lang w:val="en-US"/>
        </w:rPr>
        <w:lastRenderedPageBreak/>
        <w:t xml:space="preserve">Creation of window </w:t>
      </w:r>
      <w:r>
        <w:rPr>
          <w:rFonts w:cstheme="minorBidi"/>
          <w:bCs w:val="0"/>
          <w:szCs w:val="24"/>
          <w:lang w:val="en-US"/>
        </w:rPr>
        <w:t xml:space="preserve">of </w:t>
      </w:r>
      <w:r w:rsidRPr="00F16011">
        <w:rPr>
          <w:rFonts w:cstheme="minorBidi"/>
          <w:bCs w:val="0"/>
          <w:szCs w:val="24"/>
          <w:lang w:val="en-US"/>
        </w:rPr>
        <w:t>equipment control</w:t>
      </w:r>
      <w:bookmarkEnd w:id="285"/>
    </w:p>
    <w:p w:rsidR="00C576C8" w:rsidRPr="00E610BA" w:rsidRDefault="00C576C8" w:rsidP="00C576C8">
      <w:pPr>
        <w:pStyle w:val="2"/>
        <w:rPr>
          <w:rFonts w:cstheme="minorBidi"/>
          <w:bCs w:val="0"/>
          <w:iCs w:val="0"/>
          <w:szCs w:val="24"/>
          <w:lang w:val="en-US"/>
        </w:rPr>
      </w:pPr>
      <w:bookmarkStart w:id="286" w:name="_Toc382402645"/>
      <w:r w:rsidRPr="00E610BA">
        <w:rPr>
          <w:rFonts w:cstheme="minorBidi"/>
          <w:bCs w:val="0"/>
          <w:iCs w:val="0"/>
          <w:szCs w:val="24"/>
          <w:lang w:val="en-US"/>
        </w:rPr>
        <w:t>Manual control in project</w:t>
      </w:r>
      <w:bookmarkEnd w:id="286"/>
    </w:p>
    <w:p w:rsidR="00C576C8" w:rsidRPr="00F16011" w:rsidRDefault="00C576C8" w:rsidP="00C576C8">
      <w:pPr>
        <w:rPr>
          <w:lang w:val="en-US"/>
        </w:rPr>
      </w:pPr>
      <w:r w:rsidRPr="00F16011">
        <w:rPr>
          <w:lang w:val="en-US"/>
        </w:rPr>
        <w:t>SimInTech is an open software environment, which allows data received from different sources to be applied in the process of mathematical modeling. One of possible sources include control windows, in which the user can set different actions on the mathematical model using interactive elements such as virtual buttons, switches, knobs, etc.</w:t>
      </w:r>
    </w:p>
    <w:p w:rsidR="00C576C8" w:rsidRPr="00F16011" w:rsidRDefault="00C576C8" w:rsidP="00C576C8">
      <w:pPr>
        <w:rPr>
          <w:lang w:val="en-US"/>
        </w:rPr>
      </w:pPr>
      <w:r w:rsidRPr="00F16011">
        <w:rPr>
          <w:lang w:val="en-US"/>
        </w:rPr>
        <w:t>As an example of a control window we will make up a valve control window for thermohydraulics circuit created in former training exercises.</w:t>
      </w:r>
    </w:p>
    <w:p w:rsidR="00C576C8" w:rsidRPr="00E610BA" w:rsidRDefault="00C576C8" w:rsidP="00C576C8">
      <w:pPr>
        <w:pStyle w:val="2"/>
        <w:rPr>
          <w:rFonts w:cstheme="minorBidi"/>
          <w:bCs w:val="0"/>
          <w:iCs w:val="0"/>
          <w:szCs w:val="24"/>
          <w:lang w:val="en-US"/>
        </w:rPr>
      </w:pPr>
      <w:bookmarkStart w:id="287" w:name="_Toc382402646"/>
      <w:r w:rsidRPr="00E610BA">
        <w:rPr>
          <w:rFonts w:cstheme="minorBidi"/>
          <w:bCs w:val="0"/>
          <w:iCs w:val="0"/>
          <w:szCs w:val="24"/>
          <w:lang w:val="en-US"/>
        </w:rPr>
        <w:t>Creation of control window</w:t>
      </w:r>
      <w:bookmarkEnd w:id="287"/>
    </w:p>
    <w:p w:rsidR="00C576C8" w:rsidRPr="00F16011" w:rsidRDefault="00D4412B" w:rsidP="00E610BA">
      <w:pPr>
        <w:pStyle w:val="ae"/>
        <w:numPr>
          <w:ilvl w:val="0"/>
          <w:numId w:val="29"/>
        </w:numPr>
        <w:rPr>
          <w:lang w:val="en-US"/>
        </w:rPr>
      </w:pPr>
      <w:r>
        <w:rPr>
          <w:lang w:val="en-US"/>
        </w:rPr>
        <w:t xml:space="preserve">Open </w:t>
      </w:r>
      <w:r w:rsidR="00C576C8" w:rsidRPr="00F16011">
        <w:rPr>
          <w:b/>
          <w:lang w:val="en-US"/>
        </w:rPr>
        <w:t>“TTP block 1.prt”</w:t>
      </w:r>
      <w:r w:rsidR="00C576C8" w:rsidRPr="00F16011">
        <w:rPr>
          <w:lang w:val="en-US"/>
        </w:rPr>
        <w:t xml:space="preserve"> file with a hydraulics model.</w:t>
      </w:r>
    </w:p>
    <w:p w:rsidR="00C576C8" w:rsidRPr="00F16011" w:rsidRDefault="00C576C8" w:rsidP="00E610BA">
      <w:pPr>
        <w:pStyle w:val="ae"/>
        <w:numPr>
          <w:ilvl w:val="0"/>
          <w:numId w:val="29"/>
        </w:numPr>
        <w:rPr>
          <w:lang w:val="en-US"/>
        </w:rPr>
      </w:pPr>
      <w:r w:rsidRPr="00F16011">
        <w:rPr>
          <w:lang w:val="en-US"/>
        </w:rPr>
        <w:t xml:space="preserve">Press </w:t>
      </w:r>
      <w:r w:rsidRPr="00F16011">
        <w:rPr>
          <w:b/>
          <w:lang w:val="en-US"/>
        </w:rPr>
        <w:t>“Data manager”</w:t>
      </w:r>
      <w:r w:rsidRPr="00F16011">
        <w:rPr>
          <w:lang w:val="en-US"/>
        </w:rPr>
        <w:t xml:space="preserve"> button in the SimInTech main window </w:t>
      </w:r>
      <w:r w:rsidR="00873FBD">
        <w:rPr>
          <w:lang w:val="en-US"/>
        </w:rPr>
        <w:t>(</w:t>
      </w:r>
      <w:r w:rsidR="00D047D2">
        <w:rPr>
          <w:lang w:val="en-US"/>
        </w:rPr>
        <w:fldChar w:fldCharType="begin"/>
      </w:r>
      <w:r w:rsidR="00D047D2">
        <w:rPr>
          <w:lang w:val="en-US"/>
        </w:rPr>
        <w:instrText xml:space="preserve"> REF _Ref382397870 \h </w:instrText>
      </w:r>
      <w:r w:rsidR="00D047D2">
        <w:rPr>
          <w:lang w:val="en-US"/>
        </w:rPr>
      </w:r>
      <w:r w:rsidR="00D047D2">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119</w:t>
      </w:r>
      <w:r w:rsidR="00D047D2">
        <w:rPr>
          <w:lang w:val="en-US"/>
        </w:rPr>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768F37FA" wp14:editId="6F637804">
            <wp:extent cx="5943600" cy="1097280"/>
            <wp:effectExtent l="0" t="0" r="0" b="7620"/>
            <wp:docPr id="9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288" w:name="_Ref382397870"/>
      <w:bookmarkStart w:id="289" w:name="_Ref190522686"/>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119</w:t>
      </w:r>
      <w:r w:rsidR="00DA59BD" w:rsidRPr="00F16011">
        <w:rPr>
          <w:bCs w:val="0"/>
          <w:szCs w:val="24"/>
          <w:lang w:val="en-US"/>
        </w:rPr>
        <w:fldChar w:fldCharType="end"/>
      </w:r>
      <w:bookmarkEnd w:id="288"/>
      <w:r w:rsidR="00C576C8" w:rsidRPr="00F16011">
        <w:rPr>
          <w:bCs w:val="0"/>
          <w:szCs w:val="24"/>
          <w:lang w:val="en-US"/>
        </w:rPr>
        <w:t>. Data manager activation button</w:t>
      </w:r>
    </w:p>
    <w:bookmarkEnd w:id="289"/>
    <w:p w:rsidR="00C576C8" w:rsidRPr="00F16011" w:rsidRDefault="00C576C8" w:rsidP="00C576C8">
      <w:pPr>
        <w:rPr>
          <w:lang w:val="en-US"/>
        </w:rPr>
      </w:pPr>
      <w:r w:rsidRPr="00F16011">
        <w:rPr>
          <w:lang w:val="en-US"/>
        </w:rPr>
        <w:t xml:space="preserve">Pressing this button displays </w:t>
      </w:r>
      <w:r w:rsidR="00D4412B">
        <w:rPr>
          <w:b/>
          <w:lang w:val="en-US"/>
        </w:rPr>
        <w:t>“</w:t>
      </w:r>
      <w:r w:rsidRPr="00F16011">
        <w:rPr>
          <w:b/>
          <w:lang w:val="en-US"/>
        </w:rPr>
        <w:t>Data manager</w:t>
      </w:r>
      <w:r w:rsidR="00D4412B">
        <w:rPr>
          <w:b/>
          <w:lang w:val="en-US"/>
        </w:rPr>
        <w:t>”</w:t>
      </w:r>
      <w:r w:rsidRPr="00F16011">
        <w:rPr>
          <w:lang w:val="en-US"/>
        </w:rPr>
        <w:t xml:space="preserve"> dialog window </w:t>
      </w:r>
      <w:r w:rsidR="00873FBD">
        <w:rPr>
          <w:lang w:val="en-US"/>
        </w:rPr>
        <w:t>(</w:t>
      </w:r>
      <w:r w:rsidR="00D047D2">
        <w:rPr>
          <w:lang w:val="en-US"/>
        </w:rPr>
        <w:fldChar w:fldCharType="begin"/>
      </w:r>
      <w:r w:rsidR="00D047D2">
        <w:rPr>
          <w:lang w:val="en-US"/>
        </w:rPr>
        <w:instrText xml:space="preserve"> REF _Ref382397877 \h </w:instrText>
      </w:r>
      <w:r w:rsidR="00D047D2">
        <w:rPr>
          <w:lang w:val="en-US"/>
        </w:rPr>
      </w:r>
      <w:r w:rsidR="00D047D2">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120</w:t>
      </w:r>
      <w:r w:rsidR="00D047D2">
        <w:rPr>
          <w:lang w:val="en-US"/>
        </w:rPr>
        <w:fldChar w:fldCharType="end"/>
      </w:r>
      <w:r w:rsidRPr="00F16011">
        <w:rPr>
          <w:lang w:val="en-US"/>
        </w:rPr>
        <w:t>), which is designed to adjust different channels of actions on the mathematical model as well as to adjust data exchange.</w:t>
      </w:r>
    </w:p>
    <w:p w:rsidR="00C576C8" w:rsidRPr="00F16011" w:rsidRDefault="00C576C8" w:rsidP="00C576C8">
      <w:pPr>
        <w:pStyle w:val="aa"/>
        <w:rPr>
          <w:lang w:val="en-US"/>
        </w:rPr>
      </w:pPr>
      <w:r w:rsidRPr="00F16011">
        <w:rPr>
          <w:noProof/>
        </w:rPr>
        <w:drawing>
          <wp:inline distT="0" distB="0" distL="0" distR="0" wp14:anchorId="56001794" wp14:editId="5C9578C8">
            <wp:extent cx="2695575" cy="1981200"/>
            <wp:effectExtent l="0" t="0" r="9525" b="0"/>
            <wp:docPr id="100"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695575" cy="198120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290" w:name="_Ref382397877"/>
      <w:bookmarkStart w:id="291" w:name="_Ref190523300"/>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120</w:t>
      </w:r>
      <w:r w:rsidR="00DA59BD" w:rsidRPr="00F16011">
        <w:rPr>
          <w:bCs w:val="0"/>
          <w:szCs w:val="24"/>
          <w:lang w:val="en-US"/>
        </w:rPr>
        <w:fldChar w:fldCharType="end"/>
      </w:r>
      <w:bookmarkEnd w:id="290"/>
      <w:r w:rsidR="00C576C8" w:rsidRPr="00F16011">
        <w:rPr>
          <w:bCs w:val="0"/>
          <w:szCs w:val="24"/>
          <w:lang w:val="en-US"/>
        </w:rPr>
        <w:t>. “Data manager” dialog window</w:t>
      </w:r>
    </w:p>
    <w:bookmarkEnd w:id="291"/>
    <w:p w:rsidR="00C576C8" w:rsidRDefault="00C576C8" w:rsidP="00E610BA">
      <w:pPr>
        <w:pStyle w:val="ae"/>
        <w:numPr>
          <w:ilvl w:val="0"/>
          <w:numId w:val="29"/>
        </w:numPr>
        <w:rPr>
          <w:lang w:val="en-US"/>
        </w:rPr>
      </w:pPr>
      <w:r w:rsidRPr="00F16011">
        <w:rPr>
          <w:lang w:val="en-US"/>
        </w:rPr>
        <w:t xml:space="preserve">Press </w:t>
      </w:r>
      <w:r w:rsidRPr="00F16011">
        <w:rPr>
          <w:b/>
          <w:lang w:val="en-US"/>
        </w:rPr>
        <w:t xml:space="preserve">“Add category” </w:t>
      </w:r>
      <w:r w:rsidRPr="00F16011">
        <w:rPr>
          <w:lang w:val="en-US"/>
        </w:rPr>
        <w:t xml:space="preserve">button </w:t>
      </w:r>
      <w:r w:rsidR="00873FBD">
        <w:rPr>
          <w:lang w:val="en-US"/>
        </w:rPr>
        <w:t>(</w:t>
      </w:r>
      <w:r w:rsidR="00D047D2">
        <w:fldChar w:fldCharType="begin"/>
      </w:r>
      <w:r w:rsidR="00D047D2">
        <w:rPr>
          <w:lang w:val="en-US"/>
        </w:rPr>
        <w:instrText xml:space="preserve"> REF _Ref382397877 \h </w:instrText>
      </w:r>
      <w:r w:rsidR="00D047D2">
        <w:fldChar w:fldCharType="separate"/>
      </w:r>
      <w:r w:rsidR="0011424E" w:rsidRPr="00030FF0">
        <w:rPr>
          <w:bCs/>
          <w:lang w:val="en-US"/>
        </w:rPr>
        <w:t>Figure</w:t>
      </w:r>
      <w:r w:rsidR="0011424E" w:rsidRPr="00F16011">
        <w:rPr>
          <w:bCs/>
          <w:lang w:val="en-US"/>
        </w:rPr>
        <w:t xml:space="preserve"> </w:t>
      </w:r>
      <w:r w:rsidR="0011424E">
        <w:rPr>
          <w:bCs/>
          <w:noProof/>
          <w:lang w:val="en-US"/>
        </w:rPr>
        <w:t>120</w:t>
      </w:r>
      <w:r w:rsidR="00D047D2">
        <w:fldChar w:fldCharType="end"/>
      </w:r>
      <w:r w:rsidRPr="00F16011">
        <w:rPr>
          <w:lang w:val="en-US"/>
        </w:rPr>
        <w:t xml:space="preserve">). Enter the name of a new </w:t>
      </w:r>
      <w:r w:rsidRPr="00F16011">
        <w:rPr>
          <w:b/>
          <w:lang w:val="en-US"/>
        </w:rPr>
        <w:t xml:space="preserve">“Windows of equipment control” </w:t>
      </w:r>
      <w:r w:rsidRPr="00F16011">
        <w:rPr>
          <w:lang w:val="en-US"/>
        </w:rPr>
        <w:t xml:space="preserve">category. To rename categories as well as any object of </w:t>
      </w:r>
      <w:r w:rsidRPr="00F16011">
        <w:rPr>
          <w:b/>
          <w:lang w:val="en-US"/>
        </w:rPr>
        <w:t>“Data manager”</w:t>
      </w:r>
      <w:r w:rsidRPr="00F16011">
        <w:rPr>
          <w:lang w:val="en-US"/>
        </w:rPr>
        <w:t xml:space="preserve"> click the object with the right mouse button and select </w:t>
      </w:r>
      <w:r w:rsidRPr="00F16011">
        <w:rPr>
          <w:b/>
          <w:lang w:val="en-US"/>
        </w:rPr>
        <w:t>“Rename”</w:t>
      </w:r>
      <w:r w:rsidRPr="00F16011">
        <w:rPr>
          <w:lang w:val="en-US"/>
        </w:rPr>
        <w:t xml:space="preserve"> item in the pop-up menu.</w:t>
      </w:r>
    </w:p>
    <w:p w:rsidR="00D4412B" w:rsidRPr="00F16011" w:rsidRDefault="00D4412B" w:rsidP="00D4412B">
      <w:pPr>
        <w:pStyle w:val="ae"/>
        <w:ind w:left="709" w:firstLine="0"/>
        <w:rPr>
          <w:lang w:val="en-US"/>
        </w:rPr>
      </w:pPr>
    </w:p>
    <w:p w:rsidR="00C576C8" w:rsidRPr="00F16011" w:rsidRDefault="00C576C8" w:rsidP="00E610BA">
      <w:pPr>
        <w:pStyle w:val="ae"/>
        <w:numPr>
          <w:ilvl w:val="0"/>
          <w:numId w:val="29"/>
        </w:numPr>
        <w:rPr>
          <w:lang w:val="en-US"/>
        </w:rPr>
      </w:pPr>
      <w:r w:rsidRPr="00F16011">
        <w:rPr>
          <w:lang w:val="en-US"/>
        </w:rPr>
        <w:lastRenderedPageBreak/>
        <w:t xml:space="preserve">Select the created category (selected category is highlighted blue) and press </w:t>
      </w:r>
      <w:r w:rsidRPr="00F16011">
        <w:rPr>
          <w:b/>
          <w:lang w:val="en-US"/>
        </w:rPr>
        <w:t>“Animation window”</w:t>
      </w:r>
      <w:r w:rsidRPr="00F16011">
        <w:rPr>
          <w:lang w:val="en-US"/>
        </w:rPr>
        <w:t xml:space="preserve"> button</w:t>
      </w:r>
      <w:r w:rsidR="00D047D2">
        <w:rPr>
          <w:lang w:val="en-US"/>
        </w:rPr>
        <w:t xml:space="preserve">, </w:t>
      </w:r>
      <w:r w:rsidR="00D047D2">
        <w:rPr>
          <w:lang w:val="en-US"/>
        </w:rPr>
        <w:fldChar w:fldCharType="begin"/>
      </w:r>
      <w:r w:rsidR="00D047D2">
        <w:rPr>
          <w:lang w:val="en-US"/>
        </w:rPr>
        <w:instrText xml:space="preserve"> REF _Ref382397892 \h </w:instrText>
      </w:r>
      <w:r w:rsidR="00D047D2">
        <w:rPr>
          <w:lang w:val="en-US"/>
        </w:rPr>
      </w:r>
      <w:r w:rsidR="00D047D2">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121</w:t>
      </w:r>
      <w:r w:rsidR="00D047D2">
        <w:rPr>
          <w:lang w:val="en-US"/>
        </w:rPr>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6D477FB3" wp14:editId="6AFAD735">
            <wp:extent cx="2651760" cy="2194560"/>
            <wp:effectExtent l="0" t="0" r="0" b="0"/>
            <wp:docPr id="102"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651760" cy="219456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292" w:name="_Ref382397892"/>
      <w:bookmarkStart w:id="293" w:name="_Ref256322838"/>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121</w:t>
      </w:r>
      <w:r w:rsidR="00DA59BD" w:rsidRPr="00F16011">
        <w:rPr>
          <w:bCs w:val="0"/>
          <w:szCs w:val="24"/>
          <w:lang w:val="en-US"/>
        </w:rPr>
        <w:fldChar w:fldCharType="end"/>
      </w:r>
      <w:bookmarkEnd w:id="292"/>
      <w:r w:rsidR="00C576C8" w:rsidRPr="00F16011">
        <w:rPr>
          <w:bCs w:val="0"/>
          <w:szCs w:val="24"/>
          <w:lang w:val="en-US"/>
        </w:rPr>
        <w:t>. “Data manager” dialog window after adding a new category</w:t>
      </w:r>
    </w:p>
    <w:bookmarkEnd w:id="293"/>
    <w:p w:rsidR="00C576C8" w:rsidRPr="00F16011" w:rsidRDefault="00C576C8" w:rsidP="00C576C8">
      <w:pPr>
        <w:rPr>
          <w:lang w:val="en-US"/>
        </w:rPr>
      </w:pPr>
      <w:r w:rsidRPr="00F16011">
        <w:rPr>
          <w:lang w:val="en-US"/>
        </w:rPr>
        <w:t xml:space="preserve">New </w:t>
      </w:r>
      <w:r w:rsidRPr="00F16011">
        <w:rPr>
          <w:b/>
          <w:lang w:val="en-US"/>
        </w:rPr>
        <w:t>“Animation window”</w:t>
      </w:r>
      <w:r w:rsidRPr="00F16011">
        <w:rPr>
          <w:lang w:val="en-US"/>
        </w:rPr>
        <w:t xml:space="preserve"> element will be displayed in </w:t>
      </w:r>
      <w:r w:rsidRPr="00F16011">
        <w:rPr>
          <w:b/>
          <w:lang w:val="en-US"/>
        </w:rPr>
        <w:t>“Windows of equipment control”</w:t>
      </w:r>
      <w:r w:rsidRPr="00F16011">
        <w:rPr>
          <w:lang w:val="en-US"/>
        </w:rPr>
        <w:t xml:space="preserve"> category. If required, open the list of categories by pressing “+” sign at the left of the category name.</w:t>
      </w:r>
    </w:p>
    <w:p w:rsidR="00C576C8" w:rsidRPr="00F16011" w:rsidRDefault="00C576C8" w:rsidP="00E610BA">
      <w:pPr>
        <w:pStyle w:val="ae"/>
        <w:numPr>
          <w:ilvl w:val="0"/>
          <w:numId w:val="29"/>
        </w:numPr>
        <w:rPr>
          <w:lang w:val="en-US"/>
        </w:rPr>
      </w:pPr>
      <w:r w:rsidRPr="00F16011">
        <w:rPr>
          <w:lang w:val="en-US"/>
        </w:rPr>
        <w:t xml:space="preserve">Enter a name for a newly created </w:t>
      </w:r>
      <w:r w:rsidRPr="00F16011">
        <w:rPr>
          <w:b/>
          <w:lang w:val="en-US"/>
        </w:rPr>
        <w:t>“Window of valve control”</w:t>
      </w:r>
      <w:r w:rsidRPr="00F16011">
        <w:rPr>
          <w:lang w:val="en-US"/>
        </w:rPr>
        <w:t xml:space="preserve"> element </w:t>
      </w:r>
      <w:r w:rsidR="00873FBD">
        <w:rPr>
          <w:lang w:val="en-US"/>
        </w:rPr>
        <w:t>(</w:t>
      </w:r>
      <w:r w:rsidR="00D047D2">
        <w:rPr>
          <w:lang w:val="en-US"/>
        </w:rPr>
        <w:fldChar w:fldCharType="begin"/>
      </w:r>
      <w:r w:rsidR="00D047D2">
        <w:rPr>
          <w:lang w:val="en-US"/>
        </w:rPr>
        <w:instrText xml:space="preserve"> REF _Ref382397898 \h </w:instrText>
      </w:r>
      <w:r w:rsidR="00D047D2">
        <w:rPr>
          <w:lang w:val="en-US"/>
        </w:rPr>
      </w:r>
      <w:r w:rsidR="00D047D2">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122</w:t>
      </w:r>
      <w:r w:rsidR="00D047D2">
        <w:rPr>
          <w:lang w:val="en-US"/>
        </w:rPr>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341EFCB9" wp14:editId="23D21169">
            <wp:extent cx="2724150" cy="2295525"/>
            <wp:effectExtent l="0" t="0" r="0" b="9525"/>
            <wp:docPr id="105"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cstate="print"/>
                    <a:stretch>
                      <a:fillRect/>
                    </a:stretch>
                  </pic:blipFill>
                  <pic:spPr>
                    <a:xfrm>
                      <a:off x="0" y="0"/>
                      <a:ext cx="2724150" cy="2295525"/>
                    </a:xfrm>
                    <a:prstGeom prst="rect">
                      <a:avLst/>
                    </a:prstGeom>
                  </pic:spPr>
                </pic:pic>
              </a:graphicData>
            </a:graphic>
          </wp:inline>
        </w:drawing>
      </w:r>
    </w:p>
    <w:p w:rsidR="00C576C8" w:rsidRPr="00F16011" w:rsidRDefault="00030FF0" w:rsidP="00C576C8">
      <w:pPr>
        <w:pStyle w:val="a4"/>
        <w:rPr>
          <w:bCs w:val="0"/>
          <w:szCs w:val="24"/>
          <w:lang w:val="en-US"/>
        </w:rPr>
      </w:pPr>
      <w:bookmarkStart w:id="294" w:name="_Ref382397898"/>
      <w:bookmarkStart w:id="295" w:name="_Ref256322899"/>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122</w:t>
      </w:r>
      <w:r w:rsidR="00DA59BD" w:rsidRPr="00F16011">
        <w:rPr>
          <w:bCs w:val="0"/>
          <w:szCs w:val="24"/>
          <w:lang w:val="en-US"/>
        </w:rPr>
        <w:fldChar w:fldCharType="end"/>
      </w:r>
      <w:bookmarkEnd w:id="294"/>
      <w:r w:rsidR="00C576C8" w:rsidRPr="00F16011">
        <w:rPr>
          <w:bCs w:val="0"/>
          <w:szCs w:val="24"/>
          <w:lang w:val="en-US"/>
        </w:rPr>
        <w:t>. “Data manager” dialog window after adding a new category</w:t>
      </w:r>
    </w:p>
    <w:bookmarkEnd w:id="295"/>
    <w:p w:rsidR="00C576C8" w:rsidRPr="00F16011" w:rsidRDefault="00C576C8" w:rsidP="00E610BA">
      <w:pPr>
        <w:pStyle w:val="ae"/>
        <w:numPr>
          <w:ilvl w:val="0"/>
          <w:numId w:val="29"/>
        </w:numPr>
        <w:rPr>
          <w:lang w:val="en-US"/>
        </w:rPr>
      </w:pPr>
      <w:r w:rsidRPr="00F16011">
        <w:rPr>
          <w:lang w:val="en-US"/>
        </w:rPr>
        <w:t xml:space="preserve">Double-click </w:t>
      </w:r>
      <w:r w:rsidRPr="00F16011">
        <w:rPr>
          <w:b/>
          <w:lang w:val="en-US"/>
        </w:rPr>
        <w:t>“Window of valve control”</w:t>
      </w:r>
      <w:r w:rsidRPr="00F16011">
        <w:rPr>
          <w:lang w:val="en-US"/>
        </w:rPr>
        <w:t xml:space="preserve"> with the mouse.</w:t>
      </w:r>
    </w:p>
    <w:p w:rsidR="00C576C8" w:rsidRPr="00F16011" w:rsidRDefault="00D4412B" w:rsidP="00C576C8">
      <w:pPr>
        <w:rPr>
          <w:lang w:val="en-US"/>
        </w:rPr>
      </w:pPr>
      <w:r w:rsidRPr="00F16011">
        <w:rPr>
          <w:lang w:val="en-US"/>
        </w:rPr>
        <w:t xml:space="preserve">Upon that </w:t>
      </w:r>
      <w:r>
        <w:rPr>
          <w:lang w:val="en-US"/>
        </w:rPr>
        <w:t xml:space="preserve">there </w:t>
      </w:r>
      <w:r w:rsidRPr="00F16011">
        <w:rPr>
          <w:lang w:val="en-US"/>
        </w:rPr>
        <w:t xml:space="preserve">shall be displayed </w:t>
      </w:r>
      <w:r>
        <w:rPr>
          <w:lang w:val="en-US"/>
        </w:rPr>
        <w:t>a</w:t>
      </w:r>
      <w:r w:rsidR="00C576C8" w:rsidRPr="00F16011">
        <w:rPr>
          <w:lang w:val="en-US"/>
        </w:rPr>
        <w:t xml:space="preserve">n empty window </w:t>
      </w:r>
      <w:r w:rsidR="00873FBD">
        <w:rPr>
          <w:lang w:val="en-US"/>
        </w:rPr>
        <w:t>(</w:t>
      </w:r>
      <w:r w:rsidR="00D047D2">
        <w:rPr>
          <w:lang w:val="en-US"/>
        </w:rPr>
        <w:fldChar w:fldCharType="begin"/>
      </w:r>
      <w:r w:rsidR="00D047D2">
        <w:rPr>
          <w:lang w:val="en-US"/>
        </w:rPr>
        <w:instrText xml:space="preserve"> REF _Ref382397908 \h </w:instrText>
      </w:r>
      <w:r w:rsidR="00D047D2">
        <w:rPr>
          <w:lang w:val="en-US"/>
        </w:rPr>
      </w:r>
      <w:r w:rsidR="00D047D2">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123</w:t>
      </w:r>
      <w:r w:rsidR="00D047D2">
        <w:rPr>
          <w:lang w:val="en-US"/>
        </w:rPr>
        <w:fldChar w:fldCharType="end"/>
      </w:r>
      <w:r w:rsidR="00C576C8" w:rsidRPr="00F16011">
        <w:rPr>
          <w:lang w:val="en-US"/>
        </w:rPr>
        <w:t xml:space="preserve">), in which control panel and primitives panel will be generated </w:t>
      </w:r>
      <w:r w:rsidR="00873FBD">
        <w:rPr>
          <w:lang w:val="en-US"/>
        </w:rPr>
        <w:t>(</w:t>
      </w:r>
      <w:r w:rsidR="00D047D2">
        <w:rPr>
          <w:lang w:val="en-US"/>
        </w:rPr>
        <w:fldChar w:fldCharType="begin"/>
      </w:r>
      <w:r w:rsidR="00D047D2">
        <w:rPr>
          <w:lang w:val="en-US"/>
        </w:rPr>
        <w:instrText xml:space="preserve"> REF _Ref382397913 \h </w:instrText>
      </w:r>
      <w:r w:rsidR="00D047D2">
        <w:rPr>
          <w:lang w:val="en-US"/>
        </w:rPr>
      </w:r>
      <w:r w:rsidR="00D047D2">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124</w:t>
      </w:r>
      <w:r w:rsidR="00D047D2">
        <w:rPr>
          <w:lang w:val="en-US"/>
        </w:rPr>
        <w:fldChar w:fldCharType="end"/>
      </w:r>
      <w:r w:rsidR="00C576C8" w:rsidRPr="00F16011">
        <w:rPr>
          <w:lang w:val="en-US"/>
        </w:rPr>
        <w:t>), which will be used to generate equipment control elements.</w:t>
      </w:r>
    </w:p>
    <w:p w:rsidR="00C576C8" w:rsidRPr="00F16011" w:rsidRDefault="00C576C8" w:rsidP="00C576C8">
      <w:pPr>
        <w:rPr>
          <w:lang w:val="en-US"/>
        </w:rPr>
      </w:pPr>
      <w:r w:rsidRPr="00F16011">
        <w:rPr>
          <w:lang w:val="en-US"/>
        </w:rPr>
        <w:t>Animation window created in the data manager is accessible and can be activated from any part of the mathematical model.</w:t>
      </w:r>
    </w:p>
    <w:p w:rsidR="00C576C8" w:rsidRPr="00F16011" w:rsidRDefault="00C576C8" w:rsidP="00C576C8">
      <w:pPr>
        <w:pStyle w:val="aa"/>
        <w:rPr>
          <w:lang w:val="en-US"/>
        </w:rPr>
      </w:pPr>
      <w:r w:rsidRPr="00F16011">
        <w:rPr>
          <w:noProof/>
        </w:rPr>
        <w:lastRenderedPageBreak/>
        <w:drawing>
          <wp:inline distT="0" distB="0" distL="0" distR="0" wp14:anchorId="4CF2B891" wp14:editId="169F8133">
            <wp:extent cx="4210050" cy="4152900"/>
            <wp:effectExtent l="0" t="0" r="0" b="0"/>
            <wp:docPr id="108"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cstate="print"/>
                    <a:stretch>
                      <a:fillRect/>
                    </a:stretch>
                  </pic:blipFill>
                  <pic:spPr>
                    <a:xfrm>
                      <a:off x="0" y="0"/>
                      <a:ext cx="4210050" cy="4152900"/>
                    </a:xfrm>
                    <a:prstGeom prst="rect">
                      <a:avLst/>
                    </a:prstGeom>
                  </pic:spPr>
                </pic:pic>
              </a:graphicData>
            </a:graphic>
          </wp:inline>
        </w:drawing>
      </w:r>
    </w:p>
    <w:p w:rsidR="00C576C8" w:rsidRPr="00F16011" w:rsidRDefault="00030FF0" w:rsidP="00C576C8">
      <w:pPr>
        <w:pStyle w:val="a4"/>
        <w:rPr>
          <w:bCs w:val="0"/>
          <w:szCs w:val="24"/>
          <w:lang w:val="en-US"/>
        </w:rPr>
      </w:pPr>
      <w:bookmarkStart w:id="296" w:name="_Ref382397908"/>
      <w:bookmarkStart w:id="297" w:name="_Ref190527343"/>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123</w:t>
      </w:r>
      <w:r w:rsidR="00DA59BD" w:rsidRPr="00F16011">
        <w:rPr>
          <w:bCs w:val="0"/>
          <w:szCs w:val="24"/>
          <w:lang w:val="en-US"/>
        </w:rPr>
        <w:fldChar w:fldCharType="end"/>
      </w:r>
      <w:bookmarkEnd w:id="296"/>
      <w:r w:rsidR="00C576C8" w:rsidRPr="00F16011">
        <w:rPr>
          <w:bCs w:val="0"/>
          <w:szCs w:val="24"/>
          <w:lang w:val="en-US"/>
        </w:rPr>
        <w:t>. Empty window of valve control</w:t>
      </w:r>
    </w:p>
    <w:bookmarkEnd w:id="297"/>
    <w:p w:rsidR="00C576C8" w:rsidRPr="00F16011" w:rsidRDefault="00C576C8" w:rsidP="00C576C8">
      <w:pPr>
        <w:pStyle w:val="aa"/>
        <w:rPr>
          <w:lang w:val="en-US"/>
        </w:rPr>
      </w:pPr>
      <w:r w:rsidRPr="00F16011">
        <w:rPr>
          <w:noProof/>
        </w:rPr>
        <w:drawing>
          <wp:inline distT="0" distB="0" distL="0" distR="0" wp14:anchorId="002C31EF" wp14:editId="3A845E57">
            <wp:extent cx="4953000" cy="771525"/>
            <wp:effectExtent l="0" t="0" r="0" b="9525"/>
            <wp:docPr id="112"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cstate="print"/>
                    <a:stretch>
                      <a:fillRect/>
                    </a:stretch>
                  </pic:blipFill>
                  <pic:spPr>
                    <a:xfrm>
                      <a:off x="0" y="0"/>
                      <a:ext cx="4953000" cy="771525"/>
                    </a:xfrm>
                    <a:prstGeom prst="rect">
                      <a:avLst/>
                    </a:prstGeom>
                  </pic:spPr>
                </pic:pic>
              </a:graphicData>
            </a:graphic>
          </wp:inline>
        </w:drawing>
      </w:r>
    </w:p>
    <w:p w:rsidR="00C576C8" w:rsidRPr="00F16011" w:rsidRDefault="00030FF0" w:rsidP="00C576C8">
      <w:pPr>
        <w:pStyle w:val="a4"/>
        <w:rPr>
          <w:bCs w:val="0"/>
          <w:szCs w:val="24"/>
          <w:lang w:val="en-US"/>
        </w:rPr>
      </w:pPr>
      <w:bookmarkStart w:id="298" w:name="_Ref382397913"/>
      <w:bookmarkStart w:id="299" w:name="_Ref190527364"/>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124</w:t>
      </w:r>
      <w:r w:rsidR="00DA59BD" w:rsidRPr="00F16011">
        <w:rPr>
          <w:bCs w:val="0"/>
          <w:szCs w:val="24"/>
          <w:lang w:val="en-US"/>
        </w:rPr>
        <w:fldChar w:fldCharType="end"/>
      </w:r>
      <w:bookmarkEnd w:id="298"/>
      <w:r w:rsidR="00C576C8" w:rsidRPr="00F16011">
        <w:rPr>
          <w:bCs w:val="0"/>
          <w:szCs w:val="24"/>
          <w:lang w:val="en-US"/>
        </w:rPr>
        <w:t>. Primitives panel</w:t>
      </w:r>
    </w:p>
    <w:p w:rsidR="00C576C8" w:rsidRPr="00E610BA" w:rsidRDefault="00C576C8" w:rsidP="00C576C8">
      <w:pPr>
        <w:pStyle w:val="2"/>
        <w:rPr>
          <w:rFonts w:cstheme="minorBidi"/>
          <w:bCs w:val="0"/>
          <w:iCs w:val="0"/>
          <w:szCs w:val="24"/>
          <w:lang w:val="en-US"/>
        </w:rPr>
      </w:pPr>
      <w:bookmarkStart w:id="300" w:name="_Toc382402647"/>
      <w:bookmarkEnd w:id="299"/>
      <w:r w:rsidRPr="00E610BA">
        <w:rPr>
          <w:rFonts w:cstheme="minorBidi"/>
          <w:bCs w:val="0"/>
          <w:iCs w:val="0"/>
          <w:szCs w:val="24"/>
          <w:lang w:val="en-US"/>
        </w:rPr>
        <w:t>Creation of equipment control interface</w:t>
      </w:r>
      <w:bookmarkEnd w:id="300"/>
    </w:p>
    <w:p w:rsidR="00C576C8" w:rsidRPr="00F16011" w:rsidRDefault="00C576C8" w:rsidP="00C576C8">
      <w:pPr>
        <w:rPr>
          <w:lang w:val="en-US"/>
        </w:rPr>
      </w:pPr>
      <w:r w:rsidRPr="00F16011">
        <w:rPr>
          <w:lang w:val="en-US"/>
        </w:rPr>
        <w:t xml:space="preserve">The user can apply the set of primitives depicted in the </w:t>
      </w:r>
      <w:r w:rsidR="00030FF0" w:rsidRPr="00030FF0">
        <w:rPr>
          <w:lang w:val="en-US"/>
        </w:rPr>
        <w:t>Figure</w:t>
      </w:r>
      <w:r w:rsidRPr="00F16011">
        <w:rPr>
          <w:lang w:val="en-US"/>
        </w:rPr>
        <w:t xml:space="preserve"> above to make up and adjust the appearance of the window of equipment control on the basis of the animation window. Animation window can contain both display elements, which change their appearances depending on effective signals, and interactive control elements</w:t>
      </w:r>
      <w:r>
        <w:rPr>
          <w:lang w:val="en-US"/>
        </w:rPr>
        <w:t xml:space="preserve"> that</w:t>
      </w:r>
      <w:r w:rsidRPr="00F16011">
        <w:rPr>
          <w:lang w:val="en-US"/>
        </w:rPr>
        <w:t xml:space="preserve"> allow signals in the mathematical model database to be </w:t>
      </w:r>
      <w:r>
        <w:rPr>
          <w:lang w:val="en-US"/>
        </w:rPr>
        <w:t>manipulated</w:t>
      </w:r>
      <w:r w:rsidRPr="00F16011">
        <w:rPr>
          <w:lang w:val="en-US"/>
        </w:rPr>
        <w:t>.</w:t>
      </w:r>
    </w:p>
    <w:p w:rsidR="00C576C8" w:rsidRPr="00F16011" w:rsidRDefault="00C576C8" w:rsidP="00C576C8">
      <w:pPr>
        <w:rPr>
          <w:lang w:val="en-US"/>
        </w:rPr>
      </w:pPr>
      <w:r w:rsidRPr="00F16011">
        <w:rPr>
          <w:lang w:val="en-US"/>
        </w:rPr>
        <w:t>Window of valve control in our example will contain two buttons, one of which sends a command for opening the valve, while the other one sends a command for its closing.</w:t>
      </w:r>
    </w:p>
    <w:p w:rsidR="00C576C8" w:rsidRPr="00F16011" w:rsidRDefault="00C576C8" w:rsidP="00C576C8">
      <w:pPr>
        <w:rPr>
          <w:lang w:val="en-US"/>
        </w:rPr>
      </w:pPr>
      <w:r w:rsidRPr="00F16011">
        <w:rPr>
          <w:lang w:val="en-US"/>
        </w:rPr>
        <w:t>To select a primitive click once a related button of the primitives panel with the left mouse button, then click the control window in the point the primitive is to be desirably located.</w:t>
      </w:r>
    </w:p>
    <w:p w:rsidR="00C576C8" w:rsidRPr="00F16011" w:rsidRDefault="00C576C8" w:rsidP="00C576C8">
      <w:pPr>
        <w:rPr>
          <w:lang w:val="en-US"/>
        </w:rPr>
      </w:pPr>
      <w:r w:rsidRPr="00F16011">
        <w:rPr>
          <w:lang w:val="en-US"/>
        </w:rPr>
        <w:t>Locate the following elements on the window of valve control:</w:t>
      </w:r>
    </w:p>
    <w:p w:rsidR="00E610BA" w:rsidRDefault="00E610BA">
      <w:pPr>
        <w:spacing w:line="240" w:lineRule="auto"/>
        <w:ind w:firstLine="0"/>
        <w:jc w:val="left"/>
        <w:rPr>
          <w:b/>
          <w:lang w:val="en-US"/>
        </w:rPr>
      </w:pPr>
      <w:r>
        <w:rPr>
          <w:b/>
          <w:lang w:val="en-US"/>
        </w:rPr>
        <w:br w:type="page"/>
      </w:r>
    </w:p>
    <w:p w:rsidR="00C576C8" w:rsidRPr="00F16011" w:rsidRDefault="00C576C8" w:rsidP="00C576C8">
      <w:pPr>
        <w:rPr>
          <w:lang w:val="en-US"/>
        </w:rPr>
      </w:pPr>
      <w:r w:rsidRPr="00F16011">
        <w:rPr>
          <w:b/>
          <w:lang w:val="en-US"/>
        </w:rPr>
        <w:lastRenderedPageBreak/>
        <w:t xml:space="preserve">“Button” </w:t>
      </w:r>
      <w:r w:rsidRPr="00F16011">
        <w:rPr>
          <w:lang w:val="en-US"/>
        </w:rPr>
        <w:t>– two elements;</w:t>
      </w:r>
    </w:p>
    <w:p w:rsidR="00C576C8" w:rsidRPr="00F16011" w:rsidRDefault="00C576C8" w:rsidP="00C576C8">
      <w:pPr>
        <w:rPr>
          <w:lang w:val="en-US"/>
        </w:rPr>
      </w:pPr>
      <w:r w:rsidRPr="00F16011">
        <w:rPr>
          <w:b/>
          <w:lang w:val="en-US"/>
        </w:rPr>
        <w:t xml:space="preserve">“Text” </w:t>
      </w:r>
      <w:r w:rsidRPr="00D4412B">
        <w:rPr>
          <w:lang w:val="en-US"/>
        </w:rPr>
        <w:t>–</w:t>
      </w:r>
      <w:r w:rsidRPr="00F16011">
        <w:rPr>
          <w:b/>
          <w:lang w:val="en-US"/>
        </w:rPr>
        <w:t xml:space="preserve"> </w:t>
      </w:r>
      <w:r w:rsidRPr="00F16011">
        <w:rPr>
          <w:lang w:val="en-US"/>
        </w:rPr>
        <w:t>three elements;</w:t>
      </w:r>
    </w:p>
    <w:p w:rsidR="00C576C8" w:rsidRPr="00F16011" w:rsidRDefault="00C576C8" w:rsidP="00C576C8">
      <w:pPr>
        <w:rPr>
          <w:lang w:val="en-US"/>
        </w:rPr>
      </w:pPr>
      <w:r w:rsidRPr="00F16011">
        <w:rPr>
          <w:b/>
          <w:lang w:val="en-US"/>
        </w:rPr>
        <w:t>“Bar”</w:t>
      </w:r>
      <w:r w:rsidRPr="00F16011">
        <w:rPr>
          <w:lang w:val="en-US"/>
        </w:rPr>
        <w:t xml:space="preserve"> – one element.</w:t>
      </w:r>
    </w:p>
    <w:p w:rsidR="00C576C8" w:rsidRPr="00F16011" w:rsidRDefault="00C576C8" w:rsidP="00C576C8">
      <w:pPr>
        <w:rPr>
          <w:lang w:val="en-US"/>
        </w:rPr>
      </w:pPr>
      <w:r w:rsidRPr="00F16011">
        <w:rPr>
          <w:lang w:val="en-US"/>
        </w:rPr>
        <w:t xml:space="preserve">Arrange the primitives relative to each other about in the same way as depicted in the following </w:t>
      </w:r>
      <w:r w:rsidR="00030FF0" w:rsidRPr="00030FF0">
        <w:rPr>
          <w:lang w:val="en-US"/>
        </w:rPr>
        <w:t>Figure</w:t>
      </w:r>
      <w:r w:rsidRPr="00F16011">
        <w:rPr>
          <w:lang w:val="en-US"/>
        </w:rPr>
        <w:t xml:space="preserve"> </w:t>
      </w:r>
      <w:r w:rsidR="00873FBD">
        <w:rPr>
          <w:lang w:val="en-US"/>
        </w:rPr>
        <w:t>(</w:t>
      </w:r>
      <w:r w:rsidR="00D047D2">
        <w:rPr>
          <w:lang w:val="en-US"/>
        </w:rPr>
        <w:fldChar w:fldCharType="begin"/>
      </w:r>
      <w:r w:rsidR="00D047D2">
        <w:rPr>
          <w:lang w:val="en-US"/>
        </w:rPr>
        <w:instrText xml:space="preserve"> REF _Ref382397928 \h </w:instrText>
      </w:r>
      <w:r w:rsidR="00D047D2">
        <w:rPr>
          <w:lang w:val="en-US"/>
        </w:rPr>
      </w:r>
      <w:r w:rsidR="00D047D2">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125</w:t>
      </w:r>
      <w:r w:rsidR="00D047D2">
        <w:rPr>
          <w:lang w:val="en-US"/>
        </w:rPr>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0323F226" wp14:editId="150D42B2">
            <wp:extent cx="4210050" cy="2924175"/>
            <wp:effectExtent l="0" t="0" r="0" b="9525"/>
            <wp:docPr id="11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cstate="print"/>
                    <a:stretch>
                      <a:fillRect/>
                    </a:stretch>
                  </pic:blipFill>
                  <pic:spPr>
                    <a:xfrm>
                      <a:off x="0" y="0"/>
                      <a:ext cx="4210050" cy="2924175"/>
                    </a:xfrm>
                    <a:prstGeom prst="rect">
                      <a:avLst/>
                    </a:prstGeom>
                  </pic:spPr>
                </pic:pic>
              </a:graphicData>
            </a:graphic>
          </wp:inline>
        </w:drawing>
      </w:r>
    </w:p>
    <w:p w:rsidR="00C576C8" w:rsidRPr="00F16011" w:rsidRDefault="00030FF0" w:rsidP="00C576C8">
      <w:pPr>
        <w:pStyle w:val="a4"/>
        <w:rPr>
          <w:bCs w:val="0"/>
          <w:szCs w:val="24"/>
          <w:lang w:val="en-US"/>
        </w:rPr>
      </w:pPr>
      <w:bookmarkStart w:id="301" w:name="_Ref382397928"/>
      <w:bookmarkStart w:id="302" w:name="_Ref190529730"/>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125</w:t>
      </w:r>
      <w:r w:rsidR="00DA59BD" w:rsidRPr="00F16011">
        <w:rPr>
          <w:bCs w:val="0"/>
          <w:szCs w:val="24"/>
          <w:lang w:val="en-US"/>
        </w:rPr>
        <w:fldChar w:fldCharType="end"/>
      </w:r>
      <w:bookmarkEnd w:id="301"/>
      <w:r w:rsidR="00C576C8" w:rsidRPr="00F16011">
        <w:rPr>
          <w:bCs w:val="0"/>
          <w:szCs w:val="24"/>
          <w:lang w:val="en-US"/>
        </w:rPr>
        <w:t>. Window of valve control</w:t>
      </w:r>
    </w:p>
    <w:bookmarkEnd w:id="302"/>
    <w:p w:rsidR="00C576C8" w:rsidRPr="00F16011" w:rsidRDefault="00C576C8" w:rsidP="00C576C8">
      <w:pPr>
        <w:rPr>
          <w:lang w:val="en-US"/>
        </w:rPr>
      </w:pPr>
      <w:r w:rsidRPr="00F16011">
        <w:rPr>
          <w:lang w:val="en-US"/>
        </w:rPr>
        <w:t>Every primitive is an object with editable properties. To edit properties of a primitive arranged on the window proceed as follows:</w:t>
      </w:r>
    </w:p>
    <w:p w:rsidR="00C576C8" w:rsidRPr="00F16011" w:rsidRDefault="00C576C8" w:rsidP="00C576C8">
      <w:pPr>
        <w:rPr>
          <w:lang w:val="en-US"/>
        </w:rPr>
      </w:pPr>
      <w:r w:rsidRPr="00F16011">
        <w:rPr>
          <w:lang w:val="en-US"/>
        </w:rPr>
        <w:t xml:space="preserve">Select the object, double-click it with the right mouse button, select </w:t>
      </w:r>
      <w:r w:rsidRPr="00F16011">
        <w:rPr>
          <w:b/>
          <w:lang w:val="en-US"/>
        </w:rPr>
        <w:t>“Object properties”</w:t>
      </w:r>
      <w:r w:rsidRPr="00F16011">
        <w:rPr>
          <w:lang w:val="en-US"/>
        </w:rPr>
        <w:t xml:space="preserve"> menu item in the pop-up window </w:t>
      </w:r>
      <w:r w:rsidR="00873FBD">
        <w:rPr>
          <w:lang w:val="en-US"/>
        </w:rPr>
        <w:t>(</w:t>
      </w:r>
      <w:r w:rsidR="00D047D2">
        <w:rPr>
          <w:lang w:val="en-US"/>
        </w:rPr>
        <w:fldChar w:fldCharType="begin"/>
      </w:r>
      <w:r w:rsidR="00D047D2">
        <w:rPr>
          <w:lang w:val="en-US"/>
        </w:rPr>
        <w:instrText xml:space="preserve"> REF _Ref382397933 \h </w:instrText>
      </w:r>
      <w:r w:rsidR="00D047D2">
        <w:rPr>
          <w:lang w:val="en-US"/>
        </w:rPr>
      </w:r>
      <w:r w:rsidR="00D047D2">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126</w:t>
      </w:r>
      <w:r w:rsidR="00D047D2">
        <w:rPr>
          <w:lang w:val="en-US"/>
        </w:rPr>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38C4648F" wp14:editId="61528DC6">
            <wp:extent cx="3291840" cy="2103120"/>
            <wp:effectExtent l="0" t="0" r="3810" b="0"/>
            <wp:docPr id="11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291840" cy="210312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303" w:name="_Ref382397933"/>
      <w:bookmarkStart w:id="304" w:name="_Ref190530104"/>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126</w:t>
      </w:r>
      <w:r w:rsidR="00DA59BD" w:rsidRPr="00F16011">
        <w:rPr>
          <w:bCs w:val="0"/>
          <w:szCs w:val="24"/>
          <w:lang w:val="en-US"/>
        </w:rPr>
        <w:fldChar w:fldCharType="end"/>
      </w:r>
      <w:bookmarkEnd w:id="303"/>
      <w:r w:rsidR="00C576C8" w:rsidRPr="00F16011">
        <w:rPr>
          <w:bCs w:val="0"/>
          <w:szCs w:val="24"/>
          <w:lang w:val="en-US"/>
        </w:rPr>
        <w:t>. Edit primitive pop-up window</w:t>
      </w:r>
    </w:p>
    <w:bookmarkEnd w:id="304"/>
    <w:p w:rsidR="00C576C8" w:rsidRPr="00F16011" w:rsidRDefault="00C576C8" w:rsidP="00C576C8">
      <w:pPr>
        <w:rPr>
          <w:lang w:val="en-US"/>
        </w:rPr>
      </w:pPr>
      <w:r w:rsidRPr="00F16011">
        <w:rPr>
          <w:lang w:val="en-US"/>
        </w:rPr>
        <w:t xml:space="preserve">Then a dialog window for edition of object properties will be displayed. The user will be able to change properties of a selected primitive in the window </w:t>
      </w:r>
      <w:r w:rsidR="00873FBD">
        <w:rPr>
          <w:lang w:val="en-US"/>
        </w:rPr>
        <w:t>(</w:t>
      </w:r>
      <w:r w:rsidR="00D047D2">
        <w:rPr>
          <w:lang w:val="en-US"/>
        </w:rPr>
        <w:fldChar w:fldCharType="begin"/>
      </w:r>
      <w:r w:rsidR="00D047D2">
        <w:rPr>
          <w:lang w:val="en-US"/>
        </w:rPr>
        <w:instrText xml:space="preserve"> REF _Ref382397938 \h </w:instrText>
      </w:r>
      <w:r w:rsidR="00D047D2">
        <w:rPr>
          <w:lang w:val="en-US"/>
        </w:rPr>
      </w:r>
      <w:r w:rsidR="00D047D2">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127</w:t>
      </w:r>
      <w:r w:rsidR="00D047D2">
        <w:rPr>
          <w:lang w:val="en-US"/>
        </w:rPr>
        <w:fldChar w:fldCharType="end"/>
      </w:r>
      <w:r w:rsidRPr="00F16011">
        <w:rPr>
          <w:lang w:val="en-US"/>
        </w:rPr>
        <w:t>).</w:t>
      </w:r>
    </w:p>
    <w:p w:rsidR="00C576C8" w:rsidRPr="00F16011" w:rsidRDefault="00C576C8" w:rsidP="00C576C8">
      <w:pPr>
        <w:pStyle w:val="aa"/>
        <w:rPr>
          <w:lang w:val="en-US"/>
        </w:rPr>
      </w:pPr>
      <w:r w:rsidRPr="00F16011">
        <w:rPr>
          <w:noProof/>
        </w:rPr>
        <w:lastRenderedPageBreak/>
        <w:drawing>
          <wp:inline distT="0" distB="0" distL="0" distR="0" wp14:anchorId="3715DE3D" wp14:editId="5CFBA6EC">
            <wp:extent cx="3943350" cy="5695950"/>
            <wp:effectExtent l="0" t="0" r="0" b="0"/>
            <wp:docPr id="123"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cstate="print"/>
                    <a:stretch>
                      <a:fillRect/>
                    </a:stretch>
                  </pic:blipFill>
                  <pic:spPr>
                    <a:xfrm>
                      <a:off x="0" y="0"/>
                      <a:ext cx="3943350" cy="5695950"/>
                    </a:xfrm>
                    <a:prstGeom prst="rect">
                      <a:avLst/>
                    </a:prstGeom>
                  </pic:spPr>
                </pic:pic>
              </a:graphicData>
            </a:graphic>
          </wp:inline>
        </w:drawing>
      </w:r>
    </w:p>
    <w:p w:rsidR="00C576C8" w:rsidRPr="00F16011" w:rsidRDefault="00030FF0" w:rsidP="00C576C8">
      <w:pPr>
        <w:pStyle w:val="a4"/>
        <w:rPr>
          <w:bCs w:val="0"/>
          <w:szCs w:val="24"/>
          <w:lang w:val="en-US"/>
        </w:rPr>
      </w:pPr>
      <w:bookmarkStart w:id="305" w:name="_Ref382397938"/>
      <w:bookmarkStart w:id="306" w:name="_Ref190530256"/>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127</w:t>
      </w:r>
      <w:r w:rsidR="00DA59BD" w:rsidRPr="00F16011">
        <w:rPr>
          <w:bCs w:val="0"/>
          <w:szCs w:val="24"/>
          <w:lang w:val="en-US"/>
        </w:rPr>
        <w:fldChar w:fldCharType="end"/>
      </w:r>
      <w:bookmarkEnd w:id="305"/>
      <w:r w:rsidR="00C576C8" w:rsidRPr="00F16011">
        <w:rPr>
          <w:bCs w:val="0"/>
          <w:szCs w:val="24"/>
          <w:lang w:val="en-US"/>
        </w:rPr>
        <w:t xml:space="preserve">. Primitive properties editor window </w:t>
      </w:r>
    </w:p>
    <w:bookmarkEnd w:id="306"/>
    <w:p w:rsidR="00C576C8" w:rsidRPr="00F16011" w:rsidRDefault="00C576C8" w:rsidP="00C576C8">
      <w:pPr>
        <w:rPr>
          <w:lang w:val="en-US"/>
        </w:rPr>
      </w:pPr>
      <w:r w:rsidRPr="00F16011">
        <w:rPr>
          <w:lang w:val="en-US"/>
        </w:rPr>
        <w:t>Change properties of primitives as follows:</w:t>
      </w:r>
    </w:p>
    <w:p w:rsidR="00C576C8" w:rsidRPr="00F16011" w:rsidRDefault="00C576C8" w:rsidP="00E610BA">
      <w:pPr>
        <w:pStyle w:val="ae"/>
        <w:numPr>
          <w:ilvl w:val="0"/>
          <w:numId w:val="30"/>
        </w:numPr>
        <w:rPr>
          <w:lang w:val="en-US"/>
        </w:rPr>
      </w:pPr>
      <w:r w:rsidRPr="00F16011">
        <w:rPr>
          <w:b/>
          <w:lang w:val="en-US"/>
        </w:rPr>
        <w:t>Open_Button</w:t>
      </w:r>
      <w:r w:rsidRPr="00F16011">
        <w:rPr>
          <w:lang w:val="en-US"/>
        </w:rPr>
        <w:t xml:space="preserve"> and </w:t>
      </w:r>
      <w:r w:rsidRPr="00F16011">
        <w:rPr>
          <w:b/>
          <w:lang w:val="en-US"/>
        </w:rPr>
        <w:t>Close_Button</w:t>
      </w:r>
      <w:r w:rsidRPr="00F16011">
        <w:rPr>
          <w:lang w:val="en-US"/>
        </w:rPr>
        <w:t xml:space="preserve"> lines shall be set as the name of an object (upper</w:t>
      </w:r>
      <w:r w:rsidR="00654D54">
        <w:rPr>
          <w:lang w:val="en-US"/>
        </w:rPr>
        <w:t xml:space="preserve"> line of the dialog window, see</w:t>
      </w:r>
      <w:r w:rsidR="00D047D2">
        <w:rPr>
          <w:lang w:val="en-US"/>
        </w:rPr>
        <w:t xml:space="preserve"> </w:t>
      </w:r>
      <w:r w:rsidR="00D047D2">
        <w:rPr>
          <w:lang w:val="en-US"/>
        </w:rPr>
        <w:fldChar w:fldCharType="begin"/>
      </w:r>
      <w:r w:rsidR="00D047D2">
        <w:rPr>
          <w:lang w:val="en-US"/>
        </w:rPr>
        <w:instrText xml:space="preserve"> REF _Ref382397938 \h </w:instrText>
      </w:r>
      <w:r w:rsidR="00D047D2">
        <w:rPr>
          <w:lang w:val="en-US"/>
        </w:rPr>
      </w:r>
      <w:r w:rsidR="00D047D2">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127</w:t>
      </w:r>
      <w:r w:rsidR="00D047D2">
        <w:rPr>
          <w:lang w:val="en-US"/>
        </w:rPr>
        <w:fldChar w:fldCharType="end"/>
      </w:r>
      <w:r w:rsidRPr="00F16011">
        <w:rPr>
          <w:lang w:val="en-US"/>
        </w:rPr>
        <w:t>) for buttons.</w:t>
      </w:r>
    </w:p>
    <w:p w:rsidR="00C576C8" w:rsidRPr="00F16011" w:rsidRDefault="00C576C8" w:rsidP="00E610BA">
      <w:pPr>
        <w:pStyle w:val="ae"/>
        <w:numPr>
          <w:ilvl w:val="0"/>
          <w:numId w:val="30"/>
        </w:numPr>
        <w:rPr>
          <w:lang w:val="en-US"/>
        </w:rPr>
      </w:pPr>
      <w:r w:rsidRPr="00F16011">
        <w:rPr>
          <w:b/>
          <w:lang w:val="en-US"/>
        </w:rPr>
        <w:t>Name_TextLabel</w:t>
      </w:r>
      <w:r w:rsidRPr="00F16011">
        <w:rPr>
          <w:lang w:val="en-US"/>
        </w:rPr>
        <w:t xml:space="preserve"> </w:t>
      </w:r>
      <w:r w:rsidR="00654D54">
        <w:rPr>
          <w:lang w:val="en-US"/>
        </w:rPr>
        <w:t>–</w:t>
      </w:r>
      <w:r w:rsidRPr="00F16011">
        <w:rPr>
          <w:lang w:val="en-US"/>
        </w:rPr>
        <w:t xml:space="preserve"> for the upper text caption.</w:t>
      </w:r>
    </w:p>
    <w:p w:rsidR="00C576C8" w:rsidRPr="00F16011" w:rsidRDefault="00C576C8" w:rsidP="00E610BA">
      <w:pPr>
        <w:pStyle w:val="ae"/>
        <w:numPr>
          <w:ilvl w:val="0"/>
          <w:numId w:val="30"/>
        </w:numPr>
        <w:rPr>
          <w:b/>
          <w:lang w:val="en-US"/>
        </w:rPr>
      </w:pPr>
      <w:r w:rsidRPr="00F16011">
        <w:rPr>
          <w:b/>
          <w:lang w:val="en-US"/>
        </w:rPr>
        <w:t>Position_Bar</w:t>
      </w:r>
      <w:r w:rsidRPr="00F16011">
        <w:rPr>
          <w:lang w:val="en-US"/>
        </w:rPr>
        <w:t xml:space="preserve"> – for the linear device.</w:t>
      </w:r>
    </w:p>
    <w:p w:rsidR="00C576C8" w:rsidRPr="00F16011" w:rsidRDefault="00C576C8" w:rsidP="00E610BA">
      <w:pPr>
        <w:pStyle w:val="ae"/>
        <w:numPr>
          <w:ilvl w:val="0"/>
          <w:numId w:val="30"/>
        </w:numPr>
        <w:rPr>
          <w:lang w:val="en-US"/>
        </w:rPr>
      </w:pPr>
      <w:r w:rsidRPr="00F16011">
        <w:rPr>
          <w:lang w:val="en-US"/>
        </w:rPr>
        <w:t xml:space="preserve">To improve the appearance of the window of valve control, scale up fonts up to </w:t>
      </w:r>
      <w:r w:rsidRPr="00F16011">
        <w:rPr>
          <w:b/>
          <w:lang w:val="en-US"/>
        </w:rPr>
        <w:t>“15”</w:t>
      </w:r>
      <w:r w:rsidRPr="00F16011">
        <w:rPr>
          <w:lang w:val="en-US"/>
        </w:rPr>
        <w:t xml:space="preserve"> for text captions.</w:t>
      </w:r>
    </w:p>
    <w:p w:rsidR="00C576C8" w:rsidRPr="00E610BA" w:rsidRDefault="00C576C8" w:rsidP="00C576C8">
      <w:pPr>
        <w:pStyle w:val="2"/>
        <w:rPr>
          <w:rFonts w:cstheme="minorBidi"/>
          <w:bCs w:val="0"/>
          <w:iCs w:val="0"/>
          <w:szCs w:val="24"/>
          <w:lang w:val="en-US"/>
        </w:rPr>
      </w:pPr>
      <w:bookmarkStart w:id="307" w:name="_Toc382402648"/>
      <w:r w:rsidRPr="00E610BA">
        <w:rPr>
          <w:rFonts w:cstheme="minorBidi"/>
          <w:bCs w:val="0"/>
          <w:iCs w:val="0"/>
          <w:szCs w:val="24"/>
          <w:lang w:val="en-US"/>
        </w:rPr>
        <w:t>Creation of variables for window of valve control</w:t>
      </w:r>
      <w:bookmarkEnd w:id="307"/>
    </w:p>
    <w:p w:rsidR="00C576C8" w:rsidRPr="00F16011" w:rsidRDefault="00C576C8" w:rsidP="00C576C8">
      <w:pPr>
        <w:rPr>
          <w:lang w:val="en-US"/>
        </w:rPr>
      </w:pPr>
      <w:r w:rsidRPr="00F16011">
        <w:rPr>
          <w:lang w:val="en-US"/>
        </w:rPr>
        <w:t xml:space="preserve">To ensure correct operation of the control window it is necessary to program transformations of user’s actions with primitives to signals applicable for a mathematical model. First the </w:t>
      </w:r>
      <w:r w:rsidRPr="00F16011">
        <w:rPr>
          <w:lang w:val="en-US"/>
        </w:rPr>
        <w:lastRenderedPageBreak/>
        <w:t>window of equipment control shall receive the name of a mathematical model object, for which it (the window) has been activated.</w:t>
      </w:r>
    </w:p>
    <w:p w:rsidR="00C576C8" w:rsidRPr="00F16011" w:rsidRDefault="00C576C8" w:rsidP="00C576C8">
      <w:pPr>
        <w:rPr>
          <w:lang w:val="en-US"/>
        </w:rPr>
      </w:pPr>
      <w:r w:rsidRPr="00F16011">
        <w:rPr>
          <w:lang w:val="en-US"/>
        </w:rPr>
        <w:t xml:space="preserve">Go to </w:t>
      </w:r>
      <w:r w:rsidRPr="00F16011">
        <w:rPr>
          <w:b/>
          <w:lang w:val="en-US"/>
        </w:rPr>
        <w:t>“Window of valve control”</w:t>
      </w:r>
      <w:r w:rsidRPr="00F16011">
        <w:rPr>
          <w:lang w:val="en-US"/>
        </w:rPr>
        <w:t xml:space="preserve"> main menu and select </w:t>
      </w:r>
      <w:r w:rsidRPr="00F16011">
        <w:rPr>
          <w:b/>
          <w:lang w:val="en-US"/>
        </w:rPr>
        <w:t xml:space="preserve">“Service” </w:t>
      </w:r>
      <w:r w:rsidRPr="00F16011">
        <w:rPr>
          <w:lang w:val="en-US"/>
        </w:rPr>
        <w:t xml:space="preserve">menu item, </w:t>
      </w:r>
      <w:r w:rsidRPr="00F16011">
        <w:rPr>
          <w:b/>
          <w:lang w:val="en-US"/>
        </w:rPr>
        <w:t>“Global properties…”</w:t>
      </w:r>
      <w:r w:rsidRPr="00F16011">
        <w:rPr>
          <w:lang w:val="en-US"/>
        </w:rPr>
        <w:t xml:space="preserve"> sub-item </w:t>
      </w:r>
      <w:r w:rsidR="00873FBD">
        <w:rPr>
          <w:lang w:val="en-US"/>
        </w:rPr>
        <w:t>(</w:t>
      </w:r>
      <w:r w:rsidR="00D047D2">
        <w:fldChar w:fldCharType="begin"/>
      </w:r>
      <w:r w:rsidR="00D047D2">
        <w:rPr>
          <w:lang w:val="en-US"/>
        </w:rPr>
        <w:instrText xml:space="preserve"> REF _Ref382397951 \h </w:instrText>
      </w:r>
      <w:r w:rsidR="00D047D2">
        <w:fldChar w:fldCharType="separate"/>
      </w:r>
      <w:r w:rsidR="0011424E" w:rsidRPr="00030FF0">
        <w:rPr>
          <w:bCs/>
          <w:lang w:val="en-US"/>
        </w:rPr>
        <w:t>Figure</w:t>
      </w:r>
      <w:r w:rsidR="0011424E" w:rsidRPr="00F16011">
        <w:rPr>
          <w:bCs/>
          <w:lang w:val="en-US"/>
        </w:rPr>
        <w:t xml:space="preserve"> </w:t>
      </w:r>
      <w:r w:rsidR="0011424E">
        <w:rPr>
          <w:bCs/>
          <w:noProof/>
          <w:lang w:val="en-US"/>
        </w:rPr>
        <w:t>128</w:t>
      </w:r>
      <w:r w:rsidR="00D047D2">
        <w:fldChar w:fldCharType="end"/>
      </w:r>
      <w:r w:rsidRPr="00F16011">
        <w:rPr>
          <w:lang w:val="en-US"/>
        </w:rPr>
        <w:t xml:space="preserve">). In a displayed </w:t>
      </w:r>
      <w:r w:rsidRPr="00F16011">
        <w:rPr>
          <w:b/>
          <w:lang w:val="en-US"/>
        </w:rPr>
        <w:t>“Common properties”</w:t>
      </w:r>
      <w:r w:rsidRPr="00F16011">
        <w:rPr>
          <w:lang w:val="en-US"/>
        </w:rPr>
        <w:t xml:space="preserve"> dialog window </w:t>
      </w:r>
      <w:r w:rsidR="00873FBD">
        <w:rPr>
          <w:lang w:val="en-US"/>
        </w:rPr>
        <w:t>(</w:t>
      </w:r>
      <w:r w:rsidR="00D047D2">
        <w:fldChar w:fldCharType="begin"/>
      </w:r>
      <w:r w:rsidR="00D047D2">
        <w:rPr>
          <w:lang w:val="en-US"/>
        </w:rPr>
        <w:instrText xml:space="preserve"> REF _Ref382397957 \h </w:instrText>
      </w:r>
      <w:r w:rsidR="00D047D2">
        <w:fldChar w:fldCharType="separate"/>
      </w:r>
      <w:r w:rsidR="0011424E" w:rsidRPr="00030FF0">
        <w:rPr>
          <w:bCs/>
          <w:lang w:val="en-US"/>
        </w:rPr>
        <w:t>Figure</w:t>
      </w:r>
      <w:r w:rsidR="0011424E" w:rsidRPr="00F16011">
        <w:rPr>
          <w:bCs/>
          <w:lang w:val="en-US"/>
        </w:rPr>
        <w:t xml:space="preserve"> </w:t>
      </w:r>
      <w:r w:rsidR="0011424E">
        <w:rPr>
          <w:bCs/>
          <w:noProof/>
          <w:lang w:val="en-US"/>
        </w:rPr>
        <w:t>129</w:t>
      </w:r>
      <w:r w:rsidR="00D047D2">
        <w:fldChar w:fldCharType="end"/>
      </w:r>
      <w:r w:rsidRPr="00F16011">
        <w:rPr>
          <w:lang w:val="en-US"/>
        </w:rPr>
        <w:t>) add a new property for the control panel.</w:t>
      </w:r>
    </w:p>
    <w:p w:rsidR="00C576C8" w:rsidRPr="00F16011" w:rsidRDefault="00C576C8" w:rsidP="00C576C8">
      <w:pPr>
        <w:rPr>
          <w:lang w:val="en-US"/>
        </w:rPr>
      </w:pPr>
      <w:r w:rsidRPr="00F16011">
        <w:rPr>
          <w:rStyle w:val="Iniiaiieiieoeiue"/>
          <w:lang w:val="en-US"/>
        </w:rPr>
        <w:t>Attention!!!</w:t>
      </w:r>
      <w:r w:rsidRPr="00F16011">
        <w:rPr>
          <w:lang w:val="en-US"/>
        </w:rPr>
        <w:t xml:space="preserve"> If the name of a signal to be added in the control window is the same as the property name of an object, for which the window has been activated, then its value is automatically set as equal to the value of properties of the object.</w:t>
      </w:r>
    </w:p>
    <w:p w:rsidR="00C576C8" w:rsidRPr="00F16011" w:rsidRDefault="00C576C8" w:rsidP="00C576C8">
      <w:pPr>
        <w:rPr>
          <w:lang w:val="en-US"/>
        </w:rPr>
      </w:pPr>
      <w:r w:rsidRPr="00F16011">
        <w:rPr>
          <w:lang w:val="en-US"/>
        </w:rPr>
        <w:t xml:space="preserve">For example, in this case we will add </w:t>
      </w:r>
      <w:r w:rsidRPr="00F16011">
        <w:rPr>
          <w:b/>
          <w:lang w:val="en-US"/>
        </w:rPr>
        <w:t>“Name”</w:t>
      </w:r>
      <w:r w:rsidRPr="00F16011">
        <w:rPr>
          <w:lang w:val="en-US"/>
        </w:rPr>
        <w:t xml:space="preserve"> signal; on activation of the window, its value will become the same as the valve name.</w:t>
      </w:r>
    </w:p>
    <w:p w:rsidR="00C576C8" w:rsidRPr="00F16011" w:rsidRDefault="00C576C8" w:rsidP="00C576C8">
      <w:pPr>
        <w:pStyle w:val="aa"/>
        <w:rPr>
          <w:lang w:val="en-US"/>
        </w:rPr>
      </w:pPr>
      <w:r w:rsidRPr="00F16011">
        <w:rPr>
          <w:noProof/>
        </w:rPr>
        <w:drawing>
          <wp:inline distT="0" distB="0" distL="0" distR="0" wp14:anchorId="3D3F80A1" wp14:editId="4836729C">
            <wp:extent cx="4191000" cy="2914650"/>
            <wp:effectExtent l="0" t="0" r="0" b="0"/>
            <wp:docPr id="139"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4191000" cy="291465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308" w:name="_Ref382397951"/>
      <w:bookmarkStart w:id="309" w:name="_Ref190532343"/>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128</w:t>
      </w:r>
      <w:r w:rsidR="00DA59BD" w:rsidRPr="00F16011">
        <w:rPr>
          <w:bCs w:val="0"/>
          <w:szCs w:val="24"/>
          <w:lang w:val="en-US"/>
        </w:rPr>
        <w:fldChar w:fldCharType="end"/>
      </w:r>
      <w:bookmarkEnd w:id="308"/>
      <w:r w:rsidR="00C576C8" w:rsidRPr="00F16011">
        <w:rPr>
          <w:bCs w:val="0"/>
          <w:szCs w:val="24"/>
          <w:lang w:val="en-US"/>
        </w:rPr>
        <w:t xml:space="preserve">. Activation of Add Properties window </w:t>
      </w:r>
    </w:p>
    <w:bookmarkEnd w:id="309"/>
    <w:p w:rsidR="00C576C8" w:rsidRPr="00F16011" w:rsidRDefault="00C576C8" w:rsidP="00C576C8">
      <w:pPr>
        <w:pStyle w:val="aa"/>
        <w:rPr>
          <w:lang w:val="en-US"/>
        </w:rPr>
      </w:pPr>
      <w:r w:rsidRPr="00F16011">
        <w:rPr>
          <w:noProof/>
        </w:rPr>
        <w:drawing>
          <wp:inline distT="0" distB="0" distL="0" distR="0" wp14:anchorId="6BD7A781" wp14:editId="4B420217">
            <wp:extent cx="5940425" cy="1250950"/>
            <wp:effectExtent l="0" t="0" r="3175" b="6350"/>
            <wp:docPr id="140"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cstate="print"/>
                    <a:stretch>
                      <a:fillRect/>
                    </a:stretch>
                  </pic:blipFill>
                  <pic:spPr>
                    <a:xfrm>
                      <a:off x="0" y="0"/>
                      <a:ext cx="5940425" cy="1250950"/>
                    </a:xfrm>
                    <a:prstGeom prst="rect">
                      <a:avLst/>
                    </a:prstGeom>
                  </pic:spPr>
                </pic:pic>
              </a:graphicData>
            </a:graphic>
          </wp:inline>
        </w:drawing>
      </w:r>
    </w:p>
    <w:p w:rsidR="00C576C8" w:rsidRPr="00F16011" w:rsidRDefault="00030FF0" w:rsidP="00C576C8">
      <w:pPr>
        <w:pStyle w:val="a4"/>
        <w:rPr>
          <w:bCs w:val="0"/>
          <w:szCs w:val="24"/>
          <w:lang w:val="en-US"/>
        </w:rPr>
      </w:pPr>
      <w:bookmarkStart w:id="310" w:name="_Ref382397957"/>
      <w:bookmarkStart w:id="311" w:name="_Ref190532878"/>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129</w:t>
      </w:r>
      <w:r w:rsidR="00DA59BD" w:rsidRPr="00F16011">
        <w:rPr>
          <w:bCs w:val="0"/>
          <w:szCs w:val="24"/>
          <w:lang w:val="en-US"/>
        </w:rPr>
        <w:fldChar w:fldCharType="end"/>
      </w:r>
      <w:bookmarkEnd w:id="310"/>
      <w:r w:rsidR="00C576C8" w:rsidRPr="00F16011">
        <w:rPr>
          <w:bCs w:val="0"/>
          <w:szCs w:val="24"/>
          <w:lang w:val="en-US"/>
        </w:rPr>
        <w:t xml:space="preserve">. Add </w:t>
      </w:r>
      <w:r w:rsidR="00654D54" w:rsidRPr="00F16011">
        <w:rPr>
          <w:bCs w:val="0"/>
          <w:szCs w:val="24"/>
          <w:lang w:val="en-US"/>
        </w:rPr>
        <w:t xml:space="preserve">Global Properties </w:t>
      </w:r>
      <w:r w:rsidR="00C576C8" w:rsidRPr="00F16011">
        <w:rPr>
          <w:bCs w:val="0"/>
          <w:szCs w:val="24"/>
          <w:lang w:val="en-US"/>
        </w:rPr>
        <w:t>window</w:t>
      </w:r>
    </w:p>
    <w:bookmarkEnd w:id="311"/>
    <w:p w:rsidR="00C576C8" w:rsidRPr="00F16011" w:rsidRDefault="00C576C8" w:rsidP="00C576C8">
      <w:pPr>
        <w:rPr>
          <w:lang w:val="en-US"/>
        </w:rPr>
      </w:pPr>
      <w:r w:rsidRPr="00F16011">
        <w:rPr>
          <w:lang w:val="en-US"/>
        </w:rPr>
        <w:t xml:space="preserve">Press the button, add a signal and enter the following values </w:t>
      </w:r>
      <w:r w:rsidR="00873FBD">
        <w:rPr>
          <w:lang w:val="en-US"/>
        </w:rPr>
        <w:t>(</w:t>
      </w:r>
      <w:r w:rsidR="00D047D2">
        <w:fldChar w:fldCharType="begin"/>
      </w:r>
      <w:r w:rsidR="00D047D2">
        <w:rPr>
          <w:lang w:val="en-US"/>
        </w:rPr>
        <w:instrText xml:space="preserve"> REF _Ref382397957 \h </w:instrText>
      </w:r>
      <w:r w:rsidR="00D047D2">
        <w:fldChar w:fldCharType="separate"/>
      </w:r>
      <w:r w:rsidR="0011424E" w:rsidRPr="00030FF0">
        <w:rPr>
          <w:bCs/>
          <w:lang w:val="en-US"/>
        </w:rPr>
        <w:t>Figure</w:t>
      </w:r>
      <w:r w:rsidR="0011424E" w:rsidRPr="00F16011">
        <w:rPr>
          <w:bCs/>
          <w:lang w:val="en-US"/>
        </w:rPr>
        <w:t xml:space="preserve"> </w:t>
      </w:r>
      <w:r w:rsidR="0011424E">
        <w:rPr>
          <w:bCs/>
          <w:noProof/>
          <w:lang w:val="en-US"/>
        </w:rPr>
        <w:t>129</w:t>
      </w:r>
      <w:r w:rsidR="00D047D2">
        <w:fldChar w:fldCharType="end"/>
      </w:r>
      <w:r w:rsidRPr="00F16011">
        <w:rPr>
          <w:lang w:val="en-US"/>
        </w:rPr>
        <w:t>):</w:t>
      </w:r>
    </w:p>
    <w:p w:rsidR="00C576C8" w:rsidRPr="00F16011" w:rsidRDefault="00C576C8" w:rsidP="00C576C8">
      <w:pPr>
        <w:rPr>
          <w:lang w:val="en-US"/>
        </w:rPr>
      </w:pPr>
      <w:r w:rsidRPr="00F16011">
        <w:rPr>
          <w:lang w:val="en-US"/>
        </w:rPr>
        <w:t xml:space="preserve">Name – </w:t>
      </w:r>
      <w:r w:rsidRPr="00F16011">
        <w:rPr>
          <w:rStyle w:val="Iniiaiieiieoeiue"/>
          <w:lang w:val="en-US"/>
        </w:rPr>
        <w:t>Name</w:t>
      </w:r>
    </w:p>
    <w:p w:rsidR="00C576C8" w:rsidRPr="00F16011" w:rsidRDefault="00C576C8" w:rsidP="00C576C8">
      <w:pPr>
        <w:rPr>
          <w:lang w:val="en-US"/>
        </w:rPr>
      </w:pPr>
      <w:r w:rsidRPr="00F16011">
        <w:rPr>
          <w:lang w:val="en-US"/>
        </w:rPr>
        <w:t xml:space="preserve">Caption – </w:t>
      </w:r>
      <w:r w:rsidRPr="00F16011">
        <w:rPr>
          <w:b/>
          <w:lang w:val="en-US"/>
        </w:rPr>
        <w:t>Name of object</w:t>
      </w:r>
    </w:p>
    <w:p w:rsidR="00C576C8" w:rsidRPr="00F16011" w:rsidRDefault="00C576C8" w:rsidP="00C576C8">
      <w:pPr>
        <w:rPr>
          <w:lang w:val="en-US"/>
        </w:rPr>
      </w:pPr>
      <w:r w:rsidRPr="00F16011">
        <w:rPr>
          <w:lang w:val="en-US"/>
        </w:rPr>
        <w:t xml:space="preserve">Mode – </w:t>
      </w:r>
      <w:r w:rsidRPr="00F16011">
        <w:rPr>
          <w:rStyle w:val="Iniiaiieiieoeiue"/>
          <w:lang w:val="en-US"/>
        </w:rPr>
        <w:t>Input</w:t>
      </w:r>
    </w:p>
    <w:p w:rsidR="00C576C8" w:rsidRPr="00F16011" w:rsidRDefault="00C576C8" w:rsidP="00C576C8">
      <w:pPr>
        <w:rPr>
          <w:lang w:val="en-US"/>
        </w:rPr>
      </w:pPr>
      <w:r w:rsidRPr="00F16011">
        <w:rPr>
          <w:lang w:val="en-US"/>
        </w:rPr>
        <w:t xml:space="preserve">Data type – </w:t>
      </w:r>
      <w:r w:rsidRPr="00F16011">
        <w:rPr>
          <w:b/>
          <w:lang w:val="en-US"/>
        </w:rPr>
        <w:t>String</w:t>
      </w:r>
      <w:r w:rsidRPr="00F16011">
        <w:rPr>
          <w:lang w:val="en-US"/>
        </w:rPr>
        <w:t>.</w:t>
      </w:r>
    </w:p>
    <w:p w:rsidR="00E610BA" w:rsidRDefault="00E610BA">
      <w:pPr>
        <w:spacing w:line="240" w:lineRule="auto"/>
        <w:ind w:firstLine="0"/>
        <w:jc w:val="left"/>
        <w:rPr>
          <w:lang w:val="en-US"/>
        </w:rPr>
      </w:pPr>
      <w:r>
        <w:rPr>
          <w:lang w:val="en-US"/>
        </w:rPr>
        <w:br w:type="page"/>
      </w:r>
    </w:p>
    <w:p w:rsidR="00C576C8" w:rsidRPr="00F16011" w:rsidRDefault="00C576C8" w:rsidP="00C576C8">
      <w:pPr>
        <w:rPr>
          <w:rStyle w:val="Iniiaiieiieoeiue"/>
          <w:lang w:val="en-US"/>
        </w:rPr>
      </w:pPr>
      <w:r w:rsidRPr="00F16011">
        <w:rPr>
          <w:lang w:val="en-US"/>
        </w:rPr>
        <w:lastRenderedPageBreak/>
        <w:t xml:space="preserve">To display states of the valves we will use a variable available in </w:t>
      </w:r>
      <w:r w:rsidR="00E610BA">
        <w:rPr>
          <w:b/>
          <w:lang w:val="en-US"/>
        </w:rPr>
        <w:t>“</w:t>
      </w:r>
      <w:r w:rsidRPr="00F16011">
        <w:rPr>
          <w:b/>
          <w:lang w:val="en-US"/>
        </w:rPr>
        <w:t>Common view valves</w:t>
      </w:r>
      <w:r w:rsidR="00E610BA">
        <w:rPr>
          <w:b/>
          <w:lang w:val="en-US"/>
        </w:rPr>
        <w:t>”</w:t>
      </w:r>
      <w:r w:rsidRPr="00F16011">
        <w:rPr>
          <w:lang w:val="en-US"/>
        </w:rPr>
        <w:t xml:space="preserve"> object properties of TPP code </w:t>
      </w:r>
      <w:r w:rsidR="00E610BA">
        <w:rPr>
          <w:lang w:val="en-US"/>
        </w:rPr>
        <w:t>–</w:t>
      </w:r>
      <w:r w:rsidRPr="00F16011">
        <w:rPr>
          <w:lang w:val="en-US"/>
        </w:rPr>
        <w:t xml:space="preserve"> </w:t>
      </w:r>
      <w:r w:rsidR="00E610BA">
        <w:rPr>
          <w:b/>
          <w:lang w:val="en-US"/>
        </w:rPr>
        <w:t>“</w:t>
      </w:r>
      <w:r w:rsidRPr="00F16011">
        <w:rPr>
          <w:b/>
          <w:lang w:val="en-US"/>
        </w:rPr>
        <w:t>State</w:t>
      </w:r>
      <w:r w:rsidR="00E610BA">
        <w:rPr>
          <w:b/>
          <w:lang w:val="en-US"/>
        </w:rPr>
        <w:t>”</w:t>
      </w:r>
      <w:r w:rsidRPr="00F16011">
        <w:rPr>
          <w:lang w:val="en-US"/>
        </w:rPr>
        <w:t>:</w:t>
      </w:r>
    </w:p>
    <w:p w:rsidR="00C576C8" w:rsidRPr="00F16011" w:rsidRDefault="00C576C8" w:rsidP="00E610BA">
      <w:pPr>
        <w:pStyle w:val="ae"/>
        <w:numPr>
          <w:ilvl w:val="0"/>
          <w:numId w:val="31"/>
        </w:numPr>
        <w:rPr>
          <w:lang w:val="en-US"/>
        </w:rPr>
      </w:pPr>
      <w:r w:rsidRPr="00F16011">
        <w:rPr>
          <w:b/>
          <w:lang w:val="en-US"/>
        </w:rPr>
        <w:t>Add</w:t>
      </w:r>
      <w:r w:rsidRPr="00F16011">
        <w:rPr>
          <w:lang w:val="en-US"/>
        </w:rPr>
        <w:t xml:space="preserve"> a new signals and set up its properties as shown in the following </w:t>
      </w:r>
      <w:r w:rsidR="00030FF0" w:rsidRPr="00030FF0">
        <w:rPr>
          <w:lang w:val="en-US"/>
        </w:rPr>
        <w:t>Figure</w:t>
      </w:r>
      <w:r w:rsidRPr="00F16011">
        <w:rPr>
          <w:lang w:val="en-US"/>
        </w:rPr>
        <w:t xml:space="preserve"> </w:t>
      </w:r>
      <w:r w:rsidR="00873FBD">
        <w:rPr>
          <w:lang w:val="en-US"/>
        </w:rPr>
        <w:t>(</w:t>
      </w:r>
      <w:r w:rsidR="00D047D2">
        <w:rPr>
          <w:rStyle w:val="Iniiaiieiieoeiue"/>
          <w:lang w:val="en-US"/>
        </w:rPr>
        <w:fldChar w:fldCharType="begin"/>
      </w:r>
      <w:r w:rsidR="00D047D2">
        <w:rPr>
          <w:lang w:val="en-US"/>
        </w:rPr>
        <w:instrText xml:space="preserve"> REF _Ref382397972 \h </w:instrText>
      </w:r>
      <w:r w:rsidR="00D047D2">
        <w:rPr>
          <w:rStyle w:val="Iniiaiieiieoeiue"/>
          <w:lang w:val="en-US"/>
        </w:rPr>
      </w:r>
      <w:r w:rsidR="00D047D2">
        <w:rPr>
          <w:rStyle w:val="Iniiaiieiieoeiue"/>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130</w:t>
      </w:r>
      <w:r w:rsidR="00D047D2">
        <w:rPr>
          <w:rStyle w:val="Iniiaiieiieoeiue"/>
          <w:lang w:val="en-US"/>
        </w:rPr>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3E56FA82" wp14:editId="29D51203">
            <wp:extent cx="5940425" cy="1325245"/>
            <wp:effectExtent l="0" t="0" r="3175" b="8255"/>
            <wp:docPr id="141"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cstate="print"/>
                    <a:stretch>
                      <a:fillRect/>
                    </a:stretch>
                  </pic:blipFill>
                  <pic:spPr>
                    <a:xfrm>
                      <a:off x="0" y="0"/>
                      <a:ext cx="5940425" cy="1325245"/>
                    </a:xfrm>
                    <a:prstGeom prst="rect">
                      <a:avLst/>
                    </a:prstGeom>
                  </pic:spPr>
                </pic:pic>
              </a:graphicData>
            </a:graphic>
          </wp:inline>
        </w:drawing>
      </w:r>
    </w:p>
    <w:p w:rsidR="00C576C8" w:rsidRPr="00F16011" w:rsidRDefault="00030FF0" w:rsidP="00C576C8">
      <w:pPr>
        <w:pStyle w:val="a4"/>
        <w:rPr>
          <w:bCs w:val="0"/>
          <w:szCs w:val="24"/>
          <w:lang w:val="en-US"/>
        </w:rPr>
      </w:pPr>
      <w:bookmarkStart w:id="312" w:name="_Ref382397972"/>
      <w:bookmarkStart w:id="313" w:name="_Ref256328461"/>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130</w:t>
      </w:r>
      <w:r w:rsidR="00DA59BD" w:rsidRPr="00F16011">
        <w:rPr>
          <w:bCs w:val="0"/>
          <w:szCs w:val="24"/>
          <w:lang w:val="en-US"/>
        </w:rPr>
        <w:fldChar w:fldCharType="end"/>
      </w:r>
      <w:bookmarkEnd w:id="312"/>
      <w:r w:rsidR="00C576C8" w:rsidRPr="00F16011">
        <w:rPr>
          <w:bCs w:val="0"/>
          <w:szCs w:val="24"/>
          <w:lang w:val="en-US"/>
        </w:rPr>
        <w:t>. Add global properties window</w:t>
      </w:r>
    </w:p>
    <w:bookmarkEnd w:id="313"/>
    <w:p w:rsidR="00C576C8" w:rsidRPr="00F16011" w:rsidRDefault="00C576C8" w:rsidP="00E610BA">
      <w:pPr>
        <w:pStyle w:val="ae"/>
        <w:numPr>
          <w:ilvl w:val="0"/>
          <w:numId w:val="31"/>
        </w:numPr>
        <w:rPr>
          <w:lang w:val="en-US"/>
        </w:rPr>
      </w:pPr>
      <w:r w:rsidRPr="00F16011">
        <w:rPr>
          <w:lang w:val="en-US"/>
        </w:rPr>
        <w:t xml:space="preserve">Close the </w:t>
      </w:r>
      <w:r w:rsidRPr="00654D54">
        <w:rPr>
          <w:lang w:val="en-US"/>
        </w:rPr>
        <w:t>dialog</w:t>
      </w:r>
      <w:r w:rsidRPr="00F16011">
        <w:rPr>
          <w:lang w:val="en-US"/>
        </w:rPr>
        <w:t xml:space="preserve"> window by pressing </w:t>
      </w:r>
      <w:r w:rsidRPr="00F16011">
        <w:rPr>
          <w:b/>
          <w:lang w:val="en-US"/>
        </w:rPr>
        <w:t>“Ok”</w:t>
      </w:r>
      <w:r w:rsidRPr="00F16011">
        <w:rPr>
          <w:lang w:val="en-US"/>
        </w:rPr>
        <w:t xml:space="preserve"> button.</w:t>
      </w:r>
    </w:p>
    <w:p w:rsidR="00C576C8" w:rsidRPr="00F16011" w:rsidRDefault="00C576C8" w:rsidP="00C576C8">
      <w:pPr>
        <w:rPr>
          <w:lang w:val="en-US"/>
        </w:rPr>
      </w:pPr>
      <w:r w:rsidRPr="00F16011">
        <w:rPr>
          <w:lang w:val="en-US"/>
        </w:rPr>
        <w:t>Thus, we have added two variables to transmit the name and position of a valve, for which we have activated the control window in the process of modeling.</w:t>
      </w:r>
    </w:p>
    <w:p w:rsidR="00C576C8" w:rsidRPr="00F16011" w:rsidRDefault="00C576C8" w:rsidP="00E610BA">
      <w:pPr>
        <w:pStyle w:val="ae"/>
        <w:numPr>
          <w:ilvl w:val="0"/>
          <w:numId w:val="31"/>
        </w:numPr>
        <w:rPr>
          <w:rStyle w:val="Iniiaiieiieoeiue"/>
          <w:lang w:val="en-US"/>
        </w:rPr>
      </w:pPr>
      <w:r w:rsidRPr="00F16011">
        <w:rPr>
          <w:lang w:val="en-US"/>
        </w:rPr>
        <w:t xml:space="preserve">Go to </w:t>
      </w:r>
      <w:r w:rsidRPr="00F16011">
        <w:rPr>
          <w:b/>
          <w:lang w:val="en-US"/>
        </w:rPr>
        <w:t>“Window of valve control”</w:t>
      </w:r>
      <w:r w:rsidRPr="00F16011">
        <w:rPr>
          <w:lang w:val="en-US"/>
        </w:rPr>
        <w:t xml:space="preserve"> main menu and select </w:t>
      </w:r>
      <w:r w:rsidRPr="00F16011">
        <w:rPr>
          <w:b/>
          <w:lang w:val="en-US"/>
        </w:rPr>
        <w:t xml:space="preserve">“Service” </w:t>
      </w:r>
      <w:r w:rsidRPr="00F16011">
        <w:rPr>
          <w:lang w:val="en-US"/>
        </w:rPr>
        <w:t xml:space="preserve">menu item, </w:t>
      </w:r>
      <w:r w:rsidRPr="00F16011">
        <w:rPr>
          <w:b/>
          <w:lang w:val="en-US"/>
        </w:rPr>
        <w:t>“Local variables…”</w:t>
      </w:r>
      <w:r w:rsidRPr="00F16011">
        <w:rPr>
          <w:lang w:val="en-US"/>
        </w:rPr>
        <w:t xml:space="preserve"> sub-item </w:t>
      </w:r>
      <w:r w:rsidR="00873FBD">
        <w:rPr>
          <w:lang w:val="en-US"/>
        </w:rPr>
        <w:t>(</w:t>
      </w:r>
      <w:r w:rsidR="00D047D2">
        <w:fldChar w:fldCharType="begin"/>
      </w:r>
      <w:r w:rsidR="00D047D2">
        <w:rPr>
          <w:lang w:val="en-US"/>
        </w:rPr>
        <w:instrText xml:space="preserve"> REF _Ref382397951 \h </w:instrText>
      </w:r>
      <w:r w:rsidR="00D047D2">
        <w:fldChar w:fldCharType="separate"/>
      </w:r>
      <w:r w:rsidR="0011424E" w:rsidRPr="00030FF0">
        <w:rPr>
          <w:bCs/>
          <w:lang w:val="en-US"/>
        </w:rPr>
        <w:t>Figure</w:t>
      </w:r>
      <w:r w:rsidR="0011424E" w:rsidRPr="00F16011">
        <w:rPr>
          <w:bCs/>
          <w:lang w:val="en-US"/>
        </w:rPr>
        <w:t xml:space="preserve"> </w:t>
      </w:r>
      <w:r w:rsidR="0011424E">
        <w:rPr>
          <w:bCs/>
          <w:noProof/>
          <w:lang w:val="en-US"/>
        </w:rPr>
        <w:t>128</w:t>
      </w:r>
      <w:r w:rsidR="00D047D2">
        <w:fldChar w:fldCharType="end"/>
      </w:r>
      <w:r w:rsidRPr="00F16011">
        <w:rPr>
          <w:lang w:val="en-US"/>
        </w:rPr>
        <w:t xml:space="preserve">). In a displayed </w:t>
      </w:r>
      <w:r w:rsidRPr="00F16011">
        <w:rPr>
          <w:b/>
          <w:lang w:val="en-US"/>
        </w:rPr>
        <w:t>“Local variables”</w:t>
      </w:r>
      <w:r w:rsidRPr="00F16011">
        <w:rPr>
          <w:lang w:val="en-US"/>
        </w:rPr>
        <w:t xml:space="preserve"> dialog window </w:t>
      </w:r>
      <w:r w:rsidR="00873FBD">
        <w:rPr>
          <w:lang w:val="en-US"/>
        </w:rPr>
        <w:t>(</w:t>
      </w:r>
      <w:r w:rsidR="00D047D2">
        <w:fldChar w:fldCharType="begin"/>
      </w:r>
      <w:r w:rsidR="00D047D2">
        <w:rPr>
          <w:lang w:val="en-US"/>
        </w:rPr>
        <w:instrText xml:space="preserve"> REF _Ref382397984 \h </w:instrText>
      </w:r>
      <w:r w:rsidR="00D047D2">
        <w:fldChar w:fldCharType="separate"/>
      </w:r>
      <w:r w:rsidR="0011424E" w:rsidRPr="00030FF0">
        <w:rPr>
          <w:bCs/>
          <w:lang w:val="en-US"/>
        </w:rPr>
        <w:t>Figure</w:t>
      </w:r>
      <w:r w:rsidR="0011424E" w:rsidRPr="00F16011">
        <w:rPr>
          <w:bCs/>
          <w:lang w:val="en-US"/>
        </w:rPr>
        <w:t xml:space="preserve"> </w:t>
      </w:r>
      <w:r w:rsidR="0011424E">
        <w:rPr>
          <w:bCs/>
          <w:noProof/>
          <w:lang w:val="en-US"/>
        </w:rPr>
        <w:t>131</w:t>
      </w:r>
      <w:r w:rsidR="00D047D2">
        <w:fldChar w:fldCharType="end"/>
      </w:r>
      <w:r w:rsidR="00654D54">
        <w:rPr>
          <w:lang w:val="en-US"/>
        </w:rPr>
        <w:t xml:space="preserve">) </w:t>
      </w:r>
      <w:r w:rsidRPr="00F16011">
        <w:rPr>
          <w:lang w:val="en-US"/>
        </w:rPr>
        <w:t xml:space="preserve">add the signals that will be displayed (and formatted) by this control window. In our case we will display </w:t>
      </w:r>
      <w:r w:rsidRPr="00F16011">
        <w:rPr>
          <w:b/>
          <w:lang w:val="en-US"/>
        </w:rPr>
        <w:t xml:space="preserve">“Position” </w:t>
      </w:r>
      <w:r w:rsidRPr="00F16011">
        <w:rPr>
          <w:lang w:val="en-US"/>
        </w:rPr>
        <w:t>of the valve and send</w:t>
      </w:r>
      <w:r w:rsidRPr="00F16011">
        <w:rPr>
          <w:b/>
          <w:lang w:val="en-US"/>
        </w:rPr>
        <w:t xml:space="preserve"> “Command Open” </w:t>
      </w:r>
      <w:r w:rsidRPr="00F16011">
        <w:rPr>
          <w:lang w:val="en-US"/>
        </w:rPr>
        <w:t>and</w:t>
      </w:r>
      <w:r w:rsidRPr="00F16011">
        <w:rPr>
          <w:b/>
          <w:lang w:val="en-US"/>
        </w:rPr>
        <w:t xml:space="preserve"> “Command Close”.</w:t>
      </w:r>
    </w:p>
    <w:p w:rsidR="00C576C8" w:rsidRPr="00F16011" w:rsidRDefault="00C576C8" w:rsidP="00C576C8">
      <w:pPr>
        <w:rPr>
          <w:lang w:val="en-US"/>
        </w:rPr>
      </w:pPr>
      <w:r w:rsidRPr="00F16011">
        <w:rPr>
          <w:lang w:val="en-US"/>
        </w:rPr>
        <w:t>In our case, signals created during generation of the database in the process of execution of the previous training exercises will be used to control the valve. Let us remind the rules for generating signals in the database:</w:t>
      </w:r>
    </w:p>
    <w:p w:rsidR="00C576C8" w:rsidRPr="00F16011" w:rsidRDefault="00C576C8" w:rsidP="00C576C8">
      <w:pPr>
        <w:rPr>
          <w:rStyle w:val="Iniiaiieiieoeiue"/>
          <w:lang w:val="en-US"/>
        </w:rPr>
      </w:pPr>
      <w:r w:rsidRPr="00F16011">
        <w:rPr>
          <w:lang w:val="en-US"/>
        </w:rPr>
        <w:t xml:space="preserve">A database signal consists of a name of object and name of signal separated by an underline. For example, </w:t>
      </w:r>
      <w:r w:rsidRPr="00F16011">
        <w:rPr>
          <w:b/>
          <w:lang w:val="en-US"/>
        </w:rPr>
        <w:t>“Position”</w:t>
      </w:r>
      <w:r w:rsidRPr="00F16011">
        <w:rPr>
          <w:lang w:val="en-US"/>
        </w:rPr>
        <w:t xml:space="preserve"> signal of valve </w:t>
      </w:r>
      <w:r w:rsidRPr="00F16011">
        <w:rPr>
          <w:b/>
          <w:lang w:val="en-US"/>
        </w:rPr>
        <w:t>“Z1”</w:t>
      </w:r>
      <w:r w:rsidRPr="00F16011">
        <w:rPr>
          <w:lang w:val="en-US"/>
        </w:rPr>
        <w:t xml:space="preserve"> in the database is named as </w:t>
      </w:r>
      <w:r w:rsidRPr="00F16011">
        <w:rPr>
          <w:b/>
          <w:lang w:val="en-US"/>
        </w:rPr>
        <w:t>“</w:t>
      </w:r>
      <w:r w:rsidRPr="00F16011">
        <w:rPr>
          <w:rStyle w:val="Iniiaiieiieoeiue"/>
          <w:lang w:val="en-US"/>
        </w:rPr>
        <w:t>Z1_xq01”</w:t>
      </w:r>
      <w:r w:rsidRPr="00F16011">
        <w:rPr>
          <w:rStyle w:val="Iniiaiieiieoeiue"/>
          <w:b w:val="0"/>
          <w:lang w:val="en-US"/>
        </w:rPr>
        <w:t>.</w:t>
      </w:r>
    </w:p>
    <w:p w:rsidR="00C576C8" w:rsidRPr="00F16011" w:rsidRDefault="00C576C8" w:rsidP="00C576C8">
      <w:pPr>
        <w:rPr>
          <w:lang w:val="en-US"/>
        </w:rPr>
      </w:pPr>
      <w:r w:rsidRPr="00F16011">
        <w:rPr>
          <w:lang w:val="en-US"/>
        </w:rPr>
        <w:t xml:space="preserve">To generate a correct name of a control signal the names in local variables shall be created using an underline in the beginning of a name </w:t>
      </w:r>
      <w:r w:rsidR="00873FBD">
        <w:rPr>
          <w:lang w:val="en-US"/>
        </w:rPr>
        <w:t>(</w:t>
      </w:r>
      <w:r w:rsidR="00D047D2">
        <w:fldChar w:fldCharType="begin"/>
      </w:r>
      <w:r w:rsidR="00D047D2">
        <w:rPr>
          <w:lang w:val="en-US"/>
        </w:rPr>
        <w:instrText xml:space="preserve"> REF _Ref382397984 \h </w:instrText>
      </w:r>
      <w:r w:rsidR="00D047D2">
        <w:fldChar w:fldCharType="separate"/>
      </w:r>
      <w:r w:rsidR="0011424E" w:rsidRPr="00030FF0">
        <w:rPr>
          <w:bCs/>
          <w:lang w:val="en-US"/>
        </w:rPr>
        <w:t>Figure</w:t>
      </w:r>
      <w:r w:rsidR="0011424E" w:rsidRPr="00F16011">
        <w:rPr>
          <w:bCs/>
          <w:lang w:val="en-US"/>
        </w:rPr>
        <w:t xml:space="preserve"> </w:t>
      </w:r>
      <w:r w:rsidR="0011424E">
        <w:rPr>
          <w:bCs/>
          <w:noProof/>
          <w:lang w:val="en-US"/>
        </w:rPr>
        <w:t>131</w:t>
      </w:r>
      <w:r w:rsidR="00D047D2">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6E20CD30" wp14:editId="7B6C8AF1">
            <wp:extent cx="5940425" cy="1501140"/>
            <wp:effectExtent l="0" t="0" r="3175" b="3810"/>
            <wp:docPr id="142"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cstate="print"/>
                    <a:stretch>
                      <a:fillRect/>
                    </a:stretch>
                  </pic:blipFill>
                  <pic:spPr>
                    <a:xfrm>
                      <a:off x="0" y="0"/>
                      <a:ext cx="5940425" cy="1501140"/>
                    </a:xfrm>
                    <a:prstGeom prst="rect">
                      <a:avLst/>
                    </a:prstGeom>
                  </pic:spPr>
                </pic:pic>
              </a:graphicData>
            </a:graphic>
          </wp:inline>
        </w:drawing>
      </w:r>
    </w:p>
    <w:p w:rsidR="00C576C8" w:rsidRPr="00F16011" w:rsidRDefault="00030FF0" w:rsidP="00C576C8">
      <w:pPr>
        <w:pStyle w:val="a4"/>
        <w:rPr>
          <w:bCs w:val="0"/>
          <w:szCs w:val="24"/>
          <w:lang w:val="en-US"/>
        </w:rPr>
      </w:pPr>
      <w:bookmarkStart w:id="314" w:name="_Ref382397984"/>
      <w:bookmarkStart w:id="315" w:name="_Ref190535378"/>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131</w:t>
      </w:r>
      <w:r w:rsidR="00DA59BD" w:rsidRPr="00F16011">
        <w:rPr>
          <w:bCs w:val="0"/>
          <w:szCs w:val="24"/>
          <w:lang w:val="en-US"/>
        </w:rPr>
        <w:fldChar w:fldCharType="end"/>
      </w:r>
      <w:bookmarkEnd w:id="314"/>
      <w:r w:rsidR="00C576C8" w:rsidRPr="00F16011">
        <w:rPr>
          <w:bCs w:val="0"/>
          <w:szCs w:val="24"/>
          <w:lang w:val="en-US"/>
        </w:rPr>
        <w:t>. Window of local variables</w:t>
      </w:r>
    </w:p>
    <w:bookmarkEnd w:id="315"/>
    <w:p w:rsidR="00E610BA" w:rsidRDefault="00E610BA">
      <w:pPr>
        <w:spacing w:line="240" w:lineRule="auto"/>
        <w:ind w:firstLine="0"/>
        <w:jc w:val="left"/>
        <w:rPr>
          <w:lang w:val="en-US"/>
        </w:rPr>
      </w:pPr>
      <w:r>
        <w:rPr>
          <w:lang w:val="en-US"/>
        </w:rPr>
        <w:br w:type="page"/>
      </w:r>
    </w:p>
    <w:p w:rsidR="00C576C8" w:rsidRPr="00F16011" w:rsidRDefault="00C576C8" w:rsidP="00E610BA">
      <w:pPr>
        <w:pStyle w:val="ae"/>
        <w:numPr>
          <w:ilvl w:val="0"/>
          <w:numId w:val="31"/>
        </w:numPr>
        <w:rPr>
          <w:lang w:val="en-US"/>
        </w:rPr>
      </w:pPr>
      <w:r w:rsidRPr="00F16011">
        <w:rPr>
          <w:lang w:val="en-US"/>
        </w:rPr>
        <w:lastRenderedPageBreak/>
        <w:t xml:space="preserve">Add local variables as shown in the above </w:t>
      </w:r>
      <w:r w:rsidR="00030FF0" w:rsidRPr="00030FF0">
        <w:rPr>
          <w:lang w:val="en-US"/>
        </w:rPr>
        <w:t>Figure</w:t>
      </w:r>
      <w:r w:rsidRPr="00F16011">
        <w:rPr>
          <w:lang w:val="en-US"/>
        </w:rPr>
        <w:t xml:space="preserve"> </w:t>
      </w:r>
      <w:r w:rsidR="00873FBD">
        <w:rPr>
          <w:lang w:val="en-US"/>
        </w:rPr>
        <w:t>(</w:t>
      </w:r>
      <w:r w:rsidR="00D047D2">
        <w:rPr>
          <w:lang w:val="en-US"/>
        </w:rPr>
        <w:fldChar w:fldCharType="begin"/>
      </w:r>
      <w:r w:rsidR="00D047D2">
        <w:rPr>
          <w:lang w:val="en-US"/>
        </w:rPr>
        <w:instrText xml:space="preserve"> REF _Ref382397984 \h </w:instrText>
      </w:r>
      <w:r w:rsidR="00D047D2">
        <w:rPr>
          <w:lang w:val="en-US"/>
        </w:rPr>
      </w:r>
      <w:r w:rsidR="00D047D2">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131</w:t>
      </w:r>
      <w:r w:rsidR="00D047D2">
        <w:rPr>
          <w:lang w:val="en-US"/>
        </w:rPr>
        <w:fldChar w:fldCharType="end"/>
      </w:r>
      <w:r w:rsidRPr="00F16011">
        <w:rPr>
          <w:lang w:val="en-US"/>
        </w:rPr>
        <w:t xml:space="preserve">) and close the window by pressing </w:t>
      </w:r>
      <w:r w:rsidRPr="00F16011">
        <w:rPr>
          <w:b/>
          <w:lang w:val="en-US"/>
        </w:rPr>
        <w:t>“Ok”</w:t>
      </w:r>
      <w:r w:rsidRPr="00F16011">
        <w:rPr>
          <w:lang w:val="en-US"/>
        </w:rPr>
        <w:t xml:space="preserve"> button.</w:t>
      </w:r>
    </w:p>
    <w:p w:rsidR="00C576C8" w:rsidRPr="00E610BA" w:rsidRDefault="00C576C8" w:rsidP="00C576C8">
      <w:pPr>
        <w:pStyle w:val="2"/>
        <w:rPr>
          <w:rFonts w:cstheme="minorBidi"/>
          <w:bCs w:val="0"/>
          <w:iCs w:val="0"/>
          <w:szCs w:val="24"/>
          <w:lang w:val="en-US"/>
        </w:rPr>
      </w:pPr>
      <w:bookmarkStart w:id="316" w:name="_Toc382402649"/>
      <w:r w:rsidRPr="00E610BA">
        <w:rPr>
          <w:rFonts w:cstheme="minorBidi"/>
          <w:bCs w:val="0"/>
          <w:iCs w:val="0"/>
          <w:szCs w:val="24"/>
          <w:lang w:val="en-US"/>
        </w:rPr>
        <w:t>Programming of window of valve control</w:t>
      </w:r>
      <w:bookmarkEnd w:id="316"/>
    </w:p>
    <w:p w:rsidR="00C576C8" w:rsidRPr="00F16011" w:rsidRDefault="00C576C8" w:rsidP="00C576C8">
      <w:pPr>
        <w:rPr>
          <w:lang w:val="en-US"/>
        </w:rPr>
      </w:pPr>
      <w:r w:rsidRPr="00F16011">
        <w:rPr>
          <w:lang w:val="en-US"/>
        </w:rPr>
        <w:t xml:space="preserve">Interface elements created before and a set of local and global variables allow the window of valve control to be programmed so that the mathematical model could be “manually” </w:t>
      </w:r>
      <w:r>
        <w:rPr>
          <w:lang w:val="en-US"/>
        </w:rPr>
        <w:t>manipulated</w:t>
      </w:r>
      <w:r w:rsidRPr="00F16011">
        <w:rPr>
          <w:lang w:val="en-US"/>
        </w:rPr>
        <w:t xml:space="preserve"> in the process of modeling. To complete the creation of the control panel the logic of behavior of displaying and controlling interface elements shall be programmed.</w:t>
      </w:r>
    </w:p>
    <w:p w:rsidR="00C576C8" w:rsidRPr="00F16011" w:rsidRDefault="00C576C8" w:rsidP="00C576C8">
      <w:pPr>
        <w:rPr>
          <w:lang w:val="en-US"/>
        </w:rPr>
      </w:pPr>
      <w:r w:rsidRPr="00F16011">
        <w:rPr>
          <w:lang w:val="en-US"/>
        </w:rPr>
        <w:t xml:space="preserve">Go to </w:t>
      </w:r>
      <w:r w:rsidRPr="00F16011">
        <w:rPr>
          <w:b/>
          <w:lang w:val="en-US"/>
        </w:rPr>
        <w:t>“Window of valve control”</w:t>
      </w:r>
      <w:r w:rsidRPr="00F16011">
        <w:rPr>
          <w:lang w:val="en-US"/>
        </w:rPr>
        <w:t xml:space="preserve"> main menu and select </w:t>
      </w:r>
      <w:r w:rsidRPr="00F16011">
        <w:rPr>
          <w:b/>
          <w:lang w:val="en-US"/>
        </w:rPr>
        <w:t xml:space="preserve">“Service” </w:t>
      </w:r>
      <w:r w:rsidRPr="00F16011">
        <w:rPr>
          <w:lang w:val="en-US"/>
        </w:rPr>
        <w:t xml:space="preserve">menu item, </w:t>
      </w:r>
      <w:r w:rsidRPr="00F16011">
        <w:rPr>
          <w:b/>
          <w:lang w:val="en-US"/>
        </w:rPr>
        <w:t>“Global Script…”</w:t>
      </w:r>
      <w:r w:rsidRPr="00F16011">
        <w:rPr>
          <w:lang w:val="en-US"/>
        </w:rPr>
        <w:t xml:space="preserve"> sub-item </w:t>
      </w:r>
      <w:r w:rsidR="00873FBD">
        <w:rPr>
          <w:lang w:val="en-US"/>
        </w:rPr>
        <w:t>(</w:t>
      </w:r>
      <w:r w:rsidR="00D047D2">
        <w:rPr>
          <w:lang w:val="en-US"/>
        </w:rPr>
        <w:fldChar w:fldCharType="begin"/>
      </w:r>
      <w:r w:rsidR="00D047D2">
        <w:rPr>
          <w:lang w:val="en-US"/>
        </w:rPr>
        <w:instrText xml:space="preserve"> REF _Ref382398000 \h </w:instrText>
      </w:r>
      <w:r w:rsidR="00D047D2">
        <w:rPr>
          <w:lang w:val="en-US"/>
        </w:rPr>
      </w:r>
      <w:r w:rsidR="00D047D2">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132</w:t>
      </w:r>
      <w:r w:rsidR="00D047D2">
        <w:rPr>
          <w:lang w:val="en-US"/>
        </w:rPr>
        <w:fldChar w:fldCharType="end"/>
      </w:r>
      <w:r w:rsidRPr="00F16011">
        <w:rPr>
          <w:lang w:val="en-US"/>
        </w:rPr>
        <w:t>).</w:t>
      </w:r>
    </w:p>
    <w:p w:rsidR="00C576C8" w:rsidRPr="00F16011" w:rsidRDefault="00C576C8" w:rsidP="00C576C8">
      <w:pPr>
        <w:pStyle w:val="a4"/>
        <w:rPr>
          <w:lang w:val="en-US"/>
        </w:rPr>
      </w:pPr>
      <w:r w:rsidRPr="00F16011">
        <w:rPr>
          <w:noProof/>
        </w:rPr>
        <w:drawing>
          <wp:inline distT="0" distB="0" distL="0" distR="0" wp14:anchorId="0E1B3DF5" wp14:editId="4624A3F7">
            <wp:extent cx="3333750" cy="2924175"/>
            <wp:effectExtent l="0" t="0" r="0" b="9525"/>
            <wp:docPr id="143"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3333750" cy="2924175"/>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317" w:name="_Ref382398000"/>
      <w:bookmarkStart w:id="318" w:name="_Ref193851750"/>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132</w:t>
      </w:r>
      <w:r w:rsidR="00DA59BD" w:rsidRPr="00F16011">
        <w:rPr>
          <w:bCs w:val="0"/>
          <w:szCs w:val="24"/>
          <w:lang w:val="en-US"/>
        </w:rPr>
        <w:fldChar w:fldCharType="end"/>
      </w:r>
      <w:bookmarkEnd w:id="317"/>
      <w:r w:rsidR="00C576C8" w:rsidRPr="00F16011">
        <w:rPr>
          <w:bCs w:val="0"/>
          <w:szCs w:val="24"/>
          <w:lang w:val="en-US"/>
        </w:rPr>
        <w:t>. Programming window activation</w:t>
      </w:r>
    </w:p>
    <w:bookmarkEnd w:id="318"/>
    <w:p w:rsidR="00C576C8" w:rsidRPr="00F16011" w:rsidRDefault="00C576C8" w:rsidP="00C576C8">
      <w:pPr>
        <w:rPr>
          <w:lang w:val="en-US"/>
        </w:rPr>
      </w:pPr>
      <w:r w:rsidRPr="00F16011">
        <w:rPr>
          <w:lang w:val="en-US"/>
        </w:rPr>
        <w:t xml:space="preserve">In a displayed </w:t>
      </w:r>
      <w:r w:rsidRPr="00F16011">
        <w:rPr>
          <w:b/>
          <w:lang w:val="en-US"/>
        </w:rPr>
        <w:t>“Programming language”</w:t>
      </w:r>
      <w:r w:rsidRPr="00F16011">
        <w:rPr>
          <w:lang w:val="en-US"/>
        </w:rPr>
        <w:t xml:space="preserve"> text window </w:t>
      </w:r>
      <w:r w:rsidR="00873FBD">
        <w:rPr>
          <w:lang w:val="en-US"/>
        </w:rPr>
        <w:t>(</w:t>
      </w:r>
      <w:r w:rsidR="00D047D2">
        <w:rPr>
          <w:lang w:val="en-US"/>
        </w:rPr>
        <w:fldChar w:fldCharType="begin"/>
      </w:r>
      <w:r w:rsidR="00D047D2">
        <w:rPr>
          <w:lang w:val="en-US"/>
        </w:rPr>
        <w:instrText xml:space="preserve"> REF _Ref382398006 \h </w:instrText>
      </w:r>
      <w:r w:rsidR="00D047D2">
        <w:rPr>
          <w:lang w:val="en-US"/>
        </w:rPr>
      </w:r>
      <w:r w:rsidR="00D047D2">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133</w:t>
      </w:r>
      <w:r w:rsidR="00D047D2">
        <w:rPr>
          <w:lang w:val="en-US"/>
        </w:rPr>
        <w:fldChar w:fldCharType="end"/>
      </w:r>
      <w:r w:rsidRPr="00F16011">
        <w:rPr>
          <w:lang w:val="en-US"/>
        </w:rPr>
        <w:t>) enter the following text of the program:</w:t>
      </w:r>
    </w:p>
    <w:p w:rsidR="00C576C8" w:rsidRPr="00F16011" w:rsidRDefault="00C576C8" w:rsidP="00C576C8">
      <w:pPr>
        <w:pStyle w:val="a4"/>
        <w:rPr>
          <w:lang w:val="en-US"/>
        </w:rPr>
      </w:pPr>
      <w:r w:rsidRPr="00F16011">
        <w:rPr>
          <w:noProof/>
        </w:rPr>
        <w:lastRenderedPageBreak/>
        <w:drawing>
          <wp:inline distT="0" distB="0" distL="0" distR="0" wp14:anchorId="06B30AE8" wp14:editId="1DB62765">
            <wp:extent cx="5314950" cy="3419475"/>
            <wp:effectExtent l="0" t="0" r="0" b="9525"/>
            <wp:docPr id="144"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cstate="print"/>
                    <a:stretch>
                      <a:fillRect/>
                    </a:stretch>
                  </pic:blipFill>
                  <pic:spPr>
                    <a:xfrm>
                      <a:off x="0" y="0"/>
                      <a:ext cx="5314950" cy="3419475"/>
                    </a:xfrm>
                    <a:prstGeom prst="rect">
                      <a:avLst/>
                    </a:prstGeom>
                  </pic:spPr>
                </pic:pic>
              </a:graphicData>
            </a:graphic>
          </wp:inline>
        </w:drawing>
      </w:r>
    </w:p>
    <w:p w:rsidR="00C576C8" w:rsidRPr="00F16011" w:rsidRDefault="00030FF0" w:rsidP="00C576C8">
      <w:pPr>
        <w:pStyle w:val="a4"/>
        <w:rPr>
          <w:bCs w:val="0"/>
          <w:szCs w:val="24"/>
          <w:lang w:val="en-US"/>
        </w:rPr>
      </w:pPr>
      <w:bookmarkStart w:id="319" w:name="_Ref382398006"/>
      <w:bookmarkStart w:id="320" w:name="_Ref193851813"/>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133</w:t>
      </w:r>
      <w:r w:rsidR="00DA59BD" w:rsidRPr="00F16011">
        <w:rPr>
          <w:bCs w:val="0"/>
          <w:szCs w:val="24"/>
          <w:lang w:val="en-US"/>
        </w:rPr>
        <w:fldChar w:fldCharType="end"/>
      </w:r>
      <w:bookmarkEnd w:id="319"/>
      <w:r w:rsidR="00C576C8" w:rsidRPr="00F16011">
        <w:rPr>
          <w:bCs w:val="0"/>
          <w:szCs w:val="24"/>
          <w:lang w:val="en-US"/>
        </w:rPr>
        <w:t>. Script of valve control</w:t>
      </w:r>
    </w:p>
    <w:bookmarkEnd w:id="320"/>
    <w:p w:rsidR="00C576C8" w:rsidRPr="00F16011" w:rsidRDefault="00C576C8" w:rsidP="00C576C8">
      <w:pPr>
        <w:rPr>
          <w:lang w:val="en-US"/>
        </w:rPr>
      </w:pPr>
      <w:r w:rsidRPr="00F16011">
        <w:rPr>
          <w:lang w:val="en-US"/>
        </w:rPr>
        <w:t xml:space="preserve">The whole program is included between the key words of </w:t>
      </w:r>
      <w:r w:rsidRPr="00F16011">
        <w:rPr>
          <w:b/>
          <w:lang w:val="en-US"/>
        </w:rPr>
        <w:t>“</w:t>
      </w:r>
      <w:r w:rsidRPr="00F16011">
        <w:rPr>
          <w:rStyle w:val="Iniiaiieiieoeiue"/>
          <w:lang w:val="en-US"/>
        </w:rPr>
        <w:t>formattext</w:t>
      </w:r>
      <w:r w:rsidR="00E674E3">
        <w:rPr>
          <w:rStyle w:val="Iniiaiieiieoeiue"/>
          <w:lang w:val="en-US"/>
        </w:rPr>
        <w:t>”</w:t>
      </w:r>
      <w:r w:rsidRPr="00F16011">
        <w:rPr>
          <w:lang w:val="en-US"/>
        </w:rPr>
        <w:t xml:space="preserve"> and </w:t>
      </w:r>
      <w:r w:rsidRPr="00F16011">
        <w:rPr>
          <w:b/>
          <w:lang w:val="en-US"/>
        </w:rPr>
        <w:t>“</w:t>
      </w:r>
      <w:r w:rsidRPr="00F16011">
        <w:rPr>
          <w:rStyle w:val="Iniiaiieiieoeiue"/>
          <w:lang w:val="en-US"/>
        </w:rPr>
        <w:t>end;”</w:t>
      </w:r>
      <w:r w:rsidRPr="00F16011">
        <w:rPr>
          <w:rStyle w:val="Iniiaiieiieoeiue"/>
          <w:b w:val="0"/>
          <w:lang w:val="en-US"/>
        </w:rPr>
        <w:t>.</w:t>
      </w:r>
      <w:r w:rsidRPr="00F16011">
        <w:rPr>
          <w:rStyle w:val="Iniiaiieiieoeiue"/>
          <w:lang w:val="en-US"/>
        </w:rPr>
        <w:t xml:space="preserve"> </w:t>
      </w:r>
      <w:r w:rsidRPr="00F16011">
        <w:rPr>
          <w:lang w:val="en-US"/>
        </w:rPr>
        <w:t xml:space="preserve">Use of the given key word allows the name of a variable to be generated using a template. Instead of an expression collected in squiggle brackets its value will be set. In our case, when activating the dialog window, the value of </w:t>
      </w:r>
      <w:r w:rsidRPr="00F16011">
        <w:rPr>
          <w:b/>
          <w:lang w:val="en-US"/>
        </w:rPr>
        <w:t xml:space="preserve">“Name” </w:t>
      </w:r>
      <w:r w:rsidRPr="00F16011">
        <w:rPr>
          <w:lang w:val="en-US"/>
        </w:rPr>
        <w:t>global variable will be the same as the value of this property of the valve. For valve</w:t>
      </w:r>
      <w:r w:rsidRPr="00F16011">
        <w:rPr>
          <w:b/>
          <w:lang w:val="en-US"/>
        </w:rPr>
        <w:t xml:space="preserve"> “Z1”</w:t>
      </w:r>
      <w:r w:rsidRPr="00F16011">
        <w:rPr>
          <w:lang w:val="en-US"/>
        </w:rPr>
        <w:t xml:space="preserve">, after activation of the control window, expression of </w:t>
      </w:r>
      <w:r w:rsidRPr="00F16011">
        <w:rPr>
          <w:rStyle w:val="Iniiaiieiiiioeeiiue"/>
          <w:lang w:val="en-US"/>
        </w:rPr>
        <w:t>{Name}_yb02</w:t>
      </w:r>
      <w:r w:rsidRPr="00F16011">
        <w:rPr>
          <w:b/>
          <w:lang w:val="en-US"/>
        </w:rPr>
        <w:t xml:space="preserve"> </w:t>
      </w:r>
      <w:r w:rsidRPr="00F16011">
        <w:rPr>
          <w:lang w:val="en-US"/>
        </w:rPr>
        <w:t xml:space="preserve">type will be transformed, in accordance with a template, to </w:t>
      </w:r>
      <w:r w:rsidRPr="00F16011">
        <w:rPr>
          <w:rStyle w:val="Iniiaiieiiiioeeiiue"/>
          <w:lang w:val="en-US"/>
        </w:rPr>
        <w:t>Z1_yb02</w:t>
      </w:r>
      <w:r w:rsidRPr="00F16011">
        <w:rPr>
          <w:rStyle w:val="Iniiaiieiieoeiue"/>
          <w:lang w:val="en-US"/>
        </w:rPr>
        <w:t xml:space="preserve"> </w:t>
      </w:r>
      <w:r w:rsidRPr="00F16011">
        <w:rPr>
          <w:lang w:val="en-US"/>
        </w:rPr>
        <w:t>expression – of the database signal name. Strings included between keywords “</w:t>
      </w:r>
      <w:r w:rsidRPr="00F16011">
        <w:rPr>
          <w:rStyle w:val="Iniiaiieiieoeiue"/>
          <w:lang w:val="en-US"/>
        </w:rPr>
        <w:t xml:space="preserve">initialization” </w:t>
      </w:r>
      <w:r w:rsidRPr="00E674E3">
        <w:rPr>
          <w:rStyle w:val="Iniiaiieiieoeiue"/>
          <w:b w:val="0"/>
          <w:lang w:val="en-US"/>
        </w:rPr>
        <w:t>and</w:t>
      </w:r>
      <w:r w:rsidRPr="00F16011">
        <w:rPr>
          <w:rStyle w:val="Iniiaiieiieoeiue"/>
          <w:lang w:val="en-US"/>
        </w:rPr>
        <w:t xml:space="preserve"> “end;” </w:t>
      </w:r>
      <w:r w:rsidRPr="00F16011">
        <w:rPr>
          <w:rStyle w:val="Iniiaiieiieoeiue"/>
          <w:b w:val="0"/>
          <w:lang w:val="en-US"/>
        </w:rPr>
        <w:t>are executed once on activation of the window.</w:t>
      </w:r>
      <w:r w:rsidRPr="00F16011">
        <w:rPr>
          <w:rStyle w:val="Iniiaiieiieoeiue"/>
          <w:lang w:val="en-US"/>
        </w:rPr>
        <w:t xml:space="preserve"> </w:t>
      </w:r>
    </w:p>
    <w:p w:rsidR="00C576C8" w:rsidRPr="00F16011" w:rsidRDefault="00C576C8" w:rsidP="00C576C8">
      <w:pPr>
        <w:rPr>
          <w:rStyle w:val="Iniiaiieiieoeiue"/>
          <w:lang w:val="en-US"/>
        </w:rPr>
      </w:pPr>
      <w:r w:rsidRPr="00F16011">
        <w:rPr>
          <w:rStyle w:val="Iniiaiieiiiioeeiiue"/>
          <w:lang w:val="en-US"/>
        </w:rPr>
        <w:t xml:space="preserve">Name_TextLabel.Text = </w:t>
      </w:r>
      <w:r w:rsidR="00E674E3">
        <w:rPr>
          <w:rStyle w:val="Iniiaiieiiiioeeiiue"/>
          <w:lang w:val="en-US"/>
        </w:rPr>
        <w:t>“</w:t>
      </w:r>
      <w:r w:rsidRPr="00F16011">
        <w:rPr>
          <w:rStyle w:val="Iniiaiieiiiioeeiiue"/>
          <w:lang w:val="en-US"/>
        </w:rPr>
        <w:t xml:space="preserve">Position of valve </w:t>
      </w:r>
      <w:r w:rsidR="00E674E3">
        <w:rPr>
          <w:rStyle w:val="Iniiaiieiiiioeeiiue"/>
          <w:lang w:val="en-US"/>
        </w:rPr>
        <w:t>”</w:t>
      </w:r>
      <w:r w:rsidRPr="00F16011">
        <w:rPr>
          <w:rStyle w:val="Iniiaiieiiiioeeiiue"/>
          <w:lang w:val="en-US"/>
        </w:rPr>
        <w:t xml:space="preserve"> + Name; </w:t>
      </w:r>
      <w:r w:rsidRPr="00F16011">
        <w:rPr>
          <w:rStyle w:val="Iniiaiieiieoeiue"/>
          <w:lang w:val="en-US"/>
        </w:rPr>
        <w:t>–</w:t>
      </w:r>
    </w:p>
    <w:p w:rsidR="00C576C8" w:rsidRPr="00F16011" w:rsidRDefault="00C576C8" w:rsidP="00C576C8">
      <w:pPr>
        <w:rPr>
          <w:lang w:val="en-US"/>
        </w:rPr>
      </w:pPr>
      <w:r w:rsidRPr="00E674E3">
        <w:rPr>
          <w:lang w:val="en-US"/>
        </w:rPr>
        <w:t>assignment of an upper caption with the name of a valve, for which the control window has been activated, to the text.</w:t>
      </w:r>
    </w:p>
    <w:p w:rsidR="00C576C8" w:rsidRPr="00F16011" w:rsidRDefault="00C576C8" w:rsidP="00C576C8">
      <w:pPr>
        <w:rPr>
          <w:lang w:val="en-US"/>
        </w:rPr>
      </w:pPr>
      <w:r w:rsidRPr="00F16011">
        <w:rPr>
          <w:rStyle w:val="Iniiaiieiiiioeeiiue"/>
          <w:lang w:val="en-US"/>
        </w:rPr>
        <w:t>Position_Bar.Value = State;</w:t>
      </w:r>
      <w:r w:rsidRPr="00F16011">
        <w:rPr>
          <w:rStyle w:val="Iniiaiieiieoeiue"/>
          <w:lang w:val="en-US"/>
        </w:rPr>
        <w:t xml:space="preserve"> – </w:t>
      </w:r>
      <w:r w:rsidRPr="00F16011">
        <w:rPr>
          <w:lang w:val="en-US"/>
        </w:rPr>
        <w:t xml:space="preserve">display of a rate of valve opening by means of the linear </w:t>
      </w:r>
      <w:r w:rsidR="00E674E3" w:rsidRPr="00F16011">
        <w:rPr>
          <w:lang w:val="en-US"/>
        </w:rPr>
        <w:t>device.</w:t>
      </w:r>
    </w:p>
    <w:p w:rsidR="00C576C8" w:rsidRPr="00F16011" w:rsidRDefault="00C576C8" w:rsidP="00C576C8">
      <w:pPr>
        <w:rPr>
          <w:lang w:val="en-US"/>
        </w:rPr>
      </w:pPr>
      <w:r w:rsidRPr="00F16011">
        <w:rPr>
          <w:rStyle w:val="Iniiaiieiiiioeeiiue"/>
          <w:lang w:val="en-US"/>
        </w:rPr>
        <w:t>Open_Button.Down = {Name}_yb01;</w:t>
      </w:r>
      <w:r w:rsidRPr="00F16011">
        <w:rPr>
          <w:rStyle w:val="Iniiaiieiieoeiue"/>
          <w:lang w:val="en-US"/>
        </w:rPr>
        <w:t xml:space="preserve"> – </w:t>
      </w:r>
      <w:r w:rsidRPr="00F16011">
        <w:rPr>
          <w:lang w:val="en-US"/>
        </w:rPr>
        <w:t xml:space="preserve">matching the appearance of </w:t>
      </w:r>
      <w:r w:rsidRPr="00F16011">
        <w:rPr>
          <w:b/>
          <w:lang w:val="en-US"/>
        </w:rPr>
        <w:t>“Open”</w:t>
      </w:r>
      <w:r w:rsidRPr="00F16011">
        <w:rPr>
          <w:lang w:val="en-US"/>
        </w:rPr>
        <w:t xml:space="preserve"> button with the database signal.</w:t>
      </w:r>
    </w:p>
    <w:p w:rsidR="00C576C8" w:rsidRPr="00F16011" w:rsidRDefault="00C576C8" w:rsidP="00C576C8">
      <w:pPr>
        <w:rPr>
          <w:lang w:val="en-US"/>
        </w:rPr>
      </w:pPr>
      <w:r w:rsidRPr="00F16011">
        <w:rPr>
          <w:rStyle w:val="Iniiaiieiiiioeeiiue"/>
          <w:lang w:val="en-US"/>
        </w:rPr>
        <w:t>Close_Button.Down = {Name}_yb02;</w:t>
      </w:r>
      <w:r w:rsidRPr="00F16011">
        <w:rPr>
          <w:rStyle w:val="Iniiaiieiieoeiue"/>
          <w:lang w:val="en-US"/>
        </w:rPr>
        <w:t xml:space="preserve"> – </w:t>
      </w:r>
      <w:r w:rsidRPr="00F16011">
        <w:rPr>
          <w:lang w:val="en-US"/>
        </w:rPr>
        <w:t xml:space="preserve">matching the appearance of </w:t>
      </w:r>
      <w:r w:rsidRPr="00F16011">
        <w:rPr>
          <w:b/>
          <w:lang w:val="en-US"/>
        </w:rPr>
        <w:t>“Close”</w:t>
      </w:r>
      <w:r w:rsidRPr="00F16011">
        <w:rPr>
          <w:lang w:val="en-US"/>
        </w:rPr>
        <w:t xml:space="preserve"> button with the database signal.</w:t>
      </w:r>
    </w:p>
    <w:p w:rsidR="00C576C8" w:rsidRPr="00F16011" w:rsidRDefault="00C576C8" w:rsidP="00C576C8">
      <w:pPr>
        <w:rPr>
          <w:lang w:val="en-US"/>
        </w:rPr>
      </w:pPr>
      <w:r w:rsidRPr="00F16011">
        <w:rPr>
          <w:lang w:val="en-US"/>
        </w:rPr>
        <w:t>Strings of the program main text are executed at every step of modeling until the control window is active.</w:t>
      </w:r>
    </w:p>
    <w:p w:rsidR="00E610BA" w:rsidRDefault="00E610BA">
      <w:pPr>
        <w:spacing w:line="240" w:lineRule="auto"/>
        <w:ind w:firstLine="0"/>
        <w:jc w:val="left"/>
        <w:rPr>
          <w:rStyle w:val="Iniiaiieiiiioeeiiue"/>
          <w:lang w:val="en-US"/>
        </w:rPr>
      </w:pPr>
      <w:r>
        <w:rPr>
          <w:rStyle w:val="Iniiaiieiiiioeeiiue"/>
          <w:lang w:val="en-US"/>
        </w:rPr>
        <w:br w:type="page"/>
      </w:r>
    </w:p>
    <w:p w:rsidR="00C576C8" w:rsidRPr="00F16011" w:rsidRDefault="00C576C8" w:rsidP="00C576C8">
      <w:pPr>
        <w:rPr>
          <w:rStyle w:val="Iniiaiieiieoeiue"/>
          <w:lang w:val="en-US"/>
        </w:rPr>
      </w:pPr>
      <w:r w:rsidRPr="00F16011">
        <w:rPr>
          <w:rStyle w:val="Iniiaiieiiiioeeiiue"/>
          <w:lang w:val="en-US"/>
        </w:rPr>
        <w:lastRenderedPageBreak/>
        <w:t>{Name}_yb01 = Open_Button.Down;</w:t>
      </w:r>
      <w:r w:rsidRPr="00F16011">
        <w:rPr>
          <w:rStyle w:val="Iniiaiieiieoeiue"/>
          <w:lang w:val="en-US"/>
        </w:rPr>
        <w:t xml:space="preserve"> – </w:t>
      </w:r>
      <w:r w:rsidRPr="00F16011">
        <w:rPr>
          <w:lang w:val="en-US"/>
        </w:rPr>
        <w:t>sending a valve opening signal to the database.</w:t>
      </w:r>
    </w:p>
    <w:p w:rsidR="00C576C8" w:rsidRPr="00F16011" w:rsidRDefault="00C576C8" w:rsidP="00C576C8">
      <w:pPr>
        <w:rPr>
          <w:lang w:val="en-US"/>
        </w:rPr>
      </w:pPr>
      <w:r w:rsidRPr="00F16011">
        <w:rPr>
          <w:rStyle w:val="Iniiaiieiiiioeeiiue"/>
          <w:lang w:val="en-US"/>
        </w:rPr>
        <w:t>{Name}_yb02 = Close_Button.Down;</w:t>
      </w:r>
      <w:r w:rsidR="007B42FE">
        <w:rPr>
          <w:rStyle w:val="Iniiaiieiiiioeeiiue"/>
          <w:lang w:val="en-US"/>
        </w:rPr>
        <w:t xml:space="preserve"> </w:t>
      </w:r>
      <w:r w:rsidRPr="00F16011">
        <w:rPr>
          <w:rStyle w:val="Iniiaiieiieoeiue"/>
          <w:lang w:val="en-US"/>
        </w:rPr>
        <w:t xml:space="preserve">– </w:t>
      </w:r>
      <w:r w:rsidRPr="00F16011">
        <w:rPr>
          <w:lang w:val="en-US"/>
        </w:rPr>
        <w:t>sending a valve closing signal to the database.</w:t>
      </w:r>
    </w:p>
    <w:p w:rsidR="00C576C8" w:rsidRPr="00F16011" w:rsidRDefault="00C576C8" w:rsidP="00C576C8">
      <w:pPr>
        <w:rPr>
          <w:lang w:val="en-US"/>
        </w:rPr>
      </w:pPr>
      <w:r w:rsidRPr="00F16011">
        <w:rPr>
          <w:rStyle w:val="Iniiaiieiiiioeeiiue"/>
          <w:lang w:val="en-US"/>
        </w:rPr>
        <w:t>Position_Bar.Value = State;</w:t>
      </w:r>
      <w:r w:rsidRPr="00F16011">
        <w:rPr>
          <w:rStyle w:val="Iniiaiieiieoeiue"/>
          <w:lang w:val="en-US"/>
        </w:rPr>
        <w:t xml:space="preserve"> – </w:t>
      </w:r>
      <w:r w:rsidRPr="00F16011">
        <w:rPr>
          <w:lang w:val="en-US"/>
        </w:rPr>
        <w:t xml:space="preserve">display of a rate of valve opening by means of the linear </w:t>
      </w:r>
      <w:r w:rsidR="007B42FE" w:rsidRPr="00F16011">
        <w:rPr>
          <w:lang w:val="en-US"/>
        </w:rPr>
        <w:t>device.</w:t>
      </w:r>
    </w:p>
    <w:p w:rsidR="00C576C8" w:rsidRPr="00F16011" w:rsidRDefault="00C576C8" w:rsidP="00C576C8">
      <w:pPr>
        <w:rPr>
          <w:lang w:val="en-US"/>
        </w:rPr>
      </w:pPr>
      <w:r w:rsidRPr="00F16011">
        <w:rPr>
          <w:lang w:val="en-US"/>
        </w:rPr>
        <w:t xml:space="preserve">Close the window by pressing </w:t>
      </w:r>
      <w:r w:rsidRPr="00F16011">
        <w:rPr>
          <w:b/>
          <w:lang w:val="en-US"/>
        </w:rPr>
        <w:t>“Apply”</w:t>
      </w:r>
      <w:r w:rsidRPr="00F16011">
        <w:rPr>
          <w:lang w:val="en-US"/>
        </w:rPr>
        <w:t xml:space="preserve"> button in the left upper corner.</w:t>
      </w:r>
    </w:p>
    <w:p w:rsidR="00C576C8" w:rsidRPr="00E610BA" w:rsidRDefault="00C576C8" w:rsidP="00C576C8">
      <w:pPr>
        <w:pStyle w:val="2"/>
        <w:rPr>
          <w:rFonts w:cstheme="minorBidi"/>
          <w:bCs w:val="0"/>
          <w:iCs w:val="0"/>
          <w:szCs w:val="24"/>
          <w:lang w:val="en-US"/>
        </w:rPr>
      </w:pPr>
      <w:bookmarkStart w:id="321" w:name="_Toc382402650"/>
      <w:r w:rsidRPr="00E610BA">
        <w:rPr>
          <w:rFonts w:cstheme="minorBidi"/>
          <w:bCs w:val="0"/>
          <w:iCs w:val="0"/>
          <w:szCs w:val="24"/>
          <w:lang w:val="en-US"/>
        </w:rPr>
        <w:t>Link of the valve and the control window</w:t>
      </w:r>
      <w:bookmarkEnd w:id="321"/>
    </w:p>
    <w:p w:rsidR="00C576C8" w:rsidRPr="00F16011" w:rsidRDefault="00C576C8" w:rsidP="00E610BA">
      <w:pPr>
        <w:pStyle w:val="ae"/>
        <w:numPr>
          <w:ilvl w:val="0"/>
          <w:numId w:val="32"/>
        </w:numPr>
        <w:rPr>
          <w:lang w:val="en-US"/>
        </w:rPr>
      </w:pPr>
      <w:r w:rsidRPr="00F16011">
        <w:rPr>
          <w:lang w:val="en-US"/>
        </w:rPr>
        <w:t>Go to the hydraulic diagram.</w:t>
      </w:r>
    </w:p>
    <w:p w:rsidR="00C576C8" w:rsidRPr="00F16011" w:rsidRDefault="00C576C8" w:rsidP="00E610BA">
      <w:pPr>
        <w:pStyle w:val="ae"/>
        <w:numPr>
          <w:ilvl w:val="0"/>
          <w:numId w:val="32"/>
        </w:numPr>
        <w:rPr>
          <w:lang w:val="en-US"/>
        </w:rPr>
      </w:pPr>
      <w:r w:rsidRPr="00F16011">
        <w:rPr>
          <w:lang w:val="en-US"/>
        </w:rPr>
        <w:t>Select valve</w:t>
      </w:r>
      <w:r w:rsidRPr="00F16011">
        <w:rPr>
          <w:b/>
          <w:lang w:val="en-US"/>
        </w:rPr>
        <w:t xml:space="preserve"> “Z1”</w:t>
      </w:r>
      <w:r w:rsidRPr="00F16011">
        <w:rPr>
          <w:lang w:val="en-US"/>
        </w:rPr>
        <w:t xml:space="preserve"> and activate the property editor window </w:t>
      </w:r>
      <w:r w:rsidR="00873FBD">
        <w:rPr>
          <w:lang w:val="en-US"/>
        </w:rPr>
        <w:t>(</w:t>
      </w:r>
      <w:r w:rsidR="00D047D2">
        <w:rPr>
          <w:lang w:val="en-US"/>
        </w:rPr>
        <w:fldChar w:fldCharType="begin"/>
      </w:r>
      <w:r w:rsidR="00D047D2">
        <w:rPr>
          <w:lang w:val="en-US"/>
        </w:rPr>
        <w:instrText xml:space="preserve"> REF _Ref382398016 \h </w:instrText>
      </w:r>
      <w:r w:rsidR="00D047D2">
        <w:rPr>
          <w:lang w:val="en-US"/>
        </w:rPr>
      </w:r>
      <w:r w:rsidR="00D047D2">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134</w:t>
      </w:r>
      <w:r w:rsidR="00D047D2">
        <w:rPr>
          <w:lang w:val="en-US"/>
        </w:rPr>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7012219C" wp14:editId="02A0484D">
            <wp:extent cx="5238750" cy="4410075"/>
            <wp:effectExtent l="0" t="0" r="0" b="9525"/>
            <wp:docPr id="145"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238750" cy="4410075"/>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322" w:name="_Ref382398016"/>
      <w:bookmarkStart w:id="323" w:name="_Ref190540202"/>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134</w:t>
      </w:r>
      <w:r w:rsidR="00DA59BD" w:rsidRPr="00F16011">
        <w:rPr>
          <w:bCs w:val="0"/>
          <w:szCs w:val="24"/>
          <w:lang w:val="en-US"/>
        </w:rPr>
        <w:fldChar w:fldCharType="end"/>
      </w:r>
      <w:bookmarkEnd w:id="322"/>
      <w:r w:rsidR="00C576C8" w:rsidRPr="00F16011">
        <w:rPr>
          <w:bCs w:val="0"/>
          <w:szCs w:val="24"/>
          <w:lang w:val="en-US"/>
        </w:rPr>
        <w:t>. Editor window for Valve Z1 properties</w:t>
      </w:r>
    </w:p>
    <w:bookmarkEnd w:id="323"/>
    <w:p w:rsidR="00C576C8" w:rsidRPr="00F16011" w:rsidRDefault="00C576C8" w:rsidP="00E610BA">
      <w:pPr>
        <w:pStyle w:val="ae"/>
        <w:numPr>
          <w:ilvl w:val="0"/>
          <w:numId w:val="32"/>
        </w:numPr>
        <w:rPr>
          <w:lang w:val="en-US"/>
        </w:rPr>
      </w:pPr>
      <w:r w:rsidRPr="00F16011">
        <w:rPr>
          <w:lang w:val="en-US"/>
        </w:rPr>
        <w:t>Set the name of the valve in compliance with the name in the database.</w:t>
      </w:r>
    </w:p>
    <w:p w:rsidR="00C576C8" w:rsidRPr="00F16011" w:rsidRDefault="00C576C8" w:rsidP="00E610BA">
      <w:pPr>
        <w:pStyle w:val="ae"/>
        <w:numPr>
          <w:ilvl w:val="0"/>
          <w:numId w:val="32"/>
        </w:numPr>
        <w:rPr>
          <w:lang w:val="en-US"/>
        </w:rPr>
      </w:pPr>
      <w:r w:rsidRPr="00F16011">
        <w:rPr>
          <w:lang w:val="en-US"/>
        </w:rPr>
        <w:t xml:space="preserve">Press the edition button in </w:t>
      </w:r>
      <w:r w:rsidRPr="00F16011">
        <w:rPr>
          <w:b/>
          <w:lang w:val="en-US"/>
        </w:rPr>
        <w:t>“Reference”</w:t>
      </w:r>
      <w:r w:rsidRPr="00F16011">
        <w:rPr>
          <w:lang w:val="en-US"/>
        </w:rPr>
        <w:t xml:space="preserve"> string.</w:t>
      </w:r>
    </w:p>
    <w:p w:rsidR="00C576C8" w:rsidRPr="00F16011" w:rsidRDefault="00C576C8" w:rsidP="00C576C8">
      <w:pPr>
        <w:pStyle w:val="aa"/>
        <w:rPr>
          <w:lang w:val="en-US"/>
        </w:rPr>
      </w:pPr>
      <w:r w:rsidRPr="00F16011">
        <w:rPr>
          <w:noProof/>
        </w:rPr>
        <w:lastRenderedPageBreak/>
        <w:drawing>
          <wp:inline distT="0" distB="0" distL="0" distR="0" wp14:anchorId="5A02515E" wp14:editId="25F8611D">
            <wp:extent cx="2209800" cy="3057525"/>
            <wp:effectExtent l="0" t="0" r="0" b="9525"/>
            <wp:docPr id="146"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cstate="print"/>
                    <a:stretch>
                      <a:fillRect/>
                    </a:stretch>
                  </pic:blipFill>
                  <pic:spPr>
                    <a:xfrm>
                      <a:off x="0" y="0"/>
                      <a:ext cx="2209800" cy="3057525"/>
                    </a:xfrm>
                    <a:prstGeom prst="rect">
                      <a:avLst/>
                    </a:prstGeom>
                  </pic:spPr>
                </pic:pic>
              </a:graphicData>
            </a:graphic>
          </wp:inline>
        </w:drawing>
      </w:r>
    </w:p>
    <w:p w:rsidR="00C576C8" w:rsidRPr="00F16011" w:rsidRDefault="00030FF0" w:rsidP="00C576C8">
      <w:pPr>
        <w:pStyle w:val="a4"/>
        <w:rPr>
          <w:bCs w:val="0"/>
          <w:szCs w:val="24"/>
          <w:lang w:val="en-US"/>
        </w:rPr>
      </w:pPr>
      <w:bookmarkStart w:id="324" w:name="_Ref382398023"/>
      <w:bookmarkStart w:id="325" w:name="_Ref256330068"/>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135</w:t>
      </w:r>
      <w:r w:rsidR="00DA59BD" w:rsidRPr="00F16011">
        <w:rPr>
          <w:bCs w:val="0"/>
          <w:szCs w:val="24"/>
          <w:lang w:val="en-US"/>
        </w:rPr>
        <w:fldChar w:fldCharType="end"/>
      </w:r>
      <w:bookmarkEnd w:id="324"/>
      <w:r w:rsidR="00C576C8" w:rsidRPr="00F16011">
        <w:rPr>
          <w:bCs w:val="0"/>
          <w:szCs w:val="24"/>
          <w:lang w:val="en-US"/>
        </w:rPr>
        <w:t>. Valve editor window</w:t>
      </w:r>
    </w:p>
    <w:bookmarkEnd w:id="325"/>
    <w:p w:rsidR="00C576C8" w:rsidRPr="00F16011" w:rsidRDefault="00C576C8" w:rsidP="00E610BA">
      <w:pPr>
        <w:pStyle w:val="ae"/>
        <w:numPr>
          <w:ilvl w:val="0"/>
          <w:numId w:val="32"/>
        </w:numPr>
        <w:rPr>
          <w:lang w:val="en-US"/>
        </w:rPr>
      </w:pPr>
      <w:r w:rsidRPr="00F16011">
        <w:rPr>
          <w:lang w:val="en-US"/>
        </w:rPr>
        <w:t xml:space="preserve">In the appeared dialog window select </w:t>
      </w:r>
      <w:r w:rsidRPr="00F16011">
        <w:rPr>
          <w:b/>
          <w:lang w:val="en-US"/>
        </w:rPr>
        <w:t xml:space="preserve">“Control panels” </w:t>
      </w:r>
      <w:r w:rsidRPr="00F16011">
        <w:rPr>
          <w:lang w:val="en-US"/>
        </w:rPr>
        <w:t xml:space="preserve">category and </w:t>
      </w:r>
      <w:r w:rsidRPr="00F16011">
        <w:rPr>
          <w:b/>
          <w:lang w:val="en-US"/>
        </w:rPr>
        <w:t>“Window of valve control”</w:t>
      </w:r>
      <w:r w:rsidRPr="00F16011">
        <w:rPr>
          <w:lang w:val="en-US"/>
        </w:rPr>
        <w:t xml:space="preserve"> element </w:t>
      </w:r>
      <w:r w:rsidR="00873FBD">
        <w:rPr>
          <w:lang w:val="en-US"/>
        </w:rPr>
        <w:t>(</w:t>
      </w:r>
      <w:r w:rsidR="00D047D2">
        <w:rPr>
          <w:lang w:val="en-US"/>
        </w:rPr>
        <w:fldChar w:fldCharType="begin"/>
      </w:r>
      <w:r w:rsidR="00D047D2">
        <w:rPr>
          <w:lang w:val="en-US"/>
        </w:rPr>
        <w:instrText xml:space="preserve"> REF _Ref382398023 \h </w:instrText>
      </w:r>
      <w:r w:rsidR="00D047D2">
        <w:rPr>
          <w:lang w:val="en-US"/>
        </w:rPr>
      </w:r>
      <w:r w:rsidR="00D047D2">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135</w:t>
      </w:r>
      <w:r w:rsidR="00D047D2">
        <w:rPr>
          <w:lang w:val="en-US"/>
        </w:rPr>
        <w:fldChar w:fldCharType="end"/>
      </w:r>
      <w:r w:rsidRPr="00F16011">
        <w:rPr>
          <w:lang w:val="en-US"/>
        </w:rPr>
        <w:t>).</w:t>
      </w:r>
    </w:p>
    <w:p w:rsidR="00C576C8" w:rsidRPr="00F16011" w:rsidRDefault="00C576C8" w:rsidP="00E610BA">
      <w:pPr>
        <w:pStyle w:val="ae"/>
        <w:numPr>
          <w:ilvl w:val="0"/>
          <w:numId w:val="32"/>
        </w:numPr>
        <w:rPr>
          <w:lang w:val="en-US"/>
        </w:rPr>
      </w:pPr>
      <w:r w:rsidRPr="00F16011">
        <w:rPr>
          <w:lang w:val="en-US"/>
        </w:rPr>
        <w:t xml:space="preserve">Select </w:t>
      </w:r>
      <w:r w:rsidRPr="00F16011">
        <w:rPr>
          <w:b/>
          <w:lang w:val="en-US"/>
        </w:rPr>
        <w:t>“Object control”</w:t>
      </w:r>
      <w:r w:rsidRPr="00F16011">
        <w:rPr>
          <w:lang w:val="en-US"/>
        </w:rPr>
        <w:t xml:space="preserve"> in </w:t>
      </w:r>
      <w:r w:rsidRPr="00F16011">
        <w:rPr>
          <w:b/>
          <w:lang w:val="en-US"/>
        </w:rPr>
        <w:t xml:space="preserve">“Show form mode” </w:t>
      </w:r>
      <w:r w:rsidRPr="00F16011">
        <w:rPr>
          <w:lang w:val="en-US"/>
        </w:rPr>
        <w:t xml:space="preserve">string </w:t>
      </w:r>
      <w:r w:rsidR="00873FBD">
        <w:rPr>
          <w:lang w:val="en-US"/>
        </w:rPr>
        <w:t>(</w:t>
      </w:r>
      <w:r w:rsidR="00D047D2">
        <w:rPr>
          <w:lang w:val="en-US"/>
        </w:rPr>
        <w:fldChar w:fldCharType="begin"/>
      </w:r>
      <w:r w:rsidR="00D047D2">
        <w:rPr>
          <w:lang w:val="en-US"/>
        </w:rPr>
        <w:instrText xml:space="preserve"> REF _Ref382398023 \h </w:instrText>
      </w:r>
      <w:r w:rsidR="00D047D2">
        <w:rPr>
          <w:lang w:val="en-US"/>
        </w:rPr>
      </w:r>
      <w:r w:rsidR="00D047D2">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135</w:t>
      </w:r>
      <w:r w:rsidR="00D047D2">
        <w:rPr>
          <w:lang w:val="en-US"/>
        </w:rPr>
        <w:fldChar w:fldCharType="end"/>
      </w:r>
      <w:r w:rsidRPr="00F16011">
        <w:rPr>
          <w:lang w:val="en-US"/>
        </w:rPr>
        <w:t>).</w:t>
      </w:r>
    </w:p>
    <w:p w:rsidR="00C576C8" w:rsidRPr="00F16011" w:rsidRDefault="00C576C8" w:rsidP="00E610BA">
      <w:pPr>
        <w:pStyle w:val="ae"/>
        <w:numPr>
          <w:ilvl w:val="0"/>
          <w:numId w:val="32"/>
        </w:numPr>
        <w:rPr>
          <w:lang w:val="en-US"/>
        </w:rPr>
      </w:pPr>
      <w:r w:rsidRPr="00F16011">
        <w:rPr>
          <w:lang w:val="en-US"/>
        </w:rPr>
        <w:t xml:space="preserve">Set (in a similar manner) a link of the second valve </w:t>
      </w:r>
      <w:r w:rsidRPr="00F16011">
        <w:rPr>
          <w:b/>
          <w:lang w:val="en-US"/>
        </w:rPr>
        <w:t>“Z2”</w:t>
      </w:r>
      <w:r w:rsidRPr="00F16011">
        <w:rPr>
          <w:lang w:val="en-US"/>
        </w:rPr>
        <w:t xml:space="preserve"> with the control window.</w:t>
      </w:r>
    </w:p>
    <w:p w:rsidR="00C576C8" w:rsidRPr="00F16011" w:rsidRDefault="00C576C8" w:rsidP="00E610BA">
      <w:pPr>
        <w:pStyle w:val="ae"/>
        <w:numPr>
          <w:ilvl w:val="0"/>
          <w:numId w:val="32"/>
        </w:numPr>
        <w:rPr>
          <w:lang w:val="en-US"/>
        </w:rPr>
      </w:pPr>
      <w:r w:rsidRPr="00F16011">
        <w:rPr>
          <w:lang w:val="en-US"/>
        </w:rPr>
        <w:t xml:space="preserve">Go to the thermohydraulics diagram, set </w:t>
      </w:r>
      <w:r w:rsidRPr="00F16011">
        <w:rPr>
          <w:b/>
          <w:lang w:val="en-US"/>
        </w:rPr>
        <w:t xml:space="preserve">“Indication” </w:t>
      </w:r>
      <w:r w:rsidRPr="00F16011">
        <w:rPr>
          <w:lang w:val="en-US"/>
        </w:rPr>
        <w:t xml:space="preserve">mode using the button in the upper part of the window </w:t>
      </w:r>
      <w:r w:rsidR="00873FBD">
        <w:rPr>
          <w:lang w:val="en-US"/>
        </w:rPr>
        <w:t>(</w:t>
      </w:r>
      <w:r w:rsidR="00D047D2">
        <w:rPr>
          <w:lang w:val="en-US"/>
        </w:rPr>
        <w:fldChar w:fldCharType="begin"/>
      </w:r>
      <w:r w:rsidR="00D047D2">
        <w:rPr>
          <w:lang w:val="en-US"/>
        </w:rPr>
        <w:instrText xml:space="preserve"> REF _Ref382398034 \h </w:instrText>
      </w:r>
      <w:r w:rsidR="00D047D2">
        <w:rPr>
          <w:lang w:val="en-US"/>
        </w:rPr>
      </w:r>
      <w:r w:rsidR="00D047D2">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136</w:t>
      </w:r>
      <w:r w:rsidR="00D047D2">
        <w:rPr>
          <w:lang w:val="en-US"/>
        </w:rPr>
        <w:fldChar w:fldCharType="end"/>
      </w:r>
      <w:r w:rsidRPr="00F16011">
        <w:rPr>
          <w:lang w:val="en-US"/>
        </w:rPr>
        <w:t>):</w:t>
      </w:r>
    </w:p>
    <w:p w:rsidR="00C576C8" w:rsidRPr="00F16011" w:rsidRDefault="00C576C8" w:rsidP="00C576C8">
      <w:pPr>
        <w:pStyle w:val="a4"/>
        <w:rPr>
          <w:lang w:val="en-US"/>
        </w:rPr>
      </w:pPr>
      <w:r w:rsidRPr="00F16011">
        <w:rPr>
          <w:noProof/>
        </w:rPr>
        <w:drawing>
          <wp:inline distT="0" distB="0" distL="0" distR="0" wp14:anchorId="44B25779" wp14:editId="08D290CE">
            <wp:extent cx="5852160" cy="2194560"/>
            <wp:effectExtent l="0" t="0" r="0" b="0"/>
            <wp:docPr id="147"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852160" cy="219456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326" w:name="_Ref382398034"/>
      <w:bookmarkStart w:id="327" w:name="_Ref190541561"/>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136</w:t>
      </w:r>
      <w:r w:rsidR="00DA59BD" w:rsidRPr="00F16011">
        <w:rPr>
          <w:bCs w:val="0"/>
          <w:szCs w:val="24"/>
          <w:lang w:val="en-US"/>
        </w:rPr>
        <w:fldChar w:fldCharType="end"/>
      </w:r>
      <w:bookmarkEnd w:id="326"/>
      <w:r w:rsidR="00C576C8" w:rsidRPr="00F16011">
        <w:rPr>
          <w:bCs w:val="0"/>
          <w:szCs w:val="24"/>
          <w:lang w:val="en-US"/>
        </w:rPr>
        <w:t>. Thermohydraulics model diagram window</w:t>
      </w:r>
    </w:p>
    <w:bookmarkEnd w:id="327"/>
    <w:p w:rsidR="00C576C8" w:rsidRPr="00F16011" w:rsidRDefault="00C576C8" w:rsidP="00E610BA">
      <w:pPr>
        <w:pStyle w:val="ae"/>
        <w:numPr>
          <w:ilvl w:val="0"/>
          <w:numId w:val="32"/>
        </w:numPr>
        <w:rPr>
          <w:lang w:val="en-US"/>
        </w:rPr>
      </w:pPr>
      <w:r w:rsidRPr="00F16011">
        <w:rPr>
          <w:lang w:val="en-US"/>
        </w:rPr>
        <w:t>Start up the model for calculation.</w:t>
      </w:r>
    </w:p>
    <w:p w:rsidR="00C576C8" w:rsidRPr="00F16011" w:rsidRDefault="00C576C8" w:rsidP="00E610BA">
      <w:pPr>
        <w:pStyle w:val="ae"/>
        <w:numPr>
          <w:ilvl w:val="0"/>
          <w:numId w:val="32"/>
        </w:numPr>
        <w:rPr>
          <w:lang w:val="en-US"/>
        </w:rPr>
      </w:pPr>
      <w:r w:rsidRPr="00F16011">
        <w:rPr>
          <w:lang w:val="en-US"/>
        </w:rPr>
        <w:t>Make sure that, after double-clicking, the window of valve control will be displayed on the valve.</w:t>
      </w:r>
    </w:p>
    <w:p w:rsidR="00C576C8" w:rsidRPr="00F16011" w:rsidRDefault="00C576C8" w:rsidP="00E610BA">
      <w:pPr>
        <w:pStyle w:val="ae"/>
        <w:numPr>
          <w:ilvl w:val="0"/>
          <w:numId w:val="32"/>
        </w:numPr>
        <w:rPr>
          <w:lang w:val="en-US"/>
        </w:rPr>
      </w:pPr>
      <w:r w:rsidRPr="00F16011">
        <w:rPr>
          <w:lang w:val="en-US"/>
        </w:rPr>
        <w:t xml:space="preserve">Make sure that, after pressing buttons on the valve control panel the value of </w:t>
      </w:r>
      <w:r w:rsidRPr="00F16011">
        <w:rPr>
          <w:b/>
          <w:lang w:val="en-US"/>
        </w:rPr>
        <w:t>“Command Open”</w:t>
      </w:r>
      <w:r w:rsidRPr="00F16011">
        <w:rPr>
          <w:lang w:val="en-US"/>
        </w:rPr>
        <w:t xml:space="preserve"> and </w:t>
      </w:r>
      <w:r w:rsidRPr="00F16011">
        <w:rPr>
          <w:b/>
          <w:lang w:val="en-US"/>
        </w:rPr>
        <w:t xml:space="preserve">“Command Close” </w:t>
      </w:r>
      <w:r w:rsidRPr="00F16011">
        <w:rPr>
          <w:lang w:val="en-US"/>
        </w:rPr>
        <w:t>signals in the database are changed.</w:t>
      </w:r>
    </w:p>
    <w:p w:rsidR="00E610BA" w:rsidRDefault="00E610BA">
      <w:pPr>
        <w:spacing w:line="240" w:lineRule="auto"/>
        <w:ind w:firstLine="0"/>
        <w:jc w:val="left"/>
        <w:rPr>
          <w:lang w:val="en-US"/>
        </w:rPr>
      </w:pPr>
      <w:r>
        <w:rPr>
          <w:lang w:val="en-US"/>
        </w:rPr>
        <w:br w:type="page"/>
      </w:r>
    </w:p>
    <w:p w:rsidR="00C576C8" w:rsidRPr="00F16011" w:rsidRDefault="00C576C8" w:rsidP="00E610BA">
      <w:pPr>
        <w:pStyle w:val="ae"/>
        <w:numPr>
          <w:ilvl w:val="0"/>
          <w:numId w:val="32"/>
        </w:numPr>
        <w:rPr>
          <w:lang w:val="en-US"/>
        </w:rPr>
      </w:pPr>
      <w:r w:rsidRPr="00F16011">
        <w:rPr>
          <w:lang w:val="en-US"/>
        </w:rPr>
        <w:lastRenderedPageBreak/>
        <w:t xml:space="preserve">Save </w:t>
      </w:r>
      <w:r w:rsidRPr="00F16011">
        <w:rPr>
          <w:b/>
          <w:lang w:val="en-US"/>
        </w:rPr>
        <w:t>“TPP diagram 1.prt”</w:t>
      </w:r>
      <w:r w:rsidRPr="00F16011">
        <w:rPr>
          <w:lang w:val="en-US"/>
        </w:rPr>
        <w:t xml:space="preserve"> project.</w:t>
      </w:r>
    </w:p>
    <w:p w:rsidR="00C576C8" w:rsidRPr="00F16011" w:rsidRDefault="00C576C8" w:rsidP="00E610BA">
      <w:pPr>
        <w:pStyle w:val="ae"/>
        <w:numPr>
          <w:ilvl w:val="0"/>
          <w:numId w:val="32"/>
        </w:numPr>
        <w:rPr>
          <w:lang w:val="en-US"/>
        </w:rPr>
      </w:pPr>
      <w:r w:rsidRPr="00F16011">
        <w:rPr>
          <w:lang w:val="en-US"/>
        </w:rPr>
        <w:t>Close the project.</w:t>
      </w:r>
    </w:p>
    <w:p w:rsidR="00C576C8" w:rsidRPr="00E610BA" w:rsidRDefault="00C576C8" w:rsidP="00C576C8">
      <w:pPr>
        <w:pStyle w:val="2"/>
        <w:rPr>
          <w:rFonts w:cstheme="minorBidi"/>
          <w:bCs w:val="0"/>
          <w:iCs w:val="0"/>
          <w:szCs w:val="24"/>
          <w:lang w:val="en-US"/>
        </w:rPr>
      </w:pPr>
      <w:bookmarkStart w:id="328" w:name="_Toc382402651"/>
      <w:r w:rsidRPr="00E610BA">
        <w:rPr>
          <w:rFonts w:cstheme="minorBidi"/>
          <w:bCs w:val="0"/>
          <w:iCs w:val="0"/>
          <w:szCs w:val="24"/>
          <w:lang w:val="en-US"/>
        </w:rPr>
        <w:t>Manual valve control in a complex model</w:t>
      </w:r>
      <w:bookmarkEnd w:id="328"/>
    </w:p>
    <w:p w:rsidR="00C576C8" w:rsidRPr="00F16011" w:rsidRDefault="00C576C8" w:rsidP="00E610BA">
      <w:pPr>
        <w:pStyle w:val="ae"/>
        <w:numPr>
          <w:ilvl w:val="0"/>
          <w:numId w:val="33"/>
        </w:numPr>
        <w:rPr>
          <w:lang w:val="en-US"/>
        </w:rPr>
      </w:pPr>
      <w:r w:rsidRPr="00F16011">
        <w:rPr>
          <w:lang w:val="en-US"/>
        </w:rPr>
        <w:t xml:space="preserve">Open </w:t>
      </w:r>
      <w:r w:rsidRPr="00F16011">
        <w:rPr>
          <w:b/>
          <w:lang w:val="en-US"/>
        </w:rPr>
        <w:t>“pack1.pak”</w:t>
      </w:r>
      <w:r w:rsidRPr="00F16011">
        <w:rPr>
          <w:lang w:val="en-US"/>
        </w:rPr>
        <w:t xml:space="preserve"> complex model created during execution of training exercise 8.</w:t>
      </w:r>
    </w:p>
    <w:p w:rsidR="00C576C8" w:rsidRPr="00F16011" w:rsidRDefault="00C576C8" w:rsidP="00C576C8">
      <w:pPr>
        <w:rPr>
          <w:lang w:val="en-US"/>
        </w:rPr>
      </w:pPr>
      <w:r w:rsidRPr="00F16011">
        <w:rPr>
          <w:lang w:val="en-US"/>
        </w:rPr>
        <w:t xml:space="preserve">The considered complex model includes two projects: </w:t>
      </w:r>
      <w:r w:rsidRPr="00F16011">
        <w:rPr>
          <w:b/>
          <w:lang w:val="en-US"/>
        </w:rPr>
        <w:t>“TPP diagram 1.prt</w:t>
      </w:r>
      <w:r w:rsidR="007B42FE">
        <w:rPr>
          <w:b/>
          <w:lang w:val="en-US"/>
        </w:rPr>
        <w:t>”</w:t>
      </w:r>
      <w:r w:rsidRPr="00F16011">
        <w:rPr>
          <w:lang w:val="en-US"/>
        </w:rPr>
        <w:t xml:space="preserve"> </w:t>
      </w:r>
      <w:r w:rsidR="007B42FE">
        <w:rPr>
          <w:lang w:val="en-US"/>
        </w:rPr>
        <w:t>–</w:t>
      </w:r>
      <w:r w:rsidRPr="00F16011">
        <w:rPr>
          <w:lang w:val="en-US"/>
        </w:rPr>
        <w:t xml:space="preserve"> thermohydraulics model and </w:t>
      </w:r>
      <w:r w:rsidRPr="00F16011">
        <w:rPr>
          <w:b/>
          <w:lang w:val="en-US"/>
        </w:rPr>
        <w:t>“Automatics diagram 2.prt”</w:t>
      </w:r>
      <w:r w:rsidRPr="00F16011">
        <w:rPr>
          <w:lang w:val="en-US"/>
        </w:rPr>
        <w:t xml:space="preserve"> – control system model.</w:t>
      </w:r>
    </w:p>
    <w:p w:rsidR="00C576C8" w:rsidRPr="00F16011" w:rsidRDefault="00C576C8" w:rsidP="00C576C8">
      <w:pPr>
        <w:rPr>
          <w:lang w:val="en-US"/>
        </w:rPr>
      </w:pPr>
      <w:r w:rsidRPr="00F16011">
        <w:rPr>
          <w:lang w:val="en-US"/>
        </w:rPr>
        <w:t>The both models are automatically loaded when the pack is loaded.</w:t>
      </w:r>
    </w:p>
    <w:p w:rsidR="00C576C8" w:rsidRPr="00F16011" w:rsidRDefault="00C576C8" w:rsidP="00E610BA">
      <w:pPr>
        <w:pStyle w:val="ae"/>
        <w:numPr>
          <w:ilvl w:val="0"/>
          <w:numId w:val="33"/>
        </w:numPr>
        <w:rPr>
          <w:lang w:val="en-US"/>
        </w:rPr>
      </w:pPr>
      <w:r w:rsidRPr="00F16011">
        <w:rPr>
          <w:lang w:val="en-US"/>
        </w:rPr>
        <w:t xml:space="preserve">Make sure that the thermohydraulics model contains the control window generated earlier. For that purpose press </w:t>
      </w:r>
      <w:r w:rsidRPr="00F16011">
        <w:rPr>
          <w:b/>
          <w:lang w:val="en-US"/>
        </w:rPr>
        <w:t>“Data manager”</w:t>
      </w:r>
      <w:r w:rsidRPr="00F16011">
        <w:rPr>
          <w:lang w:val="en-US"/>
        </w:rPr>
        <w:t xml:space="preserve"> button in the SimInTech main window </w:t>
      </w:r>
      <w:r w:rsidR="00873FBD">
        <w:rPr>
          <w:lang w:val="en-US"/>
        </w:rPr>
        <w:t>(</w:t>
      </w:r>
      <w:r w:rsidR="00D047D2">
        <w:rPr>
          <w:lang w:val="en-US"/>
        </w:rPr>
        <w:fldChar w:fldCharType="begin"/>
      </w:r>
      <w:r w:rsidR="00D047D2">
        <w:rPr>
          <w:lang w:val="en-US"/>
        </w:rPr>
        <w:instrText xml:space="preserve"> REF _Ref382397870 \h </w:instrText>
      </w:r>
      <w:r w:rsidR="00D047D2">
        <w:rPr>
          <w:lang w:val="en-US"/>
        </w:rPr>
      </w:r>
      <w:r w:rsidR="00D047D2">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119</w:t>
      </w:r>
      <w:r w:rsidR="00D047D2">
        <w:rPr>
          <w:lang w:val="en-US"/>
        </w:rPr>
        <w:fldChar w:fldCharType="end"/>
      </w:r>
      <w:r w:rsidRPr="00F16011">
        <w:rPr>
          <w:lang w:val="en-US"/>
        </w:rPr>
        <w:t>).</w:t>
      </w:r>
    </w:p>
    <w:p w:rsidR="00C576C8" w:rsidRPr="00F16011" w:rsidRDefault="00C576C8" w:rsidP="00C576C8">
      <w:pPr>
        <w:rPr>
          <w:lang w:val="en-US"/>
        </w:rPr>
      </w:pPr>
      <w:r w:rsidRPr="00F16011">
        <w:rPr>
          <w:lang w:val="en-US"/>
        </w:rPr>
        <w:t xml:space="preserve">Since </w:t>
      </w:r>
      <w:r w:rsidR="007B42FE">
        <w:rPr>
          <w:lang w:val="en-US"/>
        </w:rPr>
        <w:t>“</w:t>
      </w:r>
      <w:r w:rsidRPr="00F16011">
        <w:rPr>
          <w:b/>
          <w:lang w:val="en-US"/>
        </w:rPr>
        <w:t>Automatics diagram 2.pr</w:t>
      </w:r>
      <w:r w:rsidR="007B42FE" w:rsidRPr="00F16011">
        <w:rPr>
          <w:b/>
          <w:lang w:val="en-US"/>
        </w:rPr>
        <w:t>t</w:t>
      </w:r>
      <w:r w:rsidRPr="00F16011">
        <w:rPr>
          <w:b/>
          <w:lang w:val="en-US"/>
        </w:rPr>
        <w:t>”</w:t>
      </w:r>
      <w:r w:rsidRPr="00F16011">
        <w:rPr>
          <w:lang w:val="en-US"/>
        </w:rPr>
        <w:t xml:space="preserve"> constantly controls the gates we will deactivate the gate </w:t>
      </w:r>
      <w:r w:rsidRPr="00F16011">
        <w:rPr>
          <w:b/>
          <w:lang w:val="en-US"/>
        </w:rPr>
        <w:t>“Z2”</w:t>
      </w:r>
      <w:r w:rsidRPr="00F16011">
        <w:rPr>
          <w:lang w:val="en-US"/>
        </w:rPr>
        <w:t xml:space="preserve"> control algorithm to exclude any interference between automatic and manual controls.</w:t>
      </w:r>
    </w:p>
    <w:p w:rsidR="00C576C8" w:rsidRPr="00F16011" w:rsidRDefault="00C576C8" w:rsidP="00E610BA">
      <w:pPr>
        <w:pStyle w:val="ae"/>
        <w:numPr>
          <w:ilvl w:val="0"/>
          <w:numId w:val="33"/>
        </w:numPr>
        <w:rPr>
          <w:lang w:val="en-US"/>
        </w:rPr>
      </w:pPr>
      <w:r w:rsidRPr="00F16011">
        <w:rPr>
          <w:lang w:val="en-US"/>
        </w:rPr>
        <w:t xml:space="preserve">For that purpose go to the automatics model and select </w:t>
      </w:r>
      <w:r w:rsidRPr="00F16011">
        <w:rPr>
          <w:b/>
          <w:lang w:val="en-US"/>
        </w:rPr>
        <w:t>“Valve Z2 control algorithm”</w:t>
      </w:r>
      <w:r w:rsidRPr="00F16011">
        <w:rPr>
          <w:lang w:val="en-US"/>
        </w:rPr>
        <w:t xml:space="preserve"> submodel.</w:t>
      </w:r>
    </w:p>
    <w:p w:rsidR="00C576C8" w:rsidRPr="00F16011" w:rsidRDefault="00C576C8" w:rsidP="00C576C8">
      <w:pPr>
        <w:pStyle w:val="aa"/>
        <w:rPr>
          <w:lang w:val="en-US"/>
        </w:rPr>
      </w:pPr>
      <w:r w:rsidRPr="00F16011">
        <w:rPr>
          <w:noProof/>
        </w:rPr>
        <w:drawing>
          <wp:inline distT="0" distB="0" distL="0" distR="0" wp14:anchorId="1109EC21" wp14:editId="44B477CB">
            <wp:extent cx="3314700" cy="3152775"/>
            <wp:effectExtent l="0" t="0" r="0" b="9525"/>
            <wp:docPr id="148"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cstate="print"/>
                    <a:stretch>
                      <a:fillRect/>
                    </a:stretch>
                  </pic:blipFill>
                  <pic:spPr>
                    <a:xfrm>
                      <a:off x="0" y="0"/>
                      <a:ext cx="3314700" cy="3152775"/>
                    </a:xfrm>
                    <a:prstGeom prst="rect">
                      <a:avLst/>
                    </a:prstGeom>
                  </pic:spPr>
                </pic:pic>
              </a:graphicData>
            </a:graphic>
          </wp:inline>
        </w:drawing>
      </w:r>
    </w:p>
    <w:p w:rsidR="00C576C8" w:rsidRPr="00F16011" w:rsidRDefault="00030FF0" w:rsidP="00C576C8">
      <w:pPr>
        <w:pStyle w:val="a4"/>
        <w:rPr>
          <w:bCs w:val="0"/>
          <w:szCs w:val="24"/>
          <w:lang w:val="en-US"/>
        </w:rPr>
      </w:pPr>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137</w:t>
      </w:r>
      <w:r w:rsidR="00DA59BD" w:rsidRPr="00F16011">
        <w:rPr>
          <w:bCs w:val="0"/>
          <w:szCs w:val="24"/>
          <w:lang w:val="en-US"/>
        </w:rPr>
        <w:fldChar w:fldCharType="end"/>
      </w:r>
      <w:r w:rsidR="00C576C8" w:rsidRPr="00F16011">
        <w:rPr>
          <w:bCs w:val="0"/>
          <w:szCs w:val="24"/>
          <w:lang w:val="en-US"/>
        </w:rPr>
        <w:t>. Automatics model diagram window</w:t>
      </w:r>
    </w:p>
    <w:p w:rsidR="00C576C8" w:rsidRPr="00F16011" w:rsidRDefault="00C576C8" w:rsidP="00E610BA">
      <w:pPr>
        <w:pStyle w:val="ae"/>
        <w:numPr>
          <w:ilvl w:val="0"/>
          <w:numId w:val="33"/>
        </w:numPr>
        <w:rPr>
          <w:lang w:val="en-US"/>
        </w:rPr>
      </w:pPr>
      <w:r w:rsidRPr="00F16011">
        <w:rPr>
          <w:lang w:val="en-US"/>
        </w:rPr>
        <w:t>Go the program main window.</w:t>
      </w:r>
    </w:p>
    <w:p w:rsidR="00C576C8" w:rsidRPr="00F16011" w:rsidRDefault="00C576C8" w:rsidP="00E610BA">
      <w:pPr>
        <w:pStyle w:val="ae"/>
        <w:numPr>
          <w:ilvl w:val="0"/>
          <w:numId w:val="33"/>
        </w:numPr>
        <w:rPr>
          <w:lang w:val="en-US"/>
        </w:rPr>
      </w:pPr>
      <w:r w:rsidRPr="00F16011">
        <w:rPr>
          <w:lang w:val="en-US"/>
        </w:rPr>
        <w:t xml:space="preserve">Select </w:t>
      </w:r>
      <w:r w:rsidRPr="00F16011">
        <w:rPr>
          <w:b/>
          <w:lang w:val="en-US"/>
        </w:rPr>
        <w:t>“Edit”</w:t>
      </w:r>
      <w:r w:rsidRPr="00F16011">
        <w:rPr>
          <w:lang w:val="en-US"/>
        </w:rPr>
        <w:t xml:space="preserve"> menu item, </w:t>
      </w:r>
      <w:r w:rsidRPr="00F16011">
        <w:rPr>
          <w:b/>
          <w:lang w:val="en-US"/>
        </w:rPr>
        <w:t>“Deactivate objects”</w:t>
      </w:r>
      <w:r w:rsidRPr="00F16011">
        <w:rPr>
          <w:lang w:val="en-US"/>
        </w:rPr>
        <w:t xml:space="preserve"> sub-item </w:t>
      </w:r>
      <w:r w:rsidR="00873FBD">
        <w:rPr>
          <w:lang w:val="en-US"/>
        </w:rPr>
        <w:t>(</w:t>
      </w:r>
      <w:r w:rsidR="00D047D2">
        <w:rPr>
          <w:lang w:val="en-US"/>
        </w:rPr>
        <w:fldChar w:fldCharType="begin"/>
      </w:r>
      <w:r w:rsidR="00D047D2">
        <w:rPr>
          <w:lang w:val="en-US"/>
        </w:rPr>
        <w:instrText xml:space="preserve"> REF _Ref382398059 \h </w:instrText>
      </w:r>
      <w:r w:rsidR="00D047D2">
        <w:rPr>
          <w:lang w:val="en-US"/>
        </w:rPr>
      </w:r>
      <w:r w:rsidR="00D047D2">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138</w:t>
      </w:r>
      <w:r w:rsidR="00D047D2">
        <w:rPr>
          <w:lang w:val="en-US"/>
        </w:rPr>
        <w:fldChar w:fldCharType="end"/>
      </w:r>
      <w:r w:rsidRPr="00F16011">
        <w:rPr>
          <w:lang w:val="en-US"/>
        </w:rPr>
        <w:t>). Blocks excluded from the calculation will be displayed black on the diagram and are not used for signal interchange in the process of modeling.</w:t>
      </w:r>
    </w:p>
    <w:p w:rsidR="00E610BA" w:rsidRDefault="00E610BA">
      <w:pPr>
        <w:spacing w:line="240" w:lineRule="auto"/>
        <w:ind w:firstLine="0"/>
        <w:jc w:val="left"/>
        <w:rPr>
          <w:lang w:val="en-US"/>
        </w:rPr>
      </w:pPr>
      <w:r>
        <w:rPr>
          <w:lang w:val="en-US"/>
        </w:rPr>
        <w:br w:type="page"/>
      </w:r>
    </w:p>
    <w:p w:rsidR="00C576C8" w:rsidRPr="00F16011" w:rsidRDefault="00C576C8" w:rsidP="00C576C8">
      <w:pPr>
        <w:rPr>
          <w:lang w:val="en-US"/>
        </w:rPr>
      </w:pPr>
      <w:r w:rsidRPr="00F16011">
        <w:rPr>
          <w:lang w:val="en-US"/>
        </w:rPr>
        <w:lastRenderedPageBreak/>
        <w:t xml:space="preserve">Thus, we have deactivated the second valve control algorithm on the diagram and excluded the situation that can arise when signals set by the user via </w:t>
      </w:r>
      <w:r w:rsidRPr="00F16011">
        <w:rPr>
          <w:b/>
          <w:lang w:val="en-US"/>
        </w:rPr>
        <w:t xml:space="preserve">“Window of valve control” </w:t>
      </w:r>
      <w:r w:rsidRPr="00F16011">
        <w:rPr>
          <w:lang w:val="en-US"/>
        </w:rPr>
        <w:t>would be conflicting with control system signals.</w:t>
      </w:r>
    </w:p>
    <w:p w:rsidR="00C576C8" w:rsidRPr="00F16011" w:rsidRDefault="00C576C8" w:rsidP="00C576C8">
      <w:pPr>
        <w:pStyle w:val="aa"/>
        <w:rPr>
          <w:lang w:val="en-US"/>
        </w:rPr>
      </w:pPr>
      <w:r w:rsidRPr="00F16011">
        <w:rPr>
          <w:noProof/>
        </w:rPr>
        <w:drawing>
          <wp:inline distT="0" distB="0" distL="0" distR="0" wp14:anchorId="5A647D5D" wp14:editId="5C2A31B9">
            <wp:extent cx="4419600" cy="4095750"/>
            <wp:effectExtent l="0" t="0" r="0" b="0"/>
            <wp:docPr id="149"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4419600" cy="409575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329" w:name="_Ref382398059"/>
      <w:bookmarkStart w:id="330" w:name="_Ref190543100"/>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138</w:t>
      </w:r>
      <w:r w:rsidR="00DA59BD" w:rsidRPr="00F16011">
        <w:rPr>
          <w:bCs w:val="0"/>
          <w:szCs w:val="24"/>
          <w:lang w:val="en-US"/>
        </w:rPr>
        <w:fldChar w:fldCharType="end"/>
      </w:r>
      <w:bookmarkEnd w:id="329"/>
      <w:r w:rsidR="00C576C8" w:rsidRPr="00F16011">
        <w:rPr>
          <w:bCs w:val="0"/>
          <w:szCs w:val="24"/>
          <w:lang w:val="en-US"/>
        </w:rPr>
        <w:t>. Exclude block menu</w:t>
      </w:r>
    </w:p>
    <w:bookmarkEnd w:id="330"/>
    <w:p w:rsidR="00C576C8" w:rsidRPr="00F16011" w:rsidRDefault="00C576C8" w:rsidP="00E610BA">
      <w:pPr>
        <w:pStyle w:val="ae"/>
        <w:numPr>
          <w:ilvl w:val="0"/>
          <w:numId w:val="33"/>
        </w:numPr>
        <w:rPr>
          <w:lang w:val="en-US"/>
        </w:rPr>
      </w:pPr>
      <w:r w:rsidRPr="00F16011">
        <w:rPr>
          <w:lang w:val="en-US"/>
        </w:rPr>
        <w:t xml:space="preserve">Save </w:t>
      </w:r>
      <w:r w:rsidRPr="00F16011">
        <w:rPr>
          <w:b/>
          <w:lang w:val="en-US"/>
        </w:rPr>
        <w:t>“Automatics diagram 2.prt”</w:t>
      </w:r>
      <w:r w:rsidRPr="00F16011">
        <w:rPr>
          <w:lang w:val="en-US"/>
        </w:rPr>
        <w:t xml:space="preserve"> project.</w:t>
      </w:r>
    </w:p>
    <w:p w:rsidR="00C576C8" w:rsidRPr="00F16011" w:rsidRDefault="00C576C8" w:rsidP="00E610BA">
      <w:pPr>
        <w:pStyle w:val="ae"/>
        <w:numPr>
          <w:ilvl w:val="0"/>
          <w:numId w:val="33"/>
        </w:numPr>
        <w:rPr>
          <w:lang w:val="en-US"/>
        </w:rPr>
      </w:pPr>
      <w:r w:rsidRPr="00F16011">
        <w:rPr>
          <w:lang w:val="en-US"/>
        </w:rPr>
        <w:t>Start up the complex model for calculation.</w:t>
      </w:r>
    </w:p>
    <w:p w:rsidR="00C576C8" w:rsidRPr="00F16011" w:rsidRDefault="00C576C8" w:rsidP="00E610BA">
      <w:pPr>
        <w:pStyle w:val="ae"/>
        <w:numPr>
          <w:ilvl w:val="0"/>
          <w:numId w:val="33"/>
        </w:numPr>
        <w:rPr>
          <w:lang w:val="en-US"/>
        </w:rPr>
      </w:pPr>
      <w:r w:rsidRPr="00F16011">
        <w:rPr>
          <w:lang w:val="en-US"/>
        </w:rPr>
        <w:t>Double-click on the second valve.</w:t>
      </w:r>
    </w:p>
    <w:p w:rsidR="00C576C8" w:rsidRPr="00F16011" w:rsidRDefault="00C576C8" w:rsidP="00E610BA">
      <w:pPr>
        <w:pStyle w:val="ae"/>
        <w:numPr>
          <w:ilvl w:val="0"/>
          <w:numId w:val="33"/>
        </w:numPr>
        <w:rPr>
          <w:lang w:val="en-US"/>
        </w:rPr>
      </w:pPr>
      <w:r w:rsidRPr="00F16011">
        <w:rPr>
          <w:lang w:val="en-US"/>
        </w:rPr>
        <w:t xml:space="preserve">Issue commands for valve activation and deactivation in the displayed control window. While doing so, make sure that the mathematical model is correctly processing valve opening and closing signals </w:t>
      </w:r>
      <w:r w:rsidR="00873FBD">
        <w:rPr>
          <w:lang w:val="en-US"/>
        </w:rPr>
        <w:t>(</w:t>
      </w:r>
      <w:r w:rsidR="00E33CFE">
        <w:rPr>
          <w:lang w:val="en-US"/>
        </w:rPr>
        <w:fldChar w:fldCharType="begin"/>
      </w:r>
      <w:r w:rsidR="00E33CFE">
        <w:rPr>
          <w:lang w:val="en-US"/>
        </w:rPr>
        <w:instrText xml:space="preserve"> REF _Ref382401770 \h </w:instrText>
      </w:r>
      <w:r w:rsidR="00E33CFE">
        <w:rPr>
          <w:lang w:val="en-US"/>
        </w:rPr>
      </w:r>
      <w:r w:rsidR="00E33CFE">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139</w:t>
      </w:r>
      <w:r w:rsidR="00E33CFE">
        <w:rPr>
          <w:lang w:val="en-US"/>
        </w:rPr>
        <w:fldChar w:fldCharType="end"/>
      </w:r>
      <w:r w:rsidRPr="00F16011">
        <w:rPr>
          <w:lang w:val="en-US"/>
        </w:rPr>
        <w:t>).</w:t>
      </w:r>
    </w:p>
    <w:p w:rsidR="00C576C8" w:rsidRPr="00F16011" w:rsidRDefault="00C576C8" w:rsidP="00C576C8">
      <w:pPr>
        <w:pStyle w:val="aa"/>
        <w:rPr>
          <w:lang w:val="en-US"/>
        </w:rPr>
      </w:pPr>
      <w:r w:rsidRPr="00F16011">
        <w:rPr>
          <w:noProof/>
        </w:rPr>
        <w:lastRenderedPageBreak/>
        <w:drawing>
          <wp:inline distT="0" distB="0" distL="0" distR="0" wp14:anchorId="59C27759" wp14:editId="146975D0">
            <wp:extent cx="5943600" cy="4480560"/>
            <wp:effectExtent l="0" t="0" r="0" b="0"/>
            <wp:docPr id="150"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331" w:name="_Ref256331003"/>
      <w:bookmarkStart w:id="332" w:name="_Ref382401770"/>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139</w:t>
      </w:r>
      <w:r w:rsidR="00DA59BD" w:rsidRPr="00F16011">
        <w:rPr>
          <w:bCs w:val="0"/>
          <w:szCs w:val="24"/>
          <w:lang w:val="en-US"/>
        </w:rPr>
        <w:fldChar w:fldCharType="end"/>
      </w:r>
      <w:bookmarkEnd w:id="332"/>
      <w:r w:rsidR="00C576C8" w:rsidRPr="00F16011">
        <w:rPr>
          <w:bCs w:val="0"/>
          <w:szCs w:val="24"/>
          <w:lang w:val="en-US"/>
        </w:rPr>
        <w:t>. Second valve control in “manual mode”</w:t>
      </w:r>
    </w:p>
    <w:p w:rsidR="00C576C8" w:rsidRPr="00F16011" w:rsidRDefault="00C576C8" w:rsidP="00C576C8">
      <w:pPr>
        <w:pStyle w:val="1"/>
        <w:rPr>
          <w:rFonts w:cstheme="minorBidi"/>
          <w:bCs w:val="0"/>
          <w:szCs w:val="24"/>
          <w:lang w:val="en-US"/>
        </w:rPr>
      </w:pPr>
      <w:bookmarkStart w:id="333" w:name="_Toc382402652"/>
      <w:bookmarkEnd w:id="331"/>
      <w:r w:rsidRPr="00F16011">
        <w:rPr>
          <w:rFonts w:cstheme="minorBidi"/>
          <w:bCs w:val="0"/>
          <w:szCs w:val="24"/>
          <w:lang w:val="en-US"/>
        </w:rPr>
        <w:lastRenderedPageBreak/>
        <w:t>Creation of event log</w:t>
      </w:r>
      <w:bookmarkEnd w:id="333"/>
    </w:p>
    <w:p w:rsidR="00C576C8" w:rsidRPr="00E610BA" w:rsidRDefault="00C576C8" w:rsidP="00C576C8">
      <w:pPr>
        <w:pStyle w:val="2"/>
        <w:rPr>
          <w:rFonts w:cstheme="minorBidi"/>
          <w:bCs w:val="0"/>
          <w:iCs w:val="0"/>
          <w:szCs w:val="24"/>
          <w:lang w:val="en-US"/>
        </w:rPr>
      </w:pPr>
      <w:bookmarkStart w:id="334" w:name="_Toc382402653"/>
      <w:r w:rsidRPr="00E610BA">
        <w:rPr>
          <w:rFonts w:cstheme="minorBidi"/>
          <w:bCs w:val="0"/>
          <w:iCs w:val="0"/>
          <w:szCs w:val="24"/>
          <w:lang w:val="en-US"/>
        </w:rPr>
        <w:t>Event logging</w:t>
      </w:r>
      <w:bookmarkEnd w:id="334"/>
    </w:p>
    <w:p w:rsidR="00C576C8" w:rsidRPr="00F16011" w:rsidRDefault="00C576C8" w:rsidP="00C576C8">
      <w:pPr>
        <w:rPr>
          <w:lang w:val="en-US"/>
        </w:rPr>
      </w:pPr>
      <w:r w:rsidRPr="00F16011">
        <w:rPr>
          <w:lang w:val="en-US"/>
        </w:rPr>
        <w:t>As a rule, in the process of debugging of a complex mathematical model a great number of parameters, both analog and discrete ones, have to be analyzed. SimInTech enables system parameter monitoring in the form of time schedules, phase portraits, text tables and virtual instruments.</w:t>
      </w:r>
    </w:p>
    <w:p w:rsidR="00C576C8" w:rsidRPr="00F16011" w:rsidRDefault="00C576C8" w:rsidP="00C576C8">
      <w:pPr>
        <w:rPr>
          <w:lang w:val="en-US"/>
        </w:rPr>
      </w:pPr>
      <w:r w:rsidRPr="00F16011">
        <w:rPr>
          <w:lang w:val="en-US"/>
        </w:rPr>
        <w:t>Analysis to be carried out for automatic control systems is greatly facilitated by means of an event log, which allows sequence of any events in the mathematical model to be recorded. Analysis of these records allows the sequence of events to be reconstructed.</w:t>
      </w:r>
    </w:p>
    <w:p w:rsidR="00C576C8" w:rsidRPr="00F16011" w:rsidRDefault="00C576C8" w:rsidP="00C576C8">
      <w:pPr>
        <w:rPr>
          <w:lang w:val="en-US"/>
        </w:rPr>
      </w:pPr>
      <w:r w:rsidRPr="00F16011">
        <w:rPr>
          <w:lang w:val="en-US"/>
        </w:rPr>
        <w:t xml:space="preserve">There is an event logging system in SimInTech that allows one or more event logs to be created for the whole mathematical model or for any </w:t>
      </w:r>
      <w:r w:rsidR="009F405D">
        <w:rPr>
          <w:lang w:val="en-US"/>
        </w:rPr>
        <w:t xml:space="preserve">of </w:t>
      </w:r>
      <w:r w:rsidRPr="00F16011">
        <w:rPr>
          <w:lang w:val="en-US"/>
        </w:rPr>
        <w:t>its part</w:t>
      </w:r>
      <w:r w:rsidR="009F405D">
        <w:rPr>
          <w:lang w:val="en-US"/>
        </w:rPr>
        <w:t>s</w:t>
      </w:r>
      <w:r w:rsidRPr="00F16011">
        <w:rPr>
          <w:lang w:val="en-US"/>
        </w:rPr>
        <w:t>.</w:t>
      </w:r>
    </w:p>
    <w:p w:rsidR="00C576C8" w:rsidRPr="00E610BA" w:rsidRDefault="00C576C8" w:rsidP="00C576C8">
      <w:pPr>
        <w:pStyle w:val="2"/>
        <w:rPr>
          <w:rFonts w:cstheme="minorBidi"/>
          <w:bCs w:val="0"/>
          <w:iCs w:val="0"/>
          <w:szCs w:val="24"/>
          <w:lang w:val="en-US"/>
        </w:rPr>
      </w:pPr>
      <w:bookmarkStart w:id="335" w:name="_Toc382402654"/>
      <w:r w:rsidRPr="00E610BA">
        <w:rPr>
          <w:rFonts w:cstheme="minorBidi"/>
          <w:bCs w:val="0"/>
          <w:iCs w:val="0"/>
          <w:szCs w:val="24"/>
          <w:lang w:val="en-US"/>
        </w:rPr>
        <w:t>Creation of event log</w:t>
      </w:r>
      <w:bookmarkEnd w:id="335"/>
    </w:p>
    <w:p w:rsidR="00C576C8" w:rsidRPr="00F16011" w:rsidRDefault="00C576C8" w:rsidP="00C576C8">
      <w:pPr>
        <w:rPr>
          <w:lang w:val="en-US"/>
        </w:rPr>
      </w:pPr>
      <w:r w:rsidRPr="00F16011">
        <w:rPr>
          <w:lang w:val="en-US"/>
        </w:rPr>
        <w:t xml:space="preserve">Open </w:t>
      </w:r>
      <w:r w:rsidRPr="00F16011">
        <w:rPr>
          <w:b/>
          <w:lang w:val="en-US"/>
        </w:rPr>
        <w:t>“TPP diagram 1.prt</w:t>
      </w:r>
      <w:r w:rsidR="009F405D">
        <w:rPr>
          <w:b/>
          <w:lang w:val="en-US"/>
        </w:rPr>
        <w:t>”</w:t>
      </w:r>
      <w:r w:rsidRPr="00F16011">
        <w:rPr>
          <w:lang w:val="en-US"/>
        </w:rPr>
        <w:t xml:space="preserve"> file with the hydraulic model created during execution of the previous training exercises.</w:t>
      </w:r>
    </w:p>
    <w:p w:rsidR="00C576C8" w:rsidRPr="00F16011" w:rsidRDefault="00C576C8" w:rsidP="00C576C8">
      <w:pPr>
        <w:rPr>
          <w:lang w:val="en-US"/>
        </w:rPr>
      </w:pPr>
      <w:r w:rsidRPr="00F16011">
        <w:rPr>
          <w:lang w:val="en-US"/>
        </w:rPr>
        <w:t>Make sure that there is a valve control panel in the model, for which purpose:</w:t>
      </w:r>
    </w:p>
    <w:p w:rsidR="00C576C8" w:rsidRPr="00F16011" w:rsidRDefault="00C576C8" w:rsidP="00E610BA">
      <w:pPr>
        <w:pStyle w:val="ae"/>
        <w:numPr>
          <w:ilvl w:val="0"/>
          <w:numId w:val="34"/>
        </w:numPr>
        <w:rPr>
          <w:lang w:val="en-US"/>
        </w:rPr>
      </w:pPr>
      <w:r w:rsidRPr="00F16011">
        <w:rPr>
          <w:lang w:val="en-US"/>
        </w:rPr>
        <w:t xml:space="preserve">Start up the model for calculation. When required, switch over the diagram window to </w:t>
      </w:r>
      <w:r w:rsidRPr="00F16011">
        <w:rPr>
          <w:b/>
          <w:lang w:val="en-US"/>
        </w:rPr>
        <w:t xml:space="preserve">“Indication” </w:t>
      </w:r>
      <w:r w:rsidRPr="00F16011">
        <w:rPr>
          <w:lang w:val="en-US"/>
        </w:rPr>
        <w:t>mode.</w:t>
      </w:r>
    </w:p>
    <w:p w:rsidR="00C576C8" w:rsidRPr="00F16011" w:rsidRDefault="00C576C8" w:rsidP="00E610BA">
      <w:pPr>
        <w:pStyle w:val="ae"/>
        <w:numPr>
          <w:ilvl w:val="0"/>
          <w:numId w:val="34"/>
        </w:numPr>
        <w:rPr>
          <w:lang w:val="en-US"/>
        </w:rPr>
      </w:pPr>
      <w:r w:rsidRPr="00F16011">
        <w:rPr>
          <w:lang w:val="en-US"/>
        </w:rPr>
        <w:t xml:space="preserve">Double-click valve </w:t>
      </w:r>
      <w:r w:rsidRPr="00F16011">
        <w:rPr>
          <w:b/>
          <w:lang w:val="en-US"/>
        </w:rPr>
        <w:t>“Z2”</w:t>
      </w:r>
      <w:r w:rsidRPr="00F16011">
        <w:rPr>
          <w:lang w:val="en-US"/>
        </w:rPr>
        <w:t>. Make sure that the valve control panel created during execution training exercise 9 is displayed.</w:t>
      </w:r>
    </w:p>
    <w:p w:rsidR="00C576C8" w:rsidRPr="00F16011" w:rsidRDefault="00C576C8" w:rsidP="00E610BA">
      <w:pPr>
        <w:pStyle w:val="ae"/>
        <w:numPr>
          <w:ilvl w:val="0"/>
          <w:numId w:val="34"/>
        </w:numPr>
        <w:rPr>
          <w:rStyle w:val="Iniiaiieiieoeiue"/>
          <w:lang w:val="en-US"/>
        </w:rPr>
      </w:pPr>
      <w:r w:rsidRPr="00F16011">
        <w:rPr>
          <w:lang w:val="en-US"/>
        </w:rPr>
        <w:t>Stop the calculation.</w:t>
      </w:r>
    </w:p>
    <w:p w:rsidR="00C576C8" w:rsidRPr="00F16011" w:rsidRDefault="00C576C8" w:rsidP="00E610BA">
      <w:pPr>
        <w:pStyle w:val="ae"/>
        <w:numPr>
          <w:ilvl w:val="0"/>
          <w:numId w:val="34"/>
        </w:numPr>
        <w:rPr>
          <w:lang w:val="en-US"/>
        </w:rPr>
      </w:pPr>
      <w:r w:rsidRPr="00F16011">
        <w:rPr>
          <w:lang w:val="en-US"/>
        </w:rPr>
        <w:t xml:space="preserve">Press </w:t>
      </w:r>
      <w:r w:rsidRPr="00F16011">
        <w:rPr>
          <w:b/>
          <w:lang w:val="en-US"/>
        </w:rPr>
        <w:t>“Data manager”</w:t>
      </w:r>
      <w:r w:rsidRPr="00F16011">
        <w:rPr>
          <w:lang w:val="en-US"/>
        </w:rPr>
        <w:t xml:space="preserve"> button in the program main window </w:t>
      </w:r>
      <w:r w:rsidR="00873FBD">
        <w:rPr>
          <w:lang w:val="en-US"/>
        </w:rPr>
        <w:t>(</w:t>
      </w:r>
      <w:r w:rsidR="00E33CFE">
        <w:rPr>
          <w:lang w:val="en-US"/>
        </w:rPr>
        <w:fldChar w:fldCharType="begin"/>
      </w:r>
      <w:r w:rsidR="00E33CFE">
        <w:rPr>
          <w:lang w:val="en-US"/>
        </w:rPr>
        <w:instrText xml:space="preserve"> REF _Ref382401786 \h </w:instrText>
      </w:r>
      <w:r w:rsidR="00E33CFE">
        <w:rPr>
          <w:lang w:val="en-US"/>
        </w:rPr>
      </w:r>
      <w:r w:rsidR="00E33CFE">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140</w:t>
      </w:r>
      <w:r w:rsidR="00E33CFE">
        <w:rPr>
          <w:lang w:val="en-US"/>
        </w:rPr>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2CD9764B" wp14:editId="2D9BEAE5">
            <wp:extent cx="5943600" cy="847725"/>
            <wp:effectExtent l="0" t="0" r="0" b="9525"/>
            <wp:docPr id="151"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943600" cy="847725"/>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336" w:name="_Ref256333657"/>
      <w:bookmarkStart w:id="337" w:name="_Ref382401786"/>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140</w:t>
      </w:r>
      <w:r w:rsidR="00DA59BD" w:rsidRPr="00F16011">
        <w:rPr>
          <w:bCs w:val="0"/>
          <w:szCs w:val="24"/>
          <w:lang w:val="en-US"/>
        </w:rPr>
        <w:fldChar w:fldCharType="end"/>
      </w:r>
      <w:bookmarkEnd w:id="337"/>
      <w:r w:rsidR="00C576C8" w:rsidRPr="00F16011">
        <w:rPr>
          <w:bCs w:val="0"/>
          <w:szCs w:val="24"/>
          <w:lang w:val="en-US"/>
        </w:rPr>
        <w:t>. Data manager activation button</w:t>
      </w:r>
    </w:p>
    <w:bookmarkEnd w:id="336"/>
    <w:p w:rsidR="00C576C8" w:rsidRPr="00F16011" w:rsidRDefault="00C576C8" w:rsidP="00E610BA">
      <w:pPr>
        <w:pStyle w:val="ae"/>
        <w:numPr>
          <w:ilvl w:val="0"/>
          <w:numId w:val="34"/>
        </w:numPr>
        <w:rPr>
          <w:lang w:val="en-US"/>
        </w:rPr>
      </w:pPr>
      <w:r w:rsidRPr="00F16011">
        <w:rPr>
          <w:lang w:val="en-US"/>
        </w:rPr>
        <w:t xml:space="preserve">Pressing this button displays </w:t>
      </w:r>
      <w:r w:rsidR="00E610BA">
        <w:rPr>
          <w:b/>
          <w:lang w:val="en-US"/>
        </w:rPr>
        <w:t>“</w:t>
      </w:r>
      <w:r w:rsidRPr="00F16011">
        <w:rPr>
          <w:b/>
          <w:lang w:val="en-US"/>
        </w:rPr>
        <w:t>Data manager</w:t>
      </w:r>
      <w:r w:rsidR="00E610BA">
        <w:rPr>
          <w:b/>
          <w:lang w:val="en-US"/>
        </w:rPr>
        <w:t>”</w:t>
      </w:r>
      <w:r w:rsidRPr="00F16011">
        <w:rPr>
          <w:lang w:val="en-US"/>
        </w:rPr>
        <w:t xml:space="preserve"> dialog window </w:t>
      </w:r>
      <w:r w:rsidR="00873FBD">
        <w:rPr>
          <w:lang w:val="en-US"/>
        </w:rPr>
        <w:t>(</w:t>
      </w:r>
      <w:r w:rsidR="00E33CFE">
        <w:rPr>
          <w:lang w:val="en-US"/>
        </w:rPr>
        <w:fldChar w:fldCharType="begin"/>
      </w:r>
      <w:r w:rsidR="00E33CFE">
        <w:rPr>
          <w:lang w:val="en-US"/>
        </w:rPr>
        <w:instrText xml:space="preserve"> REF _Ref382401791 \h </w:instrText>
      </w:r>
      <w:r w:rsidR="00E33CFE">
        <w:rPr>
          <w:lang w:val="en-US"/>
        </w:rPr>
      </w:r>
      <w:r w:rsidR="00E33CFE">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141</w:t>
      </w:r>
      <w:r w:rsidR="00E33CFE">
        <w:rPr>
          <w:lang w:val="en-US"/>
        </w:rPr>
        <w:fldChar w:fldCharType="end"/>
      </w:r>
      <w:r w:rsidRPr="00F16011">
        <w:rPr>
          <w:lang w:val="en-US"/>
        </w:rPr>
        <w:t>), which is designed to adjust different channels of actions on the mathematical model as well as to adjust data exchange and information display system.</w:t>
      </w:r>
    </w:p>
    <w:p w:rsidR="00C576C8" w:rsidRPr="00F16011" w:rsidRDefault="00C576C8" w:rsidP="00C576C8">
      <w:pPr>
        <w:pStyle w:val="aa"/>
        <w:rPr>
          <w:lang w:val="en-US"/>
        </w:rPr>
      </w:pPr>
      <w:r w:rsidRPr="00F16011">
        <w:rPr>
          <w:noProof/>
        </w:rPr>
        <w:lastRenderedPageBreak/>
        <w:drawing>
          <wp:inline distT="0" distB="0" distL="0" distR="0" wp14:anchorId="518F3040" wp14:editId="7D3AF803">
            <wp:extent cx="2790825" cy="2171700"/>
            <wp:effectExtent l="0" t="0" r="9525" b="0"/>
            <wp:docPr id="152"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790825" cy="217170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338" w:name="_Ref256333733"/>
      <w:bookmarkStart w:id="339" w:name="_Ref382401791"/>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141</w:t>
      </w:r>
      <w:r w:rsidR="00DA59BD" w:rsidRPr="00F16011">
        <w:rPr>
          <w:bCs w:val="0"/>
          <w:szCs w:val="24"/>
          <w:lang w:val="en-US"/>
        </w:rPr>
        <w:fldChar w:fldCharType="end"/>
      </w:r>
      <w:bookmarkEnd w:id="339"/>
      <w:r w:rsidR="00C576C8" w:rsidRPr="00F16011">
        <w:rPr>
          <w:bCs w:val="0"/>
          <w:szCs w:val="24"/>
          <w:lang w:val="en-US"/>
        </w:rPr>
        <w:t>. “Data manager” dialog window</w:t>
      </w:r>
    </w:p>
    <w:bookmarkEnd w:id="338"/>
    <w:p w:rsidR="00C576C8" w:rsidRPr="00F16011" w:rsidRDefault="00C576C8" w:rsidP="00E610BA">
      <w:pPr>
        <w:pStyle w:val="ae"/>
        <w:numPr>
          <w:ilvl w:val="0"/>
          <w:numId w:val="34"/>
        </w:numPr>
        <w:rPr>
          <w:rStyle w:val="Iniiaiieiieoeiue"/>
          <w:lang w:val="en-US"/>
        </w:rPr>
      </w:pPr>
      <w:r w:rsidRPr="00F16011">
        <w:rPr>
          <w:lang w:val="en-US"/>
        </w:rPr>
        <w:t xml:space="preserve">Press </w:t>
      </w:r>
      <w:r w:rsidRPr="00F16011">
        <w:rPr>
          <w:b/>
          <w:lang w:val="en-US"/>
        </w:rPr>
        <w:t xml:space="preserve">“Add category” </w:t>
      </w:r>
      <w:r w:rsidRPr="00F16011">
        <w:rPr>
          <w:lang w:val="en-US"/>
        </w:rPr>
        <w:t xml:space="preserve">button </w:t>
      </w:r>
      <w:r w:rsidR="00873FBD">
        <w:rPr>
          <w:lang w:val="en-US"/>
        </w:rPr>
        <w:t>(</w:t>
      </w:r>
      <w:r w:rsidR="00E33CFE">
        <w:rPr>
          <w:lang w:val="en-US"/>
        </w:rPr>
        <w:fldChar w:fldCharType="begin"/>
      </w:r>
      <w:r w:rsidR="00E33CFE">
        <w:rPr>
          <w:lang w:val="en-US"/>
        </w:rPr>
        <w:instrText xml:space="preserve"> REF _Ref382401791 \h </w:instrText>
      </w:r>
      <w:r w:rsidR="00E33CFE">
        <w:rPr>
          <w:lang w:val="en-US"/>
        </w:rPr>
      </w:r>
      <w:r w:rsidR="00E33CFE">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141</w:t>
      </w:r>
      <w:r w:rsidR="00E33CFE">
        <w:rPr>
          <w:lang w:val="en-US"/>
        </w:rPr>
        <w:fldChar w:fldCharType="end"/>
      </w:r>
      <w:r w:rsidRPr="00F16011">
        <w:rPr>
          <w:lang w:val="en-US"/>
        </w:rPr>
        <w:t xml:space="preserve">). Enter the name of a new </w:t>
      </w:r>
      <w:r w:rsidRPr="00F16011">
        <w:rPr>
          <w:b/>
          <w:lang w:val="en-US"/>
        </w:rPr>
        <w:t xml:space="preserve">“Logs” </w:t>
      </w:r>
      <w:r w:rsidRPr="00F16011">
        <w:rPr>
          <w:lang w:val="en-US"/>
        </w:rPr>
        <w:t>category.</w:t>
      </w:r>
    </w:p>
    <w:p w:rsidR="00C576C8" w:rsidRPr="00F16011" w:rsidRDefault="00C576C8" w:rsidP="00E610BA">
      <w:pPr>
        <w:pStyle w:val="ae"/>
        <w:numPr>
          <w:ilvl w:val="0"/>
          <w:numId w:val="34"/>
        </w:numPr>
        <w:rPr>
          <w:lang w:val="en-US"/>
        </w:rPr>
      </w:pPr>
      <w:r w:rsidRPr="00F16011">
        <w:rPr>
          <w:lang w:val="en-US"/>
        </w:rPr>
        <w:t xml:space="preserve">Select the created category (selected category is highlighted blue) and press </w:t>
      </w:r>
      <w:r w:rsidRPr="00F16011">
        <w:rPr>
          <w:b/>
          <w:lang w:val="en-US"/>
        </w:rPr>
        <w:t>“Event log”</w:t>
      </w:r>
      <w:r w:rsidRPr="00F16011">
        <w:rPr>
          <w:lang w:val="en-US"/>
        </w:rPr>
        <w:t xml:space="preserve"> button</w:t>
      </w:r>
      <w:r w:rsidR="00E33CFE">
        <w:rPr>
          <w:lang w:val="en-US"/>
        </w:rPr>
        <w:t xml:space="preserve"> (</w:t>
      </w:r>
      <w:r w:rsidR="00E33CFE">
        <w:rPr>
          <w:lang w:val="en-US"/>
        </w:rPr>
        <w:fldChar w:fldCharType="begin"/>
      </w:r>
      <w:r w:rsidR="00E33CFE">
        <w:rPr>
          <w:lang w:val="en-US"/>
        </w:rPr>
        <w:instrText xml:space="preserve"> REF _Ref382401809 \h </w:instrText>
      </w:r>
      <w:r w:rsidR="00E33CFE">
        <w:rPr>
          <w:lang w:val="en-US"/>
        </w:rPr>
      </w:r>
      <w:r w:rsidR="00E33CFE">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142</w:t>
      </w:r>
      <w:r w:rsidR="00E33CFE">
        <w:rPr>
          <w:lang w:val="en-US"/>
        </w:rPr>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5A499974" wp14:editId="5490D579">
            <wp:extent cx="3295650" cy="2190750"/>
            <wp:effectExtent l="0" t="0" r="0" b="0"/>
            <wp:docPr id="153"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3295650" cy="219075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340" w:name="_Ref256333819"/>
      <w:bookmarkStart w:id="341" w:name="_Ref382401809"/>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142</w:t>
      </w:r>
      <w:r w:rsidR="00DA59BD" w:rsidRPr="00F16011">
        <w:rPr>
          <w:bCs w:val="0"/>
          <w:szCs w:val="24"/>
          <w:lang w:val="en-US"/>
        </w:rPr>
        <w:fldChar w:fldCharType="end"/>
      </w:r>
      <w:bookmarkEnd w:id="341"/>
      <w:r w:rsidR="00C576C8" w:rsidRPr="00F16011">
        <w:rPr>
          <w:bCs w:val="0"/>
          <w:szCs w:val="24"/>
          <w:lang w:val="en-US"/>
        </w:rPr>
        <w:t>. “Data manager” dialog window after adding a new category</w:t>
      </w:r>
    </w:p>
    <w:bookmarkEnd w:id="340"/>
    <w:p w:rsidR="00C576C8" w:rsidRPr="00F16011" w:rsidRDefault="00C576C8" w:rsidP="00E610BA">
      <w:pPr>
        <w:pStyle w:val="ae"/>
        <w:numPr>
          <w:ilvl w:val="0"/>
          <w:numId w:val="34"/>
        </w:numPr>
        <w:rPr>
          <w:lang w:val="en-US"/>
        </w:rPr>
      </w:pPr>
      <w:r w:rsidRPr="00F16011">
        <w:rPr>
          <w:lang w:val="en-US"/>
        </w:rPr>
        <w:t xml:space="preserve">A new </w:t>
      </w:r>
      <w:r w:rsidRPr="00F16011">
        <w:rPr>
          <w:b/>
          <w:lang w:val="en-US"/>
        </w:rPr>
        <w:t>“Event log”</w:t>
      </w:r>
      <w:r w:rsidRPr="00F16011">
        <w:rPr>
          <w:lang w:val="en-US"/>
        </w:rPr>
        <w:t xml:space="preserve"> element will be displayed in </w:t>
      </w:r>
      <w:r w:rsidRPr="00F16011">
        <w:rPr>
          <w:b/>
          <w:lang w:val="en-US"/>
        </w:rPr>
        <w:t>“Logs”</w:t>
      </w:r>
      <w:r w:rsidRPr="00F16011">
        <w:rPr>
          <w:lang w:val="en-US"/>
        </w:rPr>
        <w:t xml:space="preserve"> category </w:t>
      </w:r>
      <w:r w:rsidR="00873FBD">
        <w:rPr>
          <w:lang w:val="en-US"/>
        </w:rPr>
        <w:t>(</w:t>
      </w:r>
      <w:r w:rsidR="00E33CFE">
        <w:rPr>
          <w:lang w:val="en-US"/>
        </w:rPr>
        <w:fldChar w:fldCharType="begin"/>
      </w:r>
      <w:r w:rsidR="00E33CFE">
        <w:rPr>
          <w:lang w:val="en-US"/>
        </w:rPr>
        <w:instrText xml:space="preserve"> REF _Ref382401814 \h </w:instrText>
      </w:r>
      <w:r w:rsidR="00E33CFE">
        <w:rPr>
          <w:lang w:val="en-US"/>
        </w:rPr>
      </w:r>
      <w:r w:rsidR="00E33CFE">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143</w:t>
      </w:r>
      <w:r w:rsidR="00E33CFE">
        <w:rPr>
          <w:lang w:val="en-US"/>
        </w:rPr>
        <w:fldChar w:fldCharType="end"/>
      </w:r>
      <w:r w:rsidRPr="00F16011">
        <w:rPr>
          <w:lang w:val="en-US"/>
        </w:rPr>
        <w:t>). If required, open the list of categories by pressing “+” sign at the left of the category name:</w:t>
      </w:r>
    </w:p>
    <w:p w:rsidR="00C576C8" w:rsidRPr="00F16011" w:rsidRDefault="00C576C8" w:rsidP="00C576C8">
      <w:pPr>
        <w:pStyle w:val="aa"/>
        <w:rPr>
          <w:lang w:val="en-US"/>
        </w:rPr>
      </w:pPr>
      <w:r w:rsidRPr="00F16011">
        <w:rPr>
          <w:noProof/>
        </w:rPr>
        <w:drawing>
          <wp:inline distT="0" distB="0" distL="0" distR="0" wp14:anchorId="535A7718" wp14:editId="5097C263">
            <wp:extent cx="3286125" cy="1914525"/>
            <wp:effectExtent l="0" t="0" r="9525" b="9525"/>
            <wp:docPr id="154"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cstate="print"/>
                    <a:stretch>
                      <a:fillRect/>
                    </a:stretch>
                  </pic:blipFill>
                  <pic:spPr>
                    <a:xfrm>
                      <a:off x="0" y="0"/>
                      <a:ext cx="3286125" cy="1914525"/>
                    </a:xfrm>
                    <a:prstGeom prst="rect">
                      <a:avLst/>
                    </a:prstGeom>
                  </pic:spPr>
                </pic:pic>
              </a:graphicData>
            </a:graphic>
          </wp:inline>
        </w:drawing>
      </w:r>
    </w:p>
    <w:p w:rsidR="00C576C8" w:rsidRPr="00F16011" w:rsidRDefault="00030FF0" w:rsidP="00C576C8">
      <w:pPr>
        <w:pStyle w:val="a4"/>
        <w:rPr>
          <w:bCs w:val="0"/>
          <w:szCs w:val="24"/>
          <w:lang w:val="en-US"/>
        </w:rPr>
      </w:pPr>
      <w:bookmarkStart w:id="342" w:name="_Ref256334033"/>
      <w:bookmarkStart w:id="343" w:name="_Ref382401814"/>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143</w:t>
      </w:r>
      <w:r w:rsidR="00DA59BD" w:rsidRPr="00F16011">
        <w:rPr>
          <w:bCs w:val="0"/>
          <w:szCs w:val="24"/>
          <w:lang w:val="en-US"/>
        </w:rPr>
        <w:fldChar w:fldCharType="end"/>
      </w:r>
      <w:bookmarkEnd w:id="343"/>
      <w:r w:rsidR="00C576C8" w:rsidRPr="00F16011">
        <w:rPr>
          <w:bCs w:val="0"/>
          <w:szCs w:val="24"/>
          <w:lang w:val="en-US"/>
        </w:rPr>
        <w:t>. “Data manager” dialog window after adding “Event log”</w:t>
      </w:r>
    </w:p>
    <w:bookmarkEnd w:id="342"/>
    <w:p w:rsidR="00C576C8" w:rsidRPr="00F16011" w:rsidRDefault="00C576C8" w:rsidP="00C576C8">
      <w:pPr>
        <w:rPr>
          <w:lang w:val="en-US"/>
        </w:rPr>
      </w:pPr>
      <w:r w:rsidRPr="00F16011">
        <w:rPr>
          <w:lang w:val="en-US"/>
        </w:rPr>
        <w:t>Any change of a calculation parameter is considered as an event in the mathematical model. To create an event select a parameter, whose change will be considered as an event, and set up its properties.</w:t>
      </w:r>
    </w:p>
    <w:p w:rsidR="00C576C8" w:rsidRPr="00E610BA" w:rsidRDefault="00C576C8" w:rsidP="00C576C8">
      <w:pPr>
        <w:pStyle w:val="2"/>
        <w:rPr>
          <w:rFonts w:cstheme="minorBidi"/>
          <w:bCs w:val="0"/>
          <w:iCs w:val="0"/>
          <w:szCs w:val="24"/>
          <w:lang w:val="en-US"/>
        </w:rPr>
      </w:pPr>
      <w:bookmarkStart w:id="344" w:name="_Toc382402655"/>
      <w:r w:rsidRPr="00E610BA">
        <w:rPr>
          <w:rFonts w:cstheme="minorBidi"/>
          <w:bCs w:val="0"/>
          <w:iCs w:val="0"/>
          <w:szCs w:val="24"/>
          <w:lang w:val="en-US"/>
        </w:rPr>
        <w:lastRenderedPageBreak/>
        <w:t>Adding parameters to “Event log”</w:t>
      </w:r>
      <w:bookmarkEnd w:id="344"/>
    </w:p>
    <w:p w:rsidR="00C576C8" w:rsidRPr="00F16011" w:rsidRDefault="00C576C8" w:rsidP="00C576C8">
      <w:pPr>
        <w:rPr>
          <w:lang w:val="en-US"/>
        </w:rPr>
      </w:pPr>
      <w:r w:rsidRPr="00F16011">
        <w:rPr>
          <w:lang w:val="en-US"/>
        </w:rPr>
        <w:t>To add a new parameter proceed as follows:</w:t>
      </w:r>
    </w:p>
    <w:p w:rsidR="00C576C8" w:rsidRPr="00F16011" w:rsidRDefault="00C576C8" w:rsidP="00E610BA">
      <w:pPr>
        <w:pStyle w:val="ae"/>
        <w:numPr>
          <w:ilvl w:val="0"/>
          <w:numId w:val="35"/>
        </w:numPr>
        <w:rPr>
          <w:lang w:val="en-US"/>
        </w:rPr>
      </w:pPr>
      <w:r w:rsidRPr="00F16011">
        <w:rPr>
          <w:lang w:val="en-US"/>
        </w:rPr>
        <w:t xml:space="preserve">Click </w:t>
      </w:r>
      <w:r w:rsidRPr="00F16011">
        <w:rPr>
          <w:b/>
          <w:lang w:val="en-US"/>
        </w:rPr>
        <w:t>“Event log”</w:t>
      </w:r>
      <w:r w:rsidRPr="00F16011">
        <w:rPr>
          <w:lang w:val="en-US"/>
        </w:rPr>
        <w:t xml:space="preserve"> item with the right mouse button.</w:t>
      </w:r>
    </w:p>
    <w:p w:rsidR="00C576C8" w:rsidRPr="00F16011" w:rsidRDefault="00C576C8" w:rsidP="00E610BA">
      <w:pPr>
        <w:pStyle w:val="ae"/>
        <w:numPr>
          <w:ilvl w:val="0"/>
          <w:numId w:val="35"/>
        </w:numPr>
        <w:rPr>
          <w:lang w:val="en-US"/>
        </w:rPr>
      </w:pPr>
      <w:r w:rsidRPr="00F16011">
        <w:rPr>
          <w:lang w:val="en-US"/>
        </w:rPr>
        <w:t xml:space="preserve">Select </w:t>
      </w:r>
      <w:r w:rsidRPr="00F16011">
        <w:rPr>
          <w:b/>
          <w:lang w:val="en-US"/>
        </w:rPr>
        <w:t xml:space="preserve">“Add parameter” </w:t>
      </w:r>
      <w:r w:rsidRPr="00F16011">
        <w:rPr>
          <w:lang w:val="en-US"/>
        </w:rPr>
        <w:t xml:space="preserve">item from the pop-up menu </w:t>
      </w:r>
      <w:r w:rsidR="00873FBD">
        <w:rPr>
          <w:lang w:val="en-US"/>
        </w:rPr>
        <w:t>(</w:t>
      </w:r>
      <w:r w:rsidR="00E33CFE">
        <w:rPr>
          <w:lang w:val="en-US"/>
        </w:rPr>
        <w:fldChar w:fldCharType="begin"/>
      </w:r>
      <w:r w:rsidR="00E33CFE">
        <w:rPr>
          <w:lang w:val="en-US"/>
        </w:rPr>
        <w:instrText xml:space="preserve"> REF _Ref382401819 \h </w:instrText>
      </w:r>
      <w:r w:rsidR="00E33CFE">
        <w:rPr>
          <w:lang w:val="en-US"/>
        </w:rPr>
      </w:r>
      <w:r w:rsidR="00E33CFE">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144</w:t>
      </w:r>
      <w:r w:rsidR="00E33CFE">
        <w:rPr>
          <w:lang w:val="en-US"/>
        </w:rPr>
        <w:fldChar w:fldCharType="end"/>
      </w:r>
      <w:r w:rsidRPr="00F16011">
        <w:rPr>
          <w:lang w:val="en-US"/>
        </w:rPr>
        <w:t>):</w:t>
      </w:r>
    </w:p>
    <w:p w:rsidR="00C576C8" w:rsidRPr="00F16011" w:rsidRDefault="00C576C8" w:rsidP="00C576C8">
      <w:pPr>
        <w:pStyle w:val="aa"/>
        <w:rPr>
          <w:lang w:val="en-US"/>
        </w:rPr>
      </w:pPr>
      <w:r w:rsidRPr="00F16011">
        <w:rPr>
          <w:noProof/>
        </w:rPr>
        <w:drawing>
          <wp:inline distT="0" distB="0" distL="0" distR="0" wp14:anchorId="690934AB" wp14:editId="213662C2">
            <wp:extent cx="3291840" cy="3474720"/>
            <wp:effectExtent l="0" t="0" r="3810" b="0"/>
            <wp:docPr id="155"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3291840" cy="347472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345" w:name="_Ref195951156"/>
      <w:bookmarkStart w:id="346" w:name="_Ref382401819"/>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144</w:t>
      </w:r>
      <w:r w:rsidR="00DA59BD" w:rsidRPr="00F16011">
        <w:rPr>
          <w:bCs w:val="0"/>
          <w:szCs w:val="24"/>
          <w:lang w:val="en-US"/>
        </w:rPr>
        <w:fldChar w:fldCharType="end"/>
      </w:r>
      <w:bookmarkEnd w:id="346"/>
      <w:r w:rsidR="00C576C8" w:rsidRPr="00F16011">
        <w:rPr>
          <w:bCs w:val="0"/>
          <w:szCs w:val="24"/>
          <w:lang w:val="en-US"/>
        </w:rPr>
        <w:t>. Adding parameters to event log</w:t>
      </w:r>
    </w:p>
    <w:bookmarkEnd w:id="345"/>
    <w:p w:rsidR="0071432D" w:rsidRPr="0071432D" w:rsidRDefault="00C576C8" w:rsidP="00D21B8C">
      <w:pPr>
        <w:pStyle w:val="ae"/>
        <w:numPr>
          <w:ilvl w:val="0"/>
          <w:numId w:val="35"/>
        </w:numPr>
        <w:rPr>
          <w:lang w:val="en-US"/>
        </w:rPr>
      </w:pPr>
      <w:r w:rsidRPr="0071432D">
        <w:rPr>
          <w:lang w:val="en-US"/>
        </w:rPr>
        <w:t xml:space="preserve">Enter block name “Z1” (first valve) and “State” parameter name (valve position) into the displayed dialog window </w:t>
      </w:r>
      <w:r w:rsidR="00873FBD" w:rsidRPr="0071432D">
        <w:rPr>
          <w:lang w:val="en-US"/>
        </w:rPr>
        <w:t>(</w:t>
      </w:r>
      <w:r w:rsidR="00E33CFE">
        <w:fldChar w:fldCharType="begin"/>
      </w:r>
      <w:r w:rsidR="00E33CFE" w:rsidRPr="0071432D">
        <w:rPr>
          <w:lang w:val="en-US"/>
        </w:rPr>
        <w:instrText xml:space="preserve"> REF _Ref382401823 \h </w:instrText>
      </w:r>
      <w:r w:rsidR="00E33CFE">
        <w:fldChar w:fldCharType="separate"/>
      </w:r>
      <w:r w:rsidR="0011424E">
        <w:rPr>
          <w:b/>
          <w:bCs/>
        </w:rPr>
        <w:t>Ошибка! Источник ссылки не найден.</w:t>
      </w:r>
      <w:r w:rsidR="00E33CFE">
        <w:fldChar w:fldCharType="end"/>
      </w:r>
      <w:r w:rsidRPr="0071432D">
        <w:rPr>
          <w:lang w:val="en-US"/>
        </w:rPr>
        <w:t>):</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097"/>
      </w:tblGrid>
      <w:tr w:rsidR="0071432D" w:rsidTr="0071432D">
        <w:tc>
          <w:tcPr>
            <w:tcW w:w="4248" w:type="dxa"/>
            <w:vAlign w:val="bottom"/>
          </w:tcPr>
          <w:p w:rsidR="0071432D" w:rsidRPr="0071432D" w:rsidRDefault="0071432D" w:rsidP="0071432D">
            <w:pPr>
              <w:pStyle w:val="a4"/>
            </w:pPr>
            <w:r w:rsidRPr="0071432D">
              <w:rPr>
                <w:lang w:val="en-US"/>
              </w:rPr>
              <w:drawing>
                <wp:inline distT="0" distB="0" distL="0" distR="0" wp14:anchorId="0A9D3039" wp14:editId="4B4FA710">
                  <wp:extent cx="2114550" cy="1609725"/>
                  <wp:effectExtent l="0" t="0" r="0" b="9525"/>
                  <wp:docPr id="156"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cstate="print"/>
                          <a:stretch>
                            <a:fillRect/>
                          </a:stretch>
                        </pic:blipFill>
                        <pic:spPr>
                          <a:xfrm>
                            <a:off x="0" y="0"/>
                            <a:ext cx="2114550" cy="1609725"/>
                          </a:xfrm>
                          <a:prstGeom prst="rect">
                            <a:avLst/>
                          </a:prstGeom>
                        </pic:spPr>
                      </pic:pic>
                    </a:graphicData>
                  </a:graphic>
                </wp:inline>
              </w:drawing>
            </w:r>
          </w:p>
          <w:p w:rsidR="0071432D" w:rsidRPr="0071432D" w:rsidRDefault="0071432D" w:rsidP="0071432D">
            <w:pPr>
              <w:pStyle w:val="a4"/>
              <w:rPr>
                <w:lang w:val="en-US"/>
              </w:rPr>
            </w:pPr>
            <w:r w:rsidRPr="0071432D">
              <w:rPr>
                <w:lang w:val="en-US"/>
              </w:rPr>
              <w:t xml:space="preserve">Figure </w:t>
            </w:r>
            <w:r w:rsidRPr="0071432D">
              <w:rPr>
                <w:lang w:val="en-US"/>
              </w:rPr>
              <w:fldChar w:fldCharType="begin"/>
            </w:r>
            <w:r w:rsidRPr="0071432D">
              <w:rPr>
                <w:lang w:val="en-US"/>
              </w:rPr>
              <w:instrText xml:space="preserve"> SEQ Figure </w:instrText>
            </w:r>
            <w:r w:rsidRPr="0071432D">
              <w:rPr>
                <w:lang w:val="en-US"/>
              </w:rPr>
              <w:fldChar w:fldCharType="separate"/>
            </w:r>
            <w:r w:rsidR="0011424E">
              <w:rPr>
                <w:noProof/>
                <w:lang w:val="en-US"/>
              </w:rPr>
              <w:t>145</w:t>
            </w:r>
            <w:r w:rsidRPr="0071432D">
              <w:rPr>
                <w:lang w:val="en-US"/>
              </w:rPr>
              <w:fldChar w:fldCharType="end"/>
            </w:r>
            <w:r w:rsidRPr="0071432D">
              <w:rPr>
                <w:lang w:val="en-US"/>
              </w:rPr>
              <w:t xml:space="preserve">. Change of parameter for </w:t>
            </w:r>
            <w:r w:rsidRPr="0071432D">
              <w:rPr>
                <w:lang w:val="en-US"/>
              </w:rPr>
              <w:t>logging</w:t>
            </w:r>
          </w:p>
        </w:tc>
        <w:tc>
          <w:tcPr>
            <w:tcW w:w="5097" w:type="dxa"/>
            <w:vAlign w:val="bottom"/>
          </w:tcPr>
          <w:p w:rsidR="0071432D" w:rsidRPr="0071432D" w:rsidRDefault="0071432D" w:rsidP="0071432D">
            <w:pPr>
              <w:pStyle w:val="a4"/>
            </w:pPr>
            <w:r>
              <w:rPr>
                <w:noProof/>
              </w:rPr>
              <w:drawing>
                <wp:inline distT="0" distB="0" distL="0" distR="0" wp14:anchorId="2BFB3548" wp14:editId="5F37DDBA">
                  <wp:extent cx="2114550" cy="1600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114550" cy="1600200"/>
                          </a:xfrm>
                          <a:prstGeom prst="rect">
                            <a:avLst/>
                          </a:prstGeom>
                          <a:noFill/>
                          <a:ln>
                            <a:noFill/>
                          </a:ln>
                        </pic:spPr>
                      </pic:pic>
                    </a:graphicData>
                  </a:graphic>
                </wp:inline>
              </w:drawing>
            </w:r>
          </w:p>
          <w:p w:rsidR="0071432D" w:rsidRPr="0071432D" w:rsidRDefault="0071432D" w:rsidP="0071432D">
            <w:pPr>
              <w:pStyle w:val="a4"/>
              <w:rPr>
                <w:lang w:val="en-US"/>
              </w:rPr>
            </w:pPr>
            <w:bookmarkStart w:id="347" w:name="_Ref195621264"/>
            <w:bookmarkStart w:id="348" w:name="_Ref382401829"/>
            <w:r w:rsidRPr="00030FF0">
              <w:rPr>
                <w:lang w:val="en-US"/>
              </w:rPr>
              <w:t>Figure</w:t>
            </w:r>
            <w:r w:rsidRPr="00F16011">
              <w:rPr>
                <w:lang w:val="en-US"/>
              </w:rPr>
              <w:t xml:space="preserve"> </w:t>
            </w:r>
            <w:r w:rsidRPr="00F16011">
              <w:rPr>
                <w:lang w:val="en-US"/>
              </w:rPr>
              <w:fldChar w:fldCharType="begin"/>
            </w:r>
            <w:r w:rsidRPr="00F16011">
              <w:rPr>
                <w:lang w:val="en-US"/>
              </w:rPr>
              <w:instrText xml:space="preserve"> SEQ </w:instrText>
            </w:r>
            <w:r>
              <w:rPr>
                <w:lang w:val="en-US"/>
              </w:rPr>
              <w:instrText>Figure</w:instrText>
            </w:r>
            <w:r w:rsidRPr="00F16011">
              <w:rPr>
                <w:lang w:val="en-US"/>
              </w:rPr>
              <w:instrText xml:space="preserve"> </w:instrText>
            </w:r>
            <w:r w:rsidRPr="00F16011">
              <w:rPr>
                <w:lang w:val="en-US"/>
              </w:rPr>
              <w:fldChar w:fldCharType="separate"/>
            </w:r>
            <w:r w:rsidR="0011424E">
              <w:rPr>
                <w:noProof/>
                <w:lang w:val="en-US"/>
              </w:rPr>
              <w:t>146</w:t>
            </w:r>
            <w:r w:rsidRPr="00F16011">
              <w:rPr>
                <w:lang w:val="en-US"/>
              </w:rPr>
              <w:fldChar w:fldCharType="end"/>
            </w:r>
            <w:bookmarkEnd w:id="348"/>
            <w:r w:rsidRPr="00F16011">
              <w:rPr>
                <w:lang w:val="en-US"/>
              </w:rPr>
              <w:t xml:space="preserve">. Database parameter search </w:t>
            </w:r>
            <w:r w:rsidRPr="0071432D">
              <w:rPr>
                <w:lang w:val="en-US"/>
              </w:rPr>
              <w:t>activation</w:t>
            </w:r>
            <w:r w:rsidRPr="00F16011">
              <w:rPr>
                <w:lang w:val="en-US"/>
              </w:rPr>
              <w:t xml:space="preserve"> button</w:t>
            </w:r>
            <w:bookmarkEnd w:id="347"/>
          </w:p>
        </w:tc>
      </w:tr>
    </w:tbl>
    <w:p w:rsidR="00C576C8" w:rsidRPr="00F16011" w:rsidRDefault="00C576C8" w:rsidP="00E610BA">
      <w:pPr>
        <w:pStyle w:val="ae"/>
        <w:numPr>
          <w:ilvl w:val="0"/>
          <w:numId w:val="35"/>
        </w:numPr>
        <w:rPr>
          <w:lang w:val="en-US"/>
        </w:rPr>
      </w:pPr>
      <w:r w:rsidRPr="00F16011">
        <w:rPr>
          <w:lang w:val="en-US"/>
        </w:rPr>
        <w:t xml:space="preserve">Close the window by pressing </w:t>
      </w:r>
      <w:r w:rsidRPr="00F16011">
        <w:rPr>
          <w:b/>
          <w:lang w:val="en-US"/>
        </w:rPr>
        <w:t>“Ok”</w:t>
      </w:r>
      <w:r w:rsidRPr="00F16011">
        <w:rPr>
          <w:lang w:val="en-US"/>
        </w:rPr>
        <w:t xml:space="preserve"> button.</w:t>
      </w:r>
    </w:p>
    <w:p w:rsidR="00C576C8" w:rsidRPr="00F16011" w:rsidRDefault="00C576C8" w:rsidP="00C576C8">
      <w:pPr>
        <w:rPr>
          <w:rStyle w:val="Iniiaiieiieoeiue"/>
          <w:lang w:val="en-US"/>
        </w:rPr>
      </w:pPr>
      <w:r w:rsidRPr="00F16011">
        <w:rPr>
          <w:lang w:val="en-US"/>
        </w:rPr>
        <w:t xml:space="preserve">New </w:t>
      </w:r>
      <w:r w:rsidRPr="00F16011">
        <w:rPr>
          <w:b/>
          <w:lang w:val="en-US"/>
        </w:rPr>
        <w:t>“Z1.State”</w:t>
      </w:r>
      <w:r w:rsidRPr="00F16011">
        <w:rPr>
          <w:lang w:val="en-US"/>
        </w:rPr>
        <w:t xml:space="preserve"> parameter will be displayed in </w:t>
      </w:r>
      <w:r w:rsidRPr="00F16011">
        <w:rPr>
          <w:b/>
          <w:lang w:val="en-US"/>
        </w:rPr>
        <w:t>“Data manager”</w:t>
      </w:r>
      <w:r w:rsidRPr="00F16011">
        <w:rPr>
          <w:lang w:val="en-US"/>
        </w:rPr>
        <w:t xml:space="preserve"> window under </w:t>
      </w:r>
      <w:r w:rsidRPr="00F16011">
        <w:rPr>
          <w:b/>
          <w:lang w:val="en-US"/>
        </w:rPr>
        <w:t xml:space="preserve">“Event log” </w:t>
      </w:r>
      <w:r w:rsidRPr="00F16011">
        <w:rPr>
          <w:lang w:val="en-US"/>
        </w:rPr>
        <w:t>item.</w:t>
      </w:r>
    </w:p>
    <w:p w:rsidR="00C576C8" w:rsidRPr="00F16011" w:rsidRDefault="00C576C8" w:rsidP="00C576C8">
      <w:pPr>
        <w:rPr>
          <w:lang w:val="en-US"/>
        </w:rPr>
      </w:pPr>
      <w:r w:rsidRPr="00F16011">
        <w:rPr>
          <w:lang w:val="en-US"/>
        </w:rPr>
        <w:t>Beside</w:t>
      </w:r>
      <w:r w:rsidR="009F405D">
        <w:rPr>
          <w:lang w:val="en-US"/>
        </w:rPr>
        <w:t>s</w:t>
      </w:r>
      <w:r w:rsidRPr="00F16011">
        <w:rPr>
          <w:lang w:val="en-US"/>
        </w:rPr>
        <w:t xml:space="preserve"> adding a new block name parameter, signals from the project database can be added as parameters. To this end, redo the above items 1</w:t>
      </w:r>
      <w:r w:rsidR="009F405D">
        <w:rPr>
          <w:lang w:val="en-US"/>
        </w:rPr>
        <w:t>–</w:t>
      </w:r>
      <w:r w:rsidRPr="00F16011">
        <w:rPr>
          <w:lang w:val="en-US"/>
        </w:rPr>
        <w:t xml:space="preserve">2 and press </w:t>
      </w:r>
      <w:r w:rsidR="009F405D">
        <w:rPr>
          <w:b/>
          <w:lang w:val="en-US"/>
        </w:rPr>
        <w:t>“</w:t>
      </w:r>
      <w:r w:rsidRPr="00F16011">
        <w:rPr>
          <w:b/>
          <w:lang w:val="en-US"/>
        </w:rPr>
        <w:t>Find value from database</w:t>
      </w:r>
      <w:r w:rsidR="009F405D">
        <w:rPr>
          <w:b/>
          <w:lang w:val="en-US"/>
        </w:rPr>
        <w:t>”</w:t>
      </w:r>
      <w:r w:rsidRPr="00F16011">
        <w:rPr>
          <w:lang w:val="en-US"/>
        </w:rPr>
        <w:t xml:space="preserve"> button in </w:t>
      </w:r>
      <w:r w:rsidR="009F405D">
        <w:rPr>
          <w:lang w:val="en-US"/>
        </w:rPr>
        <w:t>“</w:t>
      </w:r>
      <w:r w:rsidRPr="00F16011">
        <w:rPr>
          <w:b/>
          <w:lang w:val="en-US"/>
        </w:rPr>
        <w:t>Changing of parameter</w:t>
      </w:r>
      <w:r w:rsidR="009F405D">
        <w:rPr>
          <w:b/>
          <w:lang w:val="en-US"/>
        </w:rPr>
        <w:t>”</w:t>
      </w:r>
      <w:r w:rsidRPr="00F16011">
        <w:rPr>
          <w:lang w:val="en-US"/>
        </w:rPr>
        <w:t xml:space="preserve"> dialog window </w:t>
      </w:r>
      <w:r w:rsidR="00873FBD">
        <w:rPr>
          <w:lang w:val="en-US"/>
        </w:rPr>
        <w:t>(</w:t>
      </w:r>
      <w:r w:rsidR="00E33CFE">
        <w:fldChar w:fldCharType="begin"/>
      </w:r>
      <w:r w:rsidR="00E33CFE">
        <w:rPr>
          <w:lang w:val="en-US"/>
        </w:rPr>
        <w:instrText xml:space="preserve"> REF _Ref382401829 \h </w:instrText>
      </w:r>
      <w:r w:rsidR="00E33CFE">
        <w:fldChar w:fldCharType="separate"/>
      </w:r>
      <w:r w:rsidR="0011424E" w:rsidRPr="00030FF0">
        <w:rPr>
          <w:lang w:val="en-US"/>
        </w:rPr>
        <w:t>Figure</w:t>
      </w:r>
      <w:r w:rsidR="0011424E" w:rsidRPr="00F16011">
        <w:rPr>
          <w:lang w:val="en-US"/>
        </w:rPr>
        <w:t xml:space="preserve"> </w:t>
      </w:r>
      <w:r w:rsidR="0011424E">
        <w:rPr>
          <w:noProof/>
          <w:lang w:val="en-US"/>
        </w:rPr>
        <w:t>146</w:t>
      </w:r>
      <w:r w:rsidR="00E33CFE">
        <w:fldChar w:fldCharType="end"/>
      </w:r>
      <w:r w:rsidRPr="00F16011">
        <w:rPr>
          <w:lang w:val="en-US"/>
        </w:rPr>
        <w:t>) .</w:t>
      </w:r>
    </w:p>
    <w:p w:rsidR="00C576C8" w:rsidRPr="00F16011" w:rsidRDefault="0071432D" w:rsidP="00C576C8">
      <w:pPr>
        <w:rPr>
          <w:lang w:val="en-US"/>
        </w:rPr>
      </w:pPr>
      <w:r>
        <w:rPr>
          <w:b/>
          <w:lang w:val="en-US"/>
        </w:rPr>
        <w:lastRenderedPageBreak/>
        <w:t xml:space="preserve"> </w:t>
      </w:r>
      <w:r w:rsidR="00E610BA">
        <w:rPr>
          <w:b/>
          <w:lang w:val="en-US"/>
        </w:rPr>
        <w:t>“</w:t>
      </w:r>
      <w:r w:rsidR="00C576C8" w:rsidRPr="00F16011">
        <w:rPr>
          <w:b/>
          <w:lang w:val="en-US"/>
        </w:rPr>
        <w:t>Database editor</w:t>
      </w:r>
      <w:r w:rsidR="00E610BA">
        <w:rPr>
          <w:b/>
          <w:lang w:val="en-US"/>
        </w:rPr>
        <w:t>”</w:t>
      </w:r>
      <w:r w:rsidR="00C576C8" w:rsidRPr="00F16011">
        <w:rPr>
          <w:lang w:val="en-US"/>
        </w:rPr>
        <w:t xml:space="preserve"> dialog window will be displayed by pressing </w:t>
      </w:r>
      <w:r w:rsidR="00E610BA">
        <w:rPr>
          <w:b/>
          <w:lang w:val="en-US"/>
        </w:rPr>
        <w:t>“</w:t>
      </w:r>
      <w:r w:rsidR="00C576C8" w:rsidRPr="00F16011">
        <w:rPr>
          <w:b/>
          <w:lang w:val="en-US"/>
        </w:rPr>
        <w:t>Find value from data base</w:t>
      </w:r>
      <w:r w:rsidR="00E610BA">
        <w:rPr>
          <w:b/>
          <w:lang w:val="en-US"/>
        </w:rPr>
        <w:t>”</w:t>
      </w:r>
      <w:r w:rsidR="00C576C8" w:rsidRPr="00F16011">
        <w:rPr>
          <w:lang w:val="en-US"/>
        </w:rPr>
        <w:t xml:space="preserve"> button.</w:t>
      </w:r>
    </w:p>
    <w:p w:rsidR="00C576C8" w:rsidRPr="00F16011" w:rsidRDefault="00C576C8" w:rsidP="00C576C8">
      <w:pPr>
        <w:pStyle w:val="aa"/>
        <w:rPr>
          <w:lang w:val="en-US"/>
        </w:rPr>
      </w:pPr>
      <w:r w:rsidRPr="00F16011">
        <w:rPr>
          <w:noProof/>
        </w:rPr>
        <w:drawing>
          <wp:inline distT="0" distB="0" distL="0" distR="0" wp14:anchorId="767653C2" wp14:editId="34781F28">
            <wp:extent cx="5934075" cy="3905250"/>
            <wp:effectExtent l="0" t="0" r="9525" b="0"/>
            <wp:docPr id="158"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934075" cy="390525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349" w:name="_Ref195951168"/>
      <w:bookmarkStart w:id="350" w:name="_Ref382401838"/>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147</w:t>
      </w:r>
      <w:r w:rsidR="00DA59BD" w:rsidRPr="00F16011">
        <w:rPr>
          <w:bCs w:val="0"/>
          <w:szCs w:val="24"/>
          <w:lang w:val="en-US"/>
        </w:rPr>
        <w:fldChar w:fldCharType="end"/>
      </w:r>
      <w:bookmarkEnd w:id="350"/>
      <w:r w:rsidR="00C576C8" w:rsidRPr="00F16011">
        <w:rPr>
          <w:bCs w:val="0"/>
          <w:szCs w:val="24"/>
          <w:lang w:val="en-US"/>
        </w:rPr>
        <w:t>. Selection of signals from database</w:t>
      </w:r>
    </w:p>
    <w:bookmarkEnd w:id="349"/>
    <w:p w:rsidR="009F405D" w:rsidRPr="00F16011" w:rsidRDefault="00C576C8" w:rsidP="00C576C8">
      <w:pPr>
        <w:rPr>
          <w:lang w:val="en-US"/>
        </w:rPr>
      </w:pPr>
      <w:r w:rsidRPr="00F16011">
        <w:rPr>
          <w:lang w:val="en-US"/>
        </w:rPr>
        <w:t xml:space="preserve">Select </w:t>
      </w:r>
      <w:r w:rsidRPr="00F16011">
        <w:rPr>
          <w:b/>
          <w:lang w:val="en-US"/>
        </w:rPr>
        <w:t>“Command Open”</w:t>
      </w:r>
      <w:r w:rsidRPr="00F16011">
        <w:rPr>
          <w:lang w:val="en-US"/>
        </w:rPr>
        <w:t xml:space="preserve"> signal in the database for valve </w:t>
      </w:r>
      <w:r w:rsidRPr="00F16011">
        <w:rPr>
          <w:b/>
          <w:lang w:val="en-US"/>
        </w:rPr>
        <w:t>“Z2”</w:t>
      </w:r>
      <w:r w:rsidRPr="00F16011">
        <w:rPr>
          <w:lang w:val="en-US"/>
        </w:rPr>
        <w:t xml:space="preserve">. For that purpose, select successively </w:t>
      </w:r>
      <w:r w:rsidRPr="00F16011">
        <w:rPr>
          <w:b/>
          <w:lang w:val="en-US"/>
        </w:rPr>
        <w:t>“Valves”</w:t>
      </w:r>
      <w:r w:rsidRPr="00F16011">
        <w:rPr>
          <w:lang w:val="en-US"/>
        </w:rPr>
        <w:t xml:space="preserve"> item in the list of </w:t>
      </w:r>
      <w:r w:rsidRPr="00F16011">
        <w:rPr>
          <w:b/>
          <w:lang w:val="en-US"/>
        </w:rPr>
        <w:t xml:space="preserve">“Categories” </w:t>
      </w:r>
      <w:r w:rsidRPr="00F16011">
        <w:rPr>
          <w:lang w:val="en-US"/>
        </w:rPr>
        <w:t xml:space="preserve">panel, </w:t>
      </w:r>
      <w:r w:rsidRPr="00F16011">
        <w:rPr>
          <w:b/>
          <w:lang w:val="en-US"/>
        </w:rPr>
        <w:t>“Z2”</w:t>
      </w:r>
      <w:r w:rsidRPr="00F16011">
        <w:rPr>
          <w:lang w:val="en-US"/>
        </w:rPr>
        <w:t xml:space="preserve"> in </w:t>
      </w:r>
      <w:r w:rsidRPr="00F16011">
        <w:rPr>
          <w:b/>
          <w:lang w:val="en-US"/>
        </w:rPr>
        <w:t>“Signal groups”</w:t>
      </w:r>
      <w:r w:rsidRPr="00F16011">
        <w:rPr>
          <w:lang w:val="en-US"/>
        </w:rPr>
        <w:t xml:space="preserve">, </w:t>
      </w:r>
      <w:r w:rsidRPr="00F16011">
        <w:rPr>
          <w:b/>
          <w:lang w:val="en-US"/>
        </w:rPr>
        <w:t>“</w:t>
      </w:r>
      <w:r w:rsidRPr="00F16011">
        <w:rPr>
          <w:rStyle w:val="Iniiaiieiieoeiue"/>
          <w:lang w:val="en-US"/>
        </w:rPr>
        <w:t>yb01”</w:t>
      </w:r>
      <w:r w:rsidRPr="00F16011">
        <w:rPr>
          <w:rStyle w:val="Iniiaiieiieoeiue"/>
          <w:b w:val="0"/>
          <w:lang w:val="en-US"/>
        </w:rPr>
        <w:t xml:space="preserve"> signal in </w:t>
      </w:r>
      <w:r w:rsidRPr="00F16011">
        <w:rPr>
          <w:rStyle w:val="Iniiaiieiieoeiue"/>
          <w:lang w:val="en-US"/>
        </w:rPr>
        <w:t>“Signals and data for groups”</w:t>
      </w:r>
      <w:r w:rsidRPr="00F16011">
        <w:rPr>
          <w:rStyle w:val="Iniiaiieiieoeiue"/>
          <w:b w:val="0"/>
          <w:lang w:val="en-US"/>
        </w:rPr>
        <w:t xml:space="preserve"> table (</w:t>
      </w:r>
      <w:r w:rsidRPr="00F16011">
        <w:rPr>
          <w:rStyle w:val="Iniiaiieiieoeiue"/>
          <w:lang w:val="en-US"/>
        </w:rPr>
        <w:t>“Command Open”</w:t>
      </w:r>
      <w:r w:rsidRPr="00F16011">
        <w:rPr>
          <w:rStyle w:val="Iniiaiieiieoeiue"/>
          <w:b w:val="0"/>
          <w:lang w:val="en-US"/>
        </w:rPr>
        <w:t>).</w:t>
      </w:r>
      <w:r w:rsidRPr="00F16011">
        <w:rPr>
          <w:lang w:val="en-US"/>
        </w:rPr>
        <w:t xml:space="preserve"> Press </w:t>
      </w:r>
      <w:r w:rsidRPr="00F16011">
        <w:rPr>
          <w:b/>
          <w:lang w:val="en-US"/>
        </w:rPr>
        <w:t xml:space="preserve">“Add” </w:t>
      </w:r>
      <w:r w:rsidRPr="00F16011">
        <w:rPr>
          <w:lang w:val="en-US"/>
        </w:rPr>
        <w:t xml:space="preserve">button. The selected signal will be displayed in </w:t>
      </w:r>
      <w:r w:rsidRPr="00F16011">
        <w:rPr>
          <w:b/>
          <w:lang w:val="en-US"/>
        </w:rPr>
        <w:t>“Select data”</w:t>
      </w:r>
      <w:r w:rsidRPr="00F16011">
        <w:rPr>
          <w:lang w:val="en-US"/>
        </w:rPr>
        <w:t xml:space="preserve"> table in the right lower corner </w:t>
      </w:r>
      <w:r w:rsidR="00873FBD">
        <w:rPr>
          <w:lang w:val="en-US"/>
        </w:rPr>
        <w:t>(</w:t>
      </w:r>
      <w:r w:rsidR="00E33CFE">
        <w:fldChar w:fldCharType="begin"/>
      </w:r>
      <w:r w:rsidR="00E33CFE">
        <w:rPr>
          <w:lang w:val="en-US"/>
        </w:rPr>
        <w:instrText xml:space="preserve"> REF _Ref382401838 \h </w:instrText>
      </w:r>
      <w:r w:rsidR="00E33CFE">
        <w:fldChar w:fldCharType="separate"/>
      </w:r>
      <w:r w:rsidR="0011424E" w:rsidRPr="00030FF0">
        <w:rPr>
          <w:bCs/>
          <w:lang w:val="en-US"/>
        </w:rPr>
        <w:t>Figure</w:t>
      </w:r>
      <w:r w:rsidR="0011424E" w:rsidRPr="00F16011">
        <w:rPr>
          <w:bCs/>
          <w:lang w:val="en-US"/>
        </w:rPr>
        <w:t xml:space="preserve"> </w:t>
      </w:r>
      <w:r w:rsidR="0011424E">
        <w:rPr>
          <w:bCs/>
          <w:noProof/>
          <w:lang w:val="en-US"/>
        </w:rPr>
        <w:t>147</w:t>
      </w:r>
      <w:r w:rsidR="00E33CFE">
        <w:fldChar w:fldCharType="end"/>
      </w:r>
      <w:r w:rsidRPr="00F16011">
        <w:rPr>
          <w:lang w:val="en-US"/>
        </w:rPr>
        <w:t xml:space="preserve">). Press </w:t>
      </w:r>
      <w:r w:rsidRPr="00F16011">
        <w:rPr>
          <w:b/>
          <w:lang w:val="en-US"/>
        </w:rPr>
        <w:t>“Ok”</w:t>
      </w:r>
      <w:r w:rsidRPr="00F16011">
        <w:rPr>
          <w:lang w:val="en-US"/>
        </w:rPr>
        <w:t xml:space="preserve"> button to close </w:t>
      </w:r>
      <w:r w:rsidRPr="00F16011">
        <w:rPr>
          <w:b/>
          <w:lang w:val="en-US"/>
        </w:rPr>
        <w:t>“Database editor”</w:t>
      </w:r>
      <w:r w:rsidRPr="00F16011">
        <w:rPr>
          <w:lang w:val="en-US"/>
        </w:rPr>
        <w:t xml:space="preserve"> window.</w:t>
      </w:r>
    </w:p>
    <w:p w:rsidR="00C576C8" w:rsidRPr="00F16011" w:rsidRDefault="00C576C8" w:rsidP="00C576C8">
      <w:pPr>
        <w:rPr>
          <w:lang w:val="en-US"/>
        </w:rPr>
      </w:pPr>
      <w:r w:rsidRPr="00F16011">
        <w:rPr>
          <w:lang w:val="en-US"/>
        </w:rPr>
        <w:t xml:space="preserve">Add </w:t>
      </w:r>
      <w:r w:rsidRPr="00F16011">
        <w:rPr>
          <w:b/>
          <w:lang w:val="en-US"/>
        </w:rPr>
        <w:t>“yb02”</w:t>
      </w:r>
      <w:r w:rsidRPr="00F16011">
        <w:rPr>
          <w:lang w:val="en-US"/>
        </w:rPr>
        <w:t xml:space="preserve"> parameter (</w:t>
      </w:r>
      <w:r w:rsidRPr="00F16011">
        <w:rPr>
          <w:b/>
          <w:lang w:val="en-US"/>
        </w:rPr>
        <w:t>“Command Close”</w:t>
      </w:r>
      <w:r w:rsidRPr="00F16011">
        <w:rPr>
          <w:lang w:val="en-US"/>
        </w:rPr>
        <w:t>) for the second valve in the same manner.</w:t>
      </w:r>
    </w:p>
    <w:p w:rsidR="00C576C8" w:rsidRPr="00E610BA" w:rsidRDefault="00C576C8" w:rsidP="00C576C8">
      <w:pPr>
        <w:pStyle w:val="2"/>
        <w:rPr>
          <w:rFonts w:cstheme="minorBidi"/>
          <w:bCs w:val="0"/>
          <w:iCs w:val="0"/>
          <w:szCs w:val="24"/>
          <w:lang w:val="en-US"/>
        </w:rPr>
      </w:pPr>
      <w:bookmarkStart w:id="351" w:name="_Toc382402656"/>
      <w:r w:rsidRPr="00E610BA">
        <w:rPr>
          <w:rFonts w:cstheme="minorBidi"/>
          <w:bCs w:val="0"/>
          <w:iCs w:val="0"/>
          <w:szCs w:val="24"/>
          <w:lang w:val="en-US"/>
        </w:rPr>
        <w:t>Setting of event logging parameters</w:t>
      </w:r>
      <w:bookmarkEnd w:id="351"/>
    </w:p>
    <w:p w:rsidR="00C576C8" w:rsidRPr="00F16011" w:rsidRDefault="00C576C8" w:rsidP="00C576C8">
      <w:pPr>
        <w:rPr>
          <w:lang w:val="en-US"/>
        </w:rPr>
      </w:pPr>
      <w:r w:rsidRPr="00F16011">
        <w:rPr>
          <w:lang w:val="en-US"/>
        </w:rPr>
        <w:t>Beside selection of a mathematical model parameter for event logging, conditions for event origination sha</w:t>
      </w:r>
      <w:r>
        <w:rPr>
          <w:lang w:val="en-US"/>
        </w:rPr>
        <w:t xml:space="preserve">ll be selected. For example, a </w:t>
      </w:r>
      <w:r w:rsidRPr="00F16011">
        <w:rPr>
          <w:lang w:val="en-US"/>
        </w:rPr>
        <w:t xml:space="preserve">parameter value </w:t>
      </w:r>
      <w:r>
        <w:rPr>
          <w:lang w:val="en-US"/>
        </w:rPr>
        <w:t xml:space="preserve">violation </w:t>
      </w:r>
      <w:r w:rsidRPr="00F16011">
        <w:rPr>
          <w:lang w:val="en-US"/>
        </w:rPr>
        <w:t>in the process of modeling above a specified value, i.e. setting, can be an event.</w:t>
      </w:r>
    </w:p>
    <w:p w:rsidR="00C576C8" w:rsidRPr="00F16011" w:rsidRDefault="00C576C8" w:rsidP="00C576C8">
      <w:pPr>
        <w:rPr>
          <w:lang w:val="en-US"/>
        </w:rPr>
      </w:pPr>
      <w:r w:rsidRPr="00F16011">
        <w:rPr>
          <w:lang w:val="en-US"/>
        </w:rPr>
        <w:t xml:space="preserve">By default the log is set for changing values of logical parameters from </w:t>
      </w:r>
      <w:r w:rsidR="00E610BA">
        <w:rPr>
          <w:b/>
          <w:lang w:val="en-US"/>
        </w:rPr>
        <w:t>“</w:t>
      </w:r>
      <w:r w:rsidRPr="00F16011">
        <w:rPr>
          <w:b/>
          <w:lang w:val="en-US"/>
        </w:rPr>
        <w:t>0</w:t>
      </w:r>
      <w:r w:rsidR="00E610BA">
        <w:rPr>
          <w:b/>
          <w:lang w:val="en-US"/>
        </w:rPr>
        <w:t>”</w:t>
      </w:r>
      <w:r w:rsidRPr="00F16011">
        <w:rPr>
          <w:b/>
          <w:lang w:val="en-US"/>
        </w:rPr>
        <w:t xml:space="preserve"> </w:t>
      </w:r>
      <w:r w:rsidRPr="00F16011">
        <w:rPr>
          <w:lang w:val="en-US"/>
        </w:rPr>
        <w:t xml:space="preserve">(logical </w:t>
      </w:r>
      <w:r w:rsidR="00E610BA">
        <w:rPr>
          <w:b/>
          <w:lang w:val="en-US"/>
        </w:rPr>
        <w:t>“</w:t>
      </w:r>
      <w:r w:rsidRPr="00F16011">
        <w:rPr>
          <w:b/>
          <w:lang w:val="en-US"/>
        </w:rPr>
        <w:t>No</w:t>
      </w:r>
      <w:r w:rsidR="00E610BA">
        <w:rPr>
          <w:b/>
          <w:lang w:val="en-US"/>
        </w:rPr>
        <w:t>”</w:t>
      </w:r>
      <w:r w:rsidRPr="00F16011">
        <w:rPr>
          <w:lang w:val="en-US"/>
        </w:rPr>
        <w:t xml:space="preserve">) to </w:t>
      </w:r>
      <w:r w:rsidRPr="00F16011">
        <w:rPr>
          <w:b/>
          <w:lang w:val="en-US"/>
        </w:rPr>
        <w:t xml:space="preserve">“1” </w:t>
      </w:r>
      <w:r w:rsidRPr="00F16011">
        <w:rPr>
          <w:lang w:val="en-US"/>
        </w:rPr>
        <w:t xml:space="preserve">(logical </w:t>
      </w:r>
      <w:r w:rsidRPr="00F16011">
        <w:rPr>
          <w:b/>
          <w:lang w:val="en-US"/>
        </w:rPr>
        <w:t>“Yes”</w:t>
      </w:r>
      <w:r w:rsidRPr="00F16011">
        <w:rPr>
          <w:lang w:val="en-US"/>
        </w:rPr>
        <w:t>).</w:t>
      </w:r>
    </w:p>
    <w:p w:rsidR="00C576C8" w:rsidRPr="00F16011" w:rsidRDefault="00C576C8" w:rsidP="00C576C8">
      <w:pPr>
        <w:rPr>
          <w:lang w:val="en-US"/>
        </w:rPr>
      </w:pPr>
      <w:r w:rsidRPr="00F16011">
        <w:rPr>
          <w:lang w:val="en-US"/>
        </w:rPr>
        <w:t>To change the conditions for event activation proceed as follows:</w:t>
      </w:r>
    </w:p>
    <w:p w:rsidR="00C576C8" w:rsidRPr="00F16011" w:rsidRDefault="00C576C8" w:rsidP="00E610BA">
      <w:pPr>
        <w:pStyle w:val="ae"/>
        <w:numPr>
          <w:ilvl w:val="0"/>
          <w:numId w:val="36"/>
        </w:numPr>
        <w:rPr>
          <w:lang w:val="en-US"/>
        </w:rPr>
      </w:pPr>
      <w:r w:rsidRPr="00F16011">
        <w:rPr>
          <w:lang w:val="en-US"/>
        </w:rPr>
        <w:t xml:space="preserve">Click the parameter name with the right mouse button in </w:t>
      </w:r>
      <w:r w:rsidRPr="00F16011">
        <w:rPr>
          <w:b/>
          <w:lang w:val="en-US"/>
        </w:rPr>
        <w:t>“Event log”</w:t>
      </w:r>
      <w:r w:rsidRPr="00F16011">
        <w:rPr>
          <w:lang w:val="en-US"/>
        </w:rPr>
        <w:t xml:space="preserve"> section.</w:t>
      </w:r>
    </w:p>
    <w:p w:rsidR="00C576C8" w:rsidRPr="0071432D" w:rsidRDefault="00C576C8" w:rsidP="000B7DA2">
      <w:pPr>
        <w:pStyle w:val="ae"/>
        <w:numPr>
          <w:ilvl w:val="0"/>
          <w:numId w:val="36"/>
        </w:numPr>
        <w:rPr>
          <w:lang w:val="en-US"/>
        </w:rPr>
      </w:pPr>
      <w:r w:rsidRPr="0071432D">
        <w:rPr>
          <w:lang w:val="en-US"/>
        </w:rPr>
        <w:t xml:space="preserve">Select </w:t>
      </w:r>
      <w:r w:rsidRPr="0071432D">
        <w:rPr>
          <w:b/>
          <w:lang w:val="en-US"/>
        </w:rPr>
        <w:t>“Additional”</w:t>
      </w:r>
      <w:r w:rsidRPr="0071432D">
        <w:rPr>
          <w:lang w:val="en-US"/>
        </w:rPr>
        <w:t xml:space="preserve"> item in the pop-up menu:</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6"/>
        <w:gridCol w:w="3979"/>
      </w:tblGrid>
      <w:tr w:rsidR="0071432D" w:rsidTr="0071432D">
        <w:tc>
          <w:tcPr>
            <w:tcW w:w="4672" w:type="dxa"/>
            <w:vAlign w:val="bottom"/>
          </w:tcPr>
          <w:p w:rsidR="0071432D" w:rsidRDefault="0071432D" w:rsidP="0071432D">
            <w:pPr>
              <w:pStyle w:val="a4"/>
              <w:rPr>
                <w:lang w:val="en-US"/>
              </w:rPr>
            </w:pPr>
            <w:r w:rsidRPr="00F16011">
              <w:rPr>
                <w:noProof/>
              </w:rPr>
              <w:lastRenderedPageBreak/>
              <w:drawing>
                <wp:inline distT="0" distB="0" distL="0" distR="0" wp14:anchorId="52D83216" wp14:editId="4B06450B">
                  <wp:extent cx="3267075" cy="3467100"/>
                  <wp:effectExtent l="0" t="0" r="9525" b="0"/>
                  <wp:docPr id="160"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267075" cy="3467100"/>
                          </a:xfrm>
                          <a:prstGeom prst="rect">
                            <a:avLst/>
                          </a:prstGeom>
                          <a:noFill/>
                          <a:ln>
                            <a:noFill/>
                          </a:ln>
                        </pic:spPr>
                      </pic:pic>
                    </a:graphicData>
                  </a:graphic>
                </wp:inline>
              </w:drawing>
            </w:r>
          </w:p>
          <w:p w:rsidR="0071432D" w:rsidRDefault="0071432D" w:rsidP="0071432D">
            <w:pPr>
              <w:pStyle w:val="a4"/>
              <w:rPr>
                <w:lang w:val="en-US"/>
              </w:rPr>
            </w:pPr>
            <w:bookmarkStart w:id="352" w:name="_Ref195954500"/>
            <w:r w:rsidRPr="00030FF0">
              <w:rPr>
                <w:bCs w:val="0"/>
                <w:szCs w:val="24"/>
                <w:lang w:val="en-US"/>
              </w:rPr>
              <w:t>Figure</w:t>
            </w:r>
            <w:r w:rsidRPr="00F16011">
              <w:rPr>
                <w:bCs w:val="0"/>
                <w:szCs w:val="24"/>
                <w:lang w:val="en-US"/>
              </w:rPr>
              <w:t xml:space="preserve"> </w:t>
            </w:r>
            <w:r w:rsidRPr="00F16011">
              <w:rPr>
                <w:bCs w:val="0"/>
                <w:szCs w:val="24"/>
                <w:lang w:val="en-US"/>
              </w:rPr>
              <w:fldChar w:fldCharType="begin"/>
            </w:r>
            <w:r w:rsidRPr="00F16011">
              <w:rPr>
                <w:bCs w:val="0"/>
                <w:szCs w:val="24"/>
                <w:lang w:val="en-US"/>
              </w:rPr>
              <w:instrText xml:space="preserve"> SEQ </w:instrText>
            </w:r>
            <w:r>
              <w:rPr>
                <w:bCs w:val="0"/>
                <w:szCs w:val="24"/>
                <w:lang w:val="en-US"/>
              </w:rPr>
              <w:instrText>Figure</w:instrText>
            </w:r>
            <w:r w:rsidRPr="00F16011">
              <w:rPr>
                <w:bCs w:val="0"/>
                <w:szCs w:val="24"/>
                <w:lang w:val="en-US"/>
              </w:rPr>
              <w:instrText xml:space="preserve"> </w:instrText>
            </w:r>
            <w:r w:rsidRPr="00F16011">
              <w:rPr>
                <w:bCs w:val="0"/>
                <w:szCs w:val="24"/>
                <w:lang w:val="en-US"/>
              </w:rPr>
              <w:fldChar w:fldCharType="separate"/>
            </w:r>
            <w:r w:rsidR="0011424E">
              <w:rPr>
                <w:bCs w:val="0"/>
                <w:noProof/>
                <w:szCs w:val="24"/>
                <w:lang w:val="en-US"/>
              </w:rPr>
              <w:t>148</w:t>
            </w:r>
            <w:r w:rsidRPr="00F16011">
              <w:rPr>
                <w:bCs w:val="0"/>
                <w:szCs w:val="24"/>
                <w:lang w:val="en-US"/>
              </w:rPr>
              <w:fldChar w:fldCharType="end"/>
            </w:r>
            <w:r w:rsidRPr="00F16011">
              <w:rPr>
                <w:bCs w:val="0"/>
                <w:szCs w:val="24"/>
                <w:lang w:val="en-US"/>
              </w:rPr>
              <w:t>. Event setting dialog window activation</w:t>
            </w:r>
            <w:bookmarkEnd w:id="352"/>
          </w:p>
        </w:tc>
        <w:tc>
          <w:tcPr>
            <w:tcW w:w="4673" w:type="dxa"/>
            <w:vAlign w:val="bottom"/>
          </w:tcPr>
          <w:p w:rsidR="0071432D" w:rsidRPr="00F16011" w:rsidRDefault="0071432D" w:rsidP="0071432D">
            <w:pPr>
              <w:pStyle w:val="aa"/>
              <w:rPr>
                <w:lang w:val="en-US"/>
              </w:rPr>
            </w:pPr>
            <w:r w:rsidRPr="00F16011">
              <w:rPr>
                <w:noProof/>
              </w:rPr>
              <w:drawing>
                <wp:inline distT="0" distB="0" distL="0" distR="0" wp14:anchorId="2E6654E0" wp14:editId="26D2EF37">
                  <wp:extent cx="2333625" cy="2981325"/>
                  <wp:effectExtent l="0" t="0" r="9525" b="9525"/>
                  <wp:docPr id="161"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cstate="print"/>
                          <a:stretch>
                            <a:fillRect/>
                          </a:stretch>
                        </pic:blipFill>
                        <pic:spPr>
                          <a:xfrm>
                            <a:off x="0" y="0"/>
                            <a:ext cx="2333625" cy="2981325"/>
                          </a:xfrm>
                          <a:prstGeom prst="rect">
                            <a:avLst/>
                          </a:prstGeom>
                        </pic:spPr>
                      </pic:pic>
                    </a:graphicData>
                  </a:graphic>
                </wp:inline>
              </w:drawing>
            </w:r>
          </w:p>
          <w:p w:rsidR="0071432D" w:rsidRDefault="0071432D" w:rsidP="0071432D">
            <w:pPr>
              <w:pStyle w:val="a4"/>
              <w:rPr>
                <w:bCs w:val="0"/>
                <w:szCs w:val="24"/>
                <w:lang w:val="en-US"/>
              </w:rPr>
            </w:pPr>
            <w:bookmarkStart w:id="353" w:name="_Ref195954512"/>
            <w:bookmarkStart w:id="354" w:name="_Ref382401846"/>
            <w:r w:rsidRPr="00030FF0">
              <w:rPr>
                <w:bCs w:val="0"/>
                <w:szCs w:val="24"/>
                <w:lang w:val="en-US"/>
              </w:rPr>
              <w:t>Figure</w:t>
            </w:r>
            <w:r w:rsidRPr="00F16011">
              <w:rPr>
                <w:bCs w:val="0"/>
                <w:szCs w:val="24"/>
                <w:lang w:val="en-US"/>
              </w:rPr>
              <w:t xml:space="preserve"> </w:t>
            </w:r>
            <w:r w:rsidRPr="00F16011">
              <w:rPr>
                <w:bCs w:val="0"/>
                <w:szCs w:val="24"/>
                <w:lang w:val="en-US"/>
              </w:rPr>
              <w:fldChar w:fldCharType="begin"/>
            </w:r>
            <w:r w:rsidRPr="00F16011">
              <w:rPr>
                <w:bCs w:val="0"/>
                <w:szCs w:val="24"/>
                <w:lang w:val="en-US"/>
              </w:rPr>
              <w:instrText xml:space="preserve"> SEQ </w:instrText>
            </w:r>
            <w:r>
              <w:rPr>
                <w:bCs w:val="0"/>
                <w:szCs w:val="24"/>
                <w:lang w:val="en-US"/>
              </w:rPr>
              <w:instrText>Figure</w:instrText>
            </w:r>
            <w:r w:rsidRPr="00F16011">
              <w:rPr>
                <w:bCs w:val="0"/>
                <w:szCs w:val="24"/>
                <w:lang w:val="en-US"/>
              </w:rPr>
              <w:instrText xml:space="preserve"> </w:instrText>
            </w:r>
            <w:r w:rsidRPr="00F16011">
              <w:rPr>
                <w:bCs w:val="0"/>
                <w:szCs w:val="24"/>
                <w:lang w:val="en-US"/>
              </w:rPr>
              <w:fldChar w:fldCharType="separate"/>
            </w:r>
            <w:r w:rsidR="0011424E">
              <w:rPr>
                <w:bCs w:val="0"/>
                <w:noProof/>
                <w:szCs w:val="24"/>
                <w:lang w:val="en-US"/>
              </w:rPr>
              <w:t>149</w:t>
            </w:r>
            <w:r w:rsidRPr="00F16011">
              <w:rPr>
                <w:bCs w:val="0"/>
                <w:szCs w:val="24"/>
                <w:lang w:val="en-US"/>
              </w:rPr>
              <w:fldChar w:fldCharType="end"/>
            </w:r>
            <w:bookmarkEnd w:id="354"/>
            <w:r>
              <w:rPr>
                <w:bCs w:val="0"/>
                <w:szCs w:val="24"/>
                <w:lang w:val="en-US"/>
              </w:rPr>
              <w:t>. Setting of event logging</w:t>
            </w:r>
          </w:p>
          <w:p w:rsidR="0071432D" w:rsidRDefault="0071432D" w:rsidP="0071432D">
            <w:pPr>
              <w:pStyle w:val="a4"/>
              <w:rPr>
                <w:lang w:val="en-US"/>
              </w:rPr>
            </w:pPr>
            <w:r w:rsidRPr="00F16011">
              <w:rPr>
                <w:bCs w:val="0"/>
                <w:szCs w:val="24"/>
                <w:lang w:val="en-US"/>
              </w:rPr>
              <w:t>parameters</w:t>
            </w:r>
            <w:bookmarkEnd w:id="353"/>
          </w:p>
        </w:tc>
      </w:tr>
    </w:tbl>
    <w:p w:rsidR="0071432D" w:rsidRPr="00F16011" w:rsidRDefault="0071432D" w:rsidP="0071432D">
      <w:pPr>
        <w:rPr>
          <w:lang w:val="en-US"/>
        </w:rPr>
      </w:pPr>
    </w:p>
    <w:p w:rsidR="00C576C8" w:rsidRPr="00F16011" w:rsidRDefault="00C576C8" w:rsidP="00C576C8">
      <w:pPr>
        <w:rPr>
          <w:lang w:val="en-US"/>
        </w:rPr>
      </w:pPr>
      <w:r w:rsidRPr="00F16011">
        <w:rPr>
          <w:lang w:val="en-US"/>
        </w:rPr>
        <w:t xml:space="preserve">Then the event log setting window will be displayed </w:t>
      </w:r>
      <w:r w:rsidR="00873FBD">
        <w:rPr>
          <w:lang w:val="en-US"/>
        </w:rPr>
        <w:t>(</w:t>
      </w:r>
      <w:r w:rsidR="00E33CFE">
        <w:fldChar w:fldCharType="begin"/>
      </w:r>
      <w:r w:rsidR="00E33CFE">
        <w:rPr>
          <w:lang w:val="en-US"/>
        </w:rPr>
        <w:instrText xml:space="preserve"> REF _Ref382401846 \h </w:instrText>
      </w:r>
      <w:r w:rsidR="00E33CFE">
        <w:fldChar w:fldCharType="separate"/>
      </w:r>
      <w:r w:rsidR="0011424E" w:rsidRPr="00030FF0">
        <w:rPr>
          <w:bCs/>
          <w:lang w:val="en-US"/>
        </w:rPr>
        <w:t>Figure</w:t>
      </w:r>
      <w:r w:rsidR="0011424E" w:rsidRPr="00F16011">
        <w:rPr>
          <w:bCs/>
          <w:lang w:val="en-US"/>
        </w:rPr>
        <w:t xml:space="preserve"> </w:t>
      </w:r>
      <w:r w:rsidR="0011424E">
        <w:rPr>
          <w:bCs/>
          <w:noProof/>
          <w:lang w:val="en-US"/>
        </w:rPr>
        <w:t>149</w:t>
      </w:r>
      <w:r w:rsidR="00E33CFE">
        <w:fldChar w:fldCharType="end"/>
      </w:r>
      <w:r w:rsidRPr="00F16011">
        <w:rPr>
          <w:lang w:val="en-US"/>
        </w:rPr>
        <w:t>). The following parameters shall be set in this dialog window:</w:t>
      </w:r>
    </w:p>
    <w:p w:rsidR="00C576C8" w:rsidRPr="00F16011" w:rsidRDefault="009F405D" w:rsidP="00C576C8">
      <w:pPr>
        <w:rPr>
          <w:lang w:val="en-US"/>
        </w:rPr>
      </w:pPr>
      <w:r>
        <w:rPr>
          <w:b/>
          <w:lang w:val="en-US"/>
        </w:rPr>
        <w:t xml:space="preserve">– </w:t>
      </w:r>
      <w:r w:rsidR="00C576C8" w:rsidRPr="00F16011">
        <w:rPr>
          <w:b/>
          <w:lang w:val="en-US"/>
        </w:rPr>
        <w:t>Logging mode</w:t>
      </w:r>
      <w:r w:rsidR="00C576C8" w:rsidRPr="00F16011">
        <w:rPr>
          <w:lang w:val="en-US"/>
        </w:rPr>
        <w:t xml:space="preserve"> – defines the parameter change leading to the event origination. </w:t>
      </w:r>
      <w:r>
        <w:rPr>
          <w:lang w:val="en-US"/>
        </w:rPr>
        <w:t>The following o</w:t>
      </w:r>
      <w:r w:rsidR="00C576C8" w:rsidRPr="00F16011">
        <w:rPr>
          <w:lang w:val="en-US"/>
        </w:rPr>
        <w:t>ptions are provided:</w:t>
      </w:r>
    </w:p>
    <w:p w:rsidR="00C576C8" w:rsidRPr="00F16011" w:rsidRDefault="00C576C8" w:rsidP="00E610BA">
      <w:pPr>
        <w:numPr>
          <w:ilvl w:val="0"/>
          <w:numId w:val="28"/>
        </w:numPr>
        <w:rPr>
          <w:rStyle w:val="Iniiaiieiieoeiue"/>
          <w:lang w:val="en-US"/>
        </w:rPr>
      </w:pPr>
      <w:r w:rsidRPr="00F16011">
        <w:rPr>
          <w:b/>
          <w:lang w:val="en-US"/>
        </w:rPr>
        <w:t>Increase of value;</w:t>
      </w:r>
    </w:p>
    <w:p w:rsidR="00E610BA" w:rsidRPr="00BF55BD" w:rsidRDefault="00C576C8" w:rsidP="00BF55BD">
      <w:pPr>
        <w:numPr>
          <w:ilvl w:val="0"/>
          <w:numId w:val="28"/>
        </w:numPr>
        <w:rPr>
          <w:b/>
          <w:lang w:val="en-US"/>
        </w:rPr>
      </w:pPr>
      <w:r w:rsidRPr="00F16011">
        <w:rPr>
          <w:b/>
          <w:lang w:val="en-US"/>
        </w:rPr>
        <w:t>Decrease of value;</w:t>
      </w:r>
    </w:p>
    <w:p w:rsidR="00C576C8" w:rsidRPr="00F16011" w:rsidRDefault="00C576C8" w:rsidP="00E610BA">
      <w:pPr>
        <w:numPr>
          <w:ilvl w:val="0"/>
          <w:numId w:val="28"/>
        </w:numPr>
        <w:rPr>
          <w:rStyle w:val="Iniiaiieiieoeiue"/>
          <w:lang w:val="en-US"/>
        </w:rPr>
      </w:pPr>
      <w:r w:rsidRPr="00F16011">
        <w:rPr>
          <w:b/>
          <w:lang w:val="en-US"/>
        </w:rPr>
        <w:t>Change of value;</w:t>
      </w:r>
    </w:p>
    <w:p w:rsidR="00C576C8" w:rsidRPr="00A04CD6" w:rsidRDefault="00C576C8" w:rsidP="00E610BA">
      <w:pPr>
        <w:numPr>
          <w:ilvl w:val="0"/>
          <w:numId w:val="28"/>
        </w:numPr>
        <w:rPr>
          <w:rStyle w:val="Iniiaiieiieoeiue"/>
          <w:lang w:val="en-US"/>
        </w:rPr>
      </w:pPr>
      <w:r w:rsidRPr="00A04CD6">
        <w:rPr>
          <w:b/>
          <w:lang w:val="en-US"/>
        </w:rPr>
        <w:t xml:space="preserve">Setting </w:t>
      </w:r>
      <w:r w:rsidR="00A04CD6" w:rsidRPr="00A04CD6">
        <w:rPr>
          <w:b/>
          <w:lang w:val="en-US"/>
        </w:rPr>
        <w:t>exceeding</w:t>
      </w:r>
      <w:r w:rsidRPr="00A04CD6">
        <w:rPr>
          <w:b/>
          <w:lang w:val="en-US"/>
        </w:rPr>
        <w:t>;</w:t>
      </w:r>
    </w:p>
    <w:p w:rsidR="00C576C8" w:rsidRPr="00F16011" w:rsidRDefault="00C576C8" w:rsidP="00E610BA">
      <w:pPr>
        <w:numPr>
          <w:ilvl w:val="0"/>
          <w:numId w:val="28"/>
        </w:numPr>
        <w:rPr>
          <w:rStyle w:val="Iniiaiieiieoeiue"/>
          <w:lang w:val="en-US"/>
        </w:rPr>
      </w:pPr>
      <w:r w:rsidRPr="00F16011">
        <w:rPr>
          <w:b/>
          <w:lang w:val="en-US"/>
        </w:rPr>
        <w:t>Reduction below setting.</w:t>
      </w:r>
    </w:p>
    <w:p w:rsidR="00C576C8" w:rsidRPr="00F16011" w:rsidRDefault="00130FA6" w:rsidP="00C576C8">
      <w:pPr>
        <w:rPr>
          <w:lang w:val="en-US"/>
        </w:rPr>
      </w:pPr>
      <w:r>
        <w:rPr>
          <w:b/>
          <w:lang w:val="en-US"/>
        </w:rPr>
        <w:t>–</w:t>
      </w:r>
      <w:r w:rsidR="00C576C8" w:rsidRPr="00F16011">
        <w:rPr>
          <w:b/>
          <w:lang w:val="en-US"/>
        </w:rPr>
        <w:t xml:space="preserve"> Priority</w:t>
      </w:r>
      <w:r w:rsidR="00C576C8" w:rsidRPr="00F16011">
        <w:rPr>
          <w:lang w:val="en-US"/>
        </w:rPr>
        <w:t xml:space="preserve"> – defines the sequence of event logging in the log for events that have occurred simultaneously; an event with a higher priority will be recorded first.</w:t>
      </w:r>
    </w:p>
    <w:p w:rsidR="00C576C8" w:rsidRPr="00F16011" w:rsidRDefault="00130FA6" w:rsidP="00C576C8">
      <w:pPr>
        <w:rPr>
          <w:lang w:val="en-US"/>
        </w:rPr>
      </w:pPr>
      <w:r>
        <w:rPr>
          <w:b/>
          <w:lang w:val="en-US"/>
        </w:rPr>
        <w:t>–</w:t>
      </w:r>
      <w:r w:rsidR="00E610BA">
        <w:rPr>
          <w:b/>
          <w:lang w:val="en-US"/>
        </w:rPr>
        <w:t xml:space="preserve"> </w:t>
      </w:r>
      <w:r w:rsidR="00C576C8" w:rsidRPr="00F16011">
        <w:rPr>
          <w:b/>
          <w:lang w:val="en-US"/>
        </w:rPr>
        <w:t>Setting</w:t>
      </w:r>
      <w:r w:rsidR="00C576C8" w:rsidRPr="00F16011">
        <w:rPr>
          <w:lang w:val="en-US"/>
        </w:rPr>
        <w:t xml:space="preserve"> – numerical value of a setting the parameter value is to be compared with.</w:t>
      </w:r>
    </w:p>
    <w:p w:rsidR="00C576C8" w:rsidRPr="00F16011" w:rsidRDefault="00130FA6" w:rsidP="00C576C8">
      <w:pPr>
        <w:rPr>
          <w:lang w:val="en-US"/>
        </w:rPr>
      </w:pPr>
      <w:r>
        <w:rPr>
          <w:b/>
          <w:lang w:val="en-US"/>
        </w:rPr>
        <w:t xml:space="preserve">– </w:t>
      </w:r>
      <w:r w:rsidR="00C576C8" w:rsidRPr="00F16011">
        <w:rPr>
          <w:b/>
          <w:lang w:val="en-US"/>
        </w:rPr>
        <w:t>Event description</w:t>
      </w:r>
      <w:r w:rsidR="00C576C8" w:rsidRPr="00F16011">
        <w:rPr>
          <w:lang w:val="en-US"/>
        </w:rPr>
        <w:t xml:space="preserve"> – event message text to be recorded in the event log.</w:t>
      </w:r>
    </w:p>
    <w:p w:rsidR="00C576C8" w:rsidRPr="00F16011" w:rsidRDefault="00C576C8" w:rsidP="00E610BA">
      <w:pPr>
        <w:pStyle w:val="ae"/>
        <w:numPr>
          <w:ilvl w:val="0"/>
          <w:numId w:val="36"/>
        </w:numPr>
        <w:rPr>
          <w:lang w:val="en-US"/>
        </w:rPr>
      </w:pPr>
      <w:r w:rsidRPr="00F16011">
        <w:rPr>
          <w:lang w:val="en-US"/>
        </w:rPr>
        <w:t xml:space="preserve">Set the following values for </w:t>
      </w:r>
      <w:r w:rsidRPr="00F16011">
        <w:rPr>
          <w:b/>
          <w:lang w:val="en-US"/>
        </w:rPr>
        <w:t xml:space="preserve">“Z1.State” </w:t>
      </w:r>
      <w:r w:rsidRPr="00F16011">
        <w:rPr>
          <w:lang w:val="en-US"/>
        </w:rPr>
        <w:t xml:space="preserve">parameter: </w:t>
      </w:r>
      <w:r w:rsidRPr="00F16011">
        <w:rPr>
          <w:b/>
          <w:lang w:val="en-US"/>
        </w:rPr>
        <w:t>“Register mode” – “Setting violation”, “Priority” – “0”, “Setting” – “99.99”</w:t>
      </w:r>
      <w:r w:rsidR="00130FA6">
        <w:rPr>
          <w:b/>
          <w:lang w:val="en-US"/>
        </w:rPr>
        <w:t>,</w:t>
      </w:r>
      <w:r w:rsidRPr="00F16011">
        <w:rPr>
          <w:lang w:val="en-US"/>
        </w:rPr>
        <w:t xml:space="preserve"> </w:t>
      </w:r>
      <w:r w:rsidRPr="00F16011">
        <w:rPr>
          <w:b/>
          <w:lang w:val="en-US"/>
        </w:rPr>
        <w:t>“Event description” – “Valve Z1 fully open”</w:t>
      </w:r>
      <w:r w:rsidRPr="00F16011">
        <w:rPr>
          <w:lang w:val="en-US"/>
        </w:rPr>
        <w:t>.</w:t>
      </w:r>
    </w:p>
    <w:p w:rsidR="00C576C8" w:rsidRPr="00F16011" w:rsidRDefault="00C576C8" w:rsidP="00C576C8">
      <w:pPr>
        <w:rPr>
          <w:lang w:val="en-US"/>
        </w:rPr>
      </w:pPr>
      <w:r w:rsidRPr="00F16011">
        <w:rPr>
          <w:lang w:val="en-US"/>
        </w:rPr>
        <w:t>For events linked with “Command Open</w:t>
      </w:r>
      <w:r w:rsidR="00130FA6">
        <w:rPr>
          <w:lang w:val="en-US"/>
        </w:rPr>
        <w:t>”</w:t>
      </w:r>
      <w:r w:rsidRPr="00F16011">
        <w:rPr>
          <w:lang w:val="en-US"/>
        </w:rPr>
        <w:t xml:space="preserve"> and </w:t>
      </w:r>
      <w:r w:rsidRPr="00F16011">
        <w:rPr>
          <w:b/>
          <w:lang w:val="en-US"/>
        </w:rPr>
        <w:t>“Command Close”</w:t>
      </w:r>
      <w:r w:rsidRPr="00F16011">
        <w:rPr>
          <w:lang w:val="en-US"/>
        </w:rPr>
        <w:t xml:space="preserve"> parameters for valve </w:t>
      </w:r>
      <w:r w:rsidRPr="00F16011">
        <w:rPr>
          <w:b/>
          <w:lang w:val="en-US"/>
        </w:rPr>
        <w:t>“Z2”</w:t>
      </w:r>
      <w:r w:rsidRPr="00F16011">
        <w:rPr>
          <w:lang w:val="en-US"/>
        </w:rPr>
        <w:t xml:space="preserve"> the event logging parameters are set by default, thus, origination of the commands will automatically result in origination of events.</w:t>
      </w:r>
    </w:p>
    <w:p w:rsidR="00C576C8" w:rsidRPr="00F16011" w:rsidRDefault="00C576C8" w:rsidP="00E610BA">
      <w:pPr>
        <w:pStyle w:val="ae"/>
        <w:numPr>
          <w:ilvl w:val="0"/>
          <w:numId w:val="36"/>
        </w:numPr>
        <w:rPr>
          <w:lang w:val="en-US"/>
        </w:rPr>
      </w:pPr>
      <w:r w:rsidRPr="00F16011">
        <w:rPr>
          <w:lang w:val="en-US"/>
        </w:rPr>
        <w:t xml:space="preserve">Save </w:t>
      </w:r>
      <w:r w:rsidRPr="00F16011">
        <w:rPr>
          <w:b/>
          <w:lang w:val="en-US"/>
        </w:rPr>
        <w:t>“TPP diagram 1.prt”</w:t>
      </w:r>
      <w:r w:rsidRPr="00F16011">
        <w:rPr>
          <w:lang w:val="en-US"/>
        </w:rPr>
        <w:t xml:space="preserve"> project.</w:t>
      </w:r>
    </w:p>
    <w:p w:rsidR="00C576C8" w:rsidRPr="00F16011" w:rsidRDefault="00C576C8" w:rsidP="00E610BA">
      <w:pPr>
        <w:pStyle w:val="ae"/>
        <w:numPr>
          <w:ilvl w:val="0"/>
          <w:numId w:val="36"/>
        </w:numPr>
        <w:rPr>
          <w:lang w:val="en-US"/>
        </w:rPr>
      </w:pPr>
      <w:r w:rsidRPr="00F16011">
        <w:rPr>
          <w:lang w:val="en-US"/>
        </w:rPr>
        <w:t xml:space="preserve">Close </w:t>
      </w:r>
      <w:r w:rsidRPr="00F16011">
        <w:rPr>
          <w:b/>
          <w:lang w:val="en-US"/>
        </w:rPr>
        <w:t>“TPP diagram 1.prt”</w:t>
      </w:r>
      <w:r w:rsidRPr="00F16011">
        <w:rPr>
          <w:lang w:val="en-US"/>
        </w:rPr>
        <w:t xml:space="preserve"> project.</w:t>
      </w:r>
    </w:p>
    <w:p w:rsidR="00C576C8" w:rsidRPr="00E610BA" w:rsidRDefault="00C576C8" w:rsidP="00C576C8">
      <w:pPr>
        <w:pStyle w:val="2"/>
        <w:rPr>
          <w:rFonts w:cstheme="minorBidi"/>
          <w:bCs w:val="0"/>
          <w:iCs w:val="0"/>
          <w:szCs w:val="24"/>
          <w:lang w:val="en-US"/>
        </w:rPr>
      </w:pPr>
      <w:bookmarkStart w:id="355" w:name="_Toc382402657"/>
      <w:r w:rsidRPr="00E610BA">
        <w:rPr>
          <w:rFonts w:cstheme="minorBidi"/>
          <w:bCs w:val="0"/>
          <w:iCs w:val="0"/>
          <w:szCs w:val="24"/>
          <w:lang w:val="en-US"/>
        </w:rPr>
        <w:lastRenderedPageBreak/>
        <w:t>“Event log” window</w:t>
      </w:r>
      <w:bookmarkEnd w:id="355"/>
    </w:p>
    <w:p w:rsidR="00E610BA" w:rsidRPr="00BF55BD" w:rsidRDefault="00C576C8" w:rsidP="00BF55BD">
      <w:pPr>
        <w:rPr>
          <w:lang w:val="en-US"/>
        </w:rPr>
      </w:pPr>
      <w:r w:rsidRPr="00F16011">
        <w:rPr>
          <w:lang w:val="en-US"/>
        </w:rPr>
        <w:t xml:space="preserve">To activate </w:t>
      </w:r>
      <w:r w:rsidRPr="00F16011">
        <w:rPr>
          <w:b/>
          <w:lang w:val="en-US"/>
        </w:rPr>
        <w:t xml:space="preserve">“Event log” </w:t>
      </w:r>
      <w:r w:rsidRPr="00F16011">
        <w:rPr>
          <w:lang w:val="en-US"/>
        </w:rPr>
        <w:t xml:space="preserve">window double-click the due item in </w:t>
      </w:r>
      <w:r w:rsidRPr="00F16011">
        <w:rPr>
          <w:b/>
          <w:lang w:val="en-US"/>
        </w:rPr>
        <w:t>“Data manager”</w:t>
      </w:r>
      <w:r w:rsidRPr="00F16011">
        <w:rPr>
          <w:lang w:val="en-US"/>
        </w:rPr>
        <w:t xml:space="preserve"> window. A window the same as depicted in the </w:t>
      </w:r>
      <w:r w:rsidR="00030FF0" w:rsidRPr="00030FF0">
        <w:rPr>
          <w:lang w:val="en-US"/>
        </w:rPr>
        <w:t>Figure</w:t>
      </w:r>
      <w:r w:rsidRPr="00F16011">
        <w:rPr>
          <w:lang w:val="en-US"/>
        </w:rPr>
        <w:t xml:space="preserve"> below will appear </w:t>
      </w:r>
      <w:r w:rsidR="00873FBD">
        <w:rPr>
          <w:lang w:val="en-US"/>
        </w:rPr>
        <w:t>(</w:t>
      </w:r>
      <w:r w:rsidR="00E33CFE">
        <w:rPr>
          <w:lang w:val="en-US"/>
        </w:rPr>
        <w:fldChar w:fldCharType="begin"/>
      </w:r>
      <w:r w:rsidR="00E33CFE">
        <w:rPr>
          <w:lang w:val="en-US"/>
        </w:rPr>
        <w:instrText xml:space="preserve"> REF _Ref382401856 \h </w:instrText>
      </w:r>
      <w:r w:rsidR="00E33CFE">
        <w:rPr>
          <w:lang w:val="en-US"/>
        </w:rPr>
      </w:r>
      <w:r w:rsidR="00E33CFE">
        <w:rPr>
          <w:lang w:val="en-US"/>
        </w:rPr>
        <w:fldChar w:fldCharType="separate"/>
      </w:r>
      <w:r w:rsidR="0011424E" w:rsidRPr="00030FF0">
        <w:rPr>
          <w:bCs/>
          <w:lang w:val="en-US"/>
        </w:rPr>
        <w:t>Figure</w:t>
      </w:r>
      <w:r w:rsidR="0011424E" w:rsidRPr="00F16011">
        <w:rPr>
          <w:bCs/>
          <w:lang w:val="en-US"/>
        </w:rPr>
        <w:t xml:space="preserve"> </w:t>
      </w:r>
      <w:r w:rsidR="0011424E">
        <w:rPr>
          <w:bCs/>
          <w:noProof/>
          <w:lang w:val="en-US"/>
        </w:rPr>
        <w:t>150</w:t>
      </w:r>
      <w:r w:rsidR="00E33CFE">
        <w:rPr>
          <w:lang w:val="en-US"/>
        </w:rPr>
        <w:fldChar w:fldCharType="end"/>
      </w:r>
      <w:r w:rsidRPr="00F16011">
        <w:rPr>
          <w:lang w:val="en-US"/>
        </w:rPr>
        <w:t>). The window contains two tabs:</w:t>
      </w:r>
    </w:p>
    <w:p w:rsidR="00C576C8" w:rsidRPr="00F16011" w:rsidRDefault="00C576C8" w:rsidP="00E610BA">
      <w:pPr>
        <w:pStyle w:val="ae"/>
        <w:numPr>
          <w:ilvl w:val="0"/>
          <w:numId w:val="28"/>
        </w:numPr>
        <w:rPr>
          <w:b/>
          <w:lang w:val="en-US"/>
        </w:rPr>
      </w:pPr>
      <w:r w:rsidRPr="00F16011">
        <w:rPr>
          <w:b/>
          <w:lang w:val="en-US"/>
        </w:rPr>
        <w:t>“Journal”</w:t>
      </w:r>
      <w:r w:rsidRPr="00F16011">
        <w:rPr>
          <w:lang w:val="en-US"/>
        </w:rPr>
        <w:t xml:space="preserve"> – contains a table for entering the list of mathematical model event, and a control button panel for this list.</w:t>
      </w:r>
    </w:p>
    <w:p w:rsidR="00C576C8" w:rsidRPr="00F16011" w:rsidRDefault="00C576C8" w:rsidP="00E610BA">
      <w:pPr>
        <w:pStyle w:val="ae"/>
        <w:numPr>
          <w:ilvl w:val="0"/>
          <w:numId w:val="28"/>
        </w:numPr>
        <w:rPr>
          <w:b/>
          <w:lang w:val="en-US"/>
        </w:rPr>
      </w:pPr>
      <w:r w:rsidRPr="00F16011">
        <w:rPr>
          <w:b/>
          <w:lang w:val="en-US"/>
        </w:rPr>
        <w:t>“Setting</w:t>
      </w:r>
      <w:r w:rsidR="00383693">
        <w:rPr>
          <w:b/>
          <w:lang w:val="en-US"/>
        </w:rPr>
        <w:t>s</w:t>
      </w:r>
      <w:r w:rsidRPr="00F16011">
        <w:rPr>
          <w:b/>
          <w:lang w:val="en-US"/>
        </w:rPr>
        <w:t>”</w:t>
      </w:r>
      <w:r w:rsidRPr="00F16011">
        <w:rPr>
          <w:lang w:val="en-US"/>
        </w:rPr>
        <w:t xml:space="preserve"> – are intended for setting “Event log”.</w:t>
      </w:r>
    </w:p>
    <w:p w:rsidR="00C576C8" w:rsidRPr="00F16011" w:rsidRDefault="00C576C8" w:rsidP="00C576C8">
      <w:pPr>
        <w:rPr>
          <w:lang w:val="en-US"/>
        </w:rPr>
      </w:pPr>
      <w:r w:rsidRPr="00F16011">
        <w:rPr>
          <w:lang w:val="en-US"/>
        </w:rPr>
        <w:t xml:space="preserve">Control panel on </w:t>
      </w:r>
      <w:r w:rsidRPr="00F16011">
        <w:rPr>
          <w:b/>
          <w:lang w:val="en-US"/>
        </w:rPr>
        <w:t>“Journal”</w:t>
      </w:r>
      <w:r w:rsidRPr="00F16011">
        <w:rPr>
          <w:lang w:val="en-US"/>
        </w:rPr>
        <w:t xml:space="preserve"> tab contains the following buttons:</w:t>
      </w:r>
    </w:p>
    <w:p w:rsidR="00C576C8" w:rsidRPr="00E610BA" w:rsidRDefault="00C576C8" w:rsidP="00E610BA">
      <w:pPr>
        <w:pStyle w:val="ae"/>
        <w:numPr>
          <w:ilvl w:val="0"/>
          <w:numId w:val="43"/>
        </w:numPr>
        <w:ind w:left="993" w:hanging="284"/>
        <w:rPr>
          <w:lang w:val="en-US"/>
        </w:rPr>
      </w:pPr>
      <w:r w:rsidRPr="00E610BA">
        <w:rPr>
          <w:b/>
          <w:lang w:val="en-US"/>
        </w:rPr>
        <w:t>“Always on top”</w:t>
      </w:r>
      <w:r w:rsidRPr="00E610BA">
        <w:rPr>
          <w:lang w:val="en-US"/>
        </w:rPr>
        <w:t xml:space="preserve"> activates and deactivates this mode for </w:t>
      </w:r>
      <w:r w:rsidRPr="00E610BA">
        <w:rPr>
          <w:b/>
          <w:lang w:val="en-US"/>
        </w:rPr>
        <w:t>“Event log”</w:t>
      </w:r>
      <w:r w:rsidRPr="00E610BA">
        <w:rPr>
          <w:lang w:val="en-US"/>
        </w:rPr>
        <w:t>;</w:t>
      </w:r>
    </w:p>
    <w:p w:rsidR="00C576C8" w:rsidRPr="00E610BA" w:rsidRDefault="00C576C8" w:rsidP="00E610BA">
      <w:pPr>
        <w:pStyle w:val="ae"/>
        <w:numPr>
          <w:ilvl w:val="0"/>
          <w:numId w:val="43"/>
        </w:numPr>
        <w:ind w:left="993" w:hanging="284"/>
        <w:rPr>
          <w:lang w:val="en-US"/>
        </w:rPr>
      </w:pPr>
      <w:r w:rsidRPr="00E610BA">
        <w:rPr>
          <w:b/>
          <w:lang w:val="en-US"/>
        </w:rPr>
        <w:t>“Clean”</w:t>
      </w:r>
      <w:r w:rsidRPr="00E610BA">
        <w:rPr>
          <w:lang w:val="en-US"/>
        </w:rPr>
        <w:t xml:space="preserve"> deletes all records available in </w:t>
      </w:r>
      <w:r w:rsidRPr="00E610BA">
        <w:rPr>
          <w:b/>
          <w:lang w:val="en-US"/>
        </w:rPr>
        <w:t>“Event log”</w:t>
      </w:r>
      <w:r w:rsidRPr="00E610BA">
        <w:rPr>
          <w:lang w:val="en-US"/>
        </w:rPr>
        <w:t>;</w:t>
      </w:r>
    </w:p>
    <w:p w:rsidR="00C576C8" w:rsidRPr="00E610BA" w:rsidRDefault="00C576C8" w:rsidP="00E610BA">
      <w:pPr>
        <w:pStyle w:val="ae"/>
        <w:numPr>
          <w:ilvl w:val="0"/>
          <w:numId w:val="43"/>
        </w:numPr>
        <w:ind w:left="993" w:hanging="284"/>
        <w:rPr>
          <w:lang w:val="en-US"/>
        </w:rPr>
      </w:pPr>
      <w:r w:rsidRPr="00E610BA">
        <w:rPr>
          <w:b/>
          <w:lang w:val="en-US"/>
        </w:rPr>
        <w:t>“Open”</w:t>
      </w:r>
      <w:r w:rsidRPr="00E610BA">
        <w:rPr>
          <w:lang w:val="en-US"/>
        </w:rPr>
        <w:t xml:space="preserve"> allows a previously saved event list to be loaded;</w:t>
      </w:r>
    </w:p>
    <w:p w:rsidR="00C576C8" w:rsidRPr="00E610BA" w:rsidRDefault="00C576C8" w:rsidP="00E610BA">
      <w:pPr>
        <w:pStyle w:val="ae"/>
        <w:numPr>
          <w:ilvl w:val="0"/>
          <w:numId w:val="43"/>
        </w:numPr>
        <w:ind w:left="993" w:hanging="284"/>
        <w:rPr>
          <w:lang w:val="en-US"/>
        </w:rPr>
      </w:pPr>
      <w:r w:rsidRPr="00E610BA">
        <w:rPr>
          <w:b/>
          <w:lang w:val="en-US"/>
        </w:rPr>
        <w:t>“Save”</w:t>
      </w:r>
      <w:r w:rsidRPr="00E610BA">
        <w:rPr>
          <w:lang w:val="en-US"/>
        </w:rPr>
        <w:t xml:space="preserve"> allows an event list to be saved in a text file;</w:t>
      </w:r>
    </w:p>
    <w:p w:rsidR="00C576C8" w:rsidRPr="00E610BA" w:rsidRDefault="00C576C8" w:rsidP="00E610BA">
      <w:pPr>
        <w:pStyle w:val="ae"/>
        <w:numPr>
          <w:ilvl w:val="0"/>
          <w:numId w:val="43"/>
        </w:numPr>
        <w:ind w:left="993" w:hanging="284"/>
        <w:rPr>
          <w:lang w:val="en-US"/>
        </w:rPr>
      </w:pPr>
      <w:r w:rsidRPr="00E610BA">
        <w:rPr>
          <w:b/>
          <w:lang w:val="en-US"/>
        </w:rPr>
        <w:t>“Delete”</w:t>
      </w:r>
      <w:r w:rsidRPr="00E610BA">
        <w:rPr>
          <w:lang w:val="en-US"/>
        </w:rPr>
        <w:t xml:space="preserve"> is intended for deletion of a selected event from the signal list;</w:t>
      </w:r>
    </w:p>
    <w:p w:rsidR="00C576C8" w:rsidRPr="00E610BA" w:rsidRDefault="00C576C8" w:rsidP="00E610BA">
      <w:pPr>
        <w:pStyle w:val="ae"/>
        <w:numPr>
          <w:ilvl w:val="0"/>
          <w:numId w:val="43"/>
        </w:numPr>
        <w:ind w:left="993" w:hanging="284"/>
        <w:rPr>
          <w:lang w:val="en-US"/>
        </w:rPr>
      </w:pPr>
      <w:r w:rsidRPr="00E610BA">
        <w:rPr>
          <w:b/>
          <w:lang w:val="en-US"/>
        </w:rPr>
        <w:t>“Copy”</w:t>
      </w:r>
      <w:r w:rsidRPr="00E610BA">
        <w:rPr>
          <w:lang w:val="en-US"/>
        </w:rPr>
        <w:t xml:space="preserve"> allows an available event list to be copied in the Windows clipboard.</w:t>
      </w:r>
    </w:p>
    <w:p w:rsidR="00C576C8" w:rsidRPr="00F16011" w:rsidRDefault="00C576C8" w:rsidP="00C576C8">
      <w:pPr>
        <w:pStyle w:val="a4"/>
        <w:rPr>
          <w:lang w:val="en-US"/>
        </w:rPr>
      </w:pPr>
      <w:r w:rsidRPr="00F16011">
        <w:rPr>
          <w:noProof/>
        </w:rPr>
        <w:drawing>
          <wp:inline distT="0" distB="0" distL="0" distR="0" wp14:anchorId="06817595" wp14:editId="2F889678">
            <wp:extent cx="5940425" cy="1758950"/>
            <wp:effectExtent l="0" t="0" r="3175" b="0"/>
            <wp:docPr id="162"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cstate="print"/>
                    <a:stretch>
                      <a:fillRect/>
                    </a:stretch>
                  </pic:blipFill>
                  <pic:spPr>
                    <a:xfrm>
                      <a:off x="0" y="0"/>
                      <a:ext cx="5940425" cy="1758950"/>
                    </a:xfrm>
                    <a:prstGeom prst="rect">
                      <a:avLst/>
                    </a:prstGeom>
                  </pic:spPr>
                </pic:pic>
              </a:graphicData>
            </a:graphic>
          </wp:inline>
        </w:drawing>
      </w:r>
    </w:p>
    <w:p w:rsidR="00C576C8" w:rsidRPr="00F16011" w:rsidRDefault="00030FF0" w:rsidP="00C576C8">
      <w:pPr>
        <w:pStyle w:val="a4"/>
        <w:rPr>
          <w:bCs w:val="0"/>
          <w:szCs w:val="24"/>
          <w:lang w:val="en-US"/>
        </w:rPr>
      </w:pPr>
      <w:bookmarkStart w:id="356" w:name="_Ref196542702"/>
      <w:bookmarkStart w:id="357" w:name="_Ref382401856"/>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150</w:t>
      </w:r>
      <w:r w:rsidR="00DA59BD" w:rsidRPr="00F16011">
        <w:rPr>
          <w:bCs w:val="0"/>
          <w:szCs w:val="24"/>
          <w:lang w:val="en-US"/>
        </w:rPr>
        <w:fldChar w:fldCharType="end"/>
      </w:r>
      <w:bookmarkEnd w:id="357"/>
      <w:r w:rsidR="00C576C8" w:rsidRPr="00F16011">
        <w:rPr>
          <w:bCs w:val="0"/>
          <w:szCs w:val="24"/>
          <w:lang w:val="en-US"/>
        </w:rPr>
        <w:t>. “Event log” window</w:t>
      </w:r>
    </w:p>
    <w:bookmarkEnd w:id="356"/>
    <w:p w:rsidR="00C576C8" w:rsidRPr="00F16011" w:rsidRDefault="00C576C8" w:rsidP="00C576C8">
      <w:pPr>
        <w:rPr>
          <w:lang w:val="en-US"/>
        </w:rPr>
      </w:pPr>
      <w:r w:rsidRPr="00F16011">
        <w:rPr>
          <w:lang w:val="en-US"/>
        </w:rPr>
        <w:t xml:space="preserve">Table on </w:t>
      </w:r>
      <w:r w:rsidRPr="00F16011">
        <w:rPr>
          <w:b/>
          <w:lang w:val="en-US"/>
        </w:rPr>
        <w:t>“Journal”</w:t>
      </w:r>
      <w:r w:rsidRPr="00F16011">
        <w:rPr>
          <w:lang w:val="en-US"/>
        </w:rPr>
        <w:t xml:space="preserve"> tab contains the following columns:</w:t>
      </w:r>
    </w:p>
    <w:p w:rsidR="00C576C8" w:rsidRPr="00F16011" w:rsidRDefault="00C576C8" w:rsidP="00E610BA">
      <w:pPr>
        <w:pStyle w:val="ae"/>
        <w:numPr>
          <w:ilvl w:val="0"/>
          <w:numId w:val="37"/>
        </w:numPr>
        <w:rPr>
          <w:lang w:val="en-US"/>
        </w:rPr>
      </w:pPr>
      <w:r w:rsidRPr="00F16011">
        <w:rPr>
          <w:b/>
          <w:lang w:val="en-US"/>
        </w:rPr>
        <w:t xml:space="preserve">“Time” </w:t>
      </w:r>
      <w:r w:rsidR="00142E9C">
        <w:rPr>
          <w:lang w:val="en-US"/>
        </w:rPr>
        <w:t xml:space="preserve">– </w:t>
      </w:r>
      <w:r w:rsidRPr="00F16011">
        <w:rPr>
          <w:lang w:val="en-US"/>
        </w:rPr>
        <w:t>mathematical model estimated time of origination of the event;</w:t>
      </w:r>
    </w:p>
    <w:p w:rsidR="00C576C8" w:rsidRPr="00F16011" w:rsidRDefault="00C576C8" w:rsidP="00E610BA">
      <w:pPr>
        <w:pStyle w:val="ae"/>
        <w:numPr>
          <w:ilvl w:val="0"/>
          <w:numId w:val="37"/>
        </w:numPr>
        <w:rPr>
          <w:lang w:val="en-US"/>
        </w:rPr>
      </w:pPr>
      <w:r w:rsidRPr="00F16011">
        <w:rPr>
          <w:b/>
          <w:lang w:val="en-US"/>
        </w:rPr>
        <w:t>“Signal”</w:t>
      </w:r>
      <w:r w:rsidRPr="00142E9C">
        <w:rPr>
          <w:lang w:val="en-US"/>
        </w:rPr>
        <w:t xml:space="preserve"> </w:t>
      </w:r>
      <w:r w:rsidR="00142E9C" w:rsidRPr="00142E9C">
        <w:rPr>
          <w:lang w:val="en-US"/>
        </w:rPr>
        <w:t>–</w:t>
      </w:r>
      <w:r w:rsidRPr="00F16011">
        <w:rPr>
          <w:lang w:val="en-US"/>
        </w:rPr>
        <w:t xml:space="preserve"> parameter name in the format of a programming internal language, for which events are being logged;</w:t>
      </w:r>
    </w:p>
    <w:p w:rsidR="00C576C8" w:rsidRPr="00F16011" w:rsidRDefault="00C576C8" w:rsidP="00E610BA">
      <w:pPr>
        <w:pStyle w:val="ae"/>
        <w:numPr>
          <w:ilvl w:val="0"/>
          <w:numId w:val="37"/>
        </w:numPr>
        <w:rPr>
          <w:lang w:val="en-US"/>
        </w:rPr>
      </w:pPr>
      <w:r w:rsidRPr="00F16011">
        <w:rPr>
          <w:b/>
          <w:lang w:val="en-US"/>
        </w:rPr>
        <w:t>“Event description”</w:t>
      </w:r>
      <w:r w:rsidRPr="00F16011">
        <w:rPr>
          <w:lang w:val="en-US"/>
        </w:rPr>
        <w:t xml:space="preserve"> – a text string set in the process of event setting or for database signals this string corresponds to the value in the “Name</w:t>
      </w:r>
      <w:r w:rsidR="00142E9C">
        <w:rPr>
          <w:lang w:val="en-US"/>
        </w:rPr>
        <w:t>”</w:t>
      </w:r>
      <w:r w:rsidRPr="00F16011">
        <w:rPr>
          <w:lang w:val="en-US"/>
        </w:rPr>
        <w:t xml:space="preserve"> field of database editor;</w:t>
      </w:r>
    </w:p>
    <w:p w:rsidR="00C576C8" w:rsidRPr="00F16011" w:rsidRDefault="00C576C8" w:rsidP="00E610BA">
      <w:pPr>
        <w:pStyle w:val="ae"/>
        <w:numPr>
          <w:ilvl w:val="0"/>
          <w:numId w:val="37"/>
        </w:numPr>
        <w:rPr>
          <w:lang w:val="en-US"/>
        </w:rPr>
      </w:pPr>
      <w:r w:rsidRPr="00F16011">
        <w:rPr>
          <w:b/>
          <w:lang w:val="en-US"/>
        </w:rPr>
        <w:t>“</w:t>
      </w:r>
      <w:r w:rsidR="00142E9C">
        <w:rPr>
          <w:b/>
          <w:lang w:val="en-US"/>
        </w:rPr>
        <w:t>Old</w:t>
      </w:r>
      <w:r w:rsidRPr="00F16011">
        <w:rPr>
          <w:b/>
          <w:lang w:val="en-US"/>
        </w:rPr>
        <w:t xml:space="preserve"> value”</w:t>
      </w:r>
      <w:r w:rsidRPr="00F16011">
        <w:rPr>
          <w:lang w:val="en-US"/>
        </w:rPr>
        <w:t xml:space="preserve"> – value of the parameter before the event;</w:t>
      </w:r>
    </w:p>
    <w:p w:rsidR="00C576C8" w:rsidRPr="00F16011" w:rsidRDefault="00C576C8" w:rsidP="00E610BA">
      <w:pPr>
        <w:pStyle w:val="ae"/>
        <w:numPr>
          <w:ilvl w:val="0"/>
          <w:numId w:val="37"/>
        </w:numPr>
        <w:rPr>
          <w:lang w:val="en-US"/>
        </w:rPr>
      </w:pPr>
      <w:r w:rsidRPr="00F16011">
        <w:rPr>
          <w:b/>
          <w:lang w:val="en-US"/>
        </w:rPr>
        <w:t>“New value”</w:t>
      </w:r>
      <w:r w:rsidRPr="00F16011">
        <w:rPr>
          <w:lang w:val="en-US"/>
        </w:rPr>
        <w:t xml:space="preserve"> – value of the parameter after the event;</w:t>
      </w:r>
    </w:p>
    <w:p w:rsidR="00C576C8" w:rsidRPr="00F16011" w:rsidRDefault="00C576C8" w:rsidP="00E610BA">
      <w:pPr>
        <w:pStyle w:val="ae"/>
        <w:numPr>
          <w:ilvl w:val="0"/>
          <w:numId w:val="37"/>
        </w:numPr>
        <w:rPr>
          <w:lang w:val="en-US"/>
        </w:rPr>
      </w:pPr>
      <w:r w:rsidRPr="00F16011">
        <w:rPr>
          <w:b/>
          <w:lang w:val="en-US"/>
        </w:rPr>
        <w:t>“Priority”</w:t>
      </w:r>
      <w:r w:rsidRPr="00F16011">
        <w:rPr>
          <w:lang w:val="en-US"/>
        </w:rPr>
        <w:t xml:space="preserve"> – priority value.</w:t>
      </w:r>
    </w:p>
    <w:p w:rsidR="00C576C8" w:rsidRPr="00F16011" w:rsidRDefault="00C576C8" w:rsidP="00C576C8">
      <w:pPr>
        <w:pStyle w:val="aa"/>
        <w:rPr>
          <w:lang w:val="en-US"/>
        </w:rPr>
      </w:pPr>
      <w:r w:rsidRPr="00F16011">
        <w:rPr>
          <w:noProof/>
        </w:rPr>
        <w:lastRenderedPageBreak/>
        <w:drawing>
          <wp:inline distT="0" distB="0" distL="0" distR="0" wp14:anchorId="26013C0F" wp14:editId="1869C359">
            <wp:extent cx="5105400" cy="3981450"/>
            <wp:effectExtent l="0" t="0" r="0" b="0"/>
            <wp:docPr id="163"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cstate="print"/>
                    <a:stretch>
                      <a:fillRect/>
                    </a:stretch>
                  </pic:blipFill>
                  <pic:spPr>
                    <a:xfrm>
                      <a:off x="0" y="0"/>
                      <a:ext cx="5105400" cy="3981450"/>
                    </a:xfrm>
                    <a:prstGeom prst="rect">
                      <a:avLst/>
                    </a:prstGeom>
                  </pic:spPr>
                </pic:pic>
              </a:graphicData>
            </a:graphic>
          </wp:inline>
        </w:drawing>
      </w:r>
    </w:p>
    <w:p w:rsidR="00C576C8" w:rsidRPr="00F16011" w:rsidRDefault="00030FF0" w:rsidP="00C576C8">
      <w:pPr>
        <w:pStyle w:val="a4"/>
        <w:rPr>
          <w:bCs w:val="0"/>
          <w:szCs w:val="24"/>
          <w:lang w:val="en-US"/>
        </w:rPr>
      </w:pPr>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151</w:t>
      </w:r>
      <w:r w:rsidR="00DA59BD" w:rsidRPr="00F16011">
        <w:rPr>
          <w:bCs w:val="0"/>
          <w:szCs w:val="24"/>
          <w:lang w:val="en-US"/>
        </w:rPr>
        <w:fldChar w:fldCharType="end"/>
      </w:r>
      <w:r w:rsidR="00C576C8" w:rsidRPr="00F16011">
        <w:rPr>
          <w:bCs w:val="0"/>
          <w:szCs w:val="24"/>
          <w:lang w:val="en-US"/>
        </w:rPr>
        <w:t>. “Event log” window, “Settings” tab</w:t>
      </w:r>
    </w:p>
    <w:p w:rsidR="00C576C8" w:rsidRPr="00F16011" w:rsidRDefault="00C576C8" w:rsidP="00C576C8">
      <w:pPr>
        <w:rPr>
          <w:lang w:val="en-US"/>
        </w:rPr>
      </w:pPr>
      <w:r w:rsidRPr="00F16011">
        <w:rPr>
          <w:b/>
          <w:lang w:val="en-US"/>
        </w:rPr>
        <w:t>“Settings”</w:t>
      </w:r>
      <w:r w:rsidRPr="00F16011">
        <w:rPr>
          <w:lang w:val="en-US"/>
        </w:rPr>
        <w:t xml:space="preserve"> tab contains the following control elements:</w:t>
      </w:r>
    </w:p>
    <w:p w:rsidR="00C576C8" w:rsidRPr="00F16011" w:rsidRDefault="00C576C8" w:rsidP="00E610BA">
      <w:pPr>
        <w:pStyle w:val="ae"/>
        <w:numPr>
          <w:ilvl w:val="0"/>
          <w:numId w:val="38"/>
        </w:numPr>
        <w:rPr>
          <w:lang w:val="en-US"/>
        </w:rPr>
      </w:pPr>
      <w:r w:rsidRPr="00F16011">
        <w:rPr>
          <w:b/>
          <w:lang w:val="en-US"/>
        </w:rPr>
        <w:t xml:space="preserve">“Record events in project message common window” </w:t>
      </w:r>
      <w:r w:rsidRPr="00F16011">
        <w:rPr>
          <w:lang w:val="en-US"/>
        </w:rPr>
        <w:t xml:space="preserve">flag – when this flag is set all messages in </w:t>
      </w:r>
      <w:r w:rsidR="00383693">
        <w:rPr>
          <w:b/>
          <w:lang w:val="en-US"/>
        </w:rPr>
        <w:t>“</w:t>
      </w:r>
      <w:r w:rsidRPr="00F16011">
        <w:rPr>
          <w:b/>
          <w:lang w:val="en-US"/>
        </w:rPr>
        <w:t>Event log</w:t>
      </w:r>
      <w:r w:rsidR="00383693">
        <w:rPr>
          <w:b/>
          <w:lang w:val="en-US"/>
        </w:rPr>
        <w:t>”</w:t>
      </w:r>
      <w:r w:rsidRPr="00F16011">
        <w:rPr>
          <w:lang w:val="en-US"/>
        </w:rPr>
        <w:t xml:space="preserve"> will be duplicated in the project message window;</w:t>
      </w:r>
    </w:p>
    <w:p w:rsidR="00C576C8" w:rsidRPr="00F16011" w:rsidRDefault="00C576C8" w:rsidP="00E610BA">
      <w:pPr>
        <w:pStyle w:val="ae"/>
        <w:numPr>
          <w:ilvl w:val="0"/>
          <w:numId w:val="38"/>
        </w:numPr>
        <w:rPr>
          <w:lang w:val="en-US"/>
        </w:rPr>
      </w:pPr>
      <w:r w:rsidRPr="00F16011">
        <w:rPr>
          <w:b/>
          <w:lang w:val="en-US"/>
        </w:rPr>
        <w:t>“Record events if log window”</w:t>
      </w:r>
      <w:r w:rsidRPr="00F16011">
        <w:rPr>
          <w:lang w:val="en-US"/>
        </w:rPr>
        <w:t xml:space="preserve"> flag – when this flag is set event messages are not displayed in the log window;</w:t>
      </w:r>
    </w:p>
    <w:p w:rsidR="00C576C8" w:rsidRPr="00F16011" w:rsidRDefault="00C576C8" w:rsidP="00E610BA">
      <w:pPr>
        <w:pStyle w:val="ae"/>
        <w:numPr>
          <w:ilvl w:val="0"/>
          <w:numId w:val="38"/>
        </w:numPr>
        <w:rPr>
          <w:lang w:val="en-US"/>
        </w:rPr>
      </w:pPr>
      <w:r w:rsidRPr="00F16011">
        <w:rPr>
          <w:b/>
          <w:lang w:val="en-US"/>
        </w:rPr>
        <w:t>“Event log file name”</w:t>
      </w:r>
      <w:r w:rsidRPr="00F16011">
        <w:rPr>
          <w:lang w:val="en-US"/>
        </w:rPr>
        <w:t xml:space="preserve"> edit bar – allows the name of a file intended for storing event messages to be set.</w:t>
      </w:r>
    </w:p>
    <w:p w:rsidR="00C576C8" w:rsidRPr="00F16011" w:rsidRDefault="00C576C8" w:rsidP="00E610BA">
      <w:pPr>
        <w:pStyle w:val="ae"/>
        <w:numPr>
          <w:ilvl w:val="0"/>
          <w:numId w:val="38"/>
        </w:numPr>
        <w:rPr>
          <w:lang w:val="en-US"/>
        </w:rPr>
      </w:pPr>
      <w:r w:rsidRPr="00F16011">
        <w:rPr>
          <w:b/>
          <w:lang w:val="en-US"/>
        </w:rPr>
        <w:t>“Add events to existing file”</w:t>
      </w:r>
      <w:r w:rsidRPr="00F16011">
        <w:rPr>
          <w:lang w:val="en-US"/>
        </w:rPr>
        <w:t xml:space="preserve"> flag – when this flag is set records existing in the file are not deleted;</w:t>
      </w:r>
    </w:p>
    <w:p w:rsidR="00C576C8" w:rsidRPr="00F16011" w:rsidRDefault="00383693" w:rsidP="00E610BA">
      <w:pPr>
        <w:pStyle w:val="ae"/>
        <w:numPr>
          <w:ilvl w:val="0"/>
          <w:numId w:val="38"/>
        </w:numPr>
        <w:rPr>
          <w:lang w:val="en-US"/>
        </w:rPr>
      </w:pPr>
      <w:r>
        <w:rPr>
          <w:b/>
          <w:lang w:val="en-US"/>
        </w:rPr>
        <w:t>“</w:t>
      </w:r>
      <w:r w:rsidR="00C576C8" w:rsidRPr="00F16011">
        <w:rPr>
          <w:b/>
          <w:lang w:val="en-US"/>
        </w:rPr>
        <w:t>Signal</w:t>
      </w:r>
      <w:r>
        <w:rPr>
          <w:b/>
          <w:lang w:val="en-US"/>
        </w:rPr>
        <w:t>s</w:t>
      </w:r>
      <w:r w:rsidR="00C576C8" w:rsidRPr="00F16011">
        <w:rPr>
          <w:b/>
          <w:lang w:val="en-US"/>
        </w:rPr>
        <w:t xml:space="preserve"> list file” </w:t>
      </w:r>
      <w:r w:rsidR="00C576C8" w:rsidRPr="00F16011">
        <w:rPr>
          <w:lang w:val="en-US"/>
        </w:rPr>
        <w:t>bar – allows a file to be set for storing the parameter list applicable for creation of the event log;</w:t>
      </w:r>
    </w:p>
    <w:p w:rsidR="00C576C8" w:rsidRPr="00F16011" w:rsidRDefault="00C576C8" w:rsidP="00E610BA">
      <w:pPr>
        <w:pStyle w:val="ae"/>
        <w:numPr>
          <w:ilvl w:val="0"/>
          <w:numId w:val="38"/>
        </w:numPr>
        <w:rPr>
          <w:lang w:val="en-US"/>
        </w:rPr>
      </w:pPr>
      <w:r w:rsidRPr="00F16011">
        <w:rPr>
          <w:lang w:val="en-US"/>
        </w:rPr>
        <w:t>The buttons nearby are intended for:</w:t>
      </w:r>
    </w:p>
    <w:p w:rsidR="00C576C8" w:rsidRPr="00E610BA" w:rsidRDefault="00C576C8" w:rsidP="00E610BA">
      <w:pPr>
        <w:pStyle w:val="ae"/>
        <w:numPr>
          <w:ilvl w:val="0"/>
          <w:numId w:val="44"/>
        </w:numPr>
        <w:ind w:left="1701" w:hanging="283"/>
        <w:rPr>
          <w:lang w:val="en-US"/>
        </w:rPr>
      </w:pPr>
      <w:r w:rsidRPr="00E610BA">
        <w:rPr>
          <w:lang w:val="en-US"/>
        </w:rPr>
        <w:t>opening the file selection dialog window;</w:t>
      </w:r>
    </w:p>
    <w:p w:rsidR="00C576C8" w:rsidRPr="00E610BA" w:rsidRDefault="00C576C8" w:rsidP="00E610BA">
      <w:pPr>
        <w:pStyle w:val="ae"/>
        <w:numPr>
          <w:ilvl w:val="0"/>
          <w:numId w:val="44"/>
        </w:numPr>
        <w:ind w:left="1701" w:hanging="283"/>
        <w:rPr>
          <w:lang w:val="en-US"/>
        </w:rPr>
      </w:pPr>
      <w:r w:rsidRPr="00E610BA">
        <w:rPr>
          <w:lang w:val="en-US"/>
        </w:rPr>
        <w:t>upgrading the signal list from the file;</w:t>
      </w:r>
    </w:p>
    <w:p w:rsidR="00E610BA" w:rsidRPr="00BF55BD" w:rsidRDefault="00C576C8" w:rsidP="00BF55BD">
      <w:pPr>
        <w:pStyle w:val="ae"/>
        <w:numPr>
          <w:ilvl w:val="0"/>
          <w:numId w:val="44"/>
        </w:numPr>
        <w:ind w:left="1701" w:hanging="283"/>
        <w:rPr>
          <w:lang w:val="en-US"/>
        </w:rPr>
      </w:pPr>
      <w:r w:rsidRPr="00E610BA">
        <w:rPr>
          <w:lang w:val="en-US"/>
        </w:rPr>
        <w:t>saving the signal list into the file;</w:t>
      </w:r>
    </w:p>
    <w:p w:rsidR="00C576C8" w:rsidRPr="00F16011" w:rsidRDefault="00C576C8" w:rsidP="00E610BA">
      <w:pPr>
        <w:pStyle w:val="ae"/>
        <w:numPr>
          <w:ilvl w:val="0"/>
          <w:numId w:val="38"/>
        </w:numPr>
        <w:rPr>
          <w:lang w:val="en-US"/>
        </w:rPr>
      </w:pPr>
      <w:r w:rsidRPr="00F16011">
        <w:rPr>
          <w:b/>
          <w:lang w:val="en-US"/>
        </w:rPr>
        <w:t>“Signal</w:t>
      </w:r>
      <w:r w:rsidR="00383693">
        <w:rPr>
          <w:b/>
          <w:lang w:val="en-US"/>
        </w:rPr>
        <w:t>s</w:t>
      </w:r>
      <w:r w:rsidRPr="00F16011">
        <w:rPr>
          <w:b/>
          <w:lang w:val="en-US"/>
        </w:rPr>
        <w:t xml:space="preserve"> list format”</w:t>
      </w:r>
      <w:r w:rsidRPr="00F16011">
        <w:rPr>
          <w:lang w:val="en-US"/>
        </w:rPr>
        <w:t xml:space="preserve"> bar – allows parameters to be set as well as their sequence for recording the signals into a signal list text file;</w:t>
      </w:r>
    </w:p>
    <w:p w:rsidR="00C576C8" w:rsidRPr="00F16011" w:rsidRDefault="00C576C8" w:rsidP="00E610BA">
      <w:pPr>
        <w:pStyle w:val="ae"/>
        <w:numPr>
          <w:ilvl w:val="0"/>
          <w:numId w:val="38"/>
        </w:numPr>
        <w:rPr>
          <w:lang w:val="en-US"/>
        </w:rPr>
      </w:pPr>
      <w:r w:rsidRPr="00F16011">
        <w:rPr>
          <w:b/>
          <w:lang w:val="en-US"/>
        </w:rPr>
        <w:lastRenderedPageBreak/>
        <w:t>“Modal time display format”</w:t>
      </w:r>
      <w:r w:rsidRPr="00F16011">
        <w:rPr>
          <w:lang w:val="en-US"/>
        </w:rPr>
        <w:t xml:space="preserve"> pop-up window allows a modal time display format to be set:</w:t>
      </w:r>
    </w:p>
    <w:p w:rsidR="00C576C8" w:rsidRPr="00E610BA" w:rsidRDefault="00C576C8" w:rsidP="00E610BA">
      <w:pPr>
        <w:pStyle w:val="ae"/>
        <w:numPr>
          <w:ilvl w:val="0"/>
          <w:numId w:val="45"/>
        </w:numPr>
        <w:tabs>
          <w:tab w:val="left" w:pos="1701"/>
        </w:tabs>
        <w:ind w:left="709" w:firstLine="709"/>
        <w:rPr>
          <w:lang w:val="en-US"/>
        </w:rPr>
      </w:pPr>
      <w:r w:rsidRPr="00E610BA">
        <w:rPr>
          <w:b/>
          <w:lang w:val="en-US"/>
        </w:rPr>
        <w:t>“Decimal”</w:t>
      </w:r>
      <w:r w:rsidRPr="00E610BA">
        <w:rPr>
          <w:lang w:val="en-US"/>
        </w:rPr>
        <w:t xml:space="preserve"> – time is displayed in seconds;</w:t>
      </w:r>
    </w:p>
    <w:p w:rsidR="00C576C8" w:rsidRPr="00E610BA" w:rsidRDefault="00C576C8" w:rsidP="00E610BA">
      <w:pPr>
        <w:pStyle w:val="ae"/>
        <w:numPr>
          <w:ilvl w:val="0"/>
          <w:numId w:val="45"/>
        </w:numPr>
        <w:tabs>
          <w:tab w:val="left" w:pos="1701"/>
        </w:tabs>
        <w:ind w:left="709" w:firstLine="709"/>
        <w:rPr>
          <w:rStyle w:val="Iniiaiieiieoeiue"/>
          <w:lang w:val="en-US"/>
        </w:rPr>
      </w:pPr>
      <w:r w:rsidRPr="00E610BA">
        <w:rPr>
          <w:b/>
          <w:lang w:val="en-US"/>
        </w:rPr>
        <w:t>“Hours:</w:t>
      </w:r>
      <w:r w:rsidRPr="00E610BA">
        <w:rPr>
          <w:rStyle w:val="Iniiaiieiieoeiue"/>
          <w:lang w:val="en-US"/>
        </w:rPr>
        <w:t xml:space="preserve"> </w:t>
      </w:r>
      <w:r w:rsidRPr="00E610BA">
        <w:rPr>
          <w:b/>
          <w:lang w:val="en-US"/>
        </w:rPr>
        <w:t>minutes:</w:t>
      </w:r>
      <w:r w:rsidRPr="00E610BA">
        <w:rPr>
          <w:rStyle w:val="Iniiaiieiieoeiue"/>
          <w:lang w:val="en-US"/>
        </w:rPr>
        <w:t xml:space="preserve"> </w:t>
      </w:r>
      <w:r w:rsidRPr="00E610BA">
        <w:rPr>
          <w:b/>
          <w:lang w:val="en-US"/>
        </w:rPr>
        <w:t>seconds</w:t>
      </w:r>
      <w:r w:rsidR="00383693">
        <w:rPr>
          <w:b/>
          <w:lang w:val="en-US"/>
        </w:rPr>
        <w:t>”</w:t>
      </w:r>
      <w:r w:rsidRPr="00E610BA">
        <w:rPr>
          <w:lang w:val="en-US"/>
        </w:rPr>
        <w:t xml:space="preserve"> – time is displayed using hours, minutes and seconds.</w:t>
      </w:r>
    </w:p>
    <w:p w:rsidR="00C576C8" w:rsidRPr="00383693" w:rsidRDefault="00C576C8" w:rsidP="00C576C8">
      <w:pPr>
        <w:pStyle w:val="2"/>
        <w:rPr>
          <w:rFonts w:cstheme="minorBidi"/>
          <w:bCs w:val="0"/>
          <w:iCs w:val="0"/>
          <w:szCs w:val="24"/>
          <w:lang w:val="en-US"/>
        </w:rPr>
      </w:pPr>
      <w:bookmarkStart w:id="358" w:name="_Toc382402658"/>
      <w:r w:rsidRPr="00383693">
        <w:rPr>
          <w:rFonts w:cstheme="minorBidi"/>
          <w:bCs w:val="0"/>
          <w:iCs w:val="0"/>
          <w:szCs w:val="24"/>
          <w:lang w:val="en-US"/>
        </w:rPr>
        <w:t>Application of event log for modeling</w:t>
      </w:r>
      <w:bookmarkEnd w:id="358"/>
    </w:p>
    <w:p w:rsidR="00C576C8" w:rsidRPr="00F16011" w:rsidRDefault="00C576C8" w:rsidP="00C576C8">
      <w:pPr>
        <w:rPr>
          <w:lang w:val="en-US"/>
        </w:rPr>
      </w:pPr>
      <w:r w:rsidRPr="00F16011">
        <w:rPr>
          <w:lang w:val="en-US"/>
        </w:rPr>
        <w:t xml:space="preserve">Perform the following </w:t>
      </w:r>
      <w:r w:rsidR="00383693" w:rsidRPr="00F16011">
        <w:rPr>
          <w:lang w:val="en-US"/>
        </w:rPr>
        <w:t>actions:</w:t>
      </w:r>
    </w:p>
    <w:p w:rsidR="00C576C8" w:rsidRPr="00F16011" w:rsidRDefault="00C576C8" w:rsidP="00E610BA">
      <w:pPr>
        <w:pStyle w:val="ae"/>
        <w:numPr>
          <w:ilvl w:val="0"/>
          <w:numId w:val="39"/>
        </w:numPr>
        <w:rPr>
          <w:lang w:val="en-US"/>
        </w:rPr>
      </w:pPr>
      <w:r w:rsidRPr="00F16011">
        <w:rPr>
          <w:lang w:val="en-US"/>
        </w:rPr>
        <w:t xml:space="preserve">Open </w:t>
      </w:r>
      <w:r w:rsidRPr="00F16011">
        <w:rPr>
          <w:b/>
          <w:lang w:val="en-US"/>
        </w:rPr>
        <w:t>“pack1.pak”</w:t>
      </w:r>
      <w:r w:rsidRPr="00F16011">
        <w:rPr>
          <w:lang w:val="en-US"/>
        </w:rPr>
        <w:t xml:space="preserve"> complex model created during execution of training exercise 9. The considered complex model includes two projects: </w:t>
      </w:r>
      <w:r w:rsidRPr="00F16011">
        <w:rPr>
          <w:b/>
          <w:lang w:val="en-US"/>
        </w:rPr>
        <w:t>“TPP diagram 1.prt</w:t>
      </w:r>
      <w:r w:rsidR="00383693">
        <w:rPr>
          <w:b/>
          <w:lang w:val="en-US"/>
        </w:rPr>
        <w:t>”</w:t>
      </w:r>
      <w:r w:rsidRPr="00F16011">
        <w:rPr>
          <w:lang w:val="en-US"/>
        </w:rPr>
        <w:t xml:space="preserve"> </w:t>
      </w:r>
      <w:r w:rsidR="00383693">
        <w:rPr>
          <w:lang w:val="en-US"/>
        </w:rPr>
        <w:t>–</w:t>
      </w:r>
      <w:r w:rsidRPr="00F16011">
        <w:rPr>
          <w:lang w:val="en-US"/>
        </w:rPr>
        <w:t xml:space="preserve"> thermohydraulics model and </w:t>
      </w:r>
      <w:r w:rsidRPr="00F16011">
        <w:rPr>
          <w:b/>
          <w:lang w:val="en-US"/>
        </w:rPr>
        <w:t>“Automatics diagram 2.prt”</w:t>
      </w:r>
      <w:r w:rsidRPr="00F16011">
        <w:rPr>
          <w:lang w:val="en-US"/>
        </w:rPr>
        <w:t xml:space="preserve"> – control system model. The both models are automatically loaded when the pack is loaded.</w:t>
      </w:r>
    </w:p>
    <w:p w:rsidR="00C576C8" w:rsidRPr="00E610BA" w:rsidRDefault="00C576C8" w:rsidP="00E610BA">
      <w:pPr>
        <w:pStyle w:val="ae"/>
        <w:numPr>
          <w:ilvl w:val="0"/>
          <w:numId w:val="39"/>
        </w:numPr>
        <w:rPr>
          <w:lang w:val="en-US"/>
        </w:rPr>
      </w:pPr>
      <w:r w:rsidRPr="00E610BA">
        <w:rPr>
          <w:lang w:val="en-US"/>
        </w:rPr>
        <w:t xml:space="preserve">Go to the file named </w:t>
      </w:r>
      <w:r w:rsidRPr="00E610BA">
        <w:rPr>
          <w:b/>
          <w:lang w:val="en-US"/>
        </w:rPr>
        <w:t>“</w:t>
      </w:r>
      <w:r w:rsidRPr="00E610BA">
        <w:rPr>
          <w:rStyle w:val="Iniiaiieiieoeiue"/>
          <w:lang w:val="en-US"/>
        </w:rPr>
        <w:t>Т</w:t>
      </w:r>
      <w:r w:rsidR="00E610BA">
        <w:rPr>
          <w:rStyle w:val="Iniiaiieiieoeiue"/>
          <w:lang w:val="en-US"/>
        </w:rPr>
        <w:t>PP</w:t>
      </w:r>
      <w:r w:rsidRPr="00E610BA">
        <w:rPr>
          <w:rStyle w:val="Iniiaiieiieoeiue"/>
          <w:lang w:val="en-US"/>
        </w:rPr>
        <w:t xml:space="preserve"> Diagram 1.prt”.</w:t>
      </w:r>
      <w:r w:rsidRPr="00E610BA">
        <w:rPr>
          <w:lang w:val="en-US"/>
        </w:rPr>
        <w:t xml:space="preserve"> For that purpose, you can use the SimInTech main menu, </w:t>
      </w:r>
      <w:r w:rsidRPr="00E610BA">
        <w:rPr>
          <w:b/>
          <w:lang w:val="en-US"/>
        </w:rPr>
        <w:t>“Window”</w:t>
      </w:r>
      <w:r w:rsidRPr="00E610BA">
        <w:rPr>
          <w:lang w:val="en-US"/>
        </w:rPr>
        <w:t xml:space="preserve"> item </w:t>
      </w:r>
      <w:r w:rsidR="00873FBD">
        <w:rPr>
          <w:lang w:val="en-US"/>
        </w:rPr>
        <w:t>(</w:t>
      </w:r>
      <w:r w:rsidR="00E33CFE">
        <w:fldChar w:fldCharType="begin"/>
      </w:r>
      <w:r w:rsidR="00E33CFE">
        <w:rPr>
          <w:lang w:val="en-US"/>
        </w:rPr>
        <w:instrText xml:space="preserve"> REF _Ref382401864 \h </w:instrText>
      </w:r>
      <w:r w:rsidR="00E33CFE">
        <w:fldChar w:fldCharType="separate"/>
      </w:r>
      <w:r w:rsidR="0011424E" w:rsidRPr="00030FF0">
        <w:rPr>
          <w:bCs/>
          <w:lang w:val="en-US"/>
        </w:rPr>
        <w:t>Figure</w:t>
      </w:r>
      <w:r w:rsidR="0011424E" w:rsidRPr="00F16011">
        <w:rPr>
          <w:bCs/>
          <w:lang w:val="en-US"/>
        </w:rPr>
        <w:t xml:space="preserve"> </w:t>
      </w:r>
      <w:r w:rsidR="0011424E">
        <w:rPr>
          <w:bCs/>
          <w:noProof/>
          <w:lang w:val="en-US"/>
        </w:rPr>
        <w:t>152</w:t>
      </w:r>
      <w:r w:rsidR="00E33CFE">
        <w:fldChar w:fldCharType="end"/>
      </w:r>
      <w:r w:rsidRPr="00E610BA">
        <w:rPr>
          <w:lang w:val="en-US"/>
        </w:rPr>
        <w:t>).</w:t>
      </w:r>
    </w:p>
    <w:p w:rsidR="00C576C8" w:rsidRPr="00F16011" w:rsidRDefault="00C576C8" w:rsidP="00C576C8">
      <w:pPr>
        <w:pStyle w:val="a4"/>
        <w:rPr>
          <w:lang w:val="en-US"/>
        </w:rPr>
      </w:pPr>
      <w:r w:rsidRPr="00F16011">
        <w:rPr>
          <w:noProof/>
        </w:rPr>
        <w:drawing>
          <wp:inline distT="0" distB="0" distL="0" distR="0" wp14:anchorId="2C77F424" wp14:editId="10DDD582">
            <wp:extent cx="3609975" cy="1647825"/>
            <wp:effectExtent l="0" t="0" r="9525" b="9525"/>
            <wp:docPr id="164"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3609975" cy="1647825"/>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359" w:name="_Ref195957571"/>
      <w:bookmarkStart w:id="360" w:name="_Ref382401864"/>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152</w:t>
      </w:r>
      <w:r w:rsidR="00DA59BD" w:rsidRPr="00F16011">
        <w:rPr>
          <w:bCs w:val="0"/>
          <w:szCs w:val="24"/>
          <w:lang w:val="en-US"/>
        </w:rPr>
        <w:fldChar w:fldCharType="end"/>
      </w:r>
      <w:bookmarkEnd w:id="360"/>
      <w:r w:rsidR="00C576C8" w:rsidRPr="00F16011">
        <w:rPr>
          <w:bCs w:val="0"/>
          <w:szCs w:val="24"/>
          <w:lang w:val="en-US"/>
        </w:rPr>
        <w:t>. Change-over among complex model windows</w:t>
      </w:r>
    </w:p>
    <w:bookmarkEnd w:id="359"/>
    <w:p w:rsidR="00C576C8" w:rsidRPr="00F16011" w:rsidRDefault="00C576C8" w:rsidP="00E610BA">
      <w:pPr>
        <w:pStyle w:val="ae"/>
        <w:numPr>
          <w:ilvl w:val="0"/>
          <w:numId w:val="39"/>
        </w:numPr>
        <w:rPr>
          <w:lang w:val="en-US"/>
        </w:rPr>
      </w:pPr>
      <w:r w:rsidRPr="00F16011">
        <w:rPr>
          <w:lang w:val="en-US"/>
        </w:rPr>
        <w:t xml:space="preserve">Make sure that the thermohydraulics model contains the previously created event log, for which purpose press </w:t>
      </w:r>
      <w:r w:rsidRPr="00F16011">
        <w:rPr>
          <w:b/>
          <w:lang w:val="en-US"/>
        </w:rPr>
        <w:t>“Data manager”</w:t>
      </w:r>
      <w:r w:rsidRPr="00F16011">
        <w:rPr>
          <w:lang w:val="en-US"/>
        </w:rPr>
        <w:t xml:space="preserve"> button in the program main window.</w:t>
      </w:r>
    </w:p>
    <w:p w:rsidR="00C576C8" w:rsidRPr="00F16011" w:rsidRDefault="00C576C8" w:rsidP="00C576C8">
      <w:pPr>
        <w:pStyle w:val="aa"/>
        <w:rPr>
          <w:lang w:val="en-US"/>
        </w:rPr>
      </w:pPr>
      <w:r w:rsidRPr="00F16011">
        <w:rPr>
          <w:noProof/>
        </w:rPr>
        <w:drawing>
          <wp:inline distT="0" distB="0" distL="0" distR="0" wp14:anchorId="29549A32" wp14:editId="2DAC2BF5">
            <wp:extent cx="5940425" cy="1792605"/>
            <wp:effectExtent l="0" t="0" r="3175" b="0"/>
            <wp:docPr id="165"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cstate="print"/>
                    <a:stretch>
                      <a:fillRect/>
                    </a:stretch>
                  </pic:blipFill>
                  <pic:spPr>
                    <a:xfrm>
                      <a:off x="0" y="0"/>
                      <a:ext cx="5940425" cy="1792605"/>
                    </a:xfrm>
                    <a:prstGeom prst="rect">
                      <a:avLst/>
                    </a:prstGeom>
                  </pic:spPr>
                </pic:pic>
              </a:graphicData>
            </a:graphic>
          </wp:inline>
        </w:drawing>
      </w:r>
    </w:p>
    <w:p w:rsidR="00E610BA" w:rsidRPr="00BF55BD" w:rsidRDefault="00030FF0" w:rsidP="00BF55BD">
      <w:pPr>
        <w:pStyle w:val="a4"/>
        <w:rPr>
          <w:bCs w:val="0"/>
          <w:szCs w:val="24"/>
          <w:lang w:val="en-US"/>
        </w:rPr>
      </w:pPr>
      <w:bookmarkStart w:id="361" w:name="_Ref196052350"/>
      <w:bookmarkStart w:id="362" w:name="_Ref382401869"/>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153</w:t>
      </w:r>
      <w:r w:rsidR="00DA59BD" w:rsidRPr="00F16011">
        <w:rPr>
          <w:bCs w:val="0"/>
          <w:szCs w:val="24"/>
          <w:lang w:val="en-US"/>
        </w:rPr>
        <w:fldChar w:fldCharType="end"/>
      </w:r>
      <w:bookmarkEnd w:id="362"/>
      <w:r w:rsidR="00C576C8" w:rsidRPr="00F16011">
        <w:rPr>
          <w:bCs w:val="0"/>
          <w:szCs w:val="24"/>
          <w:lang w:val="en-US"/>
        </w:rPr>
        <w:t>. “Event log” window</w:t>
      </w:r>
      <w:bookmarkEnd w:id="361"/>
    </w:p>
    <w:p w:rsidR="00C576C8" w:rsidRPr="00F16011" w:rsidRDefault="00C576C8" w:rsidP="00E610BA">
      <w:pPr>
        <w:pStyle w:val="ae"/>
        <w:numPr>
          <w:ilvl w:val="0"/>
          <w:numId w:val="39"/>
        </w:numPr>
        <w:rPr>
          <w:lang w:val="en-US"/>
        </w:rPr>
      </w:pPr>
      <w:r w:rsidRPr="00F16011">
        <w:rPr>
          <w:lang w:val="en-US"/>
        </w:rPr>
        <w:t xml:space="preserve">Double-click </w:t>
      </w:r>
      <w:r w:rsidRPr="00F16011">
        <w:rPr>
          <w:b/>
          <w:lang w:val="en-US"/>
        </w:rPr>
        <w:t xml:space="preserve">“Event log” </w:t>
      </w:r>
      <w:r w:rsidRPr="00F16011">
        <w:rPr>
          <w:lang w:val="en-US"/>
        </w:rPr>
        <w:t xml:space="preserve">item. A window </w:t>
      </w:r>
      <w:r w:rsidR="00710805" w:rsidRPr="00F16011">
        <w:rPr>
          <w:lang w:val="en-US"/>
        </w:rPr>
        <w:t>indicating</w:t>
      </w:r>
      <w:r w:rsidRPr="00F16011">
        <w:rPr>
          <w:lang w:val="en-US"/>
        </w:rPr>
        <w:t xml:space="preserve"> a list of events registered in the process of modeling will be displayed </w:t>
      </w:r>
      <w:r w:rsidR="00873FBD">
        <w:rPr>
          <w:lang w:val="en-US"/>
        </w:rPr>
        <w:t>(</w:t>
      </w:r>
      <w:r w:rsidR="00E33CFE">
        <w:fldChar w:fldCharType="begin"/>
      </w:r>
      <w:r w:rsidR="00E33CFE">
        <w:rPr>
          <w:lang w:val="en-US"/>
        </w:rPr>
        <w:instrText xml:space="preserve"> REF _Ref382401869 \h </w:instrText>
      </w:r>
      <w:r w:rsidR="00E33CFE">
        <w:fldChar w:fldCharType="separate"/>
      </w:r>
      <w:r w:rsidR="0011424E" w:rsidRPr="00030FF0">
        <w:rPr>
          <w:bCs/>
          <w:lang w:val="en-US"/>
        </w:rPr>
        <w:t>Figure</w:t>
      </w:r>
      <w:r w:rsidR="0011424E" w:rsidRPr="00F16011">
        <w:rPr>
          <w:bCs/>
          <w:lang w:val="en-US"/>
        </w:rPr>
        <w:t xml:space="preserve"> </w:t>
      </w:r>
      <w:r w:rsidR="0011424E">
        <w:rPr>
          <w:bCs/>
          <w:noProof/>
          <w:lang w:val="en-US"/>
        </w:rPr>
        <w:t>153</w:t>
      </w:r>
      <w:r w:rsidR="00E33CFE">
        <w:fldChar w:fldCharType="end"/>
      </w:r>
      <w:r w:rsidRPr="00F16011">
        <w:rPr>
          <w:lang w:val="en-US"/>
        </w:rPr>
        <w:t>).</w:t>
      </w:r>
    </w:p>
    <w:p w:rsidR="00C576C8" w:rsidRPr="00F16011" w:rsidRDefault="00C576C8" w:rsidP="00E610BA">
      <w:pPr>
        <w:pStyle w:val="ae"/>
        <w:numPr>
          <w:ilvl w:val="0"/>
          <w:numId w:val="39"/>
        </w:numPr>
        <w:rPr>
          <w:lang w:val="en-US"/>
        </w:rPr>
      </w:pPr>
      <w:r w:rsidRPr="00F16011">
        <w:rPr>
          <w:lang w:val="en-US"/>
        </w:rPr>
        <w:t xml:space="preserve">To ensure comfortable view of the events </w:t>
      </w:r>
      <w:r w:rsidRPr="00F16011">
        <w:rPr>
          <w:b/>
          <w:lang w:val="en-US"/>
        </w:rPr>
        <w:t>“Always on top”</w:t>
      </w:r>
      <w:r w:rsidRPr="00F16011">
        <w:rPr>
          <w:lang w:val="en-US"/>
        </w:rPr>
        <w:t xml:space="preserve"> mode can be set (upper button at the right of the window).</w:t>
      </w:r>
    </w:p>
    <w:p w:rsidR="00C576C8" w:rsidRPr="00F16011" w:rsidRDefault="00C576C8" w:rsidP="00E610BA">
      <w:pPr>
        <w:pStyle w:val="ae"/>
        <w:numPr>
          <w:ilvl w:val="0"/>
          <w:numId w:val="39"/>
        </w:numPr>
        <w:rPr>
          <w:lang w:val="en-US"/>
        </w:rPr>
      </w:pPr>
      <w:r w:rsidRPr="00F16011">
        <w:rPr>
          <w:lang w:val="en-US"/>
        </w:rPr>
        <w:lastRenderedPageBreak/>
        <w:t>Start up the complex model for calculation.</w:t>
      </w:r>
    </w:p>
    <w:p w:rsidR="00C576C8" w:rsidRPr="00F16011" w:rsidRDefault="00C576C8" w:rsidP="00E610BA">
      <w:pPr>
        <w:pStyle w:val="ae"/>
        <w:numPr>
          <w:ilvl w:val="0"/>
          <w:numId w:val="39"/>
        </w:numPr>
        <w:rPr>
          <w:lang w:val="en-US"/>
        </w:rPr>
      </w:pPr>
      <w:r w:rsidRPr="00F16011">
        <w:rPr>
          <w:lang w:val="en-US"/>
        </w:rPr>
        <w:t>Double-click the second valve in the thermohydraulics model.</w:t>
      </w:r>
    </w:p>
    <w:p w:rsidR="00C576C8" w:rsidRPr="00F16011" w:rsidRDefault="00C576C8" w:rsidP="00E610BA">
      <w:pPr>
        <w:pStyle w:val="ae"/>
        <w:numPr>
          <w:ilvl w:val="0"/>
          <w:numId w:val="39"/>
        </w:numPr>
        <w:rPr>
          <w:lang w:val="en-US"/>
        </w:rPr>
      </w:pPr>
      <w:r w:rsidRPr="00F16011">
        <w:rPr>
          <w:lang w:val="en-US"/>
        </w:rPr>
        <w:t>Issue valve opening and closing commands in the displayed control window.</w:t>
      </w:r>
    </w:p>
    <w:p w:rsidR="00C576C8" w:rsidRPr="00F16011" w:rsidRDefault="00C576C8" w:rsidP="00E610BA">
      <w:pPr>
        <w:pStyle w:val="ae"/>
        <w:numPr>
          <w:ilvl w:val="0"/>
          <w:numId w:val="39"/>
        </w:numPr>
        <w:rPr>
          <w:lang w:val="en-US"/>
        </w:rPr>
      </w:pPr>
      <w:r w:rsidRPr="00F16011">
        <w:rPr>
          <w:lang w:val="en-US"/>
        </w:rPr>
        <w:t>Make sure that valve opening and closing commands are registered in the event log.</w:t>
      </w:r>
    </w:p>
    <w:p w:rsidR="00C576C8" w:rsidRPr="00F16011" w:rsidRDefault="00C576C8" w:rsidP="00C576C8">
      <w:pPr>
        <w:pStyle w:val="aa"/>
        <w:rPr>
          <w:lang w:val="en-US"/>
        </w:rPr>
      </w:pPr>
      <w:r w:rsidRPr="00F16011">
        <w:rPr>
          <w:noProof/>
        </w:rPr>
        <w:drawing>
          <wp:inline distT="0" distB="0" distL="0" distR="0" wp14:anchorId="411F2DE5" wp14:editId="64308680">
            <wp:extent cx="5934075" cy="4667250"/>
            <wp:effectExtent l="0" t="0" r="9525" b="0"/>
            <wp:docPr id="166"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p>
    <w:p w:rsidR="00C576C8" w:rsidRPr="00F16011" w:rsidRDefault="00030FF0" w:rsidP="00C576C8">
      <w:pPr>
        <w:pStyle w:val="a4"/>
        <w:rPr>
          <w:bCs w:val="0"/>
          <w:szCs w:val="24"/>
          <w:lang w:val="en-US"/>
        </w:rPr>
      </w:pPr>
      <w:bookmarkStart w:id="363" w:name="_Ref196052365"/>
      <w:bookmarkStart w:id="364" w:name="_Ref382401875"/>
      <w:r w:rsidRPr="00030FF0">
        <w:rPr>
          <w:bCs w:val="0"/>
          <w:szCs w:val="24"/>
          <w:lang w:val="en-US"/>
        </w:rPr>
        <w:t>Figure</w:t>
      </w:r>
      <w:r w:rsidR="00C576C8" w:rsidRPr="00F16011">
        <w:rPr>
          <w:bCs w:val="0"/>
          <w:szCs w:val="24"/>
          <w:lang w:val="en-US"/>
        </w:rPr>
        <w:t xml:space="preserve"> </w:t>
      </w:r>
      <w:r w:rsidR="00DA59BD" w:rsidRPr="00F16011">
        <w:rPr>
          <w:bCs w:val="0"/>
          <w:szCs w:val="24"/>
          <w:lang w:val="en-US"/>
        </w:rPr>
        <w:fldChar w:fldCharType="begin"/>
      </w:r>
      <w:r w:rsidR="00C576C8" w:rsidRPr="00F16011">
        <w:rPr>
          <w:bCs w:val="0"/>
          <w:szCs w:val="24"/>
          <w:lang w:val="en-US"/>
        </w:rPr>
        <w:instrText xml:space="preserve"> SEQ </w:instrText>
      </w:r>
      <w:r w:rsidR="0016614F">
        <w:rPr>
          <w:bCs w:val="0"/>
          <w:szCs w:val="24"/>
          <w:lang w:val="en-US"/>
        </w:rPr>
        <w:instrText>Figure</w:instrText>
      </w:r>
      <w:r w:rsidR="00C576C8" w:rsidRPr="00F16011">
        <w:rPr>
          <w:bCs w:val="0"/>
          <w:szCs w:val="24"/>
          <w:lang w:val="en-US"/>
        </w:rPr>
        <w:instrText xml:space="preserve"> </w:instrText>
      </w:r>
      <w:r w:rsidR="00DA59BD" w:rsidRPr="00F16011">
        <w:rPr>
          <w:bCs w:val="0"/>
          <w:szCs w:val="24"/>
          <w:lang w:val="en-US"/>
        </w:rPr>
        <w:fldChar w:fldCharType="separate"/>
      </w:r>
      <w:r w:rsidR="0011424E">
        <w:rPr>
          <w:bCs w:val="0"/>
          <w:noProof/>
          <w:szCs w:val="24"/>
          <w:lang w:val="en-US"/>
        </w:rPr>
        <w:t>154</w:t>
      </w:r>
      <w:r w:rsidR="00DA59BD" w:rsidRPr="00F16011">
        <w:rPr>
          <w:bCs w:val="0"/>
          <w:szCs w:val="24"/>
          <w:lang w:val="en-US"/>
        </w:rPr>
        <w:fldChar w:fldCharType="end"/>
      </w:r>
      <w:bookmarkEnd w:id="364"/>
      <w:r w:rsidR="00C576C8" w:rsidRPr="00F16011">
        <w:rPr>
          <w:bCs w:val="0"/>
          <w:szCs w:val="24"/>
          <w:lang w:val="en-US"/>
        </w:rPr>
        <w:t>. Event logging in complex model</w:t>
      </w:r>
    </w:p>
    <w:bookmarkEnd w:id="363"/>
    <w:p w:rsidR="00C576C8" w:rsidRPr="00F16011" w:rsidRDefault="00C576C8" w:rsidP="00E610BA">
      <w:pPr>
        <w:pStyle w:val="ae"/>
        <w:numPr>
          <w:ilvl w:val="0"/>
          <w:numId w:val="39"/>
        </w:numPr>
        <w:rPr>
          <w:lang w:val="en-US"/>
        </w:rPr>
      </w:pPr>
      <w:r w:rsidRPr="00F16011">
        <w:rPr>
          <w:lang w:val="en-US"/>
        </w:rPr>
        <w:t xml:space="preserve">Set valve </w:t>
      </w:r>
      <w:r w:rsidRPr="00F16011">
        <w:rPr>
          <w:b/>
          <w:lang w:val="en-US"/>
        </w:rPr>
        <w:t xml:space="preserve">“Z2” </w:t>
      </w:r>
      <w:r w:rsidRPr="00F16011">
        <w:rPr>
          <w:lang w:val="en-US"/>
        </w:rPr>
        <w:t xml:space="preserve">to fully open position. Wait until the valve </w:t>
      </w:r>
      <w:r w:rsidRPr="00F16011">
        <w:rPr>
          <w:b/>
          <w:lang w:val="en-US"/>
        </w:rPr>
        <w:t>“Z1</w:t>
      </w:r>
      <w:r w:rsidR="00383693">
        <w:rPr>
          <w:b/>
          <w:lang w:val="en-US"/>
        </w:rPr>
        <w:t>”</w:t>
      </w:r>
      <w:r w:rsidRPr="00F16011">
        <w:rPr>
          <w:lang w:val="en-US"/>
        </w:rPr>
        <w:t xml:space="preserve"> control algorithm fully opens of the valve. Make sure that the fact of the full opening of the valve is logged by the event log </w:t>
      </w:r>
      <w:r w:rsidR="00873FBD">
        <w:rPr>
          <w:lang w:val="en-US"/>
        </w:rPr>
        <w:t>(</w:t>
      </w:r>
      <w:r w:rsidR="00E33CFE">
        <w:fldChar w:fldCharType="begin"/>
      </w:r>
      <w:r w:rsidR="00E33CFE">
        <w:rPr>
          <w:lang w:val="en-US"/>
        </w:rPr>
        <w:instrText xml:space="preserve"> REF _Ref382401875 \h </w:instrText>
      </w:r>
      <w:r w:rsidR="00E33CFE">
        <w:fldChar w:fldCharType="separate"/>
      </w:r>
      <w:r w:rsidR="0011424E" w:rsidRPr="00030FF0">
        <w:rPr>
          <w:bCs/>
          <w:lang w:val="en-US"/>
        </w:rPr>
        <w:t>Figure</w:t>
      </w:r>
      <w:r w:rsidR="0011424E" w:rsidRPr="00F16011">
        <w:rPr>
          <w:bCs/>
          <w:lang w:val="en-US"/>
        </w:rPr>
        <w:t xml:space="preserve"> </w:t>
      </w:r>
      <w:r w:rsidR="0011424E">
        <w:rPr>
          <w:bCs/>
          <w:noProof/>
          <w:lang w:val="en-US"/>
        </w:rPr>
        <w:t>154</w:t>
      </w:r>
      <w:r w:rsidR="00E33CFE">
        <w:fldChar w:fldCharType="end"/>
      </w:r>
      <w:r w:rsidRPr="00F16011">
        <w:rPr>
          <w:lang w:val="en-US"/>
        </w:rPr>
        <w:t>).</w:t>
      </w:r>
    </w:p>
    <w:p w:rsidR="00C576C8" w:rsidRPr="00F16011" w:rsidRDefault="00C576C8" w:rsidP="00C576C8">
      <w:pPr>
        <w:rPr>
          <w:lang w:val="en-US"/>
        </w:rPr>
      </w:pPr>
      <w:r w:rsidRPr="00F16011">
        <w:rPr>
          <w:lang w:val="en-US"/>
        </w:rPr>
        <w:t>Now the training exercises (from one to ten) are over. Thank you!</w:t>
      </w:r>
    </w:p>
    <w:p w:rsidR="00DB6DED" w:rsidRPr="00DB6DED" w:rsidRDefault="00DB6DED" w:rsidP="00E610BA">
      <w:pPr>
        <w:pStyle w:val="2"/>
        <w:keepNext w:val="0"/>
        <w:widowControl w:val="0"/>
        <w:numPr>
          <w:ilvl w:val="0"/>
          <w:numId w:val="0"/>
        </w:numPr>
      </w:pPr>
    </w:p>
    <w:sectPr w:rsidR="00DB6DED" w:rsidRPr="00DB6DED" w:rsidSect="006F38AC">
      <w:footerReference w:type="default" r:id="rId167"/>
      <w:pgSz w:w="11906" w:h="16838"/>
      <w:pgMar w:top="1134" w:right="850" w:bottom="1134" w:left="1701"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7901" w:rsidRDefault="00DC7901">
      <w:r>
        <w:separator/>
      </w:r>
    </w:p>
  </w:endnote>
  <w:endnote w:type="continuationSeparator" w:id="0">
    <w:p w:rsidR="00DC7901" w:rsidRDefault="00DC7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5BD" w:rsidRPr="00387DF1" w:rsidRDefault="00BF55BD" w:rsidP="00387DF1">
    <w:pPr>
      <w:pStyle w:val="a5"/>
      <w:jc w:val="right"/>
      <w:rPr>
        <w:lang w:val="en-US"/>
      </w:rPr>
    </w:pPr>
    <w:r>
      <w:rPr>
        <w:lang w:val="en-US"/>
      </w:rPr>
      <w:t>Training exercises on operation in</w:t>
    </w:r>
    <w:r w:rsidRPr="00F83189">
      <w:rPr>
        <w:lang w:val="en-US"/>
      </w:rPr>
      <w:t xml:space="preserve"> </w:t>
    </w:r>
    <w:r>
      <w:rPr>
        <w:lang w:val="en-US"/>
      </w:rPr>
      <w:t>SimInTech</w:t>
    </w:r>
    <w:r w:rsidRPr="00F83189">
      <w:rPr>
        <w:lang w:val="en-US"/>
      </w:rPr>
      <w:t>,</w:t>
    </w:r>
    <w:r w:rsidRPr="00F83189">
      <w:rPr>
        <w:rStyle w:val="a9"/>
        <w:lang w:val="en-US"/>
      </w:rPr>
      <w:t xml:space="preserve"> </w:t>
    </w:r>
    <w:r>
      <w:rPr>
        <w:rStyle w:val="a9"/>
        <w:lang w:val="en-US"/>
      </w:rPr>
      <w:t>page</w:t>
    </w:r>
    <w:r w:rsidRPr="00387DF1">
      <w:rPr>
        <w:rStyle w:val="a9"/>
        <w:lang w:val="en-US"/>
      </w:rPr>
      <w:t xml:space="preserve"> </w:t>
    </w:r>
    <w:r>
      <w:rPr>
        <w:rStyle w:val="a9"/>
      </w:rPr>
      <w:fldChar w:fldCharType="begin"/>
    </w:r>
    <w:r w:rsidRPr="00387DF1">
      <w:rPr>
        <w:rStyle w:val="a9"/>
        <w:lang w:val="en-US"/>
      </w:rPr>
      <w:instrText xml:space="preserve"> PAGE </w:instrText>
    </w:r>
    <w:r>
      <w:rPr>
        <w:rStyle w:val="a9"/>
      </w:rPr>
      <w:fldChar w:fldCharType="separate"/>
    </w:r>
    <w:r w:rsidR="0011424E">
      <w:rPr>
        <w:rStyle w:val="a9"/>
        <w:noProof/>
        <w:lang w:val="en-US"/>
      </w:rPr>
      <w:t>22</w:t>
    </w:r>
    <w:r>
      <w:rPr>
        <w:rStyle w:val="a9"/>
      </w:rPr>
      <w:fldChar w:fldCharType="end"/>
    </w:r>
    <w:r w:rsidRPr="00387DF1">
      <w:rPr>
        <w:rStyle w:val="a9"/>
        <w:lang w:val="en-US"/>
      </w:rPr>
      <w:t xml:space="preserve"> </w:t>
    </w:r>
    <w:r>
      <w:rPr>
        <w:rStyle w:val="a9"/>
        <w:lang w:val="en-US"/>
      </w:rPr>
      <w:t>of</w:t>
    </w:r>
    <w:r w:rsidRPr="00387DF1">
      <w:rPr>
        <w:rStyle w:val="a9"/>
        <w:lang w:val="en-US"/>
      </w:rPr>
      <w:t xml:space="preserve"> </w:t>
    </w:r>
    <w:r>
      <w:rPr>
        <w:rStyle w:val="a9"/>
      </w:rPr>
      <w:fldChar w:fldCharType="begin"/>
    </w:r>
    <w:r w:rsidRPr="00387DF1">
      <w:rPr>
        <w:rStyle w:val="a9"/>
        <w:lang w:val="en-US"/>
      </w:rPr>
      <w:instrText xml:space="preserve"> NUMPAGES </w:instrText>
    </w:r>
    <w:r>
      <w:rPr>
        <w:rStyle w:val="a9"/>
      </w:rPr>
      <w:fldChar w:fldCharType="separate"/>
    </w:r>
    <w:r w:rsidR="0011424E">
      <w:rPr>
        <w:rStyle w:val="a9"/>
        <w:noProof/>
        <w:lang w:val="en-US"/>
      </w:rPr>
      <w:t>101</w:t>
    </w:r>
    <w:r>
      <w:rPr>
        <w:rStyle w:val="a9"/>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7901" w:rsidRDefault="00DC7901">
      <w:r>
        <w:separator/>
      </w:r>
    </w:p>
  </w:footnote>
  <w:footnote w:type="continuationSeparator" w:id="0">
    <w:p w:rsidR="00DC7901" w:rsidRDefault="00DC79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1"/>
    <w:lvl w:ilvl="0">
      <w:start w:val="1"/>
      <w:numFmt w:val="decimal"/>
      <w:lvlText w:val="%1)"/>
      <w:lvlJc w:val="left"/>
      <w:pPr>
        <w:tabs>
          <w:tab w:val="num" w:pos="900"/>
        </w:tabs>
        <w:ind w:left="900" w:hanging="360"/>
      </w:pPr>
    </w:lvl>
  </w:abstractNum>
  <w:abstractNum w:abstractNumId="1">
    <w:nsid w:val="00000003"/>
    <w:multiLevelType w:val="singleLevel"/>
    <w:tmpl w:val="00000003"/>
    <w:name w:val="WW8Num4"/>
    <w:lvl w:ilvl="0">
      <w:start w:val="2"/>
      <w:numFmt w:val="decimal"/>
      <w:lvlText w:val="%1)"/>
      <w:lvlJc w:val="left"/>
      <w:pPr>
        <w:tabs>
          <w:tab w:val="num" w:pos="1335"/>
        </w:tabs>
        <w:ind w:left="1335" w:hanging="795"/>
      </w:pPr>
      <w:rPr>
        <w:b w:val="0"/>
      </w:rPr>
    </w:lvl>
  </w:abstractNum>
  <w:abstractNum w:abstractNumId="2">
    <w:nsid w:val="00000004"/>
    <w:multiLevelType w:val="singleLevel"/>
    <w:tmpl w:val="00000004"/>
    <w:name w:val="WW8Num6"/>
    <w:lvl w:ilvl="0">
      <w:start w:val="1"/>
      <w:numFmt w:val="decimal"/>
      <w:lvlText w:val="%1)"/>
      <w:lvlJc w:val="left"/>
      <w:pPr>
        <w:tabs>
          <w:tab w:val="num" w:pos="1335"/>
        </w:tabs>
        <w:ind w:left="1335" w:hanging="795"/>
      </w:pPr>
      <w:rPr>
        <w:b w:val="0"/>
      </w:rPr>
    </w:lvl>
  </w:abstractNum>
  <w:abstractNum w:abstractNumId="3">
    <w:nsid w:val="00000005"/>
    <w:multiLevelType w:val="singleLevel"/>
    <w:tmpl w:val="00000005"/>
    <w:name w:val="WW8Num7"/>
    <w:lvl w:ilvl="0">
      <w:start w:val="1"/>
      <w:numFmt w:val="decimal"/>
      <w:lvlText w:val="%1)"/>
      <w:lvlJc w:val="left"/>
      <w:pPr>
        <w:tabs>
          <w:tab w:val="num" w:pos="900"/>
        </w:tabs>
        <w:ind w:left="900" w:hanging="360"/>
      </w:pPr>
    </w:lvl>
  </w:abstractNum>
  <w:abstractNum w:abstractNumId="4">
    <w:nsid w:val="022163C1"/>
    <w:multiLevelType w:val="hybridMultilevel"/>
    <w:tmpl w:val="49688788"/>
    <w:lvl w:ilvl="0" w:tplc="DC22B208">
      <w:start w:val="1"/>
      <w:numFmt w:val="bullet"/>
      <w:lvlText w:val=""/>
      <w:lvlJc w:val="left"/>
      <w:pPr>
        <w:ind w:left="2137" w:hanging="360"/>
      </w:pPr>
      <w:rPr>
        <w:rFonts w:ascii="Symbol" w:hAnsi="Symbol" w:hint="default"/>
      </w:rPr>
    </w:lvl>
    <w:lvl w:ilvl="1" w:tplc="04190003" w:tentative="1">
      <w:start w:val="1"/>
      <w:numFmt w:val="bullet"/>
      <w:lvlText w:val="o"/>
      <w:lvlJc w:val="left"/>
      <w:pPr>
        <w:ind w:left="2857" w:hanging="360"/>
      </w:pPr>
      <w:rPr>
        <w:rFonts w:ascii="Courier New" w:hAnsi="Courier New" w:cs="Courier New" w:hint="default"/>
      </w:rPr>
    </w:lvl>
    <w:lvl w:ilvl="2" w:tplc="04190005" w:tentative="1">
      <w:start w:val="1"/>
      <w:numFmt w:val="bullet"/>
      <w:lvlText w:val=""/>
      <w:lvlJc w:val="left"/>
      <w:pPr>
        <w:ind w:left="3577" w:hanging="360"/>
      </w:pPr>
      <w:rPr>
        <w:rFonts w:ascii="Wingdings" w:hAnsi="Wingdings" w:hint="default"/>
      </w:rPr>
    </w:lvl>
    <w:lvl w:ilvl="3" w:tplc="04190001" w:tentative="1">
      <w:start w:val="1"/>
      <w:numFmt w:val="bullet"/>
      <w:lvlText w:val=""/>
      <w:lvlJc w:val="left"/>
      <w:pPr>
        <w:ind w:left="4297" w:hanging="360"/>
      </w:pPr>
      <w:rPr>
        <w:rFonts w:ascii="Symbol" w:hAnsi="Symbol" w:hint="default"/>
      </w:rPr>
    </w:lvl>
    <w:lvl w:ilvl="4" w:tplc="04190003" w:tentative="1">
      <w:start w:val="1"/>
      <w:numFmt w:val="bullet"/>
      <w:lvlText w:val="o"/>
      <w:lvlJc w:val="left"/>
      <w:pPr>
        <w:ind w:left="5017" w:hanging="360"/>
      </w:pPr>
      <w:rPr>
        <w:rFonts w:ascii="Courier New" w:hAnsi="Courier New" w:cs="Courier New" w:hint="default"/>
      </w:rPr>
    </w:lvl>
    <w:lvl w:ilvl="5" w:tplc="04190005" w:tentative="1">
      <w:start w:val="1"/>
      <w:numFmt w:val="bullet"/>
      <w:lvlText w:val=""/>
      <w:lvlJc w:val="left"/>
      <w:pPr>
        <w:ind w:left="5737" w:hanging="360"/>
      </w:pPr>
      <w:rPr>
        <w:rFonts w:ascii="Wingdings" w:hAnsi="Wingdings" w:hint="default"/>
      </w:rPr>
    </w:lvl>
    <w:lvl w:ilvl="6" w:tplc="04190001" w:tentative="1">
      <w:start w:val="1"/>
      <w:numFmt w:val="bullet"/>
      <w:lvlText w:val=""/>
      <w:lvlJc w:val="left"/>
      <w:pPr>
        <w:ind w:left="6457" w:hanging="360"/>
      </w:pPr>
      <w:rPr>
        <w:rFonts w:ascii="Symbol" w:hAnsi="Symbol" w:hint="default"/>
      </w:rPr>
    </w:lvl>
    <w:lvl w:ilvl="7" w:tplc="04190003" w:tentative="1">
      <w:start w:val="1"/>
      <w:numFmt w:val="bullet"/>
      <w:lvlText w:val="o"/>
      <w:lvlJc w:val="left"/>
      <w:pPr>
        <w:ind w:left="7177" w:hanging="360"/>
      </w:pPr>
      <w:rPr>
        <w:rFonts w:ascii="Courier New" w:hAnsi="Courier New" w:cs="Courier New" w:hint="default"/>
      </w:rPr>
    </w:lvl>
    <w:lvl w:ilvl="8" w:tplc="04190005" w:tentative="1">
      <w:start w:val="1"/>
      <w:numFmt w:val="bullet"/>
      <w:lvlText w:val=""/>
      <w:lvlJc w:val="left"/>
      <w:pPr>
        <w:ind w:left="7897" w:hanging="360"/>
      </w:pPr>
      <w:rPr>
        <w:rFonts w:ascii="Wingdings" w:hAnsi="Wingdings" w:hint="default"/>
      </w:rPr>
    </w:lvl>
  </w:abstractNum>
  <w:abstractNum w:abstractNumId="5">
    <w:nsid w:val="07FC0C9F"/>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6">
    <w:nsid w:val="0A2A1F0F"/>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7">
    <w:nsid w:val="0B2E05BE"/>
    <w:multiLevelType w:val="multilevel"/>
    <w:tmpl w:val="26D41750"/>
    <w:lvl w:ilvl="0">
      <w:start w:val="1"/>
      <w:numFmt w:val="decimal"/>
      <w:suff w:val="space"/>
      <w:lvlText w:val="%1)"/>
      <w:lvlJc w:val="left"/>
      <w:pPr>
        <w:ind w:left="0" w:firstLine="709"/>
      </w:pPr>
      <w:rPr>
        <w:sz w:val="24"/>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8">
    <w:nsid w:val="0E9A545E"/>
    <w:multiLevelType w:val="hybridMultilevel"/>
    <w:tmpl w:val="9D10D9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47C7BA0"/>
    <w:multiLevelType w:val="hybridMultilevel"/>
    <w:tmpl w:val="93F21B7A"/>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6296360"/>
    <w:multiLevelType w:val="multilevel"/>
    <w:tmpl w:val="D0D63B56"/>
    <w:lvl w:ilvl="0">
      <w:start w:val="1"/>
      <w:numFmt w:val="decimal"/>
      <w:pStyle w:val="1"/>
      <w:lvlText w:val="%1"/>
      <w:lvlJc w:val="left"/>
      <w:pPr>
        <w:ind w:left="360" w:hanging="360"/>
      </w:pPr>
      <w:rPr>
        <w:rFonts w:hint="default"/>
      </w:rPr>
    </w:lvl>
    <w:lvl w:ilvl="1">
      <w:start w:val="1"/>
      <w:numFmt w:val="decimal"/>
      <w:pStyle w:val="2"/>
      <w:lvlText w:val="%1.%2"/>
      <w:lvlJc w:val="left"/>
      <w:pPr>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7833A90"/>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2">
    <w:nsid w:val="18B16399"/>
    <w:multiLevelType w:val="hybridMultilevel"/>
    <w:tmpl w:val="DFE28052"/>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3">
    <w:nsid w:val="1A4B6049"/>
    <w:multiLevelType w:val="hybridMultilevel"/>
    <w:tmpl w:val="34341FD0"/>
    <w:lvl w:ilvl="0" w:tplc="DC22B2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1AD87D35"/>
    <w:multiLevelType w:val="hybridMultilevel"/>
    <w:tmpl w:val="DFE28052"/>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5">
    <w:nsid w:val="1B2A6014"/>
    <w:multiLevelType w:val="hybridMultilevel"/>
    <w:tmpl w:val="3104CBF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CC436CA"/>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7">
    <w:nsid w:val="1E45030C"/>
    <w:multiLevelType w:val="multilevel"/>
    <w:tmpl w:val="26D41750"/>
    <w:lvl w:ilvl="0">
      <w:start w:val="1"/>
      <w:numFmt w:val="decimal"/>
      <w:suff w:val="space"/>
      <w:lvlText w:val="%1)"/>
      <w:lvlJc w:val="left"/>
      <w:pPr>
        <w:ind w:left="0" w:firstLine="709"/>
      </w:pPr>
      <w:rPr>
        <w:sz w:val="24"/>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18">
    <w:nsid w:val="1F9546DB"/>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9">
    <w:nsid w:val="202C5F8F"/>
    <w:multiLevelType w:val="multilevel"/>
    <w:tmpl w:val="26D41750"/>
    <w:lvl w:ilvl="0">
      <w:start w:val="1"/>
      <w:numFmt w:val="decimal"/>
      <w:suff w:val="space"/>
      <w:lvlText w:val="%1)"/>
      <w:lvlJc w:val="left"/>
      <w:pPr>
        <w:ind w:left="0" w:firstLine="709"/>
      </w:pPr>
      <w:rPr>
        <w:sz w:val="24"/>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20">
    <w:nsid w:val="24144DA8"/>
    <w:multiLevelType w:val="multilevel"/>
    <w:tmpl w:val="26D41750"/>
    <w:lvl w:ilvl="0">
      <w:start w:val="1"/>
      <w:numFmt w:val="decimal"/>
      <w:suff w:val="space"/>
      <w:lvlText w:val="%1)"/>
      <w:lvlJc w:val="left"/>
      <w:pPr>
        <w:ind w:left="0" w:firstLine="709"/>
      </w:pPr>
      <w:rPr>
        <w:sz w:val="24"/>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21">
    <w:nsid w:val="25C231C1"/>
    <w:multiLevelType w:val="hybridMultilevel"/>
    <w:tmpl w:val="E8906E00"/>
    <w:lvl w:ilvl="0" w:tplc="DC22B208">
      <w:start w:val="1"/>
      <w:numFmt w:val="bullet"/>
      <w:lvlText w:val=""/>
      <w:lvlJc w:val="left"/>
      <w:pPr>
        <w:ind w:left="2137" w:hanging="360"/>
      </w:pPr>
      <w:rPr>
        <w:rFonts w:ascii="Symbol" w:hAnsi="Symbol" w:hint="default"/>
      </w:rPr>
    </w:lvl>
    <w:lvl w:ilvl="1" w:tplc="04190003" w:tentative="1">
      <w:start w:val="1"/>
      <w:numFmt w:val="bullet"/>
      <w:lvlText w:val="o"/>
      <w:lvlJc w:val="left"/>
      <w:pPr>
        <w:ind w:left="2857" w:hanging="360"/>
      </w:pPr>
      <w:rPr>
        <w:rFonts w:ascii="Courier New" w:hAnsi="Courier New" w:cs="Courier New" w:hint="default"/>
      </w:rPr>
    </w:lvl>
    <w:lvl w:ilvl="2" w:tplc="04190005" w:tentative="1">
      <w:start w:val="1"/>
      <w:numFmt w:val="bullet"/>
      <w:lvlText w:val=""/>
      <w:lvlJc w:val="left"/>
      <w:pPr>
        <w:ind w:left="3577" w:hanging="360"/>
      </w:pPr>
      <w:rPr>
        <w:rFonts w:ascii="Wingdings" w:hAnsi="Wingdings" w:hint="default"/>
      </w:rPr>
    </w:lvl>
    <w:lvl w:ilvl="3" w:tplc="04190001" w:tentative="1">
      <w:start w:val="1"/>
      <w:numFmt w:val="bullet"/>
      <w:lvlText w:val=""/>
      <w:lvlJc w:val="left"/>
      <w:pPr>
        <w:ind w:left="4297" w:hanging="360"/>
      </w:pPr>
      <w:rPr>
        <w:rFonts w:ascii="Symbol" w:hAnsi="Symbol" w:hint="default"/>
      </w:rPr>
    </w:lvl>
    <w:lvl w:ilvl="4" w:tplc="04190003" w:tentative="1">
      <w:start w:val="1"/>
      <w:numFmt w:val="bullet"/>
      <w:lvlText w:val="o"/>
      <w:lvlJc w:val="left"/>
      <w:pPr>
        <w:ind w:left="5017" w:hanging="360"/>
      </w:pPr>
      <w:rPr>
        <w:rFonts w:ascii="Courier New" w:hAnsi="Courier New" w:cs="Courier New" w:hint="default"/>
      </w:rPr>
    </w:lvl>
    <w:lvl w:ilvl="5" w:tplc="04190005" w:tentative="1">
      <w:start w:val="1"/>
      <w:numFmt w:val="bullet"/>
      <w:lvlText w:val=""/>
      <w:lvlJc w:val="left"/>
      <w:pPr>
        <w:ind w:left="5737" w:hanging="360"/>
      </w:pPr>
      <w:rPr>
        <w:rFonts w:ascii="Wingdings" w:hAnsi="Wingdings" w:hint="default"/>
      </w:rPr>
    </w:lvl>
    <w:lvl w:ilvl="6" w:tplc="04190001" w:tentative="1">
      <w:start w:val="1"/>
      <w:numFmt w:val="bullet"/>
      <w:lvlText w:val=""/>
      <w:lvlJc w:val="left"/>
      <w:pPr>
        <w:ind w:left="6457" w:hanging="360"/>
      </w:pPr>
      <w:rPr>
        <w:rFonts w:ascii="Symbol" w:hAnsi="Symbol" w:hint="default"/>
      </w:rPr>
    </w:lvl>
    <w:lvl w:ilvl="7" w:tplc="04190003" w:tentative="1">
      <w:start w:val="1"/>
      <w:numFmt w:val="bullet"/>
      <w:lvlText w:val="o"/>
      <w:lvlJc w:val="left"/>
      <w:pPr>
        <w:ind w:left="7177" w:hanging="360"/>
      </w:pPr>
      <w:rPr>
        <w:rFonts w:ascii="Courier New" w:hAnsi="Courier New" w:cs="Courier New" w:hint="default"/>
      </w:rPr>
    </w:lvl>
    <w:lvl w:ilvl="8" w:tplc="04190005" w:tentative="1">
      <w:start w:val="1"/>
      <w:numFmt w:val="bullet"/>
      <w:lvlText w:val=""/>
      <w:lvlJc w:val="left"/>
      <w:pPr>
        <w:ind w:left="7897" w:hanging="360"/>
      </w:pPr>
      <w:rPr>
        <w:rFonts w:ascii="Wingdings" w:hAnsi="Wingdings" w:hint="default"/>
      </w:rPr>
    </w:lvl>
  </w:abstractNum>
  <w:abstractNum w:abstractNumId="22">
    <w:nsid w:val="27E5277C"/>
    <w:multiLevelType w:val="hybridMultilevel"/>
    <w:tmpl w:val="DFE28052"/>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23">
    <w:nsid w:val="29D45EE4"/>
    <w:multiLevelType w:val="multilevel"/>
    <w:tmpl w:val="26D41750"/>
    <w:numStyleLink w:val="a"/>
  </w:abstractNum>
  <w:abstractNum w:abstractNumId="24">
    <w:nsid w:val="2A9B3E71"/>
    <w:multiLevelType w:val="hybridMultilevel"/>
    <w:tmpl w:val="55D2B752"/>
    <w:lvl w:ilvl="0" w:tplc="3698B2E8">
      <w:start w:val="1"/>
      <w:numFmt w:val="decimal"/>
      <w:suff w:val="space"/>
      <w:lvlText w:val="%1)"/>
      <w:lvlJc w:val="left"/>
      <w:pPr>
        <w:ind w:left="0" w:firstLine="709"/>
      </w:pPr>
      <w:rPr>
        <w:rFonts w:hint="default"/>
        <w:b w:val="0"/>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25">
    <w:nsid w:val="2F1F6A5E"/>
    <w:multiLevelType w:val="hybridMultilevel"/>
    <w:tmpl w:val="C8D4F5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2FBA23DF"/>
    <w:multiLevelType w:val="hybridMultilevel"/>
    <w:tmpl w:val="93F21B7A"/>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311A5FAA"/>
    <w:multiLevelType w:val="multilevel"/>
    <w:tmpl w:val="26D41750"/>
    <w:lvl w:ilvl="0">
      <w:start w:val="1"/>
      <w:numFmt w:val="decimal"/>
      <w:suff w:val="space"/>
      <w:lvlText w:val="%1)"/>
      <w:lvlJc w:val="left"/>
      <w:pPr>
        <w:ind w:left="0" w:firstLine="709"/>
      </w:pPr>
      <w:rPr>
        <w:sz w:val="24"/>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28">
    <w:nsid w:val="363A1940"/>
    <w:multiLevelType w:val="hybridMultilevel"/>
    <w:tmpl w:val="55D2B752"/>
    <w:lvl w:ilvl="0" w:tplc="3698B2E8">
      <w:start w:val="1"/>
      <w:numFmt w:val="decimal"/>
      <w:suff w:val="space"/>
      <w:lvlText w:val="%1)"/>
      <w:lvlJc w:val="left"/>
      <w:pPr>
        <w:ind w:left="0" w:firstLine="709"/>
      </w:pPr>
      <w:rPr>
        <w:rFonts w:hint="default"/>
        <w:b w:val="0"/>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29">
    <w:nsid w:val="3E0C041B"/>
    <w:multiLevelType w:val="hybridMultilevel"/>
    <w:tmpl w:val="74E60DC8"/>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421A161A"/>
    <w:multiLevelType w:val="multilevel"/>
    <w:tmpl w:val="26D41750"/>
    <w:lvl w:ilvl="0">
      <w:start w:val="1"/>
      <w:numFmt w:val="decimal"/>
      <w:suff w:val="space"/>
      <w:lvlText w:val="%1)"/>
      <w:lvlJc w:val="left"/>
      <w:pPr>
        <w:ind w:left="0" w:firstLine="709"/>
      </w:pPr>
      <w:rPr>
        <w:sz w:val="24"/>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31">
    <w:nsid w:val="422C43E5"/>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32">
    <w:nsid w:val="45CB5191"/>
    <w:multiLevelType w:val="hybridMultilevel"/>
    <w:tmpl w:val="3104CBF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495A374C"/>
    <w:multiLevelType w:val="hybridMultilevel"/>
    <w:tmpl w:val="227A0F08"/>
    <w:lvl w:ilvl="0" w:tplc="7DA48310">
      <w:start w:val="3"/>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49D12AC4"/>
    <w:multiLevelType w:val="hybridMultilevel"/>
    <w:tmpl w:val="CAEAEB66"/>
    <w:lvl w:ilvl="0" w:tplc="04190001">
      <w:start w:val="1"/>
      <w:numFmt w:val="bullet"/>
      <w:lvlText w:val=""/>
      <w:lvlJc w:val="left"/>
      <w:pPr>
        <w:tabs>
          <w:tab w:val="num" w:pos="1259"/>
        </w:tabs>
        <w:ind w:left="1259" w:hanging="360"/>
      </w:pPr>
      <w:rPr>
        <w:rFonts w:ascii="Symbol" w:hAnsi="Symbol" w:hint="default"/>
      </w:rPr>
    </w:lvl>
    <w:lvl w:ilvl="1" w:tplc="04190003" w:tentative="1">
      <w:start w:val="1"/>
      <w:numFmt w:val="bullet"/>
      <w:lvlText w:val="o"/>
      <w:lvlJc w:val="left"/>
      <w:pPr>
        <w:tabs>
          <w:tab w:val="num" w:pos="1979"/>
        </w:tabs>
        <w:ind w:left="1979" w:hanging="360"/>
      </w:pPr>
      <w:rPr>
        <w:rFonts w:ascii="Courier New" w:hAnsi="Courier New" w:cs="Courier New" w:hint="default"/>
      </w:rPr>
    </w:lvl>
    <w:lvl w:ilvl="2" w:tplc="04190005" w:tentative="1">
      <w:start w:val="1"/>
      <w:numFmt w:val="bullet"/>
      <w:lvlText w:val=""/>
      <w:lvlJc w:val="left"/>
      <w:pPr>
        <w:tabs>
          <w:tab w:val="num" w:pos="2699"/>
        </w:tabs>
        <w:ind w:left="2699" w:hanging="360"/>
      </w:pPr>
      <w:rPr>
        <w:rFonts w:ascii="Wingdings" w:hAnsi="Wingdings" w:hint="default"/>
      </w:rPr>
    </w:lvl>
    <w:lvl w:ilvl="3" w:tplc="04190001" w:tentative="1">
      <w:start w:val="1"/>
      <w:numFmt w:val="bullet"/>
      <w:lvlText w:val=""/>
      <w:lvlJc w:val="left"/>
      <w:pPr>
        <w:tabs>
          <w:tab w:val="num" w:pos="3419"/>
        </w:tabs>
        <w:ind w:left="3419" w:hanging="360"/>
      </w:pPr>
      <w:rPr>
        <w:rFonts w:ascii="Symbol" w:hAnsi="Symbol" w:hint="default"/>
      </w:rPr>
    </w:lvl>
    <w:lvl w:ilvl="4" w:tplc="04190003" w:tentative="1">
      <w:start w:val="1"/>
      <w:numFmt w:val="bullet"/>
      <w:lvlText w:val="o"/>
      <w:lvlJc w:val="left"/>
      <w:pPr>
        <w:tabs>
          <w:tab w:val="num" w:pos="4139"/>
        </w:tabs>
        <w:ind w:left="4139" w:hanging="360"/>
      </w:pPr>
      <w:rPr>
        <w:rFonts w:ascii="Courier New" w:hAnsi="Courier New" w:cs="Courier New" w:hint="default"/>
      </w:rPr>
    </w:lvl>
    <w:lvl w:ilvl="5" w:tplc="04190005" w:tentative="1">
      <w:start w:val="1"/>
      <w:numFmt w:val="bullet"/>
      <w:lvlText w:val=""/>
      <w:lvlJc w:val="left"/>
      <w:pPr>
        <w:tabs>
          <w:tab w:val="num" w:pos="4859"/>
        </w:tabs>
        <w:ind w:left="4859" w:hanging="360"/>
      </w:pPr>
      <w:rPr>
        <w:rFonts w:ascii="Wingdings" w:hAnsi="Wingdings" w:hint="default"/>
      </w:rPr>
    </w:lvl>
    <w:lvl w:ilvl="6" w:tplc="04190001" w:tentative="1">
      <w:start w:val="1"/>
      <w:numFmt w:val="bullet"/>
      <w:lvlText w:val=""/>
      <w:lvlJc w:val="left"/>
      <w:pPr>
        <w:tabs>
          <w:tab w:val="num" w:pos="5579"/>
        </w:tabs>
        <w:ind w:left="5579" w:hanging="360"/>
      </w:pPr>
      <w:rPr>
        <w:rFonts w:ascii="Symbol" w:hAnsi="Symbol" w:hint="default"/>
      </w:rPr>
    </w:lvl>
    <w:lvl w:ilvl="7" w:tplc="04190003" w:tentative="1">
      <w:start w:val="1"/>
      <w:numFmt w:val="bullet"/>
      <w:lvlText w:val="o"/>
      <w:lvlJc w:val="left"/>
      <w:pPr>
        <w:tabs>
          <w:tab w:val="num" w:pos="6299"/>
        </w:tabs>
        <w:ind w:left="6299" w:hanging="360"/>
      </w:pPr>
      <w:rPr>
        <w:rFonts w:ascii="Courier New" w:hAnsi="Courier New" w:cs="Courier New" w:hint="default"/>
      </w:rPr>
    </w:lvl>
    <w:lvl w:ilvl="8" w:tplc="04190005" w:tentative="1">
      <w:start w:val="1"/>
      <w:numFmt w:val="bullet"/>
      <w:lvlText w:val=""/>
      <w:lvlJc w:val="left"/>
      <w:pPr>
        <w:tabs>
          <w:tab w:val="num" w:pos="7019"/>
        </w:tabs>
        <w:ind w:left="7019" w:hanging="360"/>
      </w:pPr>
      <w:rPr>
        <w:rFonts w:ascii="Wingdings" w:hAnsi="Wingdings" w:hint="default"/>
      </w:rPr>
    </w:lvl>
  </w:abstractNum>
  <w:abstractNum w:abstractNumId="35">
    <w:nsid w:val="52BF2399"/>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36">
    <w:nsid w:val="5548671A"/>
    <w:multiLevelType w:val="hybridMultilevel"/>
    <w:tmpl w:val="55D2B752"/>
    <w:lvl w:ilvl="0" w:tplc="3698B2E8">
      <w:start w:val="1"/>
      <w:numFmt w:val="decimal"/>
      <w:suff w:val="space"/>
      <w:lvlText w:val="%1)"/>
      <w:lvlJc w:val="left"/>
      <w:pPr>
        <w:ind w:left="0" w:firstLine="709"/>
      </w:pPr>
      <w:rPr>
        <w:rFonts w:hint="default"/>
        <w:b w:val="0"/>
      </w:rPr>
    </w:lvl>
    <w:lvl w:ilvl="1" w:tplc="04190019">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37">
    <w:nsid w:val="567A3CA9"/>
    <w:multiLevelType w:val="multilevel"/>
    <w:tmpl w:val="26D41750"/>
    <w:styleLink w:val="a"/>
    <w:lvl w:ilvl="0">
      <w:start w:val="1"/>
      <w:numFmt w:val="decimal"/>
      <w:suff w:val="space"/>
      <w:lvlText w:val="%1)"/>
      <w:lvlJc w:val="left"/>
      <w:pPr>
        <w:ind w:left="0" w:firstLine="709"/>
      </w:pPr>
      <w:rPr>
        <w:sz w:val="24"/>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38">
    <w:nsid w:val="5A077F18"/>
    <w:multiLevelType w:val="multilevel"/>
    <w:tmpl w:val="26D41750"/>
    <w:lvl w:ilvl="0">
      <w:start w:val="1"/>
      <w:numFmt w:val="decimal"/>
      <w:suff w:val="space"/>
      <w:lvlText w:val="%1)"/>
      <w:lvlJc w:val="left"/>
      <w:pPr>
        <w:ind w:left="0" w:firstLine="709"/>
      </w:pPr>
      <w:rPr>
        <w:sz w:val="24"/>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39">
    <w:nsid w:val="5B730253"/>
    <w:multiLevelType w:val="hybridMultilevel"/>
    <w:tmpl w:val="55D2B752"/>
    <w:lvl w:ilvl="0" w:tplc="3698B2E8">
      <w:start w:val="1"/>
      <w:numFmt w:val="decimal"/>
      <w:suff w:val="space"/>
      <w:lvlText w:val="%1)"/>
      <w:lvlJc w:val="left"/>
      <w:pPr>
        <w:ind w:left="0" w:firstLine="709"/>
      </w:pPr>
      <w:rPr>
        <w:rFonts w:hint="default"/>
        <w:b w:val="0"/>
      </w:rPr>
    </w:lvl>
    <w:lvl w:ilvl="1" w:tplc="04190019">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40">
    <w:nsid w:val="60AF72B1"/>
    <w:multiLevelType w:val="hybridMultilevel"/>
    <w:tmpl w:val="5F385758"/>
    <w:lvl w:ilvl="0" w:tplc="3698B2E8">
      <w:start w:val="1"/>
      <w:numFmt w:val="decimal"/>
      <w:suff w:val="space"/>
      <w:lvlText w:val="%1)"/>
      <w:lvlJc w:val="left"/>
      <w:pPr>
        <w:ind w:left="0" w:firstLine="709"/>
      </w:pPr>
      <w:rPr>
        <w:rFonts w:hint="default"/>
        <w:b w:val="0"/>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41">
    <w:nsid w:val="62CF69BA"/>
    <w:multiLevelType w:val="hybridMultilevel"/>
    <w:tmpl w:val="5F385758"/>
    <w:lvl w:ilvl="0" w:tplc="3698B2E8">
      <w:start w:val="1"/>
      <w:numFmt w:val="decimal"/>
      <w:suff w:val="space"/>
      <w:lvlText w:val="%1)"/>
      <w:lvlJc w:val="left"/>
      <w:pPr>
        <w:ind w:left="0" w:firstLine="709"/>
      </w:pPr>
      <w:rPr>
        <w:rFonts w:hint="default"/>
        <w:b w:val="0"/>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42">
    <w:nsid w:val="692333FC"/>
    <w:multiLevelType w:val="hybridMultilevel"/>
    <w:tmpl w:val="55D2B752"/>
    <w:lvl w:ilvl="0" w:tplc="3698B2E8">
      <w:start w:val="1"/>
      <w:numFmt w:val="decimal"/>
      <w:suff w:val="space"/>
      <w:lvlText w:val="%1)"/>
      <w:lvlJc w:val="left"/>
      <w:pPr>
        <w:ind w:left="0" w:firstLine="709"/>
      </w:pPr>
      <w:rPr>
        <w:rFonts w:hint="default"/>
        <w:b w:val="0"/>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43">
    <w:nsid w:val="6D940805"/>
    <w:multiLevelType w:val="hybridMultilevel"/>
    <w:tmpl w:val="BE3C8546"/>
    <w:lvl w:ilvl="0" w:tplc="A41AE454">
      <w:start w:val="1"/>
      <w:numFmt w:val="decimal"/>
      <w:suff w:val="space"/>
      <w:lvlText w:val="%1)"/>
      <w:lvlJc w:val="left"/>
      <w:pPr>
        <w:ind w:left="0" w:firstLine="709"/>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6DBD4A81"/>
    <w:multiLevelType w:val="hybridMultilevel"/>
    <w:tmpl w:val="1B72391C"/>
    <w:lvl w:ilvl="0" w:tplc="DC22B2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6E2B3EFB"/>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46">
    <w:nsid w:val="722E2CCE"/>
    <w:multiLevelType w:val="multilevel"/>
    <w:tmpl w:val="26D41750"/>
    <w:lvl w:ilvl="0">
      <w:start w:val="1"/>
      <w:numFmt w:val="decimal"/>
      <w:suff w:val="space"/>
      <w:lvlText w:val="%1)"/>
      <w:lvlJc w:val="left"/>
      <w:pPr>
        <w:ind w:left="0" w:firstLine="709"/>
      </w:pPr>
      <w:rPr>
        <w:sz w:val="24"/>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47">
    <w:nsid w:val="76EB7497"/>
    <w:multiLevelType w:val="hybridMultilevel"/>
    <w:tmpl w:val="5F385758"/>
    <w:lvl w:ilvl="0" w:tplc="3698B2E8">
      <w:start w:val="1"/>
      <w:numFmt w:val="decimal"/>
      <w:suff w:val="space"/>
      <w:lvlText w:val="%1)"/>
      <w:lvlJc w:val="left"/>
      <w:pPr>
        <w:ind w:left="0" w:firstLine="709"/>
      </w:pPr>
      <w:rPr>
        <w:rFonts w:hint="default"/>
        <w:b w:val="0"/>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48">
    <w:nsid w:val="7AE02F82"/>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num w:numId="1">
    <w:abstractNumId w:val="11"/>
  </w:num>
  <w:num w:numId="2">
    <w:abstractNumId w:val="10"/>
  </w:num>
  <w:num w:numId="3">
    <w:abstractNumId w:val="15"/>
  </w:num>
  <w:num w:numId="4">
    <w:abstractNumId w:val="32"/>
  </w:num>
  <w:num w:numId="5">
    <w:abstractNumId w:val="29"/>
  </w:num>
  <w:num w:numId="6">
    <w:abstractNumId w:val="9"/>
  </w:num>
  <w:num w:numId="7">
    <w:abstractNumId w:val="37"/>
  </w:num>
  <w:num w:numId="8">
    <w:abstractNumId w:val="23"/>
  </w:num>
  <w:num w:numId="9">
    <w:abstractNumId w:val="31"/>
  </w:num>
  <w:num w:numId="10">
    <w:abstractNumId w:val="20"/>
  </w:num>
  <w:num w:numId="11">
    <w:abstractNumId w:val="7"/>
  </w:num>
  <w:num w:numId="12">
    <w:abstractNumId w:val="30"/>
  </w:num>
  <w:num w:numId="13">
    <w:abstractNumId w:val="38"/>
  </w:num>
  <w:num w:numId="14">
    <w:abstractNumId w:val="27"/>
  </w:num>
  <w:num w:numId="15">
    <w:abstractNumId w:val="46"/>
  </w:num>
  <w:num w:numId="16">
    <w:abstractNumId w:val="17"/>
  </w:num>
  <w:num w:numId="17">
    <w:abstractNumId w:val="19"/>
  </w:num>
  <w:num w:numId="18">
    <w:abstractNumId w:val="18"/>
  </w:num>
  <w:num w:numId="19">
    <w:abstractNumId w:val="43"/>
  </w:num>
  <w:num w:numId="20">
    <w:abstractNumId w:val="16"/>
  </w:num>
  <w:num w:numId="21">
    <w:abstractNumId w:val="35"/>
  </w:num>
  <w:num w:numId="22">
    <w:abstractNumId w:val="6"/>
  </w:num>
  <w:num w:numId="23">
    <w:abstractNumId w:val="5"/>
  </w:num>
  <w:num w:numId="24">
    <w:abstractNumId w:val="48"/>
  </w:num>
  <w:num w:numId="25">
    <w:abstractNumId w:val="45"/>
  </w:num>
  <w:num w:numId="26">
    <w:abstractNumId w:val="14"/>
  </w:num>
  <w:num w:numId="27">
    <w:abstractNumId w:val="22"/>
  </w:num>
  <w:num w:numId="28">
    <w:abstractNumId w:val="34"/>
  </w:num>
  <w:num w:numId="29">
    <w:abstractNumId w:val="12"/>
  </w:num>
  <w:num w:numId="30">
    <w:abstractNumId w:val="47"/>
  </w:num>
  <w:num w:numId="31">
    <w:abstractNumId w:val="41"/>
  </w:num>
  <w:num w:numId="32">
    <w:abstractNumId w:val="40"/>
  </w:num>
  <w:num w:numId="33">
    <w:abstractNumId w:val="42"/>
  </w:num>
  <w:num w:numId="34">
    <w:abstractNumId w:val="24"/>
  </w:num>
  <w:num w:numId="35">
    <w:abstractNumId w:val="28"/>
  </w:num>
  <w:num w:numId="36">
    <w:abstractNumId w:val="39"/>
  </w:num>
  <w:num w:numId="37">
    <w:abstractNumId w:val="8"/>
  </w:num>
  <w:num w:numId="38">
    <w:abstractNumId w:val="25"/>
  </w:num>
  <w:num w:numId="39">
    <w:abstractNumId w:val="36"/>
  </w:num>
  <w:num w:numId="40">
    <w:abstractNumId w:val="44"/>
  </w:num>
  <w:num w:numId="41">
    <w:abstractNumId w:val="26"/>
  </w:num>
  <w:num w:numId="42">
    <w:abstractNumId w:val="33"/>
  </w:num>
  <w:num w:numId="43">
    <w:abstractNumId w:val="13"/>
  </w:num>
  <w:num w:numId="44">
    <w:abstractNumId w:val="21"/>
  </w:num>
  <w:num w:numId="45">
    <w:abstractNumId w:val="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8"/>
  <w:autoHyphenation/>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EBD"/>
    <w:rsid w:val="0000133A"/>
    <w:rsid w:val="00001919"/>
    <w:rsid w:val="00001B54"/>
    <w:rsid w:val="00004D9E"/>
    <w:rsid w:val="000051B8"/>
    <w:rsid w:val="00007F1D"/>
    <w:rsid w:val="00011857"/>
    <w:rsid w:val="000121BE"/>
    <w:rsid w:val="00012DA2"/>
    <w:rsid w:val="00016351"/>
    <w:rsid w:val="00017426"/>
    <w:rsid w:val="0001760B"/>
    <w:rsid w:val="00023B1A"/>
    <w:rsid w:val="00025598"/>
    <w:rsid w:val="00026644"/>
    <w:rsid w:val="00027884"/>
    <w:rsid w:val="00027FEF"/>
    <w:rsid w:val="0003098D"/>
    <w:rsid w:val="00030FF0"/>
    <w:rsid w:val="00031895"/>
    <w:rsid w:val="000319EC"/>
    <w:rsid w:val="00033C34"/>
    <w:rsid w:val="000342E6"/>
    <w:rsid w:val="00035D4E"/>
    <w:rsid w:val="000367A0"/>
    <w:rsid w:val="00040889"/>
    <w:rsid w:val="000413E3"/>
    <w:rsid w:val="000439AD"/>
    <w:rsid w:val="00044F29"/>
    <w:rsid w:val="00052437"/>
    <w:rsid w:val="00053B98"/>
    <w:rsid w:val="0005400F"/>
    <w:rsid w:val="00055B12"/>
    <w:rsid w:val="00055B6C"/>
    <w:rsid w:val="00055C53"/>
    <w:rsid w:val="00057331"/>
    <w:rsid w:val="00057514"/>
    <w:rsid w:val="000608DE"/>
    <w:rsid w:val="00062A80"/>
    <w:rsid w:val="00066BE6"/>
    <w:rsid w:val="0007194D"/>
    <w:rsid w:val="00077A3D"/>
    <w:rsid w:val="0008308C"/>
    <w:rsid w:val="0008330A"/>
    <w:rsid w:val="000856B9"/>
    <w:rsid w:val="00092FDD"/>
    <w:rsid w:val="00093F77"/>
    <w:rsid w:val="0009605F"/>
    <w:rsid w:val="0009617B"/>
    <w:rsid w:val="000A0574"/>
    <w:rsid w:val="000A2D46"/>
    <w:rsid w:val="000A7A68"/>
    <w:rsid w:val="000A7BDF"/>
    <w:rsid w:val="000A7F93"/>
    <w:rsid w:val="000B02E6"/>
    <w:rsid w:val="000B11C6"/>
    <w:rsid w:val="000B4AC8"/>
    <w:rsid w:val="000B4EDB"/>
    <w:rsid w:val="000C0614"/>
    <w:rsid w:val="000C12CB"/>
    <w:rsid w:val="000C17B7"/>
    <w:rsid w:val="000C2553"/>
    <w:rsid w:val="000C2D8A"/>
    <w:rsid w:val="000C58F3"/>
    <w:rsid w:val="000C7DE1"/>
    <w:rsid w:val="000D0BF3"/>
    <w:rsid w:val="000D16BE"/>
    <w:rsid w:val="000D200F"/>
    <w:rsid w:val="000D22F9"/>
    <w:rsid w:val="000D2574"/>
    <w:rsid w:val="000E1B78"/>
    <w:rsid w:val="000E5851"/>
    <w:rsid w:val="000E595A"/>
    <w:rsid w:val="000F08EF"/>
    <w:rsid w:val="000F0936"/>
    <w:rsid w:val="000F1AF4"/>
    <w:rsid w:val="000F264A"/>
    <w:rsid w:val="0010288C"/>
    <w:rsid w:val="00104952"/>
    <w:rsid w:val="001069A4"/>
    <w:rsid w:val="00107F65"/>
    <w:rsid w:val="001122D5"/>
    <w:rsid w:val="0011424E"/>
    <w:rsid w:val="001145E0"/>
    <w:rsid w:val="00114A9B"/>
    <w:rsid w:val="0011546D"/>
    <w:rsid w:val="001224E4"/>
    <w:rsid w:val="001240CB"/>
    <w:rsid w:val="00126863"/>
    <w:rsid w:val="00127D05"/>
    <w:rsid w:val="001304C2"/>
    <w:rsid w:val="00130D5B"/>
    <w:rsid w:val="00130FA6"/>
    <w:rsid w:val="001426EB"/>
    <w:rsid w:val="00142D79"/>
    <w:rsid w:val="00142E9C"/>
    <w:rsid w:val="00151894"/>
    <w:rsid w:val="00161DB9"/>
    <w:rsid w:val="00162A6B"/>
    <w:rsid w:val="001636E6"/>
    <w:rsid w:val="00164770"/>
    <w:rsid w:val="00165EA1"/>
    <w:rsid w:val="0016614F"/>
    <w:rsid w:val="00167749"/>
    <w:rsid w:val="00180F68"/>
    <w:rsid w:val="0018271A"/>
    <w:rsid w:val="00192249"/>
    <w:rsid w:val="00194B0C"/>
    <w:rsid w:val="001A06EE"/>
    <w:rsid w:val="001A120C"/>
    <w:rsid w:val="001A2848"/>
    <w:rsid w:val="001A37F0"/>
    <w:rsid w:val="001A546B"/>
    <w:rsid w:val="001A54D6"/>
    <w:rsid w:val="001A5C41"/>
    <w:rsid w:val="001A6058"/>
    <w:rsid w:val="001B05A4"/>
    <w:rsid w:val="001B1FD1"/>
    <w:rsid w:val="001B3EA2"/>
    <w:rsid w:val="001B4EED"/>
    <w:rsid w:val="001B59F5"/>
    <w:rsid w:val="001C0C04"/>
    <w:rsid w:val="001C2D9F"/>
    <w:rsid w:val="001C6244"/>
    <w:rsid w:val="001C7E98"/>
    <w:rsid w:val="001D3FC4"/>
    <w:rsid w:val="001D445C"/>
    <w:rsid w:val="001D70B3"/>
    <w:rsid w:val="001D716E"/>
    <w:rsid w:val="001E129C"/>
    <w:rsid w:val="001E1C65"/>
    <w:rsid w:val="001E1ECC"/>
    <w:rsid w:val="001E3595"/>
    <w:rsid w:val="001E6C4D"/>
    <w:rsid w:val="001F0492"/>
    <w:rsid w:val="001F1CF1"/>
    <w:rsid w:val="001F43A4"/>
    <w:rsid w:val="001F5C3F"/>
    <w:rsid w:val="001F7F30"/>
    <w:rsid w:val="002006E3"/>
    <w:rsid w:val="0020125F"/>
    <w:rsid w:val="00205359"/>
    <w:rsid w:val="0021086C"/>
    <w:rsid w:val="002122DB"/>
    <w:rsid w:val="0021332B"/>
    <w:rsid w:val="00217171"/>
    <w:rsid w:val="002251B0"/>
    <w:rsid w:val="0022691F"/>
    <w:rsid w:val="002273C2"/>
    <w:rsid w:val="002307F2"/>
    <w:rsid w:val="00231D34"/>
    <w:rsid w:val="002340FC"/>
    <w:rsid w:val="0023557C"/>
    <w:rsid w:val="0024033E"/>
    <w:rsid w:val="00242663"/>
    <w:rsid w:val="00242777"/>
    <w:rsid w:val="00242AD8"/>
    <w:rsid w:val="0024379B"/>
    <w:rsid w:val="002450C7"/>
    <w:rsid w:val="00245A64"/>
    <w:rsid w:val="0025007A"/>
    <w:rsid w:val="00250820"/>
    <w:rsid w:val="00253651"/>
    <w:rsid w:val="00254213"/>
    <w:rsid w:val="0026072C"/>
    <w:rsid w:val="00261B3B"/>
    <w:rsid w:val="00264E54"/>
    <w:rsid w:val="0026508D"/>
    <w:rsid w:val="00265AB1"/>
    <w:rsid w:val="0027348A"/>
    <w:rsid w:val="00284E43"/>
    <w:rsid w:val="002857DF"/>
    <w:rsid w:val="002859CB"/>
    <w:rsid w:val="00286129"/>
    <w:rsid w:val="002869F6"/>
    <w:rsid w:val="002951DE"/>
    <w:rsid w:val="002958E3"/>
    <w:rsid w:val="002965CA"/>
    <w:rsid w:val="00296B5B"/>
    <w:rsid w:val="002A4347"/>
    <w:rsid w:val="002A5CED"/>
    <w:rsid w:val="002A6EFD"/>
    <w:rsid w:val="002B1FBA"/>
    <w:rsid w:val="002B3DFE"/>
    <w:rsid w:val="002B4537"/>
    <w:rsid w:val="002C4F8B"/>
    <w:rsid w:val="002C6A6C"/>
    <w:rsid w:val="002C7E5E"/>
    <w:rsid w:val="002D7449"/>
    <w:rsid w:val="002E301F"/>
    <w:rsid w:val="002E63B7"/>
    <w:rsid w:val="002F57D7"/>
    <w:rsid w:val="002F6BDB"/>
    <w:rsid w:val="002F70FE"/>
    <w:rsid w:val="002F7D74"/>
    <w:rsid w:val="003020C7"/>
    <w:rsid w:val="00302B16"/>
    <w:rsid w:val="00303593"/>
    <w:rsid w:val="00304427"/>
    <w:rsid w:val="00305779"/>
    <w:rsid w:val="00305F39"/>
    <w:rsid w:val="003120A7"/>
    <w:rsid w:val="00312C24"/>
    <w:rsid w:val="00313ADD"/>
    <w:rsid w:val="003159BD"/>
    <w:rsid w:val="0031664B"/>
    <w:rsid w:val="00316770"/>
    <w:rsid w:val="00317B86"/>
    <w:rsid w:val="003201BD"/>
    <w:rsid w:val="003207A5"/>
    <w:rsid w:val="00323097"/>
    <w:rsid w:val="00323B4B"/>
    <w:rsid w:val="003277FC"/>
    <w:rsid w:val="003327EC"/>
    <w:rsid w:val="003347BB"/>
    <w:rsid w:val="00337677"/>
    <w:rsid w:val="00337DA6"/>
    <w:rsid w:val="00347792"/>
    <w:rsid w:val="00347D63"/>
    <w:rsid w:val="00352734"/>
    <w:rsid w:val="00356927"/>
    <w:rsid w:val="003612D9"/>
    <w:rsid w:val="00361B29"/>
    <w:rsid w:val="00361D80"/>
    <w:rsid w:val="00365C69"/>
    <w:rsid w:val="00365FA3"/>
    <w:rsid w:val="003709C0"/>
    <w:rsid w:val="00371DF5"/>
    <w:rsid w:val="00372B61"/>
    <w:rsid w:val="00373B24"/>
    <w:rsid w:val="0037508D"/>
    <w:rsid w:val="00376395"/>
    <w:rsid w:val="003767DC"/>
    <w:rsid w:val="00382E61"/>
    <w:rsid w:val="00383693"/>
    <w:rsid w:val="00383E05"/>
    <w:rsid w:val="00384D88"/>
    <w:rsid w:val="00386789"/>
    <w:rsid w:val="00387DF1"/>
    <w:rsid w:val="00390480"/>
    <w:rsid w:val="00392404"/>
    <w:rsid w:val="003935A7"/>
    <w:rsid w:val="00395AB2"/>
    <w:rsid w:val="00396832"/>
    <w:rsid w:val="003A2AEE"/>
    <w:rsid w:val="003A3221"/>
    <w:rsid w:val="003A3388"/>
    <w:rsid w:val="003A6C86"/>
    <w:rsid w:val="003B0453"/>
    <w:rsid w:val="003B1764"/>
    <w:rsid w:val="003B3197"/>
    <w:rsid w:val="003B4F10"/>
    <w:rsid w:val="003B62D7"/>
    <w:rsid w:val="003B6434"/>
    <w:rsid w:val="003C11A9"/>
    <w:rsid w:val="003C12E6"/>
    <w:rsid w:val="003C27BC"/>
    <w:rsid w:val="003C30C1"/>
    <w:rsid w:val="003C7EFF"/>
    <w:rsid w:val="003D3ABB"/>
    <w:rsid w:val="003E05BD"/>
    <w:rsid w:val="003E150D"/>
    <w:rsid w:val="003E5653"/>
    <w:rsid w:val="003E641B"/>
    <w:rsid w:val="003F5820"/>
    <w:rsid w:val="003F5933"/>
    <w:rsid w:val="003F77A7"/>
    <w:rsid w:val="004000D3"/>
    <w:rsid w:val="00407575"/>
    <w:rsid w:val="0041156A"/>
    <w:rsid w:val="004127FB"/>
    <w:rsid w:val="004128C2"/>
    <w:rsid w:val="004130BB"/>
    <w:rsid w:val="00413BF2"/>
    <w:rsid w:val="004158FC"/>
    <w:rsid w:val="00416C00"/>
    <w:rsid w:val="004201BA"/>
    <w:rsid w:val="0042043F"/>
    <w:rsid w:val="004215CB"/>
    <w:rsid w:val="00425678"/>
    <w:rsid w:val="0042633D"/>
    <w:rsid w:val="0043249B"/>
    <w:rsid w:val="00436430"/>
    <w:rsid w:val="00436617"/>
    <w:rsid w:val="00437BC9"/>
    <w:rsid w:val="00442495"/>
    <w:rsid w:val="00442F48"/>
    <w:rsid w:val="00451495"/>
    <w:rsid w:val="00455DC1"/>
    <w:rsid w:val="00455F82"/>
    <w:rsid w:val="00456424"/>
    <w:rsid w:val="0046208E"/>
    <w:rsid w:val="00462857"/>
    <w:rsid w:val="00462FED"/>
    <w:rsid w:val="00466C33"/>
    <w:rsid w:val="00471035"/>
    <w:rsid w:val="00476C3C"/>
    <w:rsid w:val="004774EE"/>
    <w:rsid w:val="00481543"/>
    <w:rsid w:val="00481B6F"/>
    <w:rsid w:val="00482F86"/>
    <w:rsid w:val="00487E47"/>
    <w:rsid w:val="004902F3"/>
    <w:rsid w:val="0049316C"/>
    <w:rsid w:val="004952E1"/>
    <w:rsid w:val="00495622"/>
    <w:rsid w:val="004A2A0B"/>
    <w:rsid w:val="004A39C4"/>
    <w:rsid w:val="004A4684"/>
    <w:rsid w:val="004B0B2A"/>
    <w:rsid w:val="004B5E29"/>
    <w:rsid w:val="004B783B"/>
    <w:rsid w:val="004C7902"/>
    <w:rsid w:val="004D0513"/>
    <w:rsid w:val="004D2ADB"/>
    <w:rsid w:val="004D6420"/>
    <w:rsid w:val="004D77AF"/>
    <w:rsid w:val="004E2ACB"/>
    <w:rsid w:val="004E4716"/>
    <w:rsid w:val="004E5D68"/>
    <w:rsid w:val="004E66EA"/>
    <w:rsid w:val="004E6E2F"/>
    <w:rsid w:val="004F28E9"/>
    <w:rsid w:val="004F75A6"/>
    <w:rsid w:val="005003C9"/>
    <w:rsid w:val="005020D6"/>
    <w:rsid w:val="0050404E"/>
    <w:rsid w:val="00507185"/>
    <w:rsid w:val="005072C0"/>
    <w:rsid w:val="0051023F"/>
    <w:rsid w:val="00513610"/>
    <w:rsid w:val="00513ADA"/>
    <w:rsid w:val="00514D6A"/>
    <w:rsid w:val="005176DD"/>
    <w:rsid w:val="00521617"/>
    <w:rsid w:val="005219CA"/>
    <w:rsid w:val="00521A38"/>
    <w:rsid w:val="005309D8"/>
    <w:rsid w:val="005319EB"/>
    <w:rsid w:val="0053356E"/>
    <w:rsid w:val="00533D8B"/>
    <w:rsid w:val="00540E68"/>
    <w:rsid w:val="00542659"/>
    <w:rsid w:val="005427F6"/>
    <w:rsid w:val="005439A5"/>
    <w:rsid w:val="00550E28"/>
    <w:rsid w:val="00550E9F"/>
    <w:rsid w:val="00552F59"/>
    <w:rsid w:val="005604C1"/>
    <w:rsid w:val="00560FF9"/>
    <w:rsid w:val="00567DC9"/>
    <w:rsid w:val="00573B22"/>
    <w:rsid w:val="00573B28"/>
    <w:rsid w:val="0057633D"/>
    <w:rsid w:val="00583E9F"/>
    <w:rsid w:val="00585274"/>
    <w:rsid w:val="00586D8C"/>
    <w:rsid w:val="005906CC"/>
    <w:rsid w:val="00590DD8"/>
    <w:rsid w:val="00592004"/>
    <w:rsid w:val="005920A2"/>
    <w:rsid w:val="00593129"/>
    <w:rsid w:val="0059320F"/>
    <w:rsid w:val="00593E87"/>
    <w:rsid w:val="00596C5F"/>
    <w:rsid w:val="00597C76"/>
    <w:rsid w:val="005A339C"/>
    <w:rsid w:val="005A6E51"/>
    <w:rsid w:val="005B01E3"/>
    <w:rsid w:val="005B0B89"/>
    <w:rsid w:val="005B0DEF"/>
    <w:rsid w:val="005B338C"/>
    <w:rsid w:val="005B55E3"/>
    <w:rsid w:val="005B7E63"/>
    <w:rsid w:val="005C2428"/>
    <w:rsid w:val="005C2CC8"/>
    <w:rsid w:val="005C3D5D"/>
    <w:rsid w:val="005C6426"/>
    <w:rsid w:val="005C661A"/>
    <w:rsid w:val="005C6D35"/>
    <w:rsid w:val="005D3CEA"/>
    <w:rsid w:val="005D3DCD"/>
    <w:rsid w:val="005D4EDE"/>
    <w:rsid w:val="005D7E58"/>
    <w:rsid w:val="005E0B6B"/>
    <w:rsid w:val="005E3A34"/>
    <w:rsid w:val="005E4EFF"/>
    <w:rsid w:val="005E7966"/>
    <w:rsid w:val="005F021B"/>
    <w:rsid w:val="005F3A29"/>
    <w:rsid w:val="005F4E7D"/>
    <w:rsid w:val="005F57BB"/>
    <w:rsid w:val="005F69D5"/>
    <w:rsid w:val="0060127E"/>
    <w:rsid w:val="006013EA"/>
    <w:rsid w:val="00603EBB"/>
    <w:rsid w:val="00605370"/>
    <w:rsid w:val="00607357"/>
    <w:rsid w:val="00610A5A"/>
    <w:rsid w:val="00611732"/>
    <w:rsid w:val="0061260C"/>
    <w:rsid w:val="00612FFF"/>
    <w:rsid w:val="00616FE0"/>
    <w:rsid w:val="00617115"/>
    <w:rsid w:val="00617D26"/>
    <w:rsid w:val="0062054C"/>
    <w:rsid w:val="00621205"/>
    <w:rsid w:val="006243AD"/>
    <w:rsid w:val="00626035"/>
    <w:rsid w:val="006322E6"/>
    <w:rsid w:val="00635570"/>
    <w:rsid w:val="0064564A"/>
    <w:rsid w:val="00650082"/>
    <w:rsid w:val="0065021C"/>
    <w:rsid w:val="006506E9"/>
    <w:rsid w:val="006530D5"/>
    <w:rsid w:val="006533B0"/>
    <w:rsid w:val="00654D54"/>
    <w:rsid w:val="00656085"/>
    <w:rsid w:val="00656C34"/>
    <w:rsid w:val="00660138"/>
    <w:rsid w:val="00661AD4"/>
    <w:rsid w:val="00665B93"/>
    <w:rsid w:val="00666212"/>
    <w:rsid w:val="00667008"/>
    <w:rsid w:val="00671601"/>
    <w:rsid w:val="006753C1"/>
    <w:rsid w:val="00683E58"/>
    <w:rsid w:val="006846F0"/>
    <w:rsid w:val="00685AF3"/>
    <w:rsid w:val="00687217"/>
    <w:rsid w:val="00687CFC"/>
    <w:rsid w:val="006913E1"/>
    <w:rsid w:val="00692B1A"/>
    <w:rsid w:val="006931D3"/>
    <w:rsid w:val="006944B0"/>
    <w:rsid w:val="00694770"/>
    <w:rsid w:val="006A00C8"/>
    <w:rsid w:val="006A2FBD"/>
    <w:rsid w:val="006A3C24"/>
    <w:rsid w:val="006A441B"/>
    <w:rsid w:val="006A6BB0"/>
    <w:rsid w:val="006B0784"/>
    <w:rsid w:val="006B0B33"/>
    <w:rsid w:val="006B3260"/>
    <w:rsid w:val="006B74E7"/>
    <w:rsid w:val="006C4CB9"/>
    <w:rsid w:val="006C5019"/>
    <w:rsid w:val="006D08D4"/>
    <w:rsid w:val="006D16C3"/>
    <w:rsid w:val="006D194A"/>
    <w:rsid w:val="006D39E2"/>
    <w:rsid w:val="006D3C32"/>
    <w:rsid w:val="006D3EA6"/>
    <w:rsid w:val="006D57D2"/>
    <w:rsid w:val="006E4256"/>
    <w:rsid w:val="006E6675"/>
    <w:rsid w:val="006E748E"/>
    <w:rsid w:val="006E752F"/>
    <w:rsid w:val="006E7BF1"/>
    <w:rsid w:val="006F38AC"/>
    <w:rsid w:val="006F39A2"/>
    <w:rsid w:val="006F5489"/>
    <w:rsid w:val="006F5796"/>
    <w:rsid w:val="00700D57"/>
    <w:rsid w:val="00702428"/>
    <w:rsid w:val="007024EE"/>
    <w:rsid w:val="00703A76"/>
    <w:rsid w:val="00704E29"/>
    <w:rsid w:val="00705197"/>
    <w:rsid w:val="007053ED"/>
    <w:rsid w:val="00706558"/>
    <w:rsid w:val="007067C3"/>
    <w:rsid w:val="00710805"/>
    <w:rsid w:val="00711AE1"/>
    <w:rsid w:val="00712773"/>
    <w:rsid w:val="0071432D"/>
    <w:rsid w:val="007151BA"/>
    <w:rsid w:val="007171C1"/>
    <w:rsid w:val="00725F81"/>
    <w:rsid w:val="00726541"/>
    <w:rsid w:val="00727191"/>
    <w:rsid w:val="00727B5E"/>
    <w:rsid w:val="007324CC"/>
    <w:rsid w:val="00732B34"/>
    <w:rsid w:val="00742EB2"/>
    <w:rsid w:val="007435CA"/>
    <w:rsid w:val="007449B2"/>
    <w:rsid w:val="00744A0E"/>
    <w:rsid w:val="00745482"/>
    <w:rsid w:val="00745F6F"/>
    <w:rsid w:val="00746018"/>
    <w:rsid w:val="007515FC"/>
    <w:rsid w:val="007524A9"/>
    <w:rsid w:val="007530C5"/>
    <w:rsid w:val="007535B1"/>
    <w:rsid w:val="00755903"/>
    <w:rsid w:val="00755AB0"/>
    <w:rsid w:val="00761B2E"/>
    <w:rsid w:val="00762145"/>
    <w:rsid w:val="00762803"/>
    <w:rsid w:val="00762C0F"/>
    <w:rsid w:val="00764400"/>
    <w:rsid w:val="007652B1"/>
    <w:rsid w:val="00766B57"/>
    <w:rsid w:val="00766DB9"/>
    <w:rsid w:val="00770683"/>
    <w:rsid w:val="0077183C"/>
    <w:rsid w:val="00774D42"/>
    <w:rsid w:val="00776679"/>
    <w:rsid w:val="00776ECE"/>
    <w:rsid w:val="0078420D"/>
    <w:rsid w:val="00786564"/>
    <w:rsid w:val="00790CD6"/>
    <w:rsid w:val="00790F1F"/>
    <w:rsid w:val="00792618"/>
    <w:rsid w:val="007A06BD"/>
    <w:rsid w:val="007A5673"/>
    <w:rsid w:val="007A7091"/>
    <w:rsid w:val="007A7D65"/>
    <w:rsid w:val="007B0436"/>
    <w:rsid w:val="007B170B"/>
    <w:rsid w:val="007B22A9"/>
    <w:rsid w:val="007B42FE"/>
    <w:rsid w:val="007C61FF"/>
    <w:rsid w:val="007D308F"/>
    <w:rsid w:val="007D5C4C"/>
    <w:rsid w:val="007D5E82"/>
    <w:rsid w:val="007D6223"/>
    <w:rsid w:val="007D6ADC"/>
    <w:rsid w:val="007E0091"/>
    <w:rsid w:val="007E1CDC"/>
    <w:rsid w:val="007E4230"/>
    <w:rsid w:val="007E441E"/>
    <w:rsid w:val="007F2883"/>
    <w:rsid w:val="007F4566"/>
    <w:rsid w:val="007F6C19"/>
    <w:rsid w:val="007F7158"/>
    <w:rsid w:val="007F79C2"/>
    <w:rsid w:val="00802B01"/>
    <w:rsid w:val="008072F7"/>
    <w:rsid w:val="00810198"/>
    <w:rsid w:val="008116A2"/>
    <w:rsid w:val="00811A15"/>
    <w:rsid w:val="0081315F"/>
    <w:rsid w:val="00816572"/>
    <w:rsid w:val="00816926"/>
    <w:rsid w:val="008171AA"/>
    <w:rsid w:val="0082479D"/>
    <w:rsid w:val="008257D1"/>
    <w:rsid w:val="008259F4"/>
    <w:rsid w:val="00825BA5"/>
    <w:rsid w:val="00827903"/>
    <w:rsid w:val="00827954"/>
    <w:rsid w:val="0083117C"/>
    <w:rsid w:val="00833305"/>
    <w:rsid w:val="00835B4F"/>
    <w:rsid w:val="0083752D"/>
    <w:rsid w:val="008438AD"/>
    <w:rsid w:val="00844EC8"/>
    <w:rsid w:val="00845B74"/>
    <w:rsid w:val="0084715D"/>
    <w:rsid w:val="00850402"/>
    <w:rsid w:val="00857A0B"/>
    <w:rsid w:val="00861A00"/>
    <w:rsid w:val="0086204A"/>
    <w:rsid w:val="0086494B"/>
    <w:rsid w:val="0086705B"/>
    <w:rsid w:val="00873D44"/>
    <w:rsid w:val="00873FBD"/>
    <w:rsid w:val="008741A0"/>
    <w:rsid w:val="0087639E"/>
    <w:rsid w:val="008778CA"/>
    <w:rsid w:val="00891FDC"/>
    <w:rsid w:val="00892F50"/>
    <w:rsid w:val="00897F1A"/>
    <w:rsid w:val="008A02A7"/>
    <w:rsid w:val="008A1CCB"/>
    <w:rsid w:val="008A4F53"/>
    <w:rsid w:val="008B5F2B"/>
    <w:rsid w:val="008C2953"/>
    <w:rsid w:val="008C40DC"/>
    <w:rsid w:val="008C7BC1"/>
    <w:rsid w:val="008D0018"/>
    <w:rsid w:val="008D58F4"/>
    <w:rsid w:val="008D6EB3"/>
    <w:rsid w:val="008E6D81"/>
    <w:rsid w:val="008E7F16"/>
    <w:rsid w:val="008F1279"/>
    <w:rsid w:val="008F68EF"/>
    <w:rsid w:val="009000CA"/>
    <w:rsid w:val="00900EBC"/>
    <w:rsid w:val="00901E49"/>
    <w:rsid w:val="00902058"/>
    <w:rsid w:val="00903AF6"/>
    <w:rsid w:val="00904CAB"/>
    <w:rsid w:val="0090620D"/>
    <w:rsid w:val="0090690C"/>
    <w:rsid w:val="009124A7"/>
    <w:rsid w:val="009151C6"/>
    <w:rsid w:val="00915994"/>
    <w:rsid w:val="00916716"/>
    <w:rsid w:val="00922E6E"/>
    <w:rsid w:val="00923254"/>
    <w:rsid w:val="00925B19"/>
    <w:rsid w:val="00930F22"/>
    <w:rsid w:val="009318ED"/>
    <w:rsid w:val="009332B0"/>
    <w:rsid w:val="009335B0"/>
    <w:rsid w:val="0093628A"/>
    <w:rsid w:val="00941400"/>
    <w:rsid w:val="00941EA6"/>
    <w:rsid w:val="00942C14"/>
    <w:rsid w:val="00943DA9"/>
    <w:rsid w:val="009562CA"/>
    <w:rsid w:val="009610DA"/>
    <w:rsid w:val="009613AC"/>
    <w:rsid w:val="00961C88"/>
    <w:rsid w:val="0096621C"/>
    <w:rsid w:val="00966450"/>
    <w:rsid w:val="009670DF"/>
    <w:rsid w:val="00967B8A"/>
    <w:rsid w:val="0097267B"/>
    <w:rsid w:val="0097404D"/>
    <w:rsid w:val="0097496F"/>
    <w:rsid w:val="009754E9"/>
    <w:rsid w:val="00976098"/>
    <w:rsid w:val="009764F1"/>
    <w:rsid w:val="00980229"/>
    <w:rsid w:val="00980EEF"/>
    <w:rsid w:val="00982960"/>
    <w:rsid w:val="0098391A"/>
    <w:rsid w:val="00986874"/>
    <w:rsid w:val="00986B8F"/>
    <w:rsid w:val="009873D5"/>
    <w:rsid w:val="00990FB0"/>
    <w:rsid w:val="0099310F"/>
    <w:rsid w:val="00994084"/>
    <w:rsid w:val="00994239"/>
    <w:rsid w:val="0099627D"/>
    <w:rsid w:val="009A13C7"/>
    <w:rsid w:val="009A1CBC"/>
    <w:rsid w:val="009A4256"/>
    <w:rsid w:val="009A6431"/>
    <w:rsid w:val="009B18C4"/>
    <w:rsid w:val="009B4A9E"/>
    <w:rsid w:val="009B4F9F"/>
    <w:rsid w:val="009B6C93"/>
    <w:rsid w:val="009B7B6C"/>
    <w:rsid w:val="009C127F"/>
    <w:rsid w:val="009C1FA8"/>
    <w:rsid w:val="009C308F"/>
    <w:rsid w:val="009C59DF"/>
    <w:rsid w:val="009D1E9C"/>
    <w:rsid w:val="009D23B0"/>
    <w:rsid w:val="009D568A"/>
    <w:rsid w:val="009D7522"/>
    <w:rsid w:val="009E0377"/>
    <w:rsid w:val="009E15FE"/>
    <w:rsid w:val="009E1B77"/>
    <w:rsid w:val="009E2503"/>
    <w:rsid w:val="009E47D3"/>
    <w:rsid w:val="009F405D"/>
    <w:rsid w:val="009F514F"/>
    <w:rsid w:val="009F7D07"/>
    <w:rsid w:val="00A0022E"/>
    <w:rsid w:val="00A032A0"/>
    <w:rsid w:val="00A0402C"/>
    <w:rsid w:val="00A042A0"/>
    <w:rsid w:val="00A047AC"/>
    <w:rsid w:val="00A04ACD"/>
    <w:rsid w:val="00A04CD6"/>
    <w:rsid w:val="00A114D5"/>
    <w:rsid w:val="00A12596"/>
    <w:rsid w:val="00A152FA"/>
    <w:rsid w:val="00A16DDA"/>
    <w:rsid w:val="00A22955"/>
    <w:rsid w:val="00A23D07"/>
    <w:rsid w:val="00A23D85"/>
    <w:rsid w:val="00A25C19"/>
    <w:rsid w:val="00A278F7"/>
    <w:rsid w:val="00A27F50"/>
    <w:rsid w:val="00A3082F"/>
    <w:rsid w:val="00A31108"/>
    <w:rsid w:val="00A3389D"/>
    <w:rsid w:val="00A3391A"/>
    <w:rsid w:val="00A35BB3"/>
    <w:rsid w:val="00A40550"/>
    <w:rsid w:val="00A40B32"/>
    <w:rsid w:val="00A42B88"/>
    <w:rsid w:val="00A47A79"/>
    <w:rsid w:val="00A51119"/>
    <w:rsid w:val="00A51FE0"/>
    <w:rsid w:val="00A527F8"/>
    <w:rsid w:val="00A53E06"/>
    <w:rsid w:val="00A53E10"/>
    <w:rsid w:val="00A563EA"/>
    <w:rsid w:val="00A575D5"/>
    <w:rsid w:val="00A60828"/>
    <w:rsid w:val="00A61758"/>
    <w:rsid w:val="00A636DE"/>
    <w:rsid w:val="00A64083"/>
    <w:rsid w:val="00A659F5"/>
    <w:rsid w:val="00A66189"/>
    <w:rsid w:val="00A667D9"/>
    <w:rsid w:val="00A67A31"/>
    <w:rsid w:val="00A67D6D"/>
    <w:rsid w:val="00A67EDD"/>
    <w:rsid w:val="00A704E5"/>
    <w:rsid w:val="00A71947"/>
    <w:rsid w:val="00A774E1"/>
    <w:rsid w:val="00A83D8C"/>
    <w:rsid w:val="00A83E30"/>
    <w:rsid w:val="00A8547E"/>
    <w:rsid w:val="00A87835"/>
    <w:rsid w:val="00A948B3"/>
    <w:rsid w:val="00A975D0"/>
    <w:rsid w:val="00AA151D"/>
    <w:rsid w:val="00AA2C8A"/>
    <w:rsid w:val="00AA4ABC"/>
    <w:rsid w:val="00AA5C1F"/>
    <w:rsid w:val="00AA62DF"/>
    <w:rsid w:val="00AA69B7"/>
    <w:rsid w:val="00AB2254"/>
    <w:rsid w:val="00AB4CB7"/>
    <w:rsid w:val="00AC0CD1"/>
    <w:rsid w:val="00AC3E4F"/>
    <w:rsid w:val="00AC4FE1"/>
    <w:rsid w:val="00AC507D"/>
    <w:rsid w:val="00AC6738"/>
    <w:rsid w:val="00AC703B"/>
    <w:rsid w:val="00AD0BD5"/>
    <w:rsid w:val="00AD19E7"/>
    <w:rsid w:val="00AD2355"/>
    <w:rsid w:val="00AD4F0F"/>
    <w:rsid w:val="00AD4F79"/>
    <w:rsid w:val="00AD5B05"/>
    <w:rsid w:val="00AE1254"/>
    <w:rsid w:val="00AE185A"/>
    <w:rsid w:val="00AE6142"/>
    <w:rsid w:val="00AF28ED"/>
    <w:rsid w:val="00AF5499"/>
    <w:rsid w:val="00AF6EB2"/>
    <w:rsid w:val="00AF7074"/>
    <w:rsid w:val="00AF7F7D"/>
    <w:rsid w:val="00B0029F"/>
    <w:rsid w:val="00B06A56"/>
    <w:rsid w:val="00B07039"/>
    <w:rsid w:val="00B0718B"/>
    <w:rsid w:val="00B10688"/>
    <w:rsid w:val="00B10971"/>
    <w:rsid w:val="00B11899"/>
    <w:rsid w:val="00B134AB"/>
    <w:rsid w:val="00B20DC7"/>
    <w:rsid w:val="00B21D8D"/>
    <w:rsid w:val="00B2483F"/>
    <w:rsid w:val="00B310CA"/>
    <w:rsid w:val="00B35B13"/>
    <w:rsid w:val="00B360DC"/>
    <w:rsid w:val="00B37E07"/>
    <w:rsid w:val="00B404F9"/>
    <w:rsid w:val="00B41235"/>
    <w:rsid w:val="00B45AB2"/>
    <w:rsid w:val="00B53111"/>
    <w:rsid w:val="00B53797"/>
    <w:rsid w:val="00B569B8"/>
    <w:rsid w:val="00B60817"/>
    <w:rsid w:val="00B618AE"/>
    <w:rsid w:val="00B64533"/>
    <w:rsid w:val="00B65930"/>
    <w:rsid w:val="00B661A3"/>
    <w:rsid w:val="00B66EF0"/>
    <w:rsid w:val="00B71725"/>
    <w:rsid w:val="00B73DDC"/>
    <w:rsid w:val="00B74FFE"/>
    <w:rsid w:val="00B775EC"/>
    <w:rsid w:val="00B8076D"/>
    <w:rsid w:val="00B81F2D"/>
    <w:rsid w:val="00B823F4"/>
    <w:rsid w:val="00B854A4"/>
    <w:rsid w:val="00B8650D"/>
    <w:rsid w:val="00B87992"/>
    <w:rsid w:val="00B90449"/>
    <w:rsid w:val="00B91048"/>
    <w:rsid w:val="00B9712B"/>
    <w:rsid w:val="00BA56A4"/>
    <w:rsid w:val="00BA77FD"/>
    <w:rsid w:val="00BB0352"/>
    <w:rsid w:val="00BB3077"/>
    <w:rsid w:val="00BB3379"/>
    <w:rsid w:val="00BB46FC"/>
    <w:rsid w:val="00BB5AD1"/>
    <w:rsid w:val="00BB5B2D"/>
    <w:rsid w:val="00BB6D85"/>
    <w:rsid w:val="00BB7089"/>
    <w:rsid w:val="00BC15BE"/>
    <w:rsid w:val="00BC2367"/>
    <w:rsid w:val="00BC643F"/>
    <w:rsid w:val="00BC69D9"/>
    <w:rsid w:val="00BD0D97"/>
    <w:rsid w:val="00BD14FA"/>
    <w:rsid w:val="00BD2155"/>
    <w:rsid w:val="00BD29F6"/>
    <w:rsid w:val="00BD5EAB"/>
    <w:rsid w:val="00BD7334"/>
    <w:rsid w:val="00BE2D70"/>
    <w:rsid w:val="00BE4F87"/>
    <w:rsid w:val="00BE537C"/>
    <w:rsid w:val="00BE58BB"/>
    <w:rsid w:val="00BE5DF7"/>
    <w:rsid w:val="00BE766E"/>
    <w:rsid w:val="00BF1791"/>
    <w:rsid w:val="00BF352F"/>
    <w:rsid w:val="00BF55BD"/>
    <w:rsid w:val="00BF6B3B"/>
    <w:rsid w:val="00C039ED"/>
    <w:rsid w:val="00C07D2E"/>
    <w:rsid w:val="00C123A5"/>
    <w:rsid w:val="00C12E77"/>
    <w:rsid w:val="00C14BAB"/>
    <w:rsid w:val="00C16966"/>
    <w:rsid w:val="00C20314"/>
    <w:rsid w:val="00C217B7"/>
    <w:rsid w:val="00C23E48"/>
    <w:rsid w:val="00C24598"/>
    <w:rsid w:val="00C3213C"/>
    <w:rsid w:val="00C40F92"/>
    <w:rsid w:val="00C45834"/>
    <w:rsid w:val="00C45959"/>
    <w:rsid w:val="00C47336"/>
    <w:rsid w:val="00C47441"/>
    <w:rsid w:val="00C5052B"/>
    <w:rsid w:val="00C50B80"/>
    <w:rsid w:val="00C532D6"/>
    <w:rsid w:val="00C575F3"/>
    <w:rsid w:val="00C576C8"/>
    <w:rsid w:val="00C621BA"/>
    <w:rsid w:val="00C62749"/>
    <w:rsid w:val="00C646DA"/>
    <w:rsid w:val="00C6570D"/>
    <w:rsid w:val="00C65BFB"/>
    <w:rsid w:val="00C726FE"/>
    <w:rsid w:val="00C729FA"/>
    <w:rsid w:val="00C75F8A"/>
    <w:rsid w:val="00C76C44"/>
    <w:rsid w:val="00C771B4"/>
    <w:rsid w:val="00C84B70"/>
    <w:rsid w:val="00C86C42"/>
    <w:rsid w:val="00C93550"/>
    <w:rsid w:val="00C936A0"/>
    <w:rsid w:val="00C95405"/>
    <w:rsid w:val="00C96491"/>
    <w:rsid w:val="00CA02B7"/>
    <w:rsid w:val="00CA077A"/>
    <w:rsid w:val="00CA0CFB"/>
    <w:rsid w:val="00CA1357"/>
    <w:rsid w:val="00CA2249"/>
    <w:rsid w:val="00CB04A4"/>
    <w:rsid w:val="00CB1D6D"/>
    <w:rsid w:val="00CB5750"/>
    <w:rsid w:val="00CB5EA6"/>
    <w:rsid w:val="00CB6DC7"/>
    <w:rsid w:val="00CC5DBB"/>
    <w:rsid w:val="00CC7A37"/>
    <w:rsid w:val="00CD0335"/>
    <w:rsid w:val="00CD1F1F"/>
    <w:rsid w:val="00CD23DC"/>
    <w:rsid w:val="00CD424F"/>
    <w:rsid w:val="00CD4DB8"/>
    <w:rsid w:val="00CD57E7"/>
    <w:rsid w:val="00CD5F96"/>
    <w:rsid w:val="00CD62D1"/>
    <w:rsid w:val="00CD752A"/>
    <w:rsid w:val="00CE14EE"/>
    <w:rsid w:val="00CE2F2C"/>
    <w:rsid w:val="00CE3074"/>
    <w:rsid w:val="00CE38CD"/>
    <w:rsid w:val="00CE4490"/>
    <w:rsid w:val="00CE45AA"/>
    <w:rsid w:val="00CE490E"/>
    <w:rsid w:val="00CE4B6E"/>
    <w:rsid w:val="00CE4C43"/>
    <w:rsid w:val="00CE6360"/>
    <w:rsid w:val="00CF0B17"/>
    <w:rsid w:val="00CF1CB1"/>
    <w:rsid w:val="00CF1D75"/>
    <w:rsid w:val="00CF43E4"/>
    <w:rsid w:val="00CF6D52"/>
    <w:rsid w:val="00CF6E59"/>
    <w:rsid w:val="00CF7F57"/>
    <w:rsid w:val="00D01EC7"/>
    <w:rsid w:val="00D02573"/>
    <w:rsid w:val="00D04740"/>
    <w:rsid w:val="00D047D2"/>
    <w:rsid w:val="00D04AAB"/>
    <w:rsid w:val="00D04F61"/>
    <w:rsid w:val="00D05A4F"/>
    <w:rsid w:val="00D0723A"/>
    <w:rsid w:val="00D10FD7"/>
    <w:rsid w:val="00D1291D"/>
    <w:rsid w:val="00D13875"/>
    <w:rsid w:val="00D1674F"/>
    <w:rsid w:val="00D23515"/>
    <w:rsid w:val="00D258D9"/>
    <w:rsid w:val="00D30394"/>
    <w:rsid w:val="00D30B8D"/>
    <w:rsid w:val="00D3146E"/>
    <w:rsid w:val="00D32FF8"/>
    <w:rsid w:val="00D34378"/>
    <w:rsid w:val="00D36586"/>
    <w:rsid w:val="00D36E5D"/>
    <w:rsid w:val="00D42A68"/>
    <w:rsid w:val="00D432E7"/>
    <w:rsid w:val="00D4412B"/>
    <w:rsid w:val="00D53D8D"/>
    <w:rsid w:val="00D54C29"/>
    <w:rsid w:val="00D57EEB"/>
    <w:rsid w:val="00D57FB6"/>
    <w:rsid w:val="00D62230"/>
    <w:rsid w:val="00D62E37"/>
    <w:rsid w:val="00D646B2"/>
    <w:rsid w:val="00D67DC3"/>
    <w:rsid w:val="00D71B38"/>
    <w:rsid w:val="00D71EB5"/>
    <w:rsid w:val="00D7400D"/>
    <w:rsid w:val="00D7425A"/>
    <w:rsid w:val="00D80C28"/>
    <w:rsid w:val="00D80E48"/>
    <w:rsid w:val="00D8168B"/>
    <w:rsid w:val="00D83BBC"/>
    <w:rsid w:val="00D8620A"/>
    <w:rsid w:val="00D94B19"/>
    <w:rsid w:val="00D966AF"/>
    <w:rsid w:val="00DA3C38"/>
    <w:rsid w:val="00DA3C77"/>
    <w:rsid w:val="00DA59BD"/>
    <w:rsid w:val="00DA6C98"/>
    <w:rsid w:val="00DB5B45"/>
    <w:rsid w:val="00DB6C0A"/>
    <w:rsid w:val="00DB6DED"/>
    <w:rsid w:val="00DC2CDC"/>
    <w:rsid w:val="00DC3120"/>
    <w:rsid w:val="00DC54F6"/>
    <w:rsid w:val="00DC62B7"/>
    <w:rsid w:val="00DC7901"/>
    <w:rsid w:val="00DD0572"/>
    <w:rsid w:val="00DD1BBF"/>
    <w:rsid w:val="00DD1DFD"/>
    <w:rsid w:val="00DD6E6F"/>
    <w:rsid w:val="00DE3567"/>
    <w:rsid w:val="00DE3A8D"/>
    <w:rsid w:val="00DE3EA2"/>
    <w:rsid w:val="00DE5A47"/>
    <w:rsid w:val="00DE626E"/>
    <w:rsid w:val="00DE7A4A"/>
    <w:rsid w:val="00DF12C5"/>
    <w:rsid w:val="00DF5EBD"/>
    <w:rsid w:val="00E007E8"/>
    <w:rsid w:val="00E0294B"/>
    <w:rsid w:val="00E063DA"/>
    <w:rsid w:val="00E06668"/>
    <w:rsid w:val="00E06FEC"/>
    <w:rsid w:val="00E12594"/>
    <w:rsid w:val="00E16ED4"/>
    <w:rsid w:val="00E21B05"/>
    <w:rsid w:val="00E22CC1"/>
    <w:rsid w:val="00E230AC"/>
    <w:rsid w:val="00E33244"/>
    <w:rsid w:val="00E33882"/>
    <w:rsid w:val="00E33CFE"/>
    <w:rsid w:val="00E37C4F"/>
    <w:rsid w:val="00E430BB"/>
    <w:rsid w:val="00E43A67"/>
    <w:rsid w:val="00E44401"/>
    <w:rsid w:val="00E44BA2"/>
    <w:rsid w:val="00E46747"/>
    <w:rsid w:val="00E50470"/>
    <w:rsid w:val="00E57375"/>
    <w:rsid w:val="00E574B8"/>
    <w:rsid w:val="00E60C7F"/>
    <w:rsid w:val="00E610BA"/>
    <w:rsid w:val="00E611BD"/>
    <w:rsid w:val="00E66D28"/>
    <w:rsid w:val="00E674E3"/>
    <w:rsid w:val="00E720F9"/>
    <w:rsid w:val="00E735AF"/>
    <w:rsid w:val="00E73F0B"/>
    <w:rsid w:val="00E750C2"/>
    <w:rsid w:val="00E80405"/>
    <w:rsid w:val="00E84125"/>
    <w:rsid w:val="00E84D7B"/>
    <w:rsid w:val="00E855C1"/>
    <w:rsid w:val="00E9093D"/>
    <w:rsid w:val="00E911E1"/>
    <w:rsid w:val="00E9180C"/>
    <w:rsid w:val="00E93FB8"/>
    <w:rsid w:val="00E97BA7"/>
    <w:rsid w:val="00E97DE0"/>
    <w:rsid w:val="00EA0E5C"/>
    <w:rsid w:val="00EA166C"/>
    <w:rsid w:val="00EA5B2A"/>
    <w:rsid w:val="00EA6EBD"/>
    <w:rsid w:val="00EB1AD7"/>
    <w:rsid w:val="00EB3C28"/>
    <w:rsid w:val="00EB42F9"/>
    <w:rsid w:val="00EB5C27"/>
    <w:rsid w:val="00EB6738"/>
    <w:rsid w:val="00EB7415"/>
    <w:rsid w:val="00EC1144"/>
    <w:rsid w:val="00EC1D68"/>
    <w:rsid w:val="00EC4893"/>
    <w:rsid w:val="00EC53B5"/>
    <w:rsid w:val="00EC7C2A"/>
    <w:rsid w:val="00ED2AA0"/>
    <w:rsid w:val="00ED5642"/>
    <w:rsid w:val="00EE4FA0"/>
    <w:rsid w:val="00EE5025"/>
    <w:rsid w:val="00EF2060"/>
    <w:rsid w:val="00EF2FE0"/>
    <w:rsid w:val="00EF393D"/>
    <w:rsid w:val="00EF4BEB"/>
    <w:rsid w:val="00EF579A"/>
    <w:rsid w:val="00EF62BD"/>
    <w:rsid w:val="00EF6F44"/>
    <w:rsid w:val="00EF70EF"/>
    <w:rsid w:val="00EF7F44"/>
    <w:rsid w:val="00F03089"/>
    <w:rsid w:val="00F06FB2"/>
    <w:rsid w:val="00F079C1"/>
    <w:rsid w:val="00F1002A"/>
    <w:rsid w:val="00F1313A"/>
    <w:rsid w:val="00F14932"/>
    <w:rsid w:val="00F2198B"/>
    <w:rsid w:val="00F24B95"/>
    <w:rsid w:val="00F257EA"/>
    <w:rsid w:val="00F26232"/>
    <w:rsid w:val="00F30FE8"/>
    <w:rsid w:val="00F3390C"/>
    <w:rsid w:val="00F3442E"/>
    <w:rsid w:val="00F362D0"/>
    <w:rsid w:val="00F4061F"/>
    <w:rsid w:val="00F43394"/>
    <w:rsid w:val="00F45EF4"/>
    <w:rsid w:val="00F46533"/>
    <w:rsid w:val="00F465C3"/>
    <w:rsid w:val="00F46EA4"/>
    <w:rsid w:val="00F507B1"/>
    <w:rsid w:val="00F519AA"/>
    <w:rsid w:val="00F5232D"/>
    <w:rsid w:val="00F54DC0"/>
    <w:rsid w:val="00F550EB"/>
    <w:rsid w:val="00F56795"/>
    <w:rsid w:val="00F60EE6"/>
    <w:rsid w:val="00F64394"/>
    <w:rsid w:val="00F6780F"/>
    <w:rsid w:val="00F717B6"/>
    <w:rsid w:val="00F7375B"/>
    <w:rsid w:val="00F73919"/>
    <w:rsid w:val="00F8034B"/>
    <w:rsid w:val="00F80E4E"/>
    <w:rsid w:val="00F8103B"/>
    <w:rsid w:val="00F82021"/>
    <w:rsid w:val="00F82AEE"/>
    <w:rsid w:val="00F83F53"/>
    <w:rsid w:val="00F8458D"/>
    <w:rsid w:val="00F90CAD"/>
    <w:rsid w:val="00F93502"/>
    <w:rsid w:val="00F9384B"/>
    <w:rsid w:val="00F958E3"/>
    <w:rsid w:val="00F95A86"/>
    <w:rsid w:val="00F95E5B"/>
    <w:rsid w:val="00F962A7"/>
    <w:rsid w:val="00FA19ED"/>
    <w:rsid w:val="00FA28AF"/>
    <w:rsid w:val="00FA500A"/>
    <w:rsid w:val="00FA504C"/>
    <w:rsid w:val="00FA614B"/>
    <w:rsid w:val="00FA68AF"/>
    <w:rsid w:val="00FA7AAC"/>
    <w:rsid w:val="00FB460B"/>
    <w:rsid w:val="00FB7C4F"/>
    <w:rsid w:val="00FC038B"/>
    <w:rsid w:val="00FC047F"/>
    <w:rsid w:val="00FC1A0A"/>
    <w:rsid w:val="00FC2211"/>
    <w:rsid w:val="00FC2B99"/>
    <w:rsid w:val="00FC2BC9"/>
    <w:rsid w:val="00FC2C23"/>
    <w:rsid w:val="00FC4E81"/>
    <w:rsid w:val="00FC5D9B"/>
    <w:rsid w:val="00FD16C3"/>
    <w:rsid w:val="00FD17CF"/>
    <w:rsid w:val="00FD2FB8"/>
    <w:rsid w:val="00FD533A"/>
    <w:rsid w:val="00FD5C67"/>
    <w:rsid w:val="00FD5D14"/>
    <w:rsid w:val="00FD63E1"/>
    <w:rsid w:val="00FD7C10"/>
    <w:rsid w:val="00FE0165"/>
    <w:rsid w:val="00FE02D6"/>
    <w:rsid w:val="00FE168B"/>
    <w:rsid w:val="00FE25BC"/>
    <w:rsid w:val="00FE2628"/>
    <w:rsid w:val="00FE4E94"/>
    <w:rsid w:val="00FE56BD"/>
    <w:rsid w:val="00FE6C74"/>
    <w:rsid w:val="00FF49E9"/>
    <w:rsid w:val="00FF52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6E95D4D2-C297-41D4-B9B4-A0887C43F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9316C"/>
    <w:pPr>
      <w:spacing w:line="360" w:lineRule="auto"/>
      <w:ind w:firstLine="709"/>
      <w:jc w:val="both"/>
    </w:pPr>
    <w:rPr>
      <w:sz w:val="24"/>
      <w:szCs w:val="24"/>
    </w:rPr>
  </w:style>
  <w:style w:type="paragraph" w:styleId="1">
    <w:name w:val="heading 1"/>
    <w:basedOn w:val="a0"/>
    <w:next w:val="2"/>
    <w:link w:val="10"/>
    <w:qFormat/>
    <w:rsid w:val="00F30FE8"/>
    <w:pPr>
      <w:keepNext/>
      <w:pageBreakBefore/>
      <w:numPr>
        <w:numId w:val="2"/>
      </w:numPr>
      <w:spacing w:before="120" w:after="120" w:line="240" w:lineRule="auto"/>
      <w:ind w:left="357" w:hanging="357"/>
      <w:jc w:val="left"/>
      <w:outlineLvl w:val="0"/>
    </w:pPr>
    <w:rPr>
      <w:rFonts w:cs="Arial"/>
      <w:b/>
      <w:bCs/>
      <w:kern w:val="32"/>
      <w:sz w:val="32"/>
      <w:szCs w:val="32"/>
    </w:rPr>
  </w:style>
  <w:style w:type="paragraph" w:styleId="2">
    <w:name w:val="heading 2"/>
    <w:basedOn w:val="a0"/>
    <w:next w:val="a0"/>
    <w:link w:val="20"/>
    <w:qFormat/>
    <w:rsid w:val="006F38AC"/>
    <w:pPr>
      <w:keepNext/>
      <w:numPr>
        <w:ilvl w:val="1"/>
        <w:numId w:val="2"/>
      </w:numPr>
      <w:spacing w:before="240" w:after="60"/>
      <w:outlineLvl w:val="1"/>
    </w:pPr>
    <w:rPr>
      <w:rFonts w:cs="Arial"/>
      <w:b/>
      <w:bCs/>
      <w:i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qFormat/>
    <w:rsid w:val="00CC5DBB"/>
    <w:pPr>
      <w:ind w:firstLine="0"/>
      <w:jc w:val="center"/>
    </w:pPr>
    <w:rPr>
      <w:b/>
      <w:bCs/>
      <w:sz w:val="20"/>
      <w:szCs w:val="20"/>
    </w:rPr>
  </w:style>
  <w:style w:type="paragraph" w:styleId="a5">
    <w:name w:val="header"/>
    <w:basedOn w:val="a0"/>
    <w:link w:val="a6"/>
    <w:rsid w:val="00242663"/>
    <w:pPr>
      <w:tabs>
        <w:tab w:val="center" w:pos="4677"/>
        <w:tab w:val="right" w:pos="9355"/>
      </w:tabs>
    </w:pPr>
  </w:style>
  <w:style w:type="paragraph" w:styleId="a7">
    <w:name w:val="footer"/>
    <w:basedOn w:val="a0"/>
    <w:link w:val="a8"/>
    <w:rsid w:val="00242663"/>
    <w:pPr>
      <w:tabs>
        <w:tab w:val="center" w:pos="4677"/>
        <w:tab w:val="right" w:pos="9355"/>
      </w:tabs>
    </w:pPr>
  </w:style>
  <w:style w:type="character" w:styleId="a9">
    <w:name w:val="page number"/>
    <w:basedOn w:val="a1"/>
    <w:rsid w:val="00242663"/>
  </w:style>
  <w:style w:type="paragraph" w:customStyle="1" w:styleId="aa">
    <w:name w:val="Обычный по центру"/>
    <w:basedOn w:val="a0"/>
    <w:rsid w:val="00BB5B2D"/>
    <w:pPr>
      <w:ind w:firstLine="0"/>
      <w:jc w:val="center"/>
    </w:pPr>
    <w:rPr>
      <w:szCs w:val="20"/>
    </w:rPr>
  </w:style>
  <w:style w:type="character" w:customStyle="1" w:styleId="ab">
    <w:name w:val="Основной полужирный"/>
    <w:basedOn w:val="a1"/>
    <w:rsid w:val="006B3260"/>
    <w:rPr>
      <w:b/>
      <w:bCs/>
    </w:rPr>
  </w:style>
  <w:style w:type="paragraph" w:styleId="ac">
    <w:name w:val="Balloon Text"/>
    <w:basedOn w:val="a0"/>
    <w:link w:val="ad"/>
    <w:rsid w:val="00AC0CD1"/>
    <w:pPr>
      <w:spacing w:line="240" w:lineRule="auto"/>
    </w:pPr>
    <w:rPr>
      <w:rFonts w:ascii="Tahoma" w:hAnsi="Tahoma" w:cs="Tahoma"/>
      <w:sz w:val="16"/>
      <w:szCs w:val="16"/>
    </w:rPr>
  </w:style>
  <w:style w:type="character" w:customStyle="1" w:styleId="ad">
    <w:name w:val="Текст выноски Знак"/>
    <w:basedOn w:val="a1"/>
    <w:link w:val="ac"/>
    <w:rsid w:val="00AC0CD1"/>
    <w:rPr>
      <w:rFonts w:ascii="Tahoma" w:hAnsi="Tahoma" w:cs="Tahoma"/>
      <w:sz w:val="16"/>
      <w:szCs w:val="16"/>
    </w:rPr>
  </w:style>
  <w:style w:type="paragraph" w:styleId="ae">
    <w:name w:val="List Paragraph"/>
    <w:basedOn w:val="a0"/>
    <w:uiPriority w:val="34"/>
    <w:qFormat/>
    <w:rsid w:val="00F73919"/>
    <w:pPr>
      <w:contextualSpacing/>
    </w:pPr>
  </w:style>
  <w:style w:type="paragraph" w:styleId="af">
    <w:name w:val="TOC Heading"/>
    <w:basedOn w:val="1"/>
    <w:next w:val="a0"/>
    <w:uiPriority w:val="39"/>
    <w:semiHidden/>
    <w:unhideWhenUsed/>
    <w:qFormat/>
    <w:rsid w:val="00593129"/>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1">
    <w:name w:val="toc 1"/>
    <w:basedOn w:val="a0"/>
    <w:next w:val="a0"/>
    <w:autoRedefine/>
    <w:uiPriority w:val="39"/>
    <w:rsid w:val="00D53D8D"/>
    <w:pPr>
      <w:tabs>
        <w:tab w:val="left" w:pos="1100"/>
        <w:tab w:val="right" w:leader="dot" w:pos="9345"/>
      </w:tabs>
      <w:spacing w:before="120" w:after="120" w:line="240" w:lineRule="auto"/>
    </w:pPr>
    <w:rPr>
      <w:b/>
    </w:rPr>
  </w:style>
  <w:style w:type="paragraph" w:styleId="21">
    <w:name w:val="toc 2"/>
    <w:basedOn w:val="a0"/>
    <w:next w:val="a0"/>
    <w:autoRedefine/>
    <w:uiPriority w:val="39"/>
    <w:rsid w:val="00D53D8D"/>
    <w:pPr>
      <w:tabs>
        <w:tab w:val="left" w:pos="1540"/>
        <w:tab w:val="right" w:leader="dot" w:pos="9345"/>
      </w:tabs>
      <w:spacing w:line="240" w:lineRule="auto"/>
      <w:ind w:left="238"/>
    </w:pPr>
  </w:style>
  <w:style w:type="character" w:styleId="af0">
    <w:name w:val="Hyperlink"/>
    <w:basedOn w:val="a1"/>
    <w:uiPriority w:val="99"/>
    <w:unhideWhenUsed/>
    <w:rsid w:val="00593129"/>
    <w:rPr>
      <w:color w:val="0000FF" w:themeColor="hyperlink"/>
      <w:u w:val="single"/>
    </w:rPr>
  </w:style>
  <w:style w:type="numbering" w:customStyle="1" w:styleId="a">
    <w:name w:val="Обычный нумерованный"/>
    <w:basedOn w:val="a3"/>
    <w:rsid w:val="00656085"/>
    <w:pPr>
      <w:numPr>
        <w:numId w:val="7"/>
      </w:numPr>
    </w:pPr>
  </w:style>
  <w:style w:type="character" w:customStyle="1" w:styleId="af1">
    <w:name w:val="Основной моноширинный"/>
    <w:basedOn w:val="a1"/>
    <w:rsid w:val="00D966AF"/>
    <w:rPr>
      <w:rFonts w:ascii="Courier New" w:hAnsi="Courier New"/>
      <w:b/>
    </w:rPr>
  </w:style>
  <w:style w:type="paragraph" w:styleId="af2">
    <w:name w:val="Normal (Web)"/>
    <w:basedOn w:val="a0"/>
    <w:rsid w:val="00711AE1"/>
    <w:pPr>
      <w:spacing w:before="100" w:beforeAutospacing="1" w:after="100" w:afterAutospacing="1" w:line="240" w:lineRule="auto"/>
    </w:pPr>
    <w:rPr>
      <w:sz w:val="26"/>
    </w:rPr>
  </w:style>
  <w:style w:type="character" w:customStyle="1" w:styleId="10">
    <w:name w:val="Заголовок 1 Знак"/>
    <w:basedOn w:val="a1"/>
    <w:link w:val="1"/>
    <w:rsid w:val="00FB460B"/>
    <w:rPr>
      <w:rFonts w:cs="Arial"/>
      <w:b/>
      <w:bCs/>
      <w:kern w:val="32"/>
      <w:sz w:val="32"/>
      <w:szCs w:val="32"/>
    </w:rPr>
  </w:style>
  <w:style w:type="character" w:customStyle="1" w:styleId="20">
    <w:name w:val="Заголовок 2 Знак"/>
    <w:basedOn w:val="a1"/>
    <w:link w:val="2"/>
    <w:rsid w:val="00FB460B"/>
    <w:rPr>
      <w:rFonts w:cs="Arial"/>
      <w:b/>
      <w:bCs/>
      <w:iCs/>
      <w:sz w:val="28"/>
      <w:szCs w:val="28"/>
    </w:rPr>
  </w:style>
  <w:style w:type="character" w:customStyle="1" w:styleId="a6">
    <w:name w:val="Верхний колонтитул Знак"/>
    <w:basedOn w:val="a1"/>
    <w:link w:val="a5"/>
    <w:rsid w:val="00FB460B"/>
    <w:rPr>
      <w:sz w:val="24"/>
      <w:szCs w:val="24"/>
    </w:rPr>
  </w:style>
  <w:style w:type="character" w:customStyle="1" w:styleId="a8">
    <w:name w:val="Нижний колонтитул Знак"/>
    <w:basedOn w:val="a1"/>
    <w:link w:val="a7"/>
    <w:rsid w:val="00FB460B"/>
    <w:rPr>
      <w:sz w:val="24"/>
      <w:szCs w:val="24"/>
    </w:rPr>
  </w:style>
  <w:style w:type="numbering" w:customStyle="1" w:styleId="12">
    <w:name w:val="Обычный нумерованный1"/>
    <w:basedOn w:val="a3"/>
    <w:rsid w:val="00FB460B"/>
  </w:style>
  <w:style w:type="character" w:customStyle="1" w:styleId="af3">
    <w:name w:val="Îñíîâíîé ïîëóæèðíûé"/>
    <w:rsid w:val="00FB460B"/>
    <w:rPr>
      <w:rFonts w:cstheme="minorBidi"/>
      <w:b/>
      <w:bCs/>
    </w:rPr>
  </w:style>
  <w:style w:type="character" w:customStyle="1" w:styleId="tw4winMark">
    <w:name w:val="tw4winMark"/>
    <w:uiPriority w:val="99"/>
    <w:rsid w:val="00FB460B"/>
    <w:rPr>
      <w:rFonts w:ascii="Courier New" w:hAnsi="Courier New"/>
      <w:vanish/>
      <w:color w:val="800080"/>
      <w:vertAlign w:val="subscript"/>
    </w:rPr>
  </w:style>
  <w:style w:type="character" w:customStyle="1" w:styleId="Iniiaiieiieoeiue">
    <w:name w:val="Iniiaiie iieo?e?iue"/>
    <w:rsid w:val="00FB460B"/>
    <w:rPr>
      <w:b/>
    </w:rPr>
  </w:style>
  <w:style w:type="character" w:styleId="af4">
    <w:name w:val="Placeholder Text"/>
    <w:basedOn w:val="a1"/>
    <w:uiPriority w:val="99"/>
    <w:semiHidden/>
    <w:rsid w:val="00CD0335"/>
    <w:rPr>
      <w:color w:val="808080"/>
    </w:rPr>
  </w:style>
  <w:style w:type="character" w:customStyle="1" w:styleId="af5">
    <w:name w:val="Îñíîâíîé ìîíîøèðèííûé"/>
    <w:rsid w:val="00CD0335"/>
    <w:rPr>
      <w:rFonts w:ascii="Courier New" w:hAnsi="Courier New" w:cs="Times New Roman"/>
      <w:b/>
    </w:rPr>
  </w:style>
  <w:style w:type="character" w:customStyle="1" w:styleId="Iniiaiieiiiioeeiiue">
    <w:name w:val="Iniiaiie iiiioe?eiiue"/>
    <w:rsid w:val="00CD0335"/>
    <w:rPr>
      <w:rFonts w:ascii="Courier New" w:hAnsi="Courier New"/>
      <w:b/>
    </w:rPr>
  </w:style>
  <w:style w:type="paragraph" w:customStyle="1" w:styleId="af6">
    <w:name w:val="Îáû÷íûé ïî öåíòðó"/>
    <w:basedOn w:val="a0"/>
    <w:rsid w:val="00C576C8"/>
    <w:pPr>
      <w:ind w:firstLine="0"/>
      <w:jc w:val="center"/>
    </w:pPr>
    <w:rPr>
      <w:rFonts w:asciiTheme="minorBidi" w:hAnsiTheme="minorBidi" w:cstheme="minorBidi"/>
      <w:snapToGrid w:val="0"/>
      <w:szCs w:val="20"/>
    </w:rPr>
  </w:style>
  <w:style w:type="paragraph" w:customStyle="1" w:styleId="Iauiueiioaioo">
    <w:name w:val="Iau?iue ii oaio?o"/>
    <w:basedOn w:val="a0"/>
    <w:rsid w:val="00C576C8"/>
    <w:pPr>
      <w:ind w:firstLine="0"/>
      <w:jc w:val="center"/>
    </w:pPr>
    <w:rPr>
      <w:rFonts w:asciiTheme="minorBidi" w:hAnsiTheme="minorBidi" w:cstheme="minorBidi"/>
      <w:szCs w:val="20"/>
    </w:rPr>
  </w:style>
  <w:style w:type="table" w:styleId="af7">
    <w:name w:val="Table Grid"/>
    <w:basedOn w:val="a2"/>
    <w:rsid w:val="00B310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55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39EC9-9A95-44F7-A2CE-06AB02A7B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15081</Words>
  <Characters>85966</Characters>
  <Application>Microsoft Office Word</Application>
  <DocSecurity>0</DocSecurity>
  <Lines>716</Lines>
  <Paragraphs>201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LMDP</Company>
  <LinksUpToDate>false</LinksUpToDate>
  <CharactersWithSpaces>100846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dc:creator>
  <cp:lastModifiedBy>Александр Щекатуров</cp:lastModifiedBy>
  <cp:revision>23</cp:revision>
  <cp:lastPrinted>2014-03-12T11:48:00Z</cp:lastPrinted>
  <dcterms:created xsi:type="dcterms:W3CDTF">2014-03-12T09:34:00Z</dcterms:created>
  <dcterms:modified xsi:type="dcterms:W3CDTF">2014-03-12T11:48:00Z</dcterms:modified>
</cp:coreProperties>
</file>